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BFFA9EE" w14:textId="77777777" w:rsidR="00225AF8" w:rsidRDefault="00225AF8" w:rsidP="003719AC">
      <w:pPr>
        <w:spacing w:after="0" w:line="480" w:lineRule="auto"/>
        <w:jc w:val="center"/>
        <w:rPr>
          <w:rFonts w:ascii="Times New Roman" w:eastAsia="Times New Roman" w:hAnsi="Times New Roman" w:cs="Times New Roman"/>
          <w:b/>
          <w:sz w:val="24"/>
          <w:szCs w:val="24"/>
        </w:rPr>
        <w:sectPr w:rsidR="00225AF8" w:rsidSect="0046310C">
          <w:footerReference w:type="default" r:id="rId8"/>
          <w:pgSz w:w="12240" w:h="15840"/>
          <w:pgMar w:top="1440" w:right="1440" w:bottom="1440" w:left="1440" w:header="0" w:footer="720" w:gutter="0"/>
          <w:pgNumType w:fmt="lowerRoman" w:start="1"/>
          <w:cols w:space="720"/>
          <w:docGrid w:linePitch="299"/>
        </w:sectPr>
      </w:pPr>
    </w:p>
    <w:p w14:paraId="5DDDB0E1" w14:textId="5139A870" w:rsidR="00847B1C" w:rsidRPr="006140BF" w:rsidRDefault="003719AC" w:rsidP="0046310C">
      <w:pPr>
        <w:spacing w:after="0" w:line="480" w:lineRule="auto"/>
        <w:jc w:val="center"/>
        <w:rPr>
          <w:rFonts w:ascii="Times New Roman" w:eastAsia="Times New Roman" w:hAnsi="Times New Roman" w:cs="Times New Roman"/>
          <w:b/>
          <w:sz w:val="24"/>
          <w:szCs w:val="24"/>
        </w:rPr>
      </w:pPr>
      <w:r w:rsidRPr="006140BF">
        <w:rPr>
          <w:rFonts w:ascii="Times New Roman" w:eastAsia="Times New Roman" w:hAnsi="Times New Roman" w:cs="Times New Roman"/>
          <w:b/>
          <w:sz w:val="24"/>
          <w:szCs w:val="24"/>
        </w:rPr>
        <w:t>ABSTRACT</w:t>
      </w:r>
    </w:p>
    <w:p w14:paraId="593ADCB4" w14:textId="6C5B1C5F" w:rsidR="003719AC" w:rsidRDefault="003719AC" w:rsidP="003719AC">
      <w:pPr>
        <w:spacing w:after="0" w:line="480" w:lineRule="auto"/>
        <w:jc w:val="center"/>
        <w:rPr>
          <w:rFonts w:ascii="Times New Roman" w:eastAsia="Times New Roman" w:hAnsi="Times New Roman" w:cs="Times New Roman"/>
          <w:b/>
          <w:sz w:val="24"/>
          <w:szCs w:val="24"/>
        </w:rPr>
      </w:pPr>
      <w:r w:rsidRPr="006140BF">
        <w:rPr>
          <w:rFonts w:ascii="Times New Roman" w:eastAsia="Times New Roman" w:hAnsi="Times New Roman" w:cs="Times New Roman"/>
          <w:b/>
          <w:sz w:val="24"/>
          <w:szCs w:val="24"/>
        </w:rPr>
        <w:t xml:space="preserve">AIRTOUCH KEYBOARD – </w:t>
      </w:r>
      <w:r w:rsidR="00A3514B">
        <w:rPr>
          <w:rFonts w:ascii="Times New Roman" w:eastAsia="Times New Roman" w:hAnsi="Times New Roman" w:cs="Times New Roman"/>
          <w:b/>
          <w:sz w:val="24"/>
          <w:szCs w:val="24"/>
        </w:rPr>
        <w:t xml:space="preserve">AN </w:t>
      </w:r>
      <w:r w:rsidRPr="006140BF">
        <w:rPr>
          <w:rFonts w:ascii="Times New Roman" w:eastAsia="Times New Roman" w:hAnsi="Times New Roman" w:cs="Times New Roman"/>
          <w:b/>
          <w:sz w:val="24"/>
          <w:szCs w:val="24"/>
        </w:rPr>
        <w:t xml:space="preserve">INTELLIGENT </w:t>
      </w:r>
      <w:r w:rsidR="001C2F70">
        <w:rPr>
          <w:rFonts w:ascii="Times New Roman" w:eastAsia="Times New Roman" w:hAnsi="Times New Roman" w:cs="Times New Roman"/>
          <w:b/>
          <w:sz w:val="24"/>
          <w:szCs w:val="24"/>
        </w:rPr>
        <w:t>VIRTUAL</w:t>
      </w:r>
      <w:r w:rsidRPr="006140BF">
        <w:rPr>
          <w:rFonts w:ascii="Times New Roman" w:eastAsia="Times New Roman" w:hAnsi="Times New Roman" w:cs="Times New Roman"/>
          <w:b/>
          <w:sz w:val="24"/>
          <w:szCs w:val="24"/>
        </w:rPr>
        <w:t xml:space="preserve"> KEYBOARD</w:t>
      </w:r>
    </w:p>
    <w:p w14:paraId="5AEE2150" w14:textId="69DA6CF6" w:rsidR="006140BF" w:rsidRPr="006140BF" w:rsidRDefault="006140BF" w:rsidP="003719AC">
      <w:pPr>
        <w:spacing w:after="0" w:line="480" w:lineRule="auto"/>
        <w:jc w:val="center"/>
        <w:rPr>
          <w:rFonts w:ascii="Times New Roman" w:eastAsia="Times New Roman" w:hAnsi="Times New Roman" w:cs="Times New Roman"/>
          <w:sz w:val="24"/>
          <w:szCs w:val="24"/>
        </w:rPr>
      </w:pPr>
      <w:r w:rsidRPr="006140BF">
        <w:rPr>
          <w:rFonts w:ascii="Times New Roman" w:eastAsia="Times New Roman" w:hAnsi="Times New Roman" w:cs="Times New Roman"/>
          <w:sz w:val="24"/>
          <w:szCs w:val="24"/>
        </w:rPr>
        <w:t>By</w:t>
      </w:r>
    </w:p>
    <w:p w14:paraId="7EC035D1" w14:textId="42930472" w:rsidR="006140BF" w:rsidRDefault="006140BF" w:rsidP="006140BF">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Kuldeep D. Luvani</w:t>
      </w:r>
    </w:p>
    <w:p w14:paraId="1D1E5ACA" w14:textId="1D528329" w:rsidR="006140BF" w:rsidRPr="006140BF" w:rsidRDefault="006140BF" w:rsidP="006140BF">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August, 2017</w:t>
      </w:r>
    </w:p>
    <w:p w14:paraId="1CD7962F" w14:textId="320FCBDD" w:rsidR="00847B1C" w:rsidRPr="006140BF" w:rsidRDefault="001C31C4" w:rsidP="003719AC">
      <w:pPr>
        <w:spacing w:after="0" w:line="480" w:lineRule="auto"/>
        <w:ind w:firstLine="720"/>
        <w:jc w:val="both"/>
        <w:rPr>
          <w:rFonts w:ascii="Times New Roman" w:eastAsia="Times New Roman" w:hAnsi="Times New Roman" w:cs="Times New Roman"/>
          <w:sz w:val="24"/>
          <w:szCs w:val="24"/>
        </w:rPr>
      </w:pPr>
      <w:r w:rsidRPr="006140BF">
        <w:rPr>
          <w:rFonts w:ascii="Times New Roman" w:eastAsia="Times New Roman" w:hAnsi="Times New Roman" w:cs="Times New Roman"/>
          <w:sz w:val="24"/>
          <w:szCs w:val="24"/>
        </w:rPr>
        <w:t xml:space="preserve">Computers have come a long way to become a part and parcel of people’s everyday life. There is a rising need to provide innovative solutions to meet the ever-increasing </w:t>
      </w:r>
      <w:r w:rsidR="00462824">
        <w:rPr>
          <w:rFonts w:ascii="Times New Roman" w:eastAsia="Times New Roman" w:hAnsi="Times New Roman" w:cs="Times New Roman"/>
          <w:sz w:val="24"/>
          <w:szCs w:val="24"/>
        </w:rPr>
        <w:t>demand</w:t>
      </w:r>
      <w:r w:rsidRPr="006140BF">
        <w:rPr>
          <w:rFonts w:ascii="Times New Roman" w:eastAsia="Times New Roman" w:hAnsi="Times New Roman" w:cs="Times New Roman"/>
          <w:sz w:val="24"/>
          <w:szCs w:val="24"/>
        </w:rPr>
        <w:t xml:space="preserve"> and provide new features which will make work easier for people. This report gives a detailed insight into one such new feature which would possibly soon see the light of the day. The idea is to create </w:t>
      </w:r>
      <w:r w:rsidRPr="006140BF">
        <w:rPr>
          <w:rFonts w:ascii="Times New Roman" w:eastAsia="Times New Roman" w:hAnsi="Times New Roman" w:cs="Times New Roman"/>
          <w:noProof/>
          <w:sz w:val="24"/>
          <w:szCs w:val="24"/>
        </w:rPr>
        <w:t>AIRtouch</w:t>
      </w:r>
      <w:r w:rsidRPr="006140BF">
        <w:rPr>
          <w:rFonts w:ascii="Times New Roman" w:eastAsia="Times New Roman" w:hAnsi="Times New Roman" w:cs="Times New Roman"/>
          <w:sz w:val="24"/>
          <w:szCs w:val="24"/>
        </w:rPr>
        <w:t xml:space="preserve"> keyboard, which would take the typing technology one step further by doing away the need for the physical keyboard. The gloves worn by the user would allow it to type directly on the surface. This report first introduces to the background and explains the idea followed by providing a detailed explanation of the algorithm used and its working. The description is first categorized in</w:t>
      </w:r>
      <w:r w:rsidR="00462824">
        <w:rPr>
          <w:rFonts w:ascii="Times New Roman" w:eastAsia="Times New Roman" w:hAnsi="Times New Roman" w:cs="Times New Roman"/>
          <w:sz w:val="24"/>
          <w:szCs w:val="24"/>
        </w:rPr>
        <w:t>to</w:t>
      </w:r>
      <w:r w:rsidRPr="006140BF">
        <w:rPr>
          <w:rFonts w:ascii="Times New Roman" w:eastAsia="Times New Roman" w:hAnsi="Times New Roman" w:cs="Times New Roman"/>
          <w:sz w:val="24"/>
          <w:szCs w:val="24"/>
        </w:rPr>
        <w:t xml:space="preserve"> two broad categories of hardware side and the software side. The Hardware part focuses mainly on the sensors and the motherboard used followed by the glove construction details and its implementation. The software category gives a detailed explanation of the algorithm used and the following code implemented. </w:t>
      </w:r>
    </w:p>
    <w:p w14:paraId="15A958E0" w14:textId="77777777" w:rsidR="00847B1C" w:rsidRDefault="00847B1C">
      <w:pPr>
        <w:spacing w:after="0" w:line="480" w:lineRule="auto"/>
        <w:jc w:val="both"/>
        <w:rPr>
          <w:rFonts w:ascii="Times New Roman" w:eastAsia="Times New Roman" w:hAnsi="Times New Roman" w:cs="Times New Roman"/>
          <w:i/>
          <w:sz w:val="24"/>
          <w:szCs w:val="24"/>
        </w:rPr>
      </w:pPr>
    </w:p>
    <w:p w14:paraId="1CC34E03" w14:textId="77777777" w:rsidR="00847B1C" w:rsidRDefault="00847B1C">
      <w:pPr>
        <w:spacing w:after="0" w:line="480" w:lineRule="auto"/>
        <w:jc w:val="both"/>
        <w:rPr>
          <w:rFonts w:ascii="Times New Roman" w:eastAsia="Times New Roman" w:hAnsi="Times New Roman" w:cs="Times New Roman"/>
          <w:i/>
          <w:sz w:val="24"/>
          <w:szCs w:val="24"/>
        </w:rPr>
      </w:pPr>
    </w:p>
    <w:p w14:paraId="3227AE7A" w14:textId="35B5F66D" w:rsidR="000458B9" w:rsidRPr="00BD3817" w:rsidRDefault="001C31C4" w:rsidP="00BD3817">
      <w:pPr>
        <w:spacing w:after="0" w:line="480" w:lineRule="auto"/>
        <w:jc w:val="center"/>
        <w:rPr>
          <w:rFonts w:ascii="Times New Roman" w:eastAsia="Times New Roman" w:hAnsi="Times New Roman" w:cs="Times New Roman"/>
          <w:b/>
          <w:sz w:val="24"/>
          <w:szCs w:val="24"/>
        </w:rPr>
      </w:pPr>
      <w:r>
        <w:br w:type="page"/>
      </w:r>
      <w:r w:rsidR="00BD3817" w:rsidRPr="00BD3817">
        <w:rPr>
          <w:rFonts w:ascii="Times New Roman" w:eastAsia="Times New Roman" w:hAnsi="Times New Roman" w:cs="Times New Roman"/>
          <w:b/>
          <w:sz w:val="24"/>
          <w:szCs w:val="24"/>
        </w:rPr>
        <w:lastRenderedPageBreak/>
        <w:t>ACKNOWLEDGMENT</w:t>
      </w:r>
    </w:p>
    <w:p w14:paraId="39E42E75" w14:textId="006B94FF" w:rsidR="00BD3817" w:rsidRPr="00BD3817" w:rsidRDefault="00BD3817" w:rsidP="00BD3817">
      <w:pPr>
        <w:spacing w:line="480" w:lineRule="auto"/>
        <w:ind w:firstLine="720"/>
        <w:jc w:val="both"/>
        <w:rPr>
          <w:rFonts w:ascii="Times New Roman" w:eastAsia="Times New Roman" w:hAnsi="Times New Roman" w:cs="Times New Roman"/>
          <w:sz w:val="24"/>
          <w:szCs w:val="24"/>
        </w:rPr>
      </w:pPr>
      <w:r w:rsidRPr="00BD3817">
        <w:rPr>
          <w:rFonts w:ascii="Times New Roman" w:eastAsia="Times New Roman" w:hAnsi="Times New Roman" w:cs="Times New Roman"/>
          <w:sz w:val="24"/>
          <w:szCs w:val="24"/>
        </w:rPr>
        <w:t xml:space="preserve">The thesis titled </w:t>
      </w:r>
      <w:r>
        <w:rPr>
          <w:rFonts w:ascii="Times New Roman" w:eastAsia="Times New Roman" w:hAnsi="Times New Roman" w:cs="Times New Roman"/>
          <w:sz w:val="24"/>
          <w:szCs w:val="24"/>
        </w:rPr>
        <w:t xml:space="preserve">AIRtouch Keyboard – </w:t>
      </w:r>
      <w:r w:rsidR="00462824">
        <w:rPr>
          <w:rFonts w:ascii="Times New Roman" w:eastAsia="Times New Roman" w:hAnsi="Times New Roman" w:cs="Times New Roman"/>
          <w:sz w:val="24"/>
          <w:szCs w:val="24"/>
        </w:rPr>
        <w:t>An I</w:t>
      </w:r>
      <w:r>
        <w:rPr>
          <w:rFonts w:ascii="Times New Roman" w:eastAsia="Times New Roman" w:hAnsi="Times New Roman" w:cs="Times New Roman"/>
          <w:sz w:val="24"/>
          <w:szCs w:val="24"/>
        </w:rPr>
        <w:t xml:space="preserve">ntelligent </w:t>
      </w:r>
      <w:r w:rsidR="00E011E1">
        <w:rPr>
          <w:rFonts w:ascii="Times New Roman" w:eastAsia="Times New Roman" w:hAnsi="Times New Roman" w:cs="Times New Roman"/>
          <w:sz w:val="24"/>
          <w:szCs w:val="24"/>
        </w:rPr>
        <w:t xml:space="preserve">Virtual </w:t>
      </w:r>
      <w:r>
        <w:rPr>
          <w:rFonts w:ascii="Times New Roman" w:eastAsia="Times New Roman" w:hAnsi="Times New Roman" w:cs="Times New Roman"/>
          <w:sz w:val="24"/>
          <w:szCs w:val="24"/>
        </w:rPr>
        <w:t>Keyboard</w:t>
      </w:r>
      <w:r w:rsidRPr="00BD3817">
        <w:rPr>
          <w:rFonts w:ascii="Times New Roman" w:eastAsia="Times New Roman" w:hAnsi="Times New Roman" w:cs="Times New Roman"/>
          <w:sz w:val="24"/>
          <w:szCs w:val="24"/>
        </w:rPr>
        <w:t xml:space="preserve"> has been successfully completed. I take this opportunity to thank all the people involved directly or indirectly in designing and implementing this project. At first, we would like to thank my in</w:t>
      </w:r>
      <w:r>
        <w:rPr>
          <w:rFonts w:ascii="Times New Roman" w:eastAsia="Times New Roman" w:hAnsi="Times New Roman" w:cs="Times New Roman"/>
          <w:sz w:val="24"/>
          <w:szCs w:val="24"/>
        </w:rPr>
        <w:t>structor Dr. Todd Ebert</w:t>
      </w:r>
      <w:r w:rsidRPr="00BD3817">
        <w:rPr>
          <w:rFonts w:ascii="Times New Roman" w:eastAsia="Times New Roman" w:hAnsi="Times New Roman" w:cs="Times New Roman"/>
          <w:sz w:val="24"/>
          <w:szCs w:val="24"/>
        </w:rPr>
        <w:t xml:space="preserve">, for his valuable support and encouragement throughout the completion of </w:t>
      </w:r>
      <w:r w:rsidR="00F82C23">
        <w:rPr>
          <w:rFonts w:ascii="Times New Roman" w:eastAsia="Times New Roman" w:hAnsi="Times New Roman" w:cs="Times New Roman"/>
          <w:sz w:val="24"/>
          <w:szCs w:val="24"/>
        </w:rPr>
        <w:t xml:space="preserve">the </w:t>
      </w:r>
      <w:r w:rsidRPr="00BD3817">
        <w:rPr>
          <w:rFonts w:ascii="Times New Roman" w:eastAsia="Times New Roman" w:hAnsi="Times New Roman" w:cs="Times New Roman"/>
          <w:sz w:val="24"/>
          <w:szCs w:val="24"/>
        </w:rPr>
        <w:t>thesis. Because of his efforts this project was successfully implemented. I would like to thank our Graduate Advisor Dr. Thomas Johnson, for giving us timely guidance and motivation for completing the thesis work. I am also thankful to our Department Chair Dr. Burkhard Englert who is a guiding lighthouse for us. He motivated me to do hard work and to achieve my milestones towards the completion of my thesis. Thank you once again to one and all.</w:t>
      </w:r>
    </w:p>
    <w:p w14:paraId="065396B1" w14:textId="79157874" w:rsidR="000458B9" w:rsidRPr="00BD3817" w:rsidRDefault="00BD3817" w:rsidP="00BD3817">
      <w:pPr>
        <w:jc w:val="right"/>
        <w:rPr>
          <w:rFonts w:ascii="Times New Roman" w:eastAsia="Times New Roman" w:hAnsi="Times New Roman" w:cs="Times New Roman"/>
          <w:b/>
          <w:sz w:val="24"/>
          <w:szCs w:val="24"/>
        </w:rPr>
      </w:pPr>
      <w:r w:rsidRPr="00BD3817">
        <w:rPr>
          <w:rFonts w:ascii="Times New Roman" w:eastAsia="Times New Roman" w:hAnsi="Times New Roman" w:cs="Times New Roman"/>
          <w:b/>
          <w:sz w:val="24"/>
          <w:szCs w:val="24"/>
        </w:rPr>
        <w:t>Kuldeep D. Luvani</w:t>
      </w:r>
    </w:p>
    <w:p w14:paraId="7569C2FA" w14:textId="77777777" w:rsidR="00AD6404" w:rsidRDefault="00AD6404">
      <w:r>
        <w:br w:type="page"/>
      </w:r>
    </w:p>
    <w:p w14:paraId="6398589E" w14:textId="77777777" w:rsidR="00AD6404" w:rsidRDefault="00AD6404" w:rsidP="00AD6404">
      <w:pPr>
        <w:spacing w:after="0" w:line="240" w:lineRule="auto"/>
        <w:jc w:val="center"/>
        <w:rPr>
          <w:rFonts w:ascii="Times New Roman" w:hAnsi="Times New Roman" w:cs="Times New Roman"/>
          <w:b/>
          <w:sz w:val="24"/>
          <w:szCs w:val="24"/>
        </w:rPr>
      </w:pPr>
      <w:r w:rsidRPr="00067BAE">
        <w:rPr>
          <w:rFonts w:ascii="Times New Roman" w:hAnsi="Times New Roman" w:cs="Times New Roman"/>
          <w:b/>
          <w:sz w:val="24"/>
          <w:szCs w:val="24"/>
        </w:rPr>
        <w:lastRenderedPageBreak/>
        <w:t>TABLE OF CONTENTS</w:t>
      </w:r>
    </w:p>
    <w:p w14:paraId="668C8B26" w14:textId="77777777" w:rsidR="00AD6404" w:rsidRDefault="00AD6404" w:rsidP="00AD6404">
      <w:pPr>
        <w:spacing w:after="0" w:line="240" w:lineRule="auto"/>
        <w:rPr>
          <w:rFonts w:ascii="Times New Roman" w:hAnsi="Times New Roman" w:cs="Times New Roman"/>
          <w:b/>
          <w:sz w:val="24"/>
          <w:szCs w:val="24"/>
        </w:rPr>
      </w:pPr>
    </w:p>
    <w:p w14:paraId="38C32445" w14:textId="2B0E17B7" w:rsidR="00AD6404" w:rsidRDefault="00EC5C09" w:rsidP="00AD6404">
      <w:pPr>
        <w:tabs>
          <w:tab w:val="right" w:leader="dot" w:pos="9101"/>
          <w:tab w:val="right" w:pos="9288"/>
        </w:tabs>
        <w:spacing w:after="0" w:line="240" w:lineRule="auto"/>
        <w:rPr>
          <w:rFonts w:ascii="Times New Roman" w:hAnsi="Times New Roman" w:cs="Times New Roman"/>
          <w:sz w:val="24"/>
          <w:szCs w:val="24"/>
        </w:rPr>
      </w:pPr>
      <w:r>
        <w:rPr>
          <w:rFonts w:ascii="Times New Roman" w:hAnsi="Times New Roman" w:cs="Times New Roman"/>
          <w:sz w:val="24"/>
          <w:szCs w:val="24"/>
        </w:rPr>
        <w:t>ABSTRACT</w:t>
      </w:r>
      <w:r>
        <w:rPr>
          <w:rFonts w:ascii="Times New Roman" w:hAnsi="Times New Roman" w:cs="Times New Roman"/>
          <w:sz w:val="24"/>
          <w:szCs w:val="24"/>
        </w:rPr>
        <w:tab/>
      </w:r>
      <w:r>
        <w:rPr>
          <w:rFonts w:ascii="Times New Roman" w:hAnsi="Times New Roman" w:cs="Times New Roman"/>
          <w:sz w:val="24"/>
          <w:szCs w:val="24"/>
        </w:rPr>
        <w:tab/>
        <w:t>i</w:t>
      </w:r>
    </w:p>
    <w:p w14:paraId="31534163" w14:textId="77777777" w:rsidR="00AD6404" w:rsidRDefault="00AD6404" w:rsidP="00AD6404">
      <w:pPr>
        <w:tabs>
          <w:tab w:val="right" w:leader="dot" w:pos="9101"/>
          <w:tab w:val="right" w:pos="9288"/>
        </w:tabs>
        <w:spacing w:after="0" w:line="240" w:lineRule="auto"/>
        <w:rPr>
          <w:rFonts w:ascii="Times New Roman" w:hAnsi="Times New Roman" w:cs="Times New Roman"/>
          <w:sz w:val="24"/>
          <w:szCs w:val="24"/>
        </w:rPr>
      </w:pPr>
    </w:p>
    <w:p w14:paraId="62003008" w14:textId="21BF48B4" w:rsidR="00AD6404" w:rsidRDefault="00EC5C09" w:rsidP="00AD6404">
      <w:pPr>
        <w:tabs>
          <w:tab w:val="right" w:leader="dot" w:pos="9101"/>
          <w:tab w:val="right" w:pos="9288"/>
        </w:tabs>
        <w:spacing w:after="0" w:line="240" w:lineRule="auto"/>
        <w:rPr>
          <w:rFonts w:ascii="Times New Roman" w:hAnsi="Times New Roman" w:cs="Times New Roman"/>
          <w:sz w:val="24"/>
          <w:szCs w:val="24"/>
        </w:rPr>
      </w:pPr>
      <w:r>
        <w:rPr>
          <w:rFonts w:ascii="Times New Roman" w:hAnsi="Times New Roman" w:cs="Times New Roman"/>
          <w:sz w:val="24"/>
          <w:szCs w:val="24"/>
        </w:rPr>
        <w:t>ACKNOWLEDGMENT</w:t>
      </w:r>
      <w:r>
        <w:rPr>
          <w:rFonts w:ascii="Times New Roman" w:hAnsi="Times New Roman" w:cs="Times New Roman"/>
          <w:sz w:val="24"/>
          <w:szCs w:val="24"/>
        </w:rPr>
        <w:tab/>
      </w:r>
      <w:r>
        <w:rPr>
          <w:rFonts w:ascii="Times New Roman" w:hAnsi="Times New Roman" w:cs="Times New Roman"/>
          <w:sz w:val="24"/>
          <w:szCs w:val="24"/>
        </w:rPr>
        <w:tab/>
        <w:t>ii</w:t>
      </w:r>
    </w:p>
    <w:p w14:paraId="3C3F7E2B" w14:textId="77777777" w:rsidR="00AD6404" w:rsidRDefault="00AD6404" w:rsidP="00AD6404">
      <w:pPr>
        <w:tabs>
          <w:tab w:val="right" w:leader="dot" w:pos="9101"/>
          <w:tab w:val="right" w:pos="9288"/>
        </w:tabs>
        <w:spacing w:after="0" w:line="240" w:lineRule="auto"/>
        <w:rPr>
          <w:rFonts w:ascii="Times New Roman" w:hAnsi="Times New Roman" w:cs="Times New Roman"/>
          <w:sz w:val="24"/>
          <w:szCs w:val="24"/>
        </w:rPr>
      </w:pPr>
    </w:p>
    <w:p w14:paraId="6AD81A99" w14:textId="79349836" w:rsidR="00AD6404" w:rsidRPr="00CB45E2" w:rsidRDefault="00EC5C09" w:rsidP="00AD6404">
      <w:pPr>
        <w:tabs>
          <w:tab w:val="right" w:leader="dot" w:pos="9101"/>
          <w:tab w:val="right" w:pos="9288"/>
        </w:tabs>
        <w:spacing w:after="0" w:line="240" w:lineRule="auto"/>
        <w:rPr>
          <w:rFonts w:ascii="Times New Roman" w:hAnsi="Times New Roman" w:cs="Times New Roman"/>
          <w:sz w:val="24"/>
          <w:szCs w:val="24"/>
        </w:rPr>
      </w:pPr>
      <w:r>
        <w:rPr>
          <w:rFonts w:ascii="Times New Roman" w:hAnsi="Times New Roman" w:cs="Times New Roman"/>
          <w:sz w:val="24"/>
          <w:szCs w:val="24"/>
        </w:rPr>
        <w:t>LIST OF TABLES</w:t>
      </w:r>
      <w:r>
        <w:rPr>
          <w:rFonts w:ascii="Times New Roman" w:hAnsi="Times New Roman" w:cs="Times New Roman"/>
          <w:sz w:val="24"/>
          <w:szCs w:val="24"/>
        </w:rPr>
        <w:tab/>
      </w:r>
      <w:r>
        <w:rPr>
          <w:rFonts w:ascii="Times New Roman" w:hAnsi="Times New Roman" w:cs="Times New Roman"/>
          <w:sz w:val="24"/>
          <w:szCs w:val="24"/>
        </w:rPr>
        <w:tab/>
        <w:t>iv</w:t>
      </w:r>
    </w:p>
    <w:p w14:paraId="7F815DC2" w14:textId="77777777" w:rsidR="00AD6404" w:rsidRDefault="00AD6404" w:rsidP="00AD6404">
      <w:pPr>
        <w:tabs>
          <w:tab w:val="right" w:leader="dot" w:pos="9101"/>
          <w:tab w:val="right" w:pos="9288"/>
        </w:tabs>
        <w:spacing w:after="0" w:line="240" w:lineRule="auto"/>
        <w:rPr>
          <w:rFonts w:ascii="Times New Roman" w:hAnsi="Times New Roman" w:cs="Times New Roman"/>
          <w:sz w:val="24"/>
          <w:szCs w:val="24"/>
        </w:rPr>
      </w:pPr>
    </w:p>
    <w:p w14:paraId="20F6D72F" w14:textId="46BBE67F" w:rsidR="00AD6404" w:rsidRDefault="00EC5C09" w:rsidP="00AD6404">
      <w:pPr>
        <w:tabs>
          <w:tab w:val="right" w:leader="dot" w:pos="9101"/>
          <w:tab w:val="right" w:pos="9288"/>
        </w:tabs>
        <w:spacing w:after="0" w:line="240" w:lineRule="auto"/>
        <w:rPr>
          <w:rFonts w:ascii="Times New Roman" w:hAnsi="Times New Roman" w:cs="Times New Roman"/>
          <w:sz w:val="24"/>
          <w:szCs w:val="24"/>
        </w:rPr>
      </w:pPr>
      <w:r>
        <w:rPr>
          <w:rFonts w:ascii="Times New Roman" w:hAnsi="Times New Roman" w:cs="Times New Roman"/>
          <w:sz w:val="24"/>
          <w:szCs w:val="24"/>
        </w:rPr>
        <w:t>LIST OF FIGURES</w:t>
      </w:r>
      <w:r>
        <w:rPr>
          <w:rFonts w:ascii="Times New Roman" w:hAnsi="Times New Roman" w:cs="Times New Roman"/>
          <w:sz w:val="24"/>
          <w:szCs w:val="24"/>
        </w:rPr>
        <w:tab/>
      </w:r>
      <w:r>
        <w:rPr>
          <w:rFonts w:ascii="Times New Roman" w:hAnsi="Times New Roman" w:cs="Times New Roman"/>
          <w:sz w:val="24"/>
          <w:szCs w:val="24"/>
        </w:rPr>
        <w:tab/>
        <w:t>v</w:t>
      </w:r>
    </w:p>
    <w:p w14:paraId="38A9FBB8" w14:textId="77777777" w:rsidR="00AD6404" w:rsidRDefault="00AD6404" w:rsidP="00AD6404">
      <w:pPr>
        <w:tabs>
          <w:tab w:val="right" w:leader="dot" w:pos="9101"/>
          <w:tab w:val="right" w:pos="9288"/>
        </w:tabs>
        <w:spacing w:after="0" w:line="240" w:lineRule="auto"/>
        <w:rPr>
          <w:rFonts w:ascii="Times New Roman" w:hAnsi="Times New Roman" w:cs="Times New Roman"/>
          <w:sz w:val="24"/>
          <w:szCs w:val="24"/>
        </w:rPr>
      </w:pPr>
    </w:p>
    <w:p w14:paraId="6C2A8CEB" w14:textId="0FFFED09" w:rsidR="00AD6404" w:rsidRDefault="00EC5C09" w:rsidP="00EC5C09">
      <w:pPr>
        <w:tabs>
          <w:tab w:val="right" w:leader="dot" w:pos="9270"/>
        </w:tabs>
        <w:spacing w:after="0" w:line="240" w:lineRule="auto"/>
        <w:rPr>
          <w:rFonts w:ascii="Times New Roman" w:hAnsi="Times New Roman" w:cs="Times New Roman"/>
          <w:sz w:val="24"/>
          <w:szCs w:val="24"/>
        </w:rPr>
      </w:pPr>
      <w:r>
        <w:rPr>
          <w:rFonts w:ascii="Times New Roman" w:hAnsi="Times New Roman" w:cs="Times New Roman"/>
          <w:sz w:val="24"/>
          <w:szCs w:val="24"/>
        </w:rPr>
        <w:t>LIST OF ABBREVIATIONS</w:t>
      </w:r>
      <w:r>
        <w:rPr>
          <w:rFonts w:ascii="Times New Roman" w:hAnsi="Times New Roman" w:cs="Times New Roman"/>
          <w:sz w:val="24"/>
          <w:szCs w:val="24"/>
        </w:rPr>
        <w:tab/>
        <w:t>v</w:t>
      </w:r>
      <w:r w:rsidR="00390FF1">
        <w:rPr>
          <w:rFonts w:ascii="Times New Roman" w:hAnsi="Times New Roman" w:cs="Times New Roman"/>
          <w:sz w:val="24"/>
          <w:szCs w:val="24"/>
        </w:rPr>
        <w:t>ii</w:t>
      </w:r>
    </w:p>
    <w:p w14:paraId="376D13B9" w14:textId="77777777" w:rsidR="00AD6404" w:rsidRDefault="00AD6404" w:rsidP="00AD6404">
      <w:pPr>
        <w:tabs>
          <w:tab w:val="right" w:leader="dot" w:pos="9101"/>
          <w:tab w:val="right" w:pos="9288"/>
        </w:tabs>
        <w:spacing w:after="0" w:line="240" w:lineRule="auto"/>
        <w:rPr>
          <w:rFonts w:ascii="Times New Roman" w:hAnsi="Times New Roman" w:cs="Times New Roman"/>
          <w:sz w:val="24"/>
          <w:szCs w:val="24"/>
        </w:rPr>
      </w:pPr>
    </w:p>
    <w:p w14:paraId="6E9A7FE3" w14:textId="393582B4" w:rsidR="00AD6404" w:rsidRDefault="00EC5C09" w:rsidP="00AD6404">
      <w:pPr>
        <w:pStyle w:val="ListParagraph"/>
        <w:widowControl/>
        <w:numPr>
          <w:ilvl w:val="0"/>
          <w:numId w:val="23"/>
        </w:numPr>
        <w:tabs>
          <w:tab w:val="right" w:leader="dot" w:pos="9101"/>
          <w:tab w:val="right" w:pos="9288"/>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tab/>
        <w:t>1</w:t>
      </w:r>
    </w:p>
    <w:p w14:paraId="382925F2" w14:textId="77777777" w:rsidR="00AD6404" w:rsidRDefault="00AD6404" w:rsidP="00AD6404">
      <w:pPr>
        <w:tabs>
          <w:tab w:val="right" w:leader="dot" w:pos="9101"/>
          <w:tab w:val="right" w:pos="9288"/>
        </w:tabs>
        <w:spacing w:after="0" w:line="240" w:lineRule="auto"/>
        <w:jc w:val="both"/>
        <w:rPr>
          <w:rFonts w:ascii="Times New Roman" w:hAnsi="Times New Roman" w:cs="Times New Roman"/>
          <w:sz w:val="24"/>
          <w:szCs w:val="24"/>
        </w:rPr>
      </w:pPr>
    </w:p>
    <w:p w14:paraId="1DA17FC5" w14:textId="609473D3" w:rsidR="00AD6404" w:rsidRDefault="00EC5C09" w:rsidP="00AD6404">
      <w:pPr>
        <w:pStyle w:val="ListParagraph"/>
        <w:widowControl/>
        <w:numPr>
          <w:ilvl w:val="0"/>
          <w:numId w:val="23"/>
        </w:numPr>
        <w:tabs>
          <w:tab w:val="right" w:leader="dot" w:pos="9101"/>
          <w:tab w:val="right" w:pos="9288"/>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GLOVES DESIGN</w:t>
      </w:r>
      <w:r>
        <w:rPr>
          <w:rFonts w:ascii="Times New Roman" w:hAnsi="Times New Roman" w:cs="Times New Roman"/>
          <w:sz w:val="24"/>
          <w:szCs w:val="24"/>
        </w:rPr>
        <w:tab/>
      </w:r>
      <w:r>
        <w:rPr>
          <w:rFonts w:ascii="Times New Roman" w:hAnsi="Times New Roman" w:cs="Times New Roman"/>
          <w:sz w:val="24"/>
          <w:szCs w:val="24"/>
        </w:rPr>
        <w:tab/>
        <w:t>7</w:t>
      </w:r>
    </w:p>
    <w:p w14:paraId="57AF6DA6" w14:textId="77777777" w:rsidR="00AD6404" w:rsidRPr="00517A4C" w:rsidRDefault="00AD6404" w:rsidP="00AD6404">
      <w:pPr>
        <w:tabs>
          <w:tab w:val="right" w:leader="dot" w:pos="9101"/>
          <w:tab w:val="right" w:pos="9288"/>
        </w:tabs>
        <w:spacing w:after="0"/>
        <w:rPr>
          <w:rFonts w:ascii="Times New Roman" w:hAnsi="Times New Roman" w:cs="Times New Roman"/>
          <w:sz w:val="24"/>
          <w:szCs w:val="24"/>
        </w:rPr>
      </w:pPr>
    </w:p>
    <w:p w14:paraId="000E6548" w14:textId="4D6FD7A4" w:rsidR="00AD6404" w:rsidRDefault="00EC5C09" w:rsidP="00AD6404">
      <w:pPr>
        <w:pStyle w:val="ListParagraph"/>
        <w:widowControl/>
        <w:numPr>
          <w:ilvl w:val="0"/>
          <w:numId w:val="23"/>
        </w:numPr>
        <w:tabs>
          <w:tab w:val="right" w:leader="dot" w:pos="9101"/>
          <w:tab w:val="right" w:pos="9288"/>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MODEL TRAINING</w:t>
      </w:r>
      <w:r>
        <w:rPr>
          <w:rFonts w:ascii="Times New Roman" w:hAnsi="Times New Roman" w:cs="Times New Roman"/>
          <w:sz w:val="24"/>
          <w:szCs w:val="24"/>
        </w:rPr>
        <w:tab/>
      </w:r>
      <w:r>
        <w:rPr>
          <w:rFonts w:ascii="Times New Roman" w:hAnsi="Times New Roman" w:cs="Times New Roman"/>
          <w:sz w:val="24"/>
          <w:szCs w:val="24"/>
        </w:rPr>
        <w:tab/>
        <w:t>24</w:t>
      </w:r>
    </w:p>
    <w:p w14:paraId="435024D1" w14:textId="77777777" w:rsidR="00AD6404" w:rsidRPr="00F40AEB" w:rsidRDefault="00AD6404" w:rsidP="00AD6404">
      <w:pPr>
        <w:pStyle w:val="ListParagraph"/>
        <w:rPr>
          <w:rFonts w:ascii="Times New Roman" w:hAnsi="Times New Roman" w:cs="Times New Roman"/>
          <w:sz w:val="24"/>
          <w:szCs w:val="24"/>
        </w:rPr>
      </w:pPr>
    </w:p>
    <w:p w14:paraId="74A13F77" w14:textId="51933BB6" w:rsidR="00AD6404" w:rsidRDefault="00AD6404" w:rsidP="00AD6404">
      <w:pPr>
        <w:pStyle w:val="ListParagraph"/>
        <w:widowControl/>
        <w:numPr>
          <w:ilvl w:val="0"/>
          <w:numId w:val="23"/>
        </w:numPr>
        <w:tabs>
          <w:tab w:val="right" w:leader="dot" w:pos="9101"/>
          <w:tab w:val="right" w:pos="9288"/>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M</w:t>
      </w:r>
      <w:r w:rsidR="00EC5C09">
        <w:rPr>
          <w:rFonts w:ascii="Times New Roman" w:hAnsi="Times New Roman" w:cs="Times New Roman"/>
          <w:sz w:val="24"/>
          <w:szCs w:val="24"/>
        </w:rPr>
        <w:t>ODEL FOR PREDICTING KEYSTOKES</w:t>
      </w:r>
      <w:r w:rsidR="00EC5C09">
        <w:rPr>
          <w:rFonts w:ascii="Times New Roman" w:hAnsi="Times New Roman" w:cs="Times New Roman"/>
          <w:sz w:val="24"/>
          <w:szCs w:val="24"/>
        </w:rPr>
        <w:tab/>
      </w:r>
      <w:r w:rsidR="00EC5C09">
        <w:rPr>
          <w:rFonts w:ascii="Times New Roman" w:hAnsi="Times New Roman" w:cs="Times New Roman"/>
          <w:sz w:val="24"/>
          <w:szCs w:val="24"/>
        </w:rPr>
        <w:tab/>
        <w:t>36</w:t>
      </w:r>
    </w:p>
    <w:p w14:paraId="690CA207" w14:textId="77777777" w:rsidR="00AD6404" w:rsidRPr="00F40AEB" w:rsidRDefault="00AD6404" w:rsidP="00AD6404">
      <w:pPr>
        <w:pStyle w:val="ListParagraph"/>
        <w:rPr>
          <w:rFonts w:ascii="Times New Roman" w:hAnsi="Times New Roman" w:cs="Times New Roman"/>
          <w:sz w:val="24"/>
          <w:szCs w:val="24"/>
        </w:rPr>
      </w:pPr>
    </w:p>
    <w:p w14:paraId="24B0D2AB" w14:textId="27897CEF" w:rsidR="00AD6404" w:rsidRPr="00F40AEB" w:rsidRDefault="00EC5C09" w:rsidP="00AD6404">
      <w:pPr>
        <w:pStyle w:val="ListParagraph"/>
        <w:widowControl/>
        <w:numPr>
          <w:ilvl w:val="0"/>
          <w:numId w:val="23"/>
        </w:numPr>
        <w:tabs>
          <w:tab w:val="right" w:leader="dot" w:pos="9101"/>
          <w:tab w:val="right" w:pos="9288"/>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MODEL LEARNING</w:t>
      </w:r>
      <w:r>
        <w:rPr>
          <w:rFonts w:ascii="Times New Roman" w:hAnsi="Times New Roman" w:cs="Times New Roman"/>
          <w:sz w:val="24"/>
          <w:szCs w:val="24"/>
        </w:rPr>
        <w:tab/>
      </w:r>
      <w:r>
        <w:rPr>
          <w:rFonts w:ascii="Times New Roman" w:hAnsi="Times New Roman" w:cs="Times New Roman"/>
          <w:sz w:val="24"/>
          <w:szCs w:val="24"/>
        </w:rPr>
        <w:tab/>
        <w:t>47</w:t>
      </w:r>
    </w:p>
    <w:p w14:paraId="2E8EA1B8" w14:textId="77777777" w:rsidR="00AD6404" w:rsidRPr="00517A4C" w:rsidRDefault="00AD6404" w:rsidP="00AD6404">
      <w:pPr>
        <w:tabs>
          <w:tab w:val="right" w:leader="dot" w:pos="9101"/>
          <w:tab w:val="right" w:pos="9288"/>
        </w:tabs>
        <w:spacing w:after="0"/>
        <w:rPr>
          <w:rFonts w:ascii="Times New Roman" w:hAnsi="Times New Roman" w:cs="Times New Roman"/>
          <w:sz w:val="24"/>
          <w:szCs w:val="24"/>
        </w:rPr>
      </w:pPr>
    </w:p>
    <w:p w14:paraId="30DEE124" w14:textId="3C88040D" w:rsidR="00AD6404" w:rsidRDefault="00EC5C09" w:rsidP="00AD6404">
      <w:pPr>
        <w:pStyle w:val="ListParagraph"/>
        <w:widowControl/>
        <w:numPr>
          <w:ilvl w:val="0"/>
          <w:numId w:val="23"/>
        </w:numPr>
        <w:tabs>
          <w:tab w:val="right" w:leader="dot" w:pos="9101"/>
          <w:tab w:val="right" w:pos="9288"/>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MODEL EVALUATION</w:t>
      </w:r>
      <w:r>
        <w:rPr>
          <w:rFonts w:ascii="Times New Roman" w:hAnsi="Times New Roman" w:cs="Times New Roman"/>
          <w:sz w:val="24"/>
          <w:szCs w:val="24"/>
        </w:rPr>
        <w:tab/>
      </w:r>
      <w:r>
        <w:rPr>
          <w:rFonts w:ascii="Times New Roman" w:hAnsi="Times New Roman" w:cs="Times New Roman"/>
          <w:sz w:val="24"/>
          <w:szCs w:val="24"/>
        </w:rPr>
        <w:tab/>
        <w:t>49</w:t>
      </w:r>
    </w:p>
    <w:p w14:paraId="716FFEFD" w14:textId="77777777" w:rsidR="00AD6404" w:rsidRPr="00517A4C" w:rsidRDefault="00AD6404" w:rsidP="00AD6404">
      <w:pPr>
        <w:tabs>
          <w:tab w:val="right" w:leader="dot" w:pos="9101"/>
          <w:tab w:val="right" w:pos="9288"/>
        </w:tabs>
        <w:spacing w:after="0"/>
        <w:jc w:val="both"/>
        <w:rPr>
          <w:rFonts w:ascii="Times New Roman" w:hAnsi="Times New Roman" w:cs="Times New Roman"/>
          <w:sz w:val="24"/>
          <w:szCs w:val="24"/>
        </w:rPr>
      </w:pPr>
    </w:p>
    <w:p w14:paraId="709612BD" w14:textId="51091FEC" w:rsidR="00AD6404" w:rsidRPr="00F40AEB" w:rsidRDefault="00AD6404" w:rsidP="00AD6404">
      <w:pPr>
        <w:pStyle w:val="ListParagraph"/>
        <w:widowControl/>
        <w:numPr>
          <w:ilvl w:val="0"/>
          <w:numId w:val="23"/>
        </w:numPr>
        <w:tabs>
          <w:tab w:val="right" w:leader="dot" w:pos="9101"/>
          <w:tab w:val="right" w:pos="9288"/>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FUTURE WORK</w:t>
      </w:r>
      <w:r w:rsidRPr="000E059B">
        <w:rPr>
          <w:rFonts w:ascii="Times New Roman" w:hAnsi="Times New Roman" w:cs="Times New Roman"/>
          <w:sz w:val="24"/>
          <w:szCs w:val="24"/>
        </w:rPr>
        <w:t xml:space="preserve"> </w:t>
      </w:r>
      <w:r w:rsidR="00EC5C09">
        <w:rPr>
          <w:rFonts w:ascii="Times New Roman" w:hAnsi="Times New Roman" w:cs="Times New Roman"/>
          <w:sz w:val="24"/>
          <w:szCs w:val="24"/>
        </w:rPr>
        <w:tab/>
      </w:r>
      <w:r w:rsidR="00EC5C09">
        <w:rPr>
          <w:rFonts w:ascii="Times New Roman" w:hAnsi="Times New Roman" w:cs="Times New Roman"/>
          <w:sz w:val="24"/>
          <w:szCs w:val="24"/>
        </w:rPr>
        <w:tab/>
        <w:t>57</w:t>
      </w:r>
    </w:p>
    <w:p w14:paraId="4859CCFA" w14:textId="77777777" w:rsidR="00AD6404" w:rsidRPr="00517A4C" w:rsidRDefault="00AD6404" w:rsidP="00AD6404">
      <w:pPr>
        <w:tabs>
          <w:tab w:val="right" w:leader="dot" w:pos="9101"/>
          <w:tab w:val="right" w:pos="9288"/>
        </w:tabs>
        <w:spacing w:after="0"/>
        <w:rPr>
          <w:rFonts w:ascii="Times New Roman" w:hAnsi="Times New Roman" w:cs="Times New Roman"/>
          <w:sz w:val="24"/>
          <w:szCs w:val="24"/>
        </w:rPr>
      </w:pPr>
    </w:p>
    <w:p w14:paraId="38197773" w14:textId="77777777" w:rsidR="00AD6404" w:rsidRPr="00517A4C" w:rsidRDefault="00AD6404" w:rsidP="00AD6404">
      <w:pPr>
        <w:tabs>
          <w:tab w:val="right" w:leader="dot" w:pos="9101"/>
          <w:tab w:val="right" w:pos="9288"/>
        </w:tabs>
        <w:spacing w:after="0" w:line="240" w:lineRule="auto"/>
        <w:jc w:val="both"/>
        <w:rPr>
          <w:rFonts w:ascii="Times New Roman" w:hAnsi="Times New Roman" w:cs="Times New Roman"/>
          <w:sz w:val="24"/>
          <w:szCs w:val="24"/>
        </w:rPr>
      </w:pPr>
    </w:p>
    <w:p w14:paraId="44084E72" w14:textId="59361F3A" w:rsidR="00AD6404" w:rsidRPr="00067BAE" w:rsidRDefault="00AD6404" w:rsidP="00AD6404">
      <w:pPr>
        <w:tabs>
          <w:tab w:val="right" w:leader="dot" w:pos="9101"/>
          <w:tab w:val="right" w:pos="9288"/>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BIBLI</w:t>
      </w:r>
      <w:r w:rsidR="00EC5C09">
        <w:rPr>
          <w:rFonts w:ascii="Times New Roman" w:hAnsi="Times New Roman" w:cs="Times New Roman"/>
          <w:sz w:val="24"/>
          <w:szCs w:val="24"/>
        </w:rPr>
        <w:t>OGRAPHY</w:t>
      </w:r>
      <w:r w:rsidR="00EC5C09">
        <w:rPr>
          <w:rFonts w:ascii="Times New Roman" w:hAnsi="Times New Roman" w:cs="Times New Roman"/>
          <w:sz w:val="24"/>
          <w:szCs w:val="24"/>
        </w:rPr>
        <w:tab/>
      </w:r>
      <w:r w:rsidR="00EC5C09">
        <w:rPr>
          <w:rFonts w:ascii="Times New Roman" w:hAnsi="Times New Roman" w:cs="Times New Roman"/>
          <w:sz w:val="24"/>
          <w:szCs w:val="24"/>
        </w:rPr>
        <w:tab/>
        <w:t>58</w:t>
      </w:r>
    </w:p>
    <w:p w14:paraId="7BE1BF37" w14:textId="7C30C104" w:rsidR="000458B9" w:rsidRDefault="000458B9">
      <w:r>
        <w:br w:type="page"/>
      </w:r>
    </w:p>
    <w:p w14:paraId="38B616D0" w14:textId="77777777" w:rsidR="000458B9" w:rsidRPr="000458B9" w:rsidRDefault="000458B9" w:rsidP="000458B9">
      <w:pPr>
        <w:spacing w:after="0" w:line="240" w:lineRule="auto"/>
        <w:jc w:val="center"/>
        <w:rPr>
          <w:rFonts w:ascii="Times New Roman" w:hAnsi="Times New Roman" w:cs="Times New Roman"/>
          <w:b/>
          <w:sz w:val="24"/>
          <w:szCs w:val="24"/>
        </w:rPr>
      </w:pPr>
      <w:r w:rsidRPr="000458B9">
        <w:rPr>
          <w:rFonts w:ascii="Times New Roman" w:hAnsi="Times New Roman" w:cs="Times New Roman"/>
          <w:b/>
          <w:sz w:val="24"/>
          <w:szCs w:val="24"/>
        </w:rPr>
        <w:lastRenderedPageBreak/>
        <w:t>LIST OF TABLES</w:t>
      </w:r>
    </w:p>
    <w:p w14:paraId="49056515" w14:textId="77777777" w:rsidR="000458B9" w:rsidRDefault="000458B9" w:rsidP="000458B9">
      <w:pPr>
        <w:pStyle w:val="TableofFigures"/>
        <w:tabs>
          <w:tab w:val="right" w:leader="dot" w:pos="9350"/>
        </w:tabs>
        <w:rPr>
          <w:rStyle w:val="Hyperlink"/>
        </w:rPr>
      </w:pPr>
    </w:p>
    <w:p w14:paraId="3B395C21" w14:textId="220C7704" w:rsidR="000458B9" w:rsidRPr="000458B9" w:rsidRDefault="000458B9" w:rsidP="000458B9">
      <w:pPr>
        <w:pStyle w:val="ListParagraph"/>
        <w:widowControl/>
        <w:numPr>
          <w:ilvl w:val="0"/>
          <w:numId w:val="22"/>
        </w:numPr>
        <w:tabs>
          <w:tab w:val="right" w:leader="dot" w:pos="9101"/>
          <w:tab w:val="right" w:pos="9288"/>
        </w:tabs>
        <w:spacing w:after="0" w:line="480" w:lineRule="auto"/>
        <w:rPr>
          <w:rFonts w:ascii="Times New Roman" w:eastAsia="Cambria" w:hAnsi="Times New Roman" w:cs="Times New Roman"/>
          <w:noProof/>
          <w:color w:val="auto"/>
          <w:sz w:val="24"/>
          <w:szCs w:val="24"/>
        </w:rPr>
      </w:pPr>
      <w:r w:rsidRPr="000458B9">
        <w:rPr>
          <w:rFonts w:ascii="Times New Roman" w:eastAsia="Cambria" w:hAnsi="Times New Roman" w:cs="Times New Roman"/>
          <w:color w:val="auto"/>
          <w:sz w:val="24"/>
          <w:szCs w:val="24"/>
        </w:rPr>
        <w:fldChar w:fldCharType="begin"/>
      </w:r>
      <w:r w:rsidRPr="000458B9">
        <w:rPr>
          <w:rFonts w:ascii="Times New Roman" w:eastAsia="Cambria" w:hAnsi="Times New Roman" w:cs="Times New Roman"/>
          <w:color w:val="auto"/>
          <w:sz w:val="24"/>
          <w:szCs w:val="24"/>
        </w:rPr>
        <w:instrText xml:space="preserve"> TOC \h \z \a "Table" </w:instrText>
      </w:r>
      <w:r w:rsidRPr="000458B9">
        <w:rPr>
          <w:rFonts w:ascii="Times New Roman" w:eastAsia="Cambria" w:hAnsi="Times New Roman" w:cs="Times New Roman"/>
          <w:color w:val="auto"/>
          <w:sz w:val="24"/>
          <w:szCs w:val="24"/>
        </w:rPr>
        <w:fldChar w:fldCharType="separate"/>
      </w:r>
      <w:hyperlink w:anchor="_Toc484810344" w:history="1">
        <w:r w:rsidRPr="000458B9">
          <w:rPr>
            <w:rFonts w:ascii="Times New Roman" w:eastAsia="Cambria" w:hAnsi="Times New Roman" w:cs="Times New Roman"/>
            <w:noProof/>
            <w:color w:val="auto"/>
            <w:sz w:val="24"/>
            <w:szCs w:val="24"/>
          </w:rPr>
          <w:t>Matrix L for Left-hand Bending Measurement Values</w:t>
        </w:r>
        <w:r w:rsidRPr="000458B9">
          <w:rPr>
            <w:rFonts w:ascii="Times New Roman" w:eastAsia="Cambria" w:hAnsi="Times New Roman" w:cs="Times New Roman"/>
            <w:noProof/>
            <w:webHidden/>
            <w:color w:val="auto"/>
            <w:sz w:val="24"/>
            <w:szCs w:val="24"/>
          </w:rPr>
          <w:tab/>
        </w:r>
        <w:r w:rsidRPr="000458B9">
          <w:rPr>
            <w:rFonts w:ascii="Times New Roman" w:eastAsia="Cambria" w:hAnsi="Times New Roman" w:cs="Times New Roman"/>
            <w:noProof/>
            <w:webHidden/>
            <w:color w:val="auto"/>
            <w:sz w:val="24"/>
            <w:szCs w:val="24"/>
          </w:rPr>
          <w:fldChar w:fldCharType="begin"/>
        </w:r>
        <w:r w:rsidRPr="000458B9">
          <w:rPr>
            <w:rFonts w:ascii="Times New Roman" w:eastAsia="Cambria" w:hAnsi="Times New Roman" w:cs="Times New Roman"/>
            <w:noProof/>
            <w:webHidden/>
            <w:color w:val="auto"/>
            <w:sz w:val="24"/>
            <w:szCs w:val="24"/>
          </w:rPr>
          <w:instrText xml:space="preserve"> PAGEREF _Toc484810344 \h </w:instrText>
        </w:r>
        <w:r w:rsidRPr="000458B9">
          <w:rPr>
            <w:rFonts w:ascii="Times New Roman" w:eastAsia="Cambria" w:hAnsi="Times New Roman" w:cs="Times New Roman"/>
            <w:noProof/>
            <w:webHidden/>
            <w:color w:val="auto"/>
            <w:sz w:val="24"/>
            <w:szCs w:val="24"/>
          </w:rPr>
        </w:r>
        <w:r w:rsidRPr="000458B9">
          <w:rPr>
            <w:rFonts w:ascii="Times New Roman" w:eastAsia="Cambria" w:hAnsi="Times New Roman" w:cs="Times New Roman"/>
            <w:noProof/>
            <w:webHidden/>
            <w:color w:val="auto"/>
            <w:sz w:val="24"/>
            <w:szCs w:val="24"/>
          </w:rPr>
          <w:fldChar w:fldCharType="separate"/>
        </w:r>
        <w:r w:rsidR="00F466D4">
          <w:rPr>
            <w:rFonts w:ascii="Times New Roman" w:eastAsia="Cambria" w:hAnsi="Times New Roman" w:cs="Times New Roman"/>
            <w:noProof/>
            <w:webHidden/>
            <w:color w:val="auto"/>
            <w:sz w:val="24"/>
            <w:szCs w:val="24"/>
          </w:rPr>
          <w:t>28</w:t>
        </w:r>
        <w:r w:rsidRPr="000458B9">
          <w:rPr>
            <w:rFonts w:ascii="Times New Roman" w:eastAsia="Cambria" w:hAnsi="Times New Roman" w:cs="Times New Roman"/>
            <w:noProof/>
            <w:webHidden/>
            <w:color w:val="auto"/>
            <w:sz w:val="24"/>
            <w:szCs w:val="24"/>
          </w:rPr>
          <w:fldChar w:fldCharType="end"/>
        </w:r>
      </w:hyperlink>
    </w:p>
    <w:p w14:paraId="22901E94" w14:textId="089965AF" w:rsidR="000458B9" w:rsidRPr="000458B9" w:rsidRDefault="00885CEA" w:rsidP="000458B9">
      <w:pPr>
        <w:pStyle w:val="ListParagraph"/>
        <w:widowControl/>
        <w:numPr>
          <w:ilvl w:val="0"/>
          <w:numId w:val="22"/>
        </w:numPr>
        <w:tabs>
          <w:tab w:val="right" w:leader="dot" w:pos="9101"/>
          <w:tab w:val="right" w:pos="9288"/>
        </w:tabs>
        <w:spacing w:after="0" w:line="480" w:lineRule="auto"/>
        <w:rPr>
          <w:rFonts w:ascii="Times New Roman" w:eastAsia="Cambria" w:hAnsi="Times New Roman" w:cs="Times New Roman"/>
          <w:noProof/>
          <w:color w:val="auto"/>
          <w:sz w:val="24"/>
          <w:szCs w:val="24"/>
        </w:rPr>
      </w:pPr>
      <w:hyperlink w:anchor="_Toc484810345" w:history="1">
        <w:r w:rsidR="000458B9" w:rsidRPr="000458B9">
          <w:rPr>
            <w:rFonts w:ascii="Times New Roman" w:eastAsia="Cambria" w:hAnsi="Times New Roman" w:cs="Times New Roman"/>
            <w:noProof/>
            <w:color w:val="auto"/>
            <w:sz w:val="24"/>
            <w:szCs w:val="24"/>
          </w:rPr>
          <w:t>Matrix L for Right-hand Bending Measurement Values</w:t>
        </w:r>
        <w:r w:rsidR="000458B9" w:rsidRPr="000458B9">
          <w:rPr>
            <w:rFonts w:ascii="Times New Roman" w:eastAsia="Cambria" w:hAnsi="Times New Roman" w:cs="Times New Roman"/>
            <w:noProof/>
            <w:webHidden/>
            <w:color w:val="auto"/>
            <w:sz w:val="24"/>
            <w:szCs w:val="24"/>
          </w:rPr>
          <w:tab/>
        </w:r>
        <w:r w:rsidR="000458B9" w:rsidRPr="000458B9">
          <w:rPr>
            <w:rFonts w:ascii="Times New Roman" w:eastAsia="Cambria" w:hAnsi="Times New Roman" w:cs="Times New Roman"/>
            <w:noProof/>
            <w:webHidden/>
            <w:color w:val="auto"/>
            <w:sz w:val="24"/>
            <w:szCs w:val="24"/>
          </w:rPr>
          <w:fldChar w:fldCharType="begin"/>
        </w:r>
        <w:r w:rsidR="000458B9" w:rsidRPr="000458B9">
          <w:rPr>
            <w:rFonts w:ascii="Times New Roman" w:eastAsia="Cambria" w:hAnsi="Times New Roman" w:cs="Times New Roman"/>
            <w:noProof/>
            <w:webHidden/>
            <w:color w:val="auto"/>
            <w:sz w:val="24"/>
            <w:szCs w:val="24"/>
          </w:rPr>
          <w:instrText xml:space="preserve"> PAGEREF _Toc484810345 \h </w:instrText>
        </w:r>
        <w:r w:rsidR="000458B9" w:rsidRPr="000458B9">
          <w:rPr>
            <w:rFonts w:ascii="Times New Roman" w:eastAsia="Cambria" w:hAnsi="Times New Roman" w:cs="Times New Roman"/>
            <w:noProof/>
            <w:webHidden/>
            <w:color w:val="auto"/>
            <w:sz w:val="24"/>
            <w:szCs w:val="24"/>
          </w:rPr>
        </w:r>
        <w:r w:rsidR="000458B9" w:rsidRPr="000458B9">
          <w:rPr>
            <w:rFonts w:ascii="Times New Roman" w:eastAsia="Cambria" w:hAnsi="Times New Roman" w:cs="Times New Roman"/>
            <w:noProof/>
            <w:webHidden/>
            <w:color w:val="auto"/>
            <w:sz w:val="24"/>
            <w:szCs w:val="24"/>
          </w:rPr>
          <w:fldChar w:fldCharType="separate"/>
        </w:r>
        <w:r w:rsidR="00F466D4">
          <w:rPr>
            <w:rFonts w:ascii="Times New Roman" w:eastAsia="Cambria" w:hAnsi="Times New Roman" w:cs="Times New Roman"/>
            <w:noProof/>
            <w:webHidden/>
            <w:color w:val="auto"/>
            <w:sz w:val="24"/>
            <w:szCs w:val="24"/>
          </w:rPr>
          <w:t>28</w:t>
        </w:r>
        <w:r w:rsidR="000458B9" w:rsidRPr="000458B9">
          <w:rPr>
            <w:rFonts w:ascii="Times New Roman" w:eastAsia="Cambria" w:hAnsi="Times New Roman" w:cs="Times New Roman"/>
            <w:noProof/>
            <w:webHidden/>
            <w:color w:val="auto"/>
            <w:sz w:val="24"/>
            <w:szCs w:val="24"/>
          </w:rPr>
          <w:fldChar w:fldCharType="end"/>
        </w:r>
      </w:hyperlink>
    </w:p>
    <w:p w14:paraId="0DF1DD46" w14:textId="19B2D249" w:rsidR="000458B9" w:rsidRPr="000458B9" w:rsidRDefault="00885CEA" w:rsidP="000458B9">
      <w:pPr>
        <w:pStyle w:val="ListParagraph"/>
        <w:widowControl/>
        <w:numPr>
          <w:ilvl w:val="0"/>
          <w:numId w:val="22"/>
        </w:numPr>
        <w:tabs>
          <w:tab w:val="right" w:leader="dot" w:pos="9101"/>
          <w:tab w:val="right" w:pos="9288"/>
        </w:tabs>
        <w:spacing w:after="0" w:line="480" w:lineRule="auto"/>
        <w:rPr>
          <w:rFonts w:ascii="Times New Roman" w:eastAsia="Cambria" w:hAnsi="Times New Roman" w:cs="Times New Roman"/>
          <w:noProof/>
          <w:color w:val="auto"/>
          <w:sz w:val="24"/>
          <w:szCs w:val="24"/>
        </w:rPr>
      </w:pPr>
      <w:hyperlink w:anchor="_Toc484810346" w:history="1">
        <w:r w:rsidR="000458B9" w:rsidRPr="000458B9">
          <w:rPr>
            <w:rFonts w:ascii="Times New Roman" w:eastAsia="Cambria" w:hAnsi="Times New Roman" w:cs="Times New Roman"/>
            <w:noProof/>
            <w:color w:val="auto"/>
            <w:sz w:val="24"/>
            <w:szCs w:val="24"/>
          </w:rPr>
          <w:t>Construction Process of Matrix L</w:t>
        </w:r>
        <w:r w:rsidR="000458B9" w:rsidRPr="000458B9">
          <w:rPr>
            <w:rFonts w:ascii="Times New Roman" w:eastAsia="Cambria" w:hAnsi="Times New Roman" w:cs="Times New Roman"/>
            <w:noProof/>
            <w:webHidden/>
            <w:color w:val="auto"/>
            <w:sz w:val="24"/>
            <w:szCs w:val="24"/>
          </w:rPr>
          <w:tab/>
        </w:r>
        <w:r w:rsidR="000458B9" w:rsidRPr="000458B9">
          <w:rPr>
            <w:rFonts w:ascii="Times New Roman" w:eastAsia="Cambria" w:hAnsi="Times New Roman" w:cs="Times New Roman"/>
            <w:noProof/>
            <w:webHidden/>
            <w:color w:val="auto"/>
            <w:sz w:val="24"/>
            <w:szCs w:val="24"/>
          </w:rPr>
          <w:fldChar w:fldCharType="begin"/>
        </w:r>
        <w:r w:rsidR="000458B9" w:rsidRPr="000458B9">
          <w:rPr>
            <w:rFonts w:ascii="Times New Roman" w:eastAsia="Cambria" w:hAnsi="Times New Roman" w:cs="Times New Roman"/>
            <w:noProof/>
            <w:webHidden/>
            <w:color w:val="auto"/>
            <w:sz w:val="24"/>
            <w:szCs w:val="24"/>
          </w:rPr>
          <w:instrText xml:space="preserve"> PAGEREF _Toc484810346 \h </w:instrText>
        </w:r>
        <w:r w:rsidR="000458B9" w:rsidRPr="000458B9">
          <w:rPr>
            <w:rFonts w:ascii="Times New Roman" w:eastAsia="Cambria" w:hAnsi="Times New Roman" w:cs="Times New Roman"/>
            <w:noProof/>
            <w:webHidden/>
            <w:color w:val="auto"/>
            <w:sz w:val="24"/>
            <w:szCs w:val="24"/>
          </w:rPr>
        </w:r>
        <w:r w:rsidR="000458B9" w:rsidRPr="000458B9">
          <w:rPr>
            <w:rFonts w:ascii="Times New Roman" w:eastAsia="Cambria" w:hAnsi="Times New Roman" w:cs="Times New Roman"/>
            <w:noProof/>
            <w:webHidden/>
            <w:color w:val="auto"/>
            <w:sz w:val="24"/>
            <w:szCs w:val="24"/>
          </w:rPr>
          <w:fldChar w:fldCharType="separate"/>
        </w:r>
        <w:r w:rsidR="00F466D4">
          <w:rPr>
            <w:rFonts w:ascii="Times New Roman" w:eastAsia="Cambria" w:hAnsi="Times New Roman" w:cs="Times New Roman"/>
            <w:noProof/>
            <w:webHidden/>
            <w:color w:val="auto"/>
            <w:sz w:val="24"/>
            <w:szCs w:val="24"/>
          </w:rPr>
          <w:t>30</w:t>
        </w:r>
        <w:r w:rsidR="000458B9" w:rsidRPr="000458B9">
          <w:rPr>
            <w:rFonts w:ascii="Times New Roman" w:eastAsia="Cambria" w:hAnsi="Times New Roman" w:cs="Times New Roman"/>
            <w:noProof/>
            <w:webHidden/>
            <w:color w:val="auto"/>
            <w:sz w:val="24"/>
            <w:szCs w:val="24"/>
          </w:rPr>
          <w:fldChar w:fldCharType="end"/>
        </w:r>
      </w:hyperlink>
    </w:p>
    <w:p w14:paraId="12C2812D" w14:textId="588B3D5B" w:rsidR="000458B9" w:rsidRPr="000458B9" w:rsidRDefault="00885CEA" w:rsidP="000458B9">
      <w:pPr>
        <w:pStyle w:val="ListParagraph"/>
        <w:widowControl/>
        <w:numPr>
          <w:ilvl w:val="0"/>
          <w:numId w:val="22"/>
        </w:numPr>
        <w:tabs>
          <w:tab w:val="right" w:leader="dot" w:pos="9101"/>
          <w:tab w:val="right" w:pos="9288"/>
        </w:tabs>
        <w:spacing w:after="0" w:line="480" w:lineRule="auto"/>
        <w:rPr>
          <w:rFonts w:ascii="Times New Roman" w:eastAsia="Cambria" w:hAnsi="Times New Roman" w:cs="Times New Roman"/>
          <w:noProof/>
          <w:color w:val="auto"/>
          <w:sz w:val="24"/>
          <w:szCs w:val="24"/>
        </w:rPr>
      </w:pPr>
      <w:hyperlink w:anchor="_Toc484810347" w:history="1">
        <w:r w:rsidR="000458B9" w:rsidRPr="000458B9">
          <w:rPr>
            <w:rFonts w:ascii="Times New Roman" w:eastAsia="Cambria" w:hAnsi="Times New Roman" w:cs="Times New Roman"/>
            <w:noProof/>
            <w:color w:val="auto"/>
            <w:sz w:val="24"/>
            <w:szCs w:val="24"/>
          </w:rPr>
          <w:t>Matrix F</w:t>
        </w:r>
        <w:r w:rsidR="000458B9" w:rsidRPr="000458B9">
          <w:rPr>
            <w:rFonts w:ascii="Times New Roman" w:eastAsia="Cambria" w:hAnsi="Times New Roman" w:cs="Times New Roman"/>
            <w:noProof/>
            <w:webHidden/>
            <w:color w:val="auto"/>
            <w:sz w:val="24"/>
            <w:szCs w:val="24"/>
          </w:rPr>
          <w:tab/>
        </w:r>
        <w:r w:rsidR="000458B9" w:rsidRPr="000458B9">
          <w:rPr>
            <w:rFonts w:ascii="Times New Roman" w:eastAsia="Cambria" w:hAnsi="Times New Roman" w:cs="Times New Roman"/>
            <w:noProof/>
            <w:webHidden/>
            <w:color w:val="auto"/>
            <w:sz w:val="24"/>
            <w:szCs w:val="24"/>
          </w:rPr>
          <w:fldChar w:fldCharType="begin"/>
        </w:r>
        <w:r w:rsidR="000458B9" w:rsidRPr="000458B9">
          <w:rPr>
            <w:rFonts w:ascii="Times New Roman" w:eastAsia="Cambria" w:hAnsi="Times New Roman" w:cs="Times New Roman"/>
            <w:noProof/>
            <w:webHidden/>
            <w:color w:val="auto"/>
            <w:sz w:val="24"/>
            <w:szCs w:val="24"/>
          </w:rPr>
          <w:instrText xml:space="preserve"> PAGEREF _Toc484810347 \h </w:instrText>
        </w:r>
        <w:r w:rsidR="000458B9" w:rsidRPr="000458B9">
          <w:rPr>
            <w:rFonts w:ascii="Times New Roman" w:eastAsia="Cambria" w:hAnsi="Times New Roman" w:cs="Times New Roman"/>
            <w:noProof/>
            <w:webHidden/>
            <w:color w:val="auto"/>
            <w:sz w:val="24"/>
            <w:szCs w:val="24"/>
          </w:rPr>
        </w:r>
        <w:r w:rsidR="000458B9" w:rsidRPr="000458B9">
          <w:rPr>
            <w:rFonts w:ascii="Times New Roman" w:eastAsia="Cambria" w:hAnsi="Times New Roman" w:cs="Times New Roman"/>
            <w:noProof/>
            <w:webHidden/>
            <w:color w:val="auto"/>
            <w:sz w:val="24"/>
            <w:szCs w:val="24"/>
          </w:rPr>
          <w:fldChar w:fldCharType="separate"/>
        </w:r>
        <w:r w:rsidR="00F466D4">
          <w:rPr>
            <w:rFonts w:ascii="Times New Roman" w:eastAsia="Cambria" w:hAnsi="Times New Roman" w:cs="Times New Roman"/>
            <w:noProof/>
            <w:webHidden/>
            <w:color w:val="auto"/>
            <w:sz w:val="24"/>
            <w:szCs w:val="24"/>
          </w:rPr>
          <w:t>31</w:t>
        </w:r>
        <w:r w:rsidR="000458B9" w:rsidRPr="000458B9">
          <w:rPr>
            <w:rFonts w:ascii="Times New Roman" w:eastAsia="Cambria" w:hAnsi="Times New Roman" w:cs="Times New Roman"/>
            <w:noProof/>
            <w:webHidden/>
            <w:color w:val="auto"/>
            <w:sz w:val="24"/>
            <w:szCs w:val="24"/>
          </w:rPr>
          <w:fldChar w:fldCharType="end"/>
        </w:r>
      </w:hyperlink>
    </w:p>
    <w:p w14:paraId="4AE25E68" w14:textId="374A31F3" w:rsidR="000458B9" w:rsidRPr="000458B9" w:rsidRDefault="00885CEA" w:rsidP="000458B9">
      <w:pPr>
        <w:pStyle w:val="ListParagraph"/>
        <w:widowControl/>
        <w:numPr>
          <w:ilvl w:val="0"/>
          <w:numId w:val="22"/>
        </w:numPr>
        <w:tabs>
          <w:tab w:val="right" w:leader="dot" w:pos="9101"/>
          <w:tab w:val="right" w:pos="9288"/>
        </w:tabs>
        <w:spacing w:after="0" w:line="480" w:lineRule="auto"/>
        <w:rPr>
          <w:rFonts w:ascii="Times New Roman" w:eastAsia="Cambria" w:hAnsi="Times New Roman" w:cs="Times New Roman"/>
          <w:noProof/>
          <w:color w:val="auto"/>
          <w:sz w:val="24"/>
          <w:szCs w:val="24"/>
        </w:rPr>
      </w:pPr>
      <w:hyperlink w:anchor="_Toc484810348" w:history="1">
        <w:r w:rsidR="000458B9" w:rsidRPr="000458B9">
          <w:rPr>
            <w:rFonts w:ascii="Times New Roman" w:eastAsia="Cambria" w:hAnsi="Times New Roman" w:cs="Times New Roman"/>
            <w:noProof/>
            <w:color w:val="auto"/>
            <w:sz w:val="24"/>
            <w:szCs w:val="24"/>
          </w:rPr>
          <w:t>Construction Process of Matrix F</w:t>
        </w:r>
        <w:r w:rsidR="000458B9" w:rsidRPr="000458B9">
          <w:rPr>
            <w:rFonts w:ascii="Times New Roman" w:eastAsia="Cambria" w:hAnsi="Times New Roman" w:cs="Times New Roman"/>
            <w:noProof/>
            <w:webHidden/>
            <w:color w:val="auto"/>
            <w:sz w:val="24"/>
            <w:szCs w:val="24"/>
          </w:rPr>
          <w:tab/>
        </w:r>
        <w:r w:rsidR="000458B9" w:rsidRPr="000458B9">
          <w:rPr>
            <w:rFonts w:ascii="Times New Roman" w:eastAsia="Cambria" w:hAnsi="Times New Roman" w:cs="Times New Roman"/>
            <w:noProof/>
            <w:webHidden/>
            <w:color w:val="auto"/>
            <w:sz w:val="24"/>
            <w:szCs w:val="24"/>
          </w:rPr>
          <w:fldChar w:fldCharType="begin"/>
        </w:r>
        <w:r w:rsidR="000458B9" w:rsidRPr="000458B9">
          <w:rPr>
            <w:rFonts w:ascii="Times New Roman" w:eastAsia="Cambria" w:hAnsi="Times New Roman" w:cs="Times New Roman"/>
            <w:noProof/>
            <w:webHidden/>
            <w:color w:val="auto"/>
            <w:sz w:val="24"/>
            <w:szCs w:val="24"/>
          </w:rPr>
          <w:instrText xml:space="preserve"> PAGEREF _Toc484810348 \h </w:instrText>
        </w:r>
        <w:r w:rsidR="000458B9" w:rsidRPr="000458B9">
          <w:rPr>
            <w:rFonts w:ascii="Times New Roman" w:eastAsia="Cambria" w:hAnsi="Times New Roman" w:cs="Times New Roman"/>
            <w:noProof/>
            <w:webHidden/>
            <w:color w:val="auto"/>
            <w:sz w:val="24"/>
            <w:szCs w:val="24"/>
          </w:rPr>
        </w:r>
        <w:r w:rsidR="000458B9" w:rsidRPr="000458B9">
          <w:rPr>
            <w:rFonts w:ascii="Times New Roman" w:eastAsia="Cambria" w:hAnsi="Times New Roman" w:cs="Times New Roman"/>
            <w:noProof/>
            <w:webHidden/>
            <w:color w:val="auto"/>
            <w:sz w:val="24"/>
            <w:szCs w:val="24"/>
          </w:rPr>
          <w:fldChar w:fldCharType="separate"/>
        </w:r>
        <w:r w:rsidR="00F466D4">
          <w:rPr>
            <w:rFonts w:ascii="Times New Roman" w:eastAsia="Cambria" w:hAnsi="Times New Roman" w:cs="Times New Roman"/>
            <w:noProof/>
            <w:webHidden/>
            <w:color w:val="auto"/>
            <w:sz w:val="24"/>
            <w:szCs w:val="24"/>
          </w:rPr>
          <w:t>33</w:t>
        </w:r>
        <w:r w:rsidR="000458B9" w:rsidRPr="000458B9">
          <w:rPr>
            <w:rFonts w:ascii="Times New Roman" w:eastAsia="Cambria" w:hAnsi="Times New Roman" w:cs="Times New Roman"/>
            <w:noProof/>
            <w:webHidden/>
            <w:color w:val="auto"/>
            <w:sz w:val="24"/>
            <w:szCs w:val="24"/>
          </w:rPr>
          <w:fldChar w:fldCharType="end"/>
        </w:r>
      </w:hyperlink>
    </w:p>
    <w:p w14:paraId="694CAB6C" w14:textId="0B28F5D0" w:rsidR="000458B9" w:rsidRPr="000458B9" w:rsidRDefault="00885CEA" w:rsidP="000458B9">
      <w:pPr>
        <w:pStyle w:val="ListParagraph"/>
        <w:widowControl/>
        <w:numPr>
          <w:ilvl w:val="0"/>
          <w:numId w:val="22"/>
        </w:numPr>
        <w:tabs>
          <w:tab w:val="right" w:leader="dot" w:pos="9101"/>
          <w:tab w:val="right" w:pos="9288"/>
        </w:tabs>
        <w:spacing w:after="0" w:line="480" w:lineRule="auto"/>
        <w:rPr>
          <w:rFonts w:ascii="Times New Roman" w:eastAsia="Cambria" w:hAnsi="Times New Roman" w:cs="Times New Roman"/>
          <w:noProof/>
          <w:color w:val="auto"/>
          <w:sz w:val="24"/>
          <w:szCs w:val="24"/>
        </w:rPr>
      </w:pPr>
      <w:hyperlink w:anchor="_Toc484810349" w:history="1">
        <w:r w:rsidR="000458B9" w:rsidRPr="000458B9">
          <w:rPr>
            <w:rFonts w:ascii="Times New Roman" w:eastAsia="Cambria" w:hAnsi="Times New Roman" w:cs="Times New Roman"/>
            <w:noProof/>
            <w:color w:val="auto"/>
            <w:sz w:val="24"/>
            <w:szCs w:val="24"/>
          </w:rPr>
          <w:t>Construction Process of Matrix T</w:t>
        </w:r>
        <w:r w:rsidR="000458B9" w:rsidRPr="000458B9">
          <w:rPr>
            <w:rFonts w:ascii="Times New Roman" w:eastAsia="Cambria" w:hAnsi="Times New Roman" w:cs="Times New Roman"/>
            <w:noProof/>
            <w:webHidden/>
            <w:color w:val="auto"/>
            <w:sz w:val="24"/>
            <w:szCs w:val="24"/>
          </w:rPr>
          <w:tab/>
        </w:r>
        <w:r w:rsidR="000458B9" w:rsidRPr="000458B9">
          <w:rPr>
            <w:rFonts w:ascii="Times New Roman" w:eastAsia="Cambria" w:hAnsi="Times New Roman" w:cs="Times New Roman"/>
            <w:noProof/>
            <w:webHidden/>
            <w:color w:val="auto"/>
            <w:sz w:val="24"/>
            <w:szCs w:val="24"/>
          </w:rPr>
          <w:fldChar w:fldCharType="begin"/>
        </w:r>
        <w:r w:rsidR="000458B9" w:rsidRPr="000458B9">
          <w:rPr>
            <w:rFonts w:ascii="Times New Roman" w:eastAsia="Cambria" w:hAnsi="Times New Roman" w:cs="Times New Roman"/>
            <w:noProof/>
            <w:webHidden/>
            <w:color w:val="auto"/>
            <w:sz w:val="24"/>
            <w:szCs w:val="24"/>
          </w:rPr>
          <w:instrText xml:space="preserve"> PAGEREF _Toc484810349 \h </w:instrText>
        </w:r>
        <w:r w:rsidR="000458B9" w:rsidRPr="000458B9">
          <w:rPr>
            <w:rFonts w:ascii="Times New Roman" w:eastAsia="Cambria" w:hAnsi="Times New Roman" w:cs="Times New Roman"/>
            <w:noProof/>
            <w:webHidden/>
            <w:color w:val="auto"/>
            <w:sz w:val="24"/>
            <w:szCs w:val="24"/>
          </w:rPr>
        </w:r>
        <w:r w:rsidR="000458B9" w:rsidRPr="000458B9">
          <w:rPr>
            <w:rFonts w:ascii="Times New Roman" w:eastAsia="Cambria" w:hAnsi="Times New Roman" w:cs="Times New Roman"/>
            <w:noProof/>
            <w:webHidden/>
            <w:color w:val="auto"/>
            <w:sz w:val="24"/>
            <w:szCs w:val="24"/>
          </w:rPr>
          <w:fldChar w:fldCharType="separate"/>
        </w:r>
        <w:r w:rsidR="00F466D4">
          <w:rPr>
            <w:rFonts w:ascii="Times New Roman" w:eastAsia="Cambria" w:hAnsi="Times New Roman" w:cs="Times New Roman"/>
            <w:noProof/>
            <w:webHidden/>
            <w:color w:val="auto"/>
            <w:sz w:val="24"/>
            <w:szCs w:val="24"/>
          </w:rPr>
          <w:t>34</w:t>
        </w:r>
        <w:r w:rsidR="000458B9" w:rsidRPr="000458B9">
          <w:rPr>
            <w:rFonts w:ascii="Times New Roman" w:eastAsia="Cambria" w:hAnsi="Times New Roman" w:cs="Times New Roman"/>
            <w:noProof/>
            <w:webHidden/>
            <w:color w:val="auto"/>
            <w:sz w:val="24"/>
            <w:szCs w:val="24"/>
          </w:rPr>
          <w:fldChar w:fldCharType="end"/>
        </w:r>
      </w:hyperlink>
    </w:p>
    <w:p w14:paraId="3D5940CD" w14:textId="4B40CD5A" w:rsidR="000458B9" w:rsidRPr="000458B9" w:rsidRDefault="00885CEA" w:rsidP="000458B9">
      <w:pPr>
        <w:pStyle w:val="ListParagraph"/>
        <w:widowControl/>
        <w:numPr>
          <w:ilvl w:val="0"/>
          <w:numId w:val="22"/>
        </w:numPr>
        <w:tabs>
          <w:tab w:val="right" w:leader="dot" w:pos="9101"/>
          <w:tab w:val="right" w:pos="9288"/>
        </w:tabs>
        <w:spacing w:after="0" w:line="480" w:lineRule="auto"/>
        <w:rPr>
          <w:rFonts w:ascii="Times New Roman" w:eastAsia="Cambria" w:hAnsi="Times New Roman" w:cs="Times New Roman"/>
          <w:noProof/>
          <w:color w:val="auto"/>
          <w:sz w:val="24"/>
          <w:szCs w:val="24"/>
        </w:rPr>
      </w:pPr>
      <w:hyperlink w:anchor="_Toc484810350" w:history="1">
        <w:r w:rsidR="000458B9" w:rsidRPr="000458B9">
          <w:rPr>
            <w:rFonts w:ascii="Times New Roman" w:eastAsia="Cambria" w:hAnsi="Times New Roman" w:cs="Times New Roman"/>
            <w:noProof/>
            <w:color w:val="auto"/>
            <w:sz w:val="24"/>
            <w:szCs w:val="24"/>
          </w:rPr>
          <w:t>Fetching Layer Information from Matrix L</w:t>
        </w:r>
        <w:r w:rsidR="000458B9" w:rsidRPr="000458B9">
          <w:rPr>
            <w:rFonts w:ascii="Times New Roman" w:eastAsia="Cambria" w:hAnsi="Times New Roman" w:cs="Times New Roman"/>
            <w:noProof/>
            <w:webHidden/>
            <w:color w:val="auto"/>
            <w:sz w:val="24"/>
            <w:szCs w:val="24"/>
          </w:rPr>
          <w:tab/>
        </w:r>
        <w:r w:rsidR="000458B9" w:rsidRPr="000458B9">
          <w:rPr>
            <w:rFonts w:ascii="Times New Roman" w:eastAsia="Cambria" w:hAnsi="Times New Roman" w:cs="Times New Roman"/>
            <w:noProof/>
            <w:webHidden/>
            <w:color w:val="auto"/>
            <w:sz w:val="24"/>
            <w:szCs w:val="24"/>
          </w:rPr>
          <w:fldChar w:fldCharType="begin"/>
        </w:r>
        <w:r w:rsidR="000458B9" w:rsidRPr="000458B9">
          <w:rPr>
            <w:rFonts w:ascii="Times New Roman" w:eastAsia="Cambria" w:hAnsi="Times New Roman" w:cs="Times New Roman"/>
            <w:noProof/>
            <w:webHidden/>
            <w:color w:val="auto"/>
            <w:sz w:val="24"/>
            <w:szCs w:val="24"/>
          </w:rPr>
          <w:instrText xml:space="preserve"> PAGEREF _Toc484810350 \h </w:instrText>
        </w:r>
        <w:r w:rsidR="000458B9" w:rsidRPr="000458B9">
          <w:rPr>
            <w:rFonts w:ascii="Times New Roman" w:eastAsia="Cambria" w:hAnsi="Times New Roman" w:cs="Times New Roman"/>
            <w:noProof/>
            <w:webHidden/>
            <w:color w:val="auto"/>
            <w:sz w:val="24"/>
            <w:szCs w:val="24"/>
          </w:rPr>
        </w:r>
        <w:r w:rsidR="000458B9" w:rsidRPr="000458B9">
          <w:rPr>
            <w:rFonts w:ascii="Times New Roman" w:eastAsia="Cambria" w:hAnsi="Times New Roman" w:cs="Times New Roman"/>
            <w:noProof/>
            <w:webHidden/>
            <w:color w:val="auto"/>
            <w:sz w:val="24"/>
            <w:szCs w:val="24"/>
          </w:rPr>
          <w:fldChar w:fldCharType="separate"/>
        </w:r>
        <w:r w:rsidR="00F466D4">
          <w:rPr>
            <w:rFonts w:ascii="Times New Roman" w:eastAsia="Cambria" w:hAnsi="Times New Roman" w:cs="Times New Roman"/>
            <w:noProof/>
            <w:webHidden/>
            <w:color w:val="auto"/>
            <w:sz w:val="24"/>
            <w:szCs w:val="24"/>
          </w:rPr>
          <w:t>38</w:t>
        </w:r>
        <w:r w:rsidR="000458B9" w:rsidRPr="000458B9">
          <w:rPr>
            <w:rFonts w:ascii="Times New Roman" w:eastAsia="Cambria" w:hAnsi="Times New Roman" w:cs="Times New Roman"/>
            <w:noProof/>
            <w:webHidden/>
            <w:color w:val="auto"/>
            <w:sz w:val="24"/>
            <w:szCs w:val="24"/>
          </w:rPr>
          <w:fldChar w:fldCharType="end"/>
        </w:r>
      </w:hyperlink>
    </w:p>
    <w:p w14:paraId="2417C7E6" w14:textId="3D68842A" w:rsidR="000458B9" w:rsidRPr="000458B9" w:rsidRDefault="00885CEA" w:rsidP="000458B9">
      <w:pPr>
        <w:pStyle w:val="ListParagraph"/>
        <w:widowControl/>
        <w:numPr>
          <w:ilvl w:val="0"/>
          <w:numId w:val="22"/>
        </w:numPr>
        <w:tabs>
          <w:tab w:val="right" w:leader="dot" w:pos="9101"/>
          <w:tab w:val="right" w:pos="9288"/>
        </w:tabs>
        <w:spacing w:after="0" w:line="480" w:lineRule="auto"/>
        <w:rPr>
          <w:rFonts w:ascii="Times New Roman" w:eastAsia="Cambria" w:hAnsi="Times New Roman" w:cs="Times New Roman"/>
          <w:noProof/>
          <w:color w:val="auto"/>
          <w:sz w:val="24"/>
          <w:szCs w:val="24"/>
        </w:rPr>
      </w:pPr>
      <w:hyperlink w:anchor="_Toc484810351" w:history="1">
        <w:r w:rsidR="000458B9" w:rsidRPr="000458B9">
          <w:rPr>
            <w:rFonts w:ascii="Times New Roman" w:eastAsia="Cambria" w:hAnsi="Times New Roman" w:cs="Times New Roman"/>
            <w:noProof/>
            <w:color w:val="auto"/>
            <w:sz w:val="24"/>
            <w:szCs w:val="24"/>
          </w:rPr>
          <w:t>Fetching Set of Alphabets from Matrix F</w:t>
        </w:r>
        <w:r w:rsidR="000458B9" w:rsidRPr="000458B9">
          <w:rPr>
            <w:rFonts w:ascii="Times New Roman" w:eastAsia="Cambria" w:hAnsi="Times New Roman" w:cs="Times New Roman"/>
            <w:noProof/>
            <w:webHidden/>
            <w:color w:val="auto"/>
            <w:sz w:val="24"/>
            <w:szCs w:val="24"/>
          </w:rPr>
          <w:tab/>
        </w:r>
        <w:r w:rsidR="000458B9" w:rsidRPr="000458B9">
          <w:rPr>
            <w:rFonts w:ascii="Times New Roman" w:eastAsia="Cambria" w:hAnsi="Times New Roman" w:cs="Times New Roman"/>
            <w:noProof/>
            <w:webHidden/>
            <w:color w:val="auto"/>
            <w:sz w:val="24"/>
            <w:szCs w:val="24"/>
          </w:rPr>
          <w:fldChar w:fldCharType="begin"/>
        </w:r>
        <w:r w:rsidR="000458B9" w:rsidRPr="000458B9">
          <w:rPr>
            <w:rFonts w:ascii="Times New Roman" w:eastAsia="Cambria" w:hAnsi="Times New Roman" w:cs="Times New Roman"/>
            <w:noProof/>
            <w:webHidden/>
            <w:color w:val="auto"/>
            <w:sz w:val="24"/>
            <w:szCs w:val="24"/>
          </w:rPr>
          <w:instrText xml:space="preserve"> PAGEREF _Toc484810351 \h </w:instrText>
        </w:r>
        <w:r w:rsidR="000458B9" w:rsidRPr="000458B9">
          <w:rPr>
            <w:rFonts w:ascii="Times New Roman" w:eastAsia="Cambria" w:hAnsi="Times New Roman" w:cs="Times New Roman"/>
            <w:noProof/>
            <w:webHidden/>
            <w:color w:val="auto"/>
            <w:sz w:val="24"/>
            <w:szCs w:val="24"/>
          </w:rPr>
        </w:r>
        <w:r w:rsidR="000458B9" w:rsidRPr="000458B9">
          <w:rPr>
            <w:rFonts w:ascii="Times New Roman" w:eastAsia="Cambria" w:hAnsi="Times New Roman" w:cs="Times New Roman"/>
            <w:noProof/>
            <w:webHidden/>
            <w:color w:val="auto"/>
            <w:sz w:val="24"/>
            <w:szCs w:val="24"/>
          </w:rPr>
          <w:fldChar w:fldCharType="separate"/>
        </w:r>
        <w:r w:rsidR="00F466D4">
          <w:rPr>
            <w:rFonts w:ascii="Times New Roman" w:eastAsia="Cambria" w:hAnsi="Times New Roman" w:cs="Times New Roman"/>
            <w:noProof/>
            <w:webHidden/>
            <w:color w:val="auto"/>
            <w:sz w:val="24"/>
            <w:szCs w:val="24"/>
          </w:rPr>
          <w:t>39</w:t>
        </w:r>
        <w:r w:rsidR="000458B9" w:rsidRPr="000458B9">
          <w:rPr>
            <w:rFonts w:ascii="Times New Roman" w:eastAsia="Cambria" w:hAnsi="Times New Roman" w:cs="Times New Roman"/>
            <w:noProof/>
            <w:webHidden/>
            <w:color w:val="auto"/>
            <w:sz w:val="24"/>
            <w:szCs w:val="24"/>
          </w:rPr>
          <w:fldChar w:fldCharType="end"/>
        </w:r>
      </w:hyperlink>
    </w:p>
    <w:p w14:paraId="3F5C8AB6" w14:textId="25AD5E41" w:rsidR="000458B9" w:rsidRPr="000458B9" w:rsidRDefault="00885CEA" w:rsidP="000458B9">
      <w:pPr>
        <w:pStyle w:val="ListParagraph"/>
        <w:widowControl/>
        <w:numPr>
          <w:ilvl w:val="0"/>
          <w:numId w:val="22"/>
        </w:numPr>
        <w:tabs>
          <w:tab w:val="right" w:leader="dot" w:pos="9101"/>
          <w:tab w:val="right" w:pos="9288"/>
        </w:tabs>
        <w:spacing w:after="0" w:line="480" w:lineRule="auto"/>
        <w:rPr>
          <w:rFonts w:ascii="Times New Roman" w:eastAsia="Cambria" w:hAnsi="Times New Roman" w:cs="Times New Roman"/>
          <w:noProof/>
          <w:color w:val="auto"/>
          <w:sz w:val="24"/>
          <w:szCs w:val="24"/>
        </w:rPr>
      </w:pPr>
      <w:hyperlink w:anchor="_Toc484810352" w:history="1">
        <w:r w:rsidR="000458B9" w:rsidRPr="000458B9">
          <w:rPr>
            <w:rFonts w:ascii="Times New Roman" w:eastAsia="Cambria" w:hAnsi="Times New Roman" w:cs="Times New Roman"/>
            <w:noProof/>
            <w:color w:val="auto"/>
            <w:sz w:val="24"/>
            <w:szCs w:val="24"/>
          </w:rPr>
          <w:t>Filtering Invalid Combination</w:t>
        </w:r>
        <w:r w:rsidR="000458B9" w:rsidRPr="000458B9">
          <w:rPr>
            <w:rFonts w:ascii="Times New Roman" w:eastAsia="Cambria" w:hAnsi="Times New Roman" w:cs="Times New Roman"/>
            <w:noProof/>
            <w:webHidden/>
            <w:color w:val="auto"/>
            <w:sz w:val="24"/>
            <w:szCs w:val="24"/>
          </w:rPr>
          <w:tab/>
        </w:r>
        <w:r w:rsidR="000458B9" w:rsidRPr="000458B9">
          <w:rPr>
            <w:rFonts w:ascii="Times New Roman" w:eastAsia="Cambria" w:hAnsi="Times New Roman" w:cs="Times New Roman"/>
            <w:noProof/>
            <w:webHidden/>
            <w:color w:val="auto"/>
            <w:sz w:val="24"/>
            <w:szCs w:val="24"/>
          </w:rPr>
          <w:fldChar w:fldCharType="begin"/>
        </w:r>
        <w:r w:rsidR="000458B9" w:rsidRPr="000458B9">
          <w:rPr>
            <w:rFonts w:ascii="Times New Roman" w:eastAsia="Cambria" w:hAnsi="Times New Roman" w:cs="Times New Roman"/>
            <w:noProof/>
            <w:webHidden/>
            <w:color w:val="auto"/>
            <w:sz w:val="24"/>
            <w:szCs w:val="24"/>
          </w:rPr>
          <w:instrText xml:space="preserve"> PAGEREF _Toc484810352 \h </w:instrText>
        </w:r>
        <w:r w:rsidR="000458B9" w:rsidRPr="000458B9">
          <w:rPr>
            <w:rFonts w:ascii="Times New Roman" w:eastAsia="Cambria" w:hAnsi="Times New Roman" w:cs="Times New Roman"/>
            <w:noProof/>
            <w:webHidden/>
            <w:color w:val="auto"/>
            <w:sz w:val="24"/>
            <w:szCs w:val="24"/>
          </w:rPr>
        </w:r>
        <w:r w:rsidR="000458B9" w:rsidRPr="000458B9">
          <w:rPr>
            <w:rFonts w:ascii="Times New Roman" w:eastAsia="Cambria" w:hAnsi="Times New Roman" w:cs="Times New Roman"/>
            <w:noProof/>
            <w:webHidden/>
            <w:color w:val="auto"/>
            <w:sz w:val="24"/>
            <w:szCs w:val="24"/>
          </w:rPr>
          <w:fldChar w:fldCharType="separate"/>
        </w:r>
        <w:r w:rsidR="00F466D4">
          <w:rPr>
            <w:rFonts w:ascii="Times New Roman" w:eastAsia="Cambria" w:hAnsi="Times New Roman" w:cs="Times New Roman"/>
            <w:noProof/>
            <w:webHidden/>
            <w:color w:val="auto"/>
            <w:sz w:val="24"/>
            <w:szCs w:val="24"/>
          </w:rPr>
          <w:t>40</w:t>
        </w:r>
        <w:r w:rsidR="000458B9" w:rsidRPr="000458B9">
          <w:rPr>
            <w:rFonts w:ascii="Times New Roman" w:eastAsia="Cambria" w:hAnsi="Times New Roman" w:cs="Times New Roman"/>
            <w:noProof/>
            <w:webHidden/>
            <w:color w:val="auto"/>
            <w:sz w:val="24"/>
            <w:szCs w:val="24"/>
          </w:rPr>
          <w:fldChar w:fldCharType="end"/>
        </w:r>
      </w:hyperlink>
    </w:p>
    <w:p w14:paraId="5C423EE2" w14:textId="00DD6CDA" w:rsidR="000458B9" w:rsidRPr="000458B9" w:rsidRDefault="00885CEA" w:rsidP="000458B9">
      <w:pPr>
        <w:pStyle w:val="ListParagraph"/>
        <w:widowControl/>
        <w:numPr>
          <w:ilvl w:val="0"/>
          <w:numId w:val="22"/>
        </w:numPr>
        <w:tabs>
          <w:tab w:val="right" w:leader="dot" w:pos="9101"/>
          <w:tab w:val="right" w:pos="9288"/>
        </w:tabs>
        <w:spacing w:after="0" w:line="480" w:lineRule="auto"/>
        <w:rPr>
          <w:rFonts w:ascii="Times New Roman" w:eastAsia="Cambria" w:hAnsi="Times New Roman" w:cs="Times New Roman"/>
          <w:noProof/>
          <w:color w:val="auto"/>
          <w:sz w:val="24"/>
          <w:szCs w:val="24"/>
        </w:rPr>
      </w:pPr>
      <w:hyperlink w:anchor="_Toc484810353" w:history="1">
        <w:r w:rsidR="000458B9" w:rsidRPr="000458B9">
          <w:rPr>
            <w:rFonts w:ascii="Times New Roman" w:eastAsia="Cambria" w:hAnsi="Times New Roman" w:cs="Times New Roman"/>
            <w:noProof/>
            <w:color w:val="auto"/>
            <w:sz w:val="24"/>
            <w:szCs w:val="24"/>
          </w:rPr>
          <w:t>Matrix L for Left-hand Fingers in Test 1</w:t>
        </w:r>
        <w:r w:rsidR="000458B9" w:rsidRPr="000458B9">
          <w:rPr>
            <w:rFonts w:ascii="Times New Roman" w:eastAsia="Cambria" w:hAnsi="Times New Roman" w:cs="Times New Roman"/>
            <w:noProof/>
            <w:webHidden/>
            <w:color w:val="auto"/>
            <w:sz w:val="24"/>
            <w:szCs w:val="24"/>
          </w:rPr>
          <w:tab/>
        </w:r>
        <w:r w:rsidR="000458B9" w:rsidRPr="000458B9">
          <w:rPr>
            <w:rFonts w:ascii="Times New Roman" w:eastAsia="Cambria" w:hAnsi="Times New Roman" w:cs="Times New Roman"/>
            <w:noProof/>
            <w:webHidden/>
            <w:color w:val="auto"/>
            <w:sz w:val="24"/>
            <w:szCs w:val="24"/>
          </w:rPr>
          <w:fldChar w:fldCharType="begin"/>
        </w:r>
        <w:r w:rsidR="000458B9" w:rsidRPr="000458B9">
          <w:rPr>
            <w:rFonts w:ascii="Times New Roman" w:eastAsia="Cambria" w:hAnsi="Times New Roman" w:cs="Times New Roman"/>
            <w:noProof/>
            <w:webHidden/>
            <w:color w:val="auto"/>
            <w:sz w:val="24"/>
            <w:szCs w:val="24"/>
          </w:rPr>
          <w:instrText xml:space="preserve"> PAGEREF _Toc484810353 \h </w:instrText>
        </w:r>
        <w:r w:rsidR="000458B9" w:rsidRPr="000458B9">
          <w:rPr>
            <w:rFonts w:ascii="Times New Roman" w:eastAsia="Cambria" w:hAnsi="Times New Roman" w:cs="Times New Roman"/>
            <w:noProof/>
            <w:webHidden/>
            <w:color w:val="auto"/>
            <w:sz w:val="24"/>
            <w:szCs w:val="24"/>
          </w:rPr>
        </w:r>
        <w:r w:rsidR="000458B9" w:rsidRPr="000458B9">
          <w:rPr>
            <w:rFonts w:ascii="Times New Roman" w:eastAsia="Cambria" w:hAnsi="Times New Roman" w:cs="Times New Roman"/>
            <w:noProof/>
            <w:webHidden/>
            <w:color w:val="auto"/>
            <w:sz w:val="24"/>
            <w:szCs w:val="24"/>
          </w:rPr>
          <w:fldChar w:fldCharType="separate"/>
        </w:r>
        <w:r w:rsidR="00F466D4">
          <w:rPr>
            <w:rFonts w:ascii="Times New Roman" w:eastAsia="Cambria" w:hAnsi="Times New Roman" w:cs="Times New Roman"/>
            <w:noProof/>
            <w:webHidden/>
            <w:color w:val="auto"/>
            <w:sz w:val="24"/>
            <w:szCs w:val="24"/>
          </w:rPr>
          <w:t>49</w:t>
        </w:r>
        <w:r w:rsidR="000458B9" w:rsidRPr="000458B9">
          <w:rPr>
            <w:rFonts w:ascii="Times New Roman" w:eastAsia="Cambria" w:hAnsi="Times New Roman" w:cs="Times New Roman"/>
            <w:noProof/>
            <w:webHidden/>
            <w:color w:val="auto"/>
            <w:sz w:val="24"/>
            <w:szCs w:val="24"/>
          </w:rPr>
          <w:fldChar w:fldCharType="end"/>
        </w:r>
      </w:hyperlink>
    </w:p>
    <w:p w14:paraId="74734AFA" w14:textId="72F1B5B9" w:rsidR="000458B9" w:rsidRPr="000458B9" w:rsidRDefault="00885CEA" w:rsidP="000458B9">
      <w:pPr>
        <w:pStyle w:val="ListParagraph"/>
        <w:widowControl/>
        <w:numPr>
          <w:ilvl w:val="0"/>
          <w:numId w:val="22"/>
        </w:numPr>
        <w:tabs>
          <w:tab w:val="right" w:leader="dot" w:pos="9101"/>
          <w:tab w:val="right" w:pos="9288"/>
        </w:tabs>
        <w:spacing w:after="0" w:line="480" w:lineRule="auto"/>
        <w:rPr>
          <w:rFonts w:ascii="Times New Roman" w:eastAsia="Cambria" w:hAnsi="Times New Roman" w:cs="Times New Roman"/>
          <w:noProof/>
          <w:color w:val="auto"/>
          <w:sz w:val="24"/>
          <w:szCs w:val="24"/>
        </w:rPr>
      </w:pPr>
      <w:hyperlink w:anchor="_Toc484810354" w:history="1">
        <w:r w:rsidR="000458B9" w:rsidRPr="000458B9">
          <w:rPr>
            <w:rFonts w:ascii="Times New Roman" w:eastAsia="Cambria" w:hAnsi="Times New Roman" w:cs="Times New Roman"/>
            <w:noProof/>
            <w:color w:val="auto"/>
            <w:sz w:val="24"/>
            <w:szCs w:val="24"/>
          </w:rPr>
          <w:t>Matrix L for Right-hand Fingers in Test 1</w:t>
        </w:r>
        <w:r w:rsidR="000458B9" w:rsidRPr="000458B9">
          <w:rPr>
            <w:rFonts w:ascii="Times New Roman" w:eastAsia="Cambria" w:hAnsi="Times New Roman" w:cs="Times New Roman"/>
            <w:noProof/>
            <w:webHidden/>
            <w:color w:val="auto"/>
            <w:sz w:val="24"/>
            <w:szCs w:val="24"/>
          </w:rPr>
          <w:tab/>
        </w:r>
        <w:r w:rsidR="000458B9" w:rsidRPr="000458B9">
          <w:rPr>
            <w:rFonts w:ascii="Times New Roman" w:eastAsia="Cambria" w:hAnsi="Times New Roman" w:cs="Times New Roman"/>
            <w:noProof/>
            <w:webHidden/>
            <w:color w:val="auto"/>
            <w:sz w:val="24"/>
            <w:szCs w:val="24"/>
          </w:rPr>
          <w:fldChar w:fldCharType="begin"/>
        </w:r>
        <w:r w:rsidR="000458B9" w:rsidRPr="000458B9">
          <w:rPr>
            <w:rFonts w:ascii="Times New Roman" w:eastAsia="Cambria" w:hAnsi="Times New Roman" w:cs="Times New Roman"/>
            <w:noProof/>
            <w:webHidden/>
            <w:color w:val="auto"/>
            <w:sz w:val="24"/>
            <w:szCs w:val="24"/>
          </w:rPr>
          <w:instrText xml:space="preserve"> PAGEREF _Toc484810354 \h </w:instrText>
        </w:r>
        <w:r w:rsidR="000458B9" w:rsidRPr="000458B9">
          <w:rPr>
            <w:rFonts w:ascii="Times New Roman" w:eastAsia="Cambria" w:hAnsi="Times New Roman" w:cs="Times New Roman"/>
            <w:noProof/>
            <w:webHidden/>
            <w:color w:val="auto"/>
            <w:sz w:val="24"/>
            <w:szCs w:val="24"/>
          </w:rPr>
        </w:r>
        <w:r w:rsidR="000458B9" w:rsidRPr="000458B9">
          <w:rPr>
            <w:rFonts w:ascii="Times New Roman" w:eastAsia="Cambria" w:hAnsi="Times New Roman" w:cs="Times New Roman"/>
            <w:noProof/>
            <w:webHidden/>
            <w:color w:val="auto"/>
            <w:sz w:val="24"/>
            <w:szCs w:val="24"/>
          </w:rPr>
          <w:fldChar w:fldCharType="separate"/>
        </w:r>
        <w:r w:rsidR="00F466D4">
          <w:rPr>
            <w:rFonts w:ascii="Times New Roman" w:eastAsia="Cambria" w:hAnsi="Times New Roman" w:cs="Times New Roman"/>
            <w:noProof/>
            <w:webHidden/>
            <w:color w:val="auto"/>
            <w:sz w:val="24"/>
            <w:szCs w:val="24"/>
          </w:rPr>
          <w:t>50</w:t>
        </w:r>
        <w:r w:rsidR="000458B9" w:rsidRPr="000458B9">
          <w:rPr>
            <w:rFonts w:ascii="Times New Roman" w:eastAsia="Cambria" w:hAnsi="Times New Roman" w:cs="Times New Roman"/>
            <w:noProof/>
            <w:webHidden/>
            <w:color w:val="auto"/>
            <w:sz w:val="24"/>
            <w:szCs w:val="24"/>
          </w:rPr>
          <w:fldChar w:fldCharType="end"/>
        </w:r>
      </w:hyperlink>
    </w:p>
    <w:p w14:paraId="061041B9" w14:textId="3DD4ED36" w:rsidR="000458B9" w:rsidRPr="000458B9" w:rsidRDefault="00885CEA" w:rsidP="000458B9">
      <w:pPr>
        <w:pStyle w:val="ListParagraph"/>
        <w:widowControl/>
        <w:numPr>
          <w:ilvl w:val="0"/>
          <w:numId w:val="22"/>
        </w:numPr>
        <w:tabs>
          <w:tab w:val="right" w:leader="dot" w:pos="9101"/>
          <w:tab w:val="right" w:pos="9288"/>
        </w:tabs>
        <w:spacing w:after="0" w:line="480" w:lineRule="auto"/>
        <w:rPr>
          <w:rFonts w:ascii="Times New Roman" w:eastAsia="Cambria" w:hAnsi="Times New Roman" w:cs="Times New Roman"/>
          <w:noProof/>
          <w:color w:val="auto"/>
          <w:sz w:val="24"/>
          <w:szCs w:val="24"/>
        </w:rPr>
      </w:pPr>
      <w:hyperlink w:anchor="_Toc484810355" w:history="1">
        <w:r w:rsidR="000458B9" w:rsidRPr="000458B9">
          <w:rPr>
            <w:rFonts w:ascii="Times New Roman" w:eastAsia="Cambria" w:hAnsi="Times New Roman" w:cs="Times New Roman"/>
            <w:noProof/>
            <w:color w:val="auto"/>
            <w:sz w:val="24"/>
            <w:szCs w:val="24"/>
          </w:rPr>
          <w:t>Matrix F in Test 1</w:t>
        </w:r>
        <w:r w:rsidR="000458B9" w:rsidRPr="000458B9">
          <w:rPr>
            <w:rFonts w:ascii="Times New Roman" w:eastAsia="Cambria" w:hAnsi="Times New Roman" w:cs="Times New Roman"/>
            <w:noProof/>
            <w:webHidden/>
            <w:color w:val="auto"/>
            <w:sz w:val="24"/>
            <w:szCs w:val="24"/>
          </w:rPr>
          <w:tab/>
        </w:r>
        <w:r w:rsidR="000458B9" w:rsidRPr="000458B9">
          <w:rPr>
            <w:rFonts w:ascii="Times New Roman" w:eastAsia="Cambria" w:hAnsi="Times New Roman" w:cs="Times New Roman"/>
            <w:noProof/>
            <w:webHidden/>
            <w:color w:val="auto"/>
            <w:sz w:val="24"/>
            <w:szCs w:val="24"/>
          </w:rPr>
          <w:fldChar w:fldCharType="begin"/>
        </w:r>
        <w:r w:rsidR="000458B9" w:rsidRPr="000458B9">
          <w:rPr>
            <w:rFonts w:ascii="Times New Roman" w:eastAsia="Cambria" w:hAnsi="Times New Roman" w:cs="Times New Roman"/>
            <w:noProof/>
            <w:webHidden/>
            <w:color w:val="auto"/>
            <w:sz w:val="24"/>
            <w:szCs w:val="24"/>
          </w:rPr>
          <w:instrText xml:space="preserve"> PAGEREF _Toc484810355 \h </w:instrText>
        </w:r>
        <w:r w:rsidR="000458B9" w:rsidRPr="000458B9">
          <w:rPr>
            <w:rFonts w:ascii="Times New Roman" w:eastAsia="Cambria" w:hAnsi="Times New Roman" w:cs="Times New Roman"/>
            <w:noProof/>
            <w:webHidden/>
            <w:color w:val="auto"/>
            <w:sz w:val="24"/>
            <w:szCs w:val="24"/>
          </w:rPr>
        </w:r>
        <w:r w:rsidR="000458B9" w:rsidRPr="000458B9">
          <w:rPr>
            <w:rFonts w:ascii="Times New Roman" w:eastAsia="Cambria" w:hAnsi="Times New Roman" w:cs="Times New Roman"/>
            <w:noProof/>
            <w:webHidden/>
            <w:color w:val="auto"/>
            <w:sz w:val="24"/>
            <w:szCs w:val="24"/>
          </w:rPr>
          <w:fldChar w:fldCharType="separate"/>
        </w:r>
        <w:r w:rsidR="00F466D4">
          <w:rPr>
            <w:rFonts w:ascii="Times New Roman" w:eastAsia="Cambria" w:hAnsi="Times New Roman" w:cs="Times New Roman"/>
            <w:noProof/>
            <w:webHidden/>
            <w:color w:val="auto"/>
            <w:sz w:val="24"/>
            <w:szCs w:val="24"/>
          </w:rPr>
          <w:t>50</w:t>
        </w:r>
        <w:r w:rsidR="000458B9" w:rsidRPr="000458B9">
          <w:rPr>
            <w:rFonts w:ascii="Times New Roman" w:eastAsia="Cambria" w:hAnsi="Times New Roman" w:cs="Times New Roman"/>
            <w:noProof/>
            <w:webHidden/>
            <w:color w:val="auto"/>
            <w:sz w:val="24"/>
            <w:szCs w:val="24"/>
          </w:rPr>
          <w:fldChar w:fldCharType="end"/>
        </w:r>
      </w:hyperlink>
    </w:p>
    <w:p w14:paraId="3C533C97" w14:textId="1DE3B07B" w:rsidR="000458B9" w:rsidRPr="000458B9" w:rsidRDefault="00885CEA" w:rsidP="000458B9">
      <w:pPr>
        <w:pStyle w:val="ListParagraph"/>
        <w:widowControl/>
        <w:numPr>
          <w:ilvl w:val="0"/>
          <w:numId w:val="22"/>
        </w:numPr>
        <w:tabs>
          <w:tab w:val="right" w:leader="dot" w:pos="9101"/>
          <w:tab w:val="right" w:pos="9288"/>
        </w:tabs>
        <w:spacing w:after="0" w:line="480" w:lineRule="auto"/>
        <w:rPr>
          <w:rFonts w:ascii="Times New Roman" w:eastAsia="Cambria" w:hAnsi="Times New Roman" w:cs="Times New Roman"/>
          <w:noProof/>
          <w:color w:val="auto"/>
          <w:sz w:val="24"/>
          <w:szCs w:val="24"/>
        </w:rPr>
      </w:pPr>
      <w:hyperlink w:anchor="_Toc484810357" w:history="1">
        <w:r w:rsidR="000458B9" w:rsidRPr="000458B9">
          <w:rPr>
            <w:rFonts w:ascii="Times New Roman" w:eastAsia="Cambria" w:hAnsi="Times New Roman" w:cs="Times New Roman"/>
            <w:noProof/>
            <w:color w:val="auto"/>
            <w:sz w:val="24"/>
            <w:szCs w:val="24"/>
          </w:rPr>
          <w:t>Matrix L for Left-hand Fingers in Test 2</w:t>
        </w:r>
        <w:r w:rsidR="000458B9" w:rsidRPr="000458B9">
          <w:rPr>
            <w:rFonts w:ascii="Times New Roman" w:eastAsia="Cambria" w:hAnsi="Times New Roman" w:cs="Times New Roman"/>
            <w:noProof/>
            <w:webHidden/>
            <w:color w:val="auto"/>
            <w:sz w:val="24"/>
            <w:szCs w:val="24"/>
          </w:rPr>
          <w:tab/>
        </w:r>
        <w:r w:rsidR="000458B9" w:rsidRPr="000458B9">
          <w:rPr>
            <w:rFonts w:ascii="Times New Roman" w:eastAsia="Cambria" w:hAnsi="Times New Roman" w:cs="Times New Roman"/>
            <w:noProof/>
            <w:webHidden/>
            <w:color w:val="auto"/>
            <w:sz w:val="24"/>
            <w:szCs w:val="24"/>
          </w:rPr>
          <w:fldChar w:fldCharType="begin"/>
        </w:r>
        <w:r w:rsidR="000458B9" w:rsidRPr="000458B9">
          <w:rPr>
            <w:rFonts w:ascii="Times New Roman" w:eastAsia="Cambria" w:hAnsi="Times New Roman" w:cs="Times New Roman"/>
            <w:noProof/>
            <w:webHidden/>
            <w:color w:val="auto"/>
            <w:sz w:val="24"/>
            <w:szCs w:val="24"/>
          </w:rPr>
          <w:instrText xml:space="preserve"> PAGEREF _Toc484810357 \h </w:instrText>
        </w:r>
        <w:r w:rsidR="000458B9" w:rsidRPr="000458B9">
          <w:rPr>
            <w:rFonts w:ascii="Times New Roman" w:eastAsia="Cambria" w:hAnsi="Times New Roman" w:cs="Times New Roman"/>
            <w:noProof/>
            <w:webHidden/>
            <w:color w:val="auto"/>
            <w:sz w:val="24"/>
            <w:szCs w:val="24"/>
          </w:rPr>
        </w:r>
        <w:r w:rsidR="000458B9" w:rsidRPr="000458B9">
          <w:rPr>
            <w:rFonts w:ascii="Times New Roman" w:eastAsia="Cambria" w:hAnsi="Times New Roman" w:cs="Times New Roman"/>
            <w:noProof/>
            <w:webHidden/>
            <w:color w:val="auto"/>
            <w:sz w:val="24"/>
            <w:szCs w:val="24"/>
          </w:rPr>
          <w:fldChar w:fldCharType="separate"/>
        </w:r>
        <w:r w:rsidR="00F466D4">
          <w:rPr>
            <w:rFonts w:ascii="Times New Roman" w:eastAsia="Cambria" w:hAnsi="Times New Roman" w:cs="Times New Roman"/>
            <w:noProof/>
            <w:webHidden/>
            <w:color w:val="auto"/>
            <w:sz w:val="24"/>
            <w:szCs w:val="24"/>
          </w:rPr>
          <w:t>52</w:t>
        </w:r>
        <w:r w:rsidR="000458B9" w:rsidRPr="000458B9">
          <w:rPr>
            <w:rFonts w:ascii="Times New Roman" w:eastAsia="Cambria" w:hAnsi="Times New Roman" w:cs="Times New Roman"/>
            <w:noProof/>
            <w:webHidden/>
            <w:color w:val="auto"/>
            <w:sz w:val="24"/>
            <w:szCs w:val="24"/>
          </w:rPr>
          <w:fldChar w:fldCharType="end"/>
        </w:r>
      </w:hyperlink>
    </w:p>
    <w:p w14:paraId="604839A8" w14:textId="7A0BA80C" w:rsidR="000458B9" w:rsidRPr="000458B9" w:rsidRDefault="00885CEA" w:rsidP="000458B9">
      <w:pPr>
        <w:pStyle w:val="ListParagraph"/>
        <w:widowControl/>
        <w:numPr>
          <w:ilvl w:val="0"/>
          <w:numId w:val="22"/>
        </w:numPr>
        <w:tabs>
          <w:tab w:val="right" w:leader="dot" w:pos="9101"/>
          <w:tab w:val="right" w:pos="9288"/>
        </w:tabs>
        <w:spacing w:after="0" w:line="480" w:lineRule="auto"/>
        <w:rPr>
          <w:rFonts w:ascii="Times New Roman" w:eastAsia="Cambria" w:hAnsi="Times New Roman" w:cs="Times New Roman"/>
          <w:noProof/>
          <w:color w:val="auto"/>
          <w:sz w:val="24"/>
          <w:szCs w:val="24"/>
        </w:rPr>
      </w:pPr>
      <w:hyperlink w:anchor="_Toc484810358" w:history="1">
        <w:r w:rsidR="000458B9" w:rsidRPr="000458B9">
          <w:rPr>
            <w:rFonts w:ascii="Times New Roman" w:eastAsia="Cambria" w:hAnsi="Times New Roman" w:cs="Times New Roman"/>
            <w:noProof/>
            <w:color w:val="auto"/>
            <w:sz w:val="24"/>
            <w:szCs w:val="24"/>
          </w:rPr>
          <w:t>Matrix L for Right-hand Fingers in Test 2</w:t>
        </w:r>
        <w:r w:rsidR="000458B9" w:rsidRPr="000458B9">
          <w:rPr>
            <w:rFonts w:ascii="Times New Roman" w:eastAsia="Cambria" w:hAnsi="Times New Roman" w:cs="Times New Roman"/>
            <w:noProof/>
            <w:webHidden/>
            <w:color w:val="auto"/>
            <w:sz w:val="24"/>
            <w:szCs w:val="24"/>
          </w:rPr>
          <w:tab/>
        </w:r>
        <w:r w:rsidR="000458B9" w:rsidRPr="000458B9">
          <w:rPr>
            <w:rFonts w:ascii="Times New Roman" w:eastAsia="Cambria" w:hAnsi="Times New Roman" w:cs="Times New Roman"/>
            <w:noProof/>
            <w:webHidden/>
            <w:color w:val="auto"/>
            <w:sz w:val="24"/>
            <w:szCs w:val="24"/>
          </w:rPr>
          <w:fldChar w:fldCharType="begin"/>
        </w:r>
        <w:r w:rsidR="000458B9" w:rsidRPr="000458B9">
          <w:rPr>
            <w:rFonts w:ascii="Times New Roman" w:eastAsia="Cambria" w:hAnsi="Times New Roman" w:cs="Times New Roman"/>
            <w:noProof/>
            <w:webHidden/>
            <w:color w:val="auto"/>
            <w:sz w:val="24"/>
            <w:szCs w:val="24"/>
          </w:rPr>
          <w:instrText xml:space="preserve"> PAGEREF _Toc484810358 \h </w:instrText>
        </w:r>
        <w:r w:rsidR="000458B9" w:rsidRPr="000458B9">
          <w:rPr>
            <w:rFonts w:ascii="Times New Roman" w:eastAsia="Cambria" w:hAnsi="Times New Roman" w:cs="Times New Roman"/>
            <w:noProof/>
            <w:webHidden/>
            <w:color w:val="auto"/>
            <w:sz w:val="24"/>
            <w:szCs w:val="24"/>
          </w:rPr>
        </w:r>
        <w:r w:rsidR="000458B9" w:rsidRPr="000458B9">
          <w:rPr>
            <w:rFonts w:ascii="Times New Roman" w:eastAsia="Cambria" w:hAnsi="Times New Roman" w:cs="Times New Roman"/>
            <w:noProof/>
            <w:webHidden/>
            <w:color w:val="auto"/>
            <w:sz w:val="24"/>
            <w:szCs w:val="24"/>
          </w:rPr>
          <w:fldChar w:fldCharType="separate"/>
        </w:r>
        <w:r w:rsidR="00F466D4">
          <w:rPr>
            <w:rFonts w:ascii="Times New Roman" w:eastAsia="Cambria" w:hAnsi="Times New Roman" w:cs="Times New Roman"/>
            <w:noProof/>
            <w:webHidden/>
            <w:color w:val="auto"/>
            <w:sz w:val="24"/>
            <w:szCs w:val="24"/>
          </w:rPr>
          <w:t>52</w:t>
        </w:r>
        <w:r w:rsidR="000458B9" w:rsidRPr="000458B9">
          <w:rPr>
            <w:rFonts w:ascii="Times New Roman" w:eastAsia="Cambria" w:hAnsi="Times New Roman" w:cs="Times New Roman"/>
            <w:noProof/>
            <w:webHidden/>
            <w:color w:val="auto"/>
            <w:sz w:val="24"/>
            <w:szCs w:val="24"/>
          </w:rPr>
          <w:fldChar w:fldCharType="end"/>
        </w:r>
      </w:hyperlink>
    </w:p>
    <w:p w14:paraId="4DD8C2D7" w14:textId="40B606D3" w:rsidR="000458B9" w:rsidRPr="000458B9" w:rsidRDefault="00885CEA" w:rsidP="000458B9">
      <w:pPr>
        <w:pStyle w:val="ListParagraph"/>
        <w:widowControl/>
        <w:numPr>
          <w:ilvl w:val="0"/>
          <w:numId w:val="22"/>
        </w:numPr>
        <w:tabs>
          <w:tab w:val="right" w:leader="dot" w:pos="9101"/>
          <w:tab w:val="right" w:pos="9288"/>
        </w:tabs>
        <w:spacing w:after="0" w:line="480" w:lineRule="auto"/>
        <w:rPr>
          <w:rFonts w:ascii="Times New Roman" w:eastAsia="Cambria" w:hAnsi="Times New Roman" w:cs="Times New Roman"/>
          <w:noProof/>
          <w:color w:val="auto"/>
          <w:sz w:val="24"/>
          <w:szCs w:val="24"/>
        </w:rPr>
      </w:pPr>
      <w:hyperlink w:anchor="_Toc484810359" w:history="1">
        <w:r w:rsidR="000458B9" w:rsidRPr="000458B9">
          <w:rPr>
            <w:rFonts w:ascii="Times New Roman" w:eastAsia="Cambria" w:hAnsi="Times New Roman" w:cs="Times New Roman"/>
            <w:noProof/>
            <w:color w:val="auto"/>
            <w:sz w:val="24"/>
            <w:szCs w:val="24"/>
          </w:rPr>
          <w:t>Matrix F in Test 2</w:t>
        </w:r>
        <w:r w:rsidR="000458B9" w:rsidRPr="000458B9">
          <w:rPr>
            <w:rFonts w:ascii="Times New Roman" w:eastAsia="Cambria" w:hAnsi="Times New Roman" w:cs="Times New Roman"/>
            <w:noProof/>
            <w:webHidden/>
            <w:color w:val="auto"/>
            <w:sz w:val="24"/>
            <w:szCs w:val="24"/>
          </w:rPr>
          <w:tab/>
        </w:r>
        <w:r w:rsidR="000458B9" w:rsidRPr="000458B9">
          <w:rPr>
            <w:rFonts w:ascii="Times New Roman" w:eastAsia="Cambria" w:hAnsi="Times New Roman" w:cs="Times New Roman"/>
            <w:noProof/>
            <w:webHidden/>
            <w:color w:val="auto"/>
            <w:sz w:val="24"/>
            <w:szCs w:val="24"/>
          </w:rPr>
          <w:fldChar w:fldCharType="begin"/>
        </w:r>
        <w:r w:rsidR="000458B9" w:rsidRPr="000458B9">
          <w:rPr>
            <w:rFonts w:ascii="Times New Roman" w:eastAsia="Cambria" w:hAnsi="Times New Roman" w:cs="Times New Roman"/>
            <w:noProof/>
            <w:webHidden/>
            <w:color w:val="auto"/>
            <w:sz w:val="24"/>
            <w:szCs w:val="24"/>
          </w:rPr>
          <w:instrText xml:space="preserve"> PAGEREF _Toc484810359 \h </w:instrText>
        </w:r>
        <w:r w:rsidR="000458B9" w:rsidRPr="000458B9">
          <w:rPr>
            <w:rFonts w:ascii="Times New Roman" w:eastAsia="Cambria" w:hAnsi="Times New Roman" w:cs="Times New Roman"/>
            <w:noProof/>
            <w:webHidden/>
            <w:color w:val="auto"/>
            <w:sz w:val="24"/>
            <w:szCs w:val="24"/>
          </w:rPr>
        </w:r>
        <w:r w:rsidR="000458B9" w:rsidRPr="000458B9">
          <w:rPr>
            <w:rFonts w:ascii="Times New Roman" w:eastAsia="Cambria" w:hAnsi="Times New Roman" w:cs="Times New Roman"/>
            <w:noProof/>
            <w:webHidden/>
            <w:color w:val="auto"/>
            <w:sz w:val="24"/>
            <w:szCs w:val="24"/>
          </w:rPr>
          <w:fldChar w:fldCharType="separate"/>
        </w:r>
        <w:r w:rsidR="00F466D4">
          <w:rPr>
            <w:rFonts w:ascii="Times New Roman" w:eastAsia="Cambria" w:hAnsi="Times New Roman" w:cs="Times New Roman"/>
            <w:noProof/>
            <w:webHidden/>
            <w:color w:val="auto"/>
            <w:sz w:val="24"/>
            <w:szCs w:val="24"/>
          </w:rPr>
          <w:t>52</w:t>
        </w:r>
        <w:r w:rsidR="000458B9" w:rsidRPr="000458B9">
          <w:rPr>
            <w:rFonts w:ascii="Times New Roman" w:eastAsia="Cambria" w:hAnsi="Times New Roman" w:cs="Times New Roman"/>
            <w:noProof/>
            <w:webHidden/>
            <w:color w:val="auto"/>
            <w:sz w:val="24"/>
            <w:szCs w:val="24"/>
          </w:rPr>
          <w:fldChar w:fldCharType="end"/>
        </w:r>
      </w:hyperlink>
    </w:p>
    <w:p w14:paraId="5146A5EC" w14:textId="158A09EF" w:rsidR="000458B9" w:rsidRDefault="000458B9" w:rsidP="000458B9">
      <w:pPr>
        <w:spacing w:line="480" w:lineRule="auto"/>
      </w:pPr>
      <w:r w:rsidRPr="000458B9">
        <w:rPr>
          <w:rFonts w:ascii="Times New Roman" w:eastAsia="Cambria" w:hAnsi="Times New Roman" w:cs="Times New Roman"/>
          <w:color w:val="auto"/>
          <w:sz w:val="24"/>
          <w:szCs w:val="24"/>
        </w:rPr>
        <w:fldChar w:fldCharType="end"/>
      </w:r>
      <w:r>
        <w:br w:type="page"/>
      </w:r>
    </w:p>
    <w:p w14:paraId="7FEAA67C" w14:textId="2947A7CA" w:rsidR="000458B9" w:rsidRDefault="000458B9" w:rsidP="00AD6404">
      <w:pPr>
        <w:spacing w:after="0" w:line="240" w:lineRule="auto"/>
        <w:jc w:val="center"/>
        <w:rPr>
          <w:rFonts w:ascii="Times New Roman" w:hAnsi="Times New Roman" w:cs="Times New Roman"/>
          <w:b/>
          <w:sz w:val="24"/>
          <w:szCs w:val="24"/>
        </w:rPr>
      </w:pPr>
      <w:r w:rsidRPr="00CA483C">
        <w:rPr>
          <w:rFonts w:ascii="Times New Roman" w:hAnsi="Times New Roman" w:cs="Times New Roman"/>
          <w:b/>
          <w:sz w:val="24"/>
          <w:szCs w:val="24"/>
        </w:rPr>
        <w:lastRenderedPageBreak/>
        <w:t>LIST OF FIGURES</w:t>
      </w:r>
    </w:p>
    <w:p w14:paraId="3CFCA9B4" w14:textId="77777777" w:rsidR="00AD6404" w:rsidRPr="00AD6404" w:rsidRDefault="00AD6404" w:rsidP="00AD6404">
      <w:pPr>
        <w:spacing w:after="0" w:line="240" w:lineRule="auto"/>
        <w:jc w:val="center"/>
        <w:rPr>
          <w:rFonts w:ascii="Times New Roman" w:hAnsi="Times New Roman" w:cs="Times New Roman"/>
          <w:b/>
          <w:sz w:val="24"/>
          <w:szCs w:val="24"/>
        </w:rPr>
      </w:pPr>
    </w:p>
    <w:p w14:paraId="6801EBA4" w14:textId="037C64C3" w:rsidR="000458B9" w:rsidRPr="00CA483C" w:rsidRDefault="000458B9" w:rsidP="000458B9">
      <w:pPr>
        <w:pStyle w:val="ListParagraph"/>
        <w:widowControl/>
        <w:numPr>
          <w:ilvl w:val="1"/>
          <w:numId w:val="18"/>
        </w:numPr>
        <w:tabs>
          <w:tab w:val="right" w:leader="dot" w:pos="9101"/>
          <w:tab w:val="right" w:pos="9288"/>
        </w:tabs>
        <w:spacing w:after="0" w:line="480" w:lineRule="auto"/>
        <w:ind w:left="450" w:hanging="450"/>
        <w:jc w:val="both"/>
        <w:rPr>
          <w:rFonts w:ascii="Times New Roman" w:eastAsiaTheme="minorHAnsi" w:hAnsi="Times New Roman" w:cs="Times New Roman"/>
          <w:color w:val="auto"/>
          <w:sz w:val="24"/>
          <w:szCs w:val="24"/>
        </w:rPr>
      </w:pPr>
      <w:r w:rsidRPr="00CA483C">
        <w:rPr>
          <w:rFonts w:ascii="Times New Roman" w:hAnsi="Times New Roman" w:cs="Times New Roman"/>
          <w:sz w:val="24"/>
          <w:szCs w:val="24"/>
        </w:rPr>
        <w:t xml:space="preserve"> Orbital keyboard technology</w:t>
      </w:r>
      <w:r w:rsidR="00202B45">
        <w:rPr>
          <w:rFonts w:ascii="Times New Roman" w:eastAsiaTheme="minorHAnsi" w:hAnsi="Times New Roman" w:cs="Times New Roman"/>
          <w:color w:val="auto"/>
          <w:sz w:val="24"/>
          <w:szCs w:val="24"/>
        </w:rPr>
        <w:tab/>
      </w:r>
      <w:r w:rsidR="00202B45">
        <w:rPr>
          <w:rFonts w:ascii="Times New Roman" w:eastAsiaTheme="minorHAnsi" w:hAnsi="Times New Roman" w:cs="Times New Roman"/>
          <w:color w:val="auto"/>
          <w:sz w:val="24"/>
          <w:szCs w:val="24"/>
        </w:rPr>
        <w:tab/>
        <w:t>2</w:t>
      </w:r>
    </w:p>
    <w:p w14:paraId="2CB9D184" w14:textId="650C6995" w:rsidR="000458B9" w:rsidRPr="00CA483C" w:rsidRDefault="000458B9" w:rsidP="000458B9">
      <w:pPr>
        <w:pStyle w:val="ListParagraph"/>
        <w:widowControl/>
        <w:numPr>
          <w:ilvl w:val="1"/>
          <w:numId w:val="18"/>
        </w:numPr>
        <w:tabs>
          <w:tab w:val="right" w:leader="dot" w:pos="9101"/>
          <w:tab w:val="right" w:pos="9288"/>
        </w:tabs>
        <w:spacing w:after="0" w:line="480" w:lineRule="auto"/>
        <w:ind w:left="450" w:hanging="450"/>
        <w:jc w:val="both"/>
        <w:rPr>
          <w:rFonts w:ascii="Times New Roman" w:eastAsiaTheme="minorHAnsi" w:hAnsi="Times New Roman" w:cs="Times New Roman"/>
          <w:color w:val="auto"/>
          <w:sz w:val="24"/>
          <w:szCs w:val="24"/>
        </w:rPr>
      </w:pPr>
      <w:r w:rsidRPr="00CA483C">
        <w:rPr>
          <w:rFonts w:ascii="Times New Roman" w:hAnsi="Times New Roman" w:cs="Times New Roman"/>
          <w:sz w:val="24"/>
          <w:szCs w:val="24"/>
        </w:rPr>
        <w:t xml:space="preserve"> No-key keyboard</w:t>
      </w:r>
      <w:r w:rsidR="00202B45">
        <w:rPr>
          <w:rFonts w:ascii="Times New Roman" w:eastAsiaTheme="minorHAnsi" w:hAnsi="Times New Roman" w:cs="Times New Roman"/>
          <w:color w:val="auto"/>
          <w:sz w:val="24"/>
          <w:szCs w:val="24"/>
        </w:rPr>
        <w:tab/>
      </w:r>
      <w:r w:rsidR="00202B45">
        <w:rPr>
          <w:rFonts w:ascii="Times New Roman" w:eastAsiaTheme="minorHAnsi" w:hAnsi="Times New Roman" w:cs="Times New Roman"/>
          <w:color w:val="auto"/>
          <w:sz w:val="24"/>
          <w:szCs w:val="24"/>
        </w:rPr>
        <w:tab/>
        <w:t>3</w:t>
      </w:r>
    </w:p>
    <w:p w14:paraId="6FA76DBF" w14:textId="38C991B7" w:rsidR="000458B9" w:rsidRPr="00CA483C" w:rsidRDefault="000458B9" w:rsidP="000458B9">
      <w:pPr>
        <w:pStyle w:val="ListParagraph"/>
        <w:widowControl/>
        <w:numPr>
          <w:ilvl w:val="1"/>
          <w:numId w:val="18"/>
        </w:numPr>
        <w:tabs>
          <w:tab w:val="right" w:leader="dot" w:pos="9101"/>
          <w:tab w:val="right" w:pos="9288"/>
        </w:tabs>
        <w:spacing w:after="0" w:line="480" w:lineRule="auto"/>
        <w:ind w:left="450" w:hanging="450"/>
        <w:jc w:val="both"/>
        <w:rPr>
          <w:rFonts w:ascii="Times New Roman" w:eastAsiaTheme="minorHAnsi" w:hAnsi="Times New Roman" w:cs="Times New Roman"/>
          <w:color w:val="auto"/>
          <w:sz w:val="24"/>
          <w:szCs w:val="24"/>
        </w:rPr>
      </w:pPr>
      <w:r w:rsidRPr="00CA483C">
        <w:rPr>
          <w:rFonts w:ascii="Times New Roman" w:hAnsi="Times New Roman" w:cs="Times New Roman"/>
          <w:sz w:val="24"/>
          <w:szCs w:val="24"/>
        </w:rPr>
        <w:t xml:space="preserve"> Projection keyboard</w:t>
      </w:r>
      <w:r w:rsidR="00202B45">
        <w:rPr>
          <w:rFonts w:ascii="Times New Roman" w:eastAsiaTheme="minorHAnsi" w:hAnsi="Times New Roman" w:cs="Times New Roman"/>
          <w:color w:val="auto"/>
          <w:sz w:val="24"/>
          <w:szCs w:val="24"/>
        </w:rPr>
        <w:tab/>
      </w:r>
      <w:r w:rsidR="00202B45">
        <w:rPr>
          <w:rFonts w:ascii="Times New Roman" w:eastAsiaTheme="minorHAnsi" w:hAnsi="Times New Roman" w:cs="Times New Roman"/>
          <w:color w:val="auto"/>
          <w:sz w:val="24"/>
          <w:szCs w:val="24"/>
        </w:rPr>
        <w:tab/>
        <w:t>4</w:t>
      </w:r>
    </w:p>
    <w:p w14:paraId="052A2C74" w14:textId="19EE529C" w:rsidR="000458B9" w:rsidRPr="00CA483C" w:rsidRDefault="000458B9" w:rsidP="000458B9">
      <w:pPr>
        <w:pStyle w:val="ListParagraph"/>
        <w:widowControl/>
        <w:numPr>
          <w:ilvl w:val="1"/>
          <w:numId w:val="18"/>
        </w:numPr>
        <w:tabs>
          <w:tab w:val="right" w:leader="dot" w:pos="9101"/>
          <w:tab w:val="right" w:pos="9288"/>
        </w:tabs>
        <w:spacing w:after="0" w:line="480" w:lineRule="auto"/>
        <w:ind w:left="450" w:hanging="450"/>
        <w:jc w:val="both"/>
        <w:rPr>
          <w:rFonts w:ascii="Times New Roman" w:eastAsiaTheme="minorHAnsi" w:hAnsi="Times New Roman" w:cs="Times New Roman"/>
          <w:color w:val="auto"/>
          <w:sz w:val="24"/>
          <w:szCs w:val="24"/>
        </w:rPr>
      </w:pPr>
      <w:r w:rsidRPr="00CA483C">
        <w:rPr>
          <w:rFonts w:ascii="Times New Roman" w:hAnsi="Times New Roman" w:cs="Times New Roman"/>
          <w:sz w:val="24"/>
          <w:szCs w:val="24"/>
        </w:rPr>
        <w:t xml:space="preserve"> The Ring</w:t>
      </w:r>
      <w:r w:rsidR="00202B45">
        <w:rPr>
          <w:rFonts w:ascii="Times New Roman" w:eastAsiaTheme="minorHAnsi" w:hAnsi="Times New Roman" w:cs="Times New Roman"/>
          <w:color w:val="auto"/>
          <w:sz w:val="24"/>
          <w:szCs w:val="24"/>
        </w:rPr>
        <w:tab/>
      </w:r>
      <w:r w:rsidR="00202B45">
        <w:rPr>
          <w:rFonts w:ascii="Times New Roman" w:eastAsiaTheme="minorHAnsi" w:hAnsi="Times New Roman" w:cs="Times New Roman"/>
          <w:color w:val="auto"/>
          <w:sz w:val="24"/>
          <w:szCs w:val="24"/>
        </w:rPr>
        <w:tab/>
        <w:t>5</w:t>
      </w:r>
    </w:p>
    <w:p w14:paraId="3DF81F8E" w14:textId="639DC594" w:rsidR="000458B9" w:rsidRPr="00CA483C" w:rsidRDefault="000458B9" w:rsidP="000458B9">
      <w:pPr>
        <w:pStyle w:val="ListParagraph"/>
        <w:widowControl/>
        <w:numPr>
          <w:ilvl w:val="1"/>
          <w:numId w:val="18"/>
        </w:numPr>
        <w:tabs>
          <w:tab w:val="right" w:leader="dot" w:pos="9101"/>
          <w:tab w:val="right" w:pos="9288"/>
        </w:tabs>
        <w:spacing w:after="0" w:line="480" w:lineRule="auto"/>
        <w:ind w:left="450" w:hanging="450"/>
        <w:jc w:val="both"/>
        <w:rPr>
          <w:rFonts w:ascii="Times New Roman" w:eastAsiaTheme="minorHAnsi" w:hAnsi="Times New Roman" w:cs="Times New Roman"/>
          <w:color w:val="auto"/>
          <w:sz w:val="24"/>
          <w:szCs w:val="24"/>
        </w:rPr>
      </w:pPr>
      <w:r w:rsidRPr="00CA483C">
        <w:rPr>
          <w:rFonts w:ascii="Times New Roman" w:hAnsi="Times New Roman" w:cs="Times New Roman"/>
          <w:sz w:val="24"/>
          <w:szCs w:val="24"/>
        </w:rPr>
        <w:t xml:space="preserve"> Tap keyboard technology</w:t>
      </w:r>
      <w:r w:rsidR="00202B45">
        <w:rPr>
          <w:rFonts w:ascii="Times New Roman" w:eastAsiaTheme="minorHAnsi" w:hAnsi="Times New Roman" w:cs="Times New Roman"/>
          <w:color w:val="auto"/>
          <w:sz w:val="24"/>
          <w:szCs w:val="24"/>
        </w:rPr>
        <w:tab/>
      </w:r>
      <w:r w:rsidR="00202B45">
        <w:rPr>
          <w:rFonts w:ascii="Times New Roman" w:eastAsiaTheme="minorHAnsi" w:hAnsi="Times New Roman" w:cs="Times New Roman"/>
          <w:color w:val="auto"/>
          <w:sz w:val="24"/>
          <w:szCs w:val="24"/>
        </w:rPr>
        <w:tab/>
        <w:t>6</w:t>
      </w:r>
    </w:p>
    <w:p w14:paraId="72DF5403" w14:textId="689C28BF" w:rsidR="000458B9" w:rsidRPr="00CA483C" w:rsidRDefault="000458B9" w:rsidP="000458B9">
      <w:pPr>
        <w:pStyle w:val="ListParagraph"/>
        <w:widowControl/>
        <w:numPr>
          <w:ilvl w:val="1"/>
          <w:numId w:val="18"/>
        </w:numPr>
        <w:tabs>
          <w:tab w:val="right" w:leader="dot" w:pos="9101"/>
          <w:tab w:val="right" w:pos="9288"/>
        </w:tabs>
        <w:spacing w:after="0" w:line="480" w:lineRule="auto"/>
        <w:ind w:left="450" w:hanging="450"/>
        <w:jc w:val="both"/>
        <w:rPr>
          <w:rFonts w:ascii="Times New Roman" w:eastAsiaTheme="minorHAnsi" w:hAnsi="Times New Roman" w:cs="Times New Roman"/>
          <w:color w:val="auto"/>
          <w:sz w:val="24"/>
          <w:szCs w:val="24"/>
        </w:rPr>
      </w:pPr>
      <w:r w:rsidRPr="00CA483C">
        <w:rPr>
          <w:rFonts w:ascii="Times New Roman" w:hAnsi="Times New Roman" w:cs="Times New Roman"/>
          <w:sz w:val="24"/>
          <w:szCs w:val="24"/>
        </w:rPr>
        <w:t xml:space="preserve"> Gest keyboard</w:t>
      </w:r>
      <w:r w:rsidR="00202B45">
        <w:rPr>
          <w:rFonts w:ascii="Times New Roman" w:eastAsiaTheme="minorHAnsi" w:hAnsi="Times New Roman" w:cs="Times New Roman"/>
          <w:color w:val="auto"/>
          <w:sz w:val="24"/>
          <w:szCs w:val="24"/>
        </w:rPr>
        <w:tab/>
      </w:r>
      <w:r w:rsidR="00202B45">
        <w:rPr>
          <w:rFonts w:ascii="Times New Roman" w:eastAsiaTheme="minorHAnsi" w:hAnsi="Times New Roman" w:cs="Times New Roman"/>
          <w:color w:val="auto"/>
          <w:sz w:val="24"/>
          <w:szCs w:val="24"/>
        </w:rPr>
        <w:tab/>
        <w:t>6</w:t>
      </w:r>
    </w:p>
    <w:p w14:paraId="7CA6F797" w14:textId="32DB45CF" w:rsidR="000458B9" w:rsidRPr="00CA483C" w:rsidRDefault="000458B9" w:rsidP="000458B9">
      <w:pPr>
        <w:pStyle w:val="ListParagraph"/>
        <w:widowControl/>
        <w:numPr>
          <w:ilvl w:val="1"/>
          <w:numId w:val="19"/>
        </w:numPr>
        <w:tabs>
          <w:tab w:val="right" w:leader="dot" w:pos="9101"/>
          <w:tab w:val="right" w:pos="9288"/>
        </w:tabs>
        <w:spacing w:after="0" w:line="480" w:lineRule="auto"/>
        <w:ind w:left="540" w:hanging="540"/>
        <w:jc w:val="both"/>
        <w:rPr>
          <w:rFonts w:ascii="Times New Roman" w:eastAsiaTheme="minorHAnsi" w:hAnsi="Times New Roman" w:cs="Times New Roman"/>
          <w:color w:val="auto"/>
          <w:sz w:val="24"/>
          <w:szCs w:val="24"/>
        </w:rPr>
      </w:pPr>
      <w:r w:rsidRPr="00CA483C">
        <w:rPr>
          <w:rFonts w:ascii="Times New Roman" w:hAnsi="Times New Roman" w:cs="Times New Roman"/>
          <w:sz w:val="24"/>
          <w:szCs w:val="24"/>
        </w:rPr>
        <w:t xml:space="preserve"> Keyboard layout is divided into three layers</w:t>
      </w:r>
      <w:r w:rsidR="00202B45">
        <w:rPr>
          <w:rFonts w:ascii="Times New Roman" w:eastAsiaTheme="minorHAnsi" w:hAnsi="Times New Roman" w:cs="Times New Roman"/>
          <w:color w:val="auto"/>
          <w:sz w:val="24"/>
          <w:szCs w:val="24"/>
        </w:rPr>
        <w:tab/>
      </w:r>
      <w:r w:rsidR="00202B45">
        <w:rPr>
          <w:rFonts w:ascii="Times New Roman" w:eastAsiaTheme="minorHAnsi" w:hAnsi="Times New Roman" w:cs="Times New Roman"/>
          <w:color w:val="auto"/>
          <w:sz w:val="24"/>
          <w:szCs w:val="24"/>
        </w:rPr>
        <w:tab/>
        <w:t>7</w:t>
      </w:r>
    </w:p>
    <w:p w14:paraId="2C75497A" w14:textId="11169A9F" w:rsidR="000458B9" w:rsidRPr="00CA483C" w:rsidRDefault="000458B9" w:rsidP="000458B9">
      <w:pPr>
        <w:pStyle w:val="ListParagraph"/>
        <w:widowControl/>
        <w:numPr>
          <w:ilvl w:val="1"/>
          <w:numId w:val="19"/>
        </w:numPr>
        <w:tabs>
          <w:tab w:val="right" w:leader="dot" w:pos="9101"/>
          <w:tab w:val="right" w:pos="9288"/>
        </w:tabs>
        <w:spacing w:after="0" w:line="480" w:lineRule="auto"/>
        <w:ind w:left="540" w:hanging="540"/>
        <w:jc w:val="both"/>
        <w:rPr>
          <w:rFonts w:ascii="Times New Roman" w:eastAsiaTheme="minorHAnsi" w:hAnsi="Times New Roman" w:cs="Times New Roman"/>
          <w:color w:val="auto"/>
          <w:sz w:val="24"/>
          <w:szCs w:val="24"/>
        </w:rPr>
      </w:pPr>
      <w:r w:rsidRPr="00CA483C">
        <w:rPr>
          <w:rFonts w:ascii="Times New Roman" w:hAnsi="Times New Roman" w:cs="Times New Roman"/>
          <w:sz w:val="24"/>
          <w:szCs w:val="24"/>
        </w:rPr>
        <w:t xml:space="preserve"> Micro binding Sensors</w:t>
      </w:r>
      <w:r w:rsidR="00202B45">
        <w:rPr>
          <w:rFonts w:ascii="Times New Roman" w:eastAsiaTheme="minorHAnsi" w:hAnsi="Times New Roman" w:cs="Times New Roman"/>
          <w:color w:val="auto"/>
          <w:sz w:val="24"/>
          <w:szCs w:val="24"/>
        </w:rPr>
        <w:tab/>
      </w:r>
      <w:r w:rsidR="00202B45">
        <w:rPr>
          <w:rFonts w:ascii="Times New Roman" w:eastAsiaTheme="minorHAnsi" w:hAnsi="Times New Roman" w:cs="Times New Roman"/>
          <w:color w:val="auto"/>
          <w:sz w:val="24"/>
          <w:szCs w:val="24"/>
        </w:rPr>
        <w:tab/>
        <w:t>9</w:t>
      </w:r>
    </w:p>
    <w:p w14:paraId="2A909D45" w14:textId="1A0EA4AD" w:rsidR="000458B9" w:rsidRPr="00CA483C" w:rsidRDefault="000458B9" w:rsidP="000458B9">
      <w:pPr>
        <w:pStyle w:val="ListParagraph"/>
        <w:widowControl/>
        <w:numPr>
          <w:ilvl w:val="1"/>
          <w:numId w:val="19"/>
        </w:numPr>
        <w:tabs>
          <w:tab w:val="right" w:leader="dot" w:pos="9101"/>
          <w:tab w:val="right" w:pos="9288"/>
        </w:tabs>
        <w:spacing w:after="0" w:line="480" w:lineRule="auto"/>
        <w:ind w:left="540" w:hanging="540"/>
        <w:jc w:val="both"/>
        <w:rPr>
          <w:rFonts w:ascii="Times New Roman" w:eastAsiaTheme="minorHAnsi" w:hAnsi="Times New Roman" w:cs="Times New Roman"/>
          <w:color w:val="auto"/>
          <w:sz w:val="24"/>
          <w:szCs w:val="24"/>
        </w:rPr>
      </w:pPr>
      <w:r w:rsidRPr="00CA483C">
        <w:rPr>
          <w:rFonts w:ascii="Times New Roman" w:hAnsi="Times New Roman" w:cs="Times New Roman"/>
          <w:sz w:val="24"/>
          <w:szCs w:val="24"/>
        </w:rPr>
        <w:t xml:space="preserve"> Flex sensor</w:t>
      </w:r>
      <w:r w:rsidR="00202B45">
        <w:rPr>
          <w:rFonts w:ascii="Times New Roman" w:eastAsiaTheme="minorHAnsi" w:hAnsi="Times New Roman" w:cs="Times New Roman"/>
          <w:color w:val="auto"/>
          <w:sz w:val="24"/>
          <w:szCs w:val="24"/>
        </w:rPr>
        <w:tab/>
      </w:r>
      <w:r w:rsidR="00202B45">
        <w:rPr>
          <w:rFonts w:ascii="Times New Roman" w:eastAsiaTheme="minorHAnsi" w:hAnsi="Times New Roman" w:cs="Times New Roman"/>
          <w:color w:val="auto"/>
          <w:sz w:val="24"/>
          <w:szCs w:val="24"/>
        </w:rPr>
        <w:tab/>
        <w:t>10</w:t>
      </w:r>
    </w:p>
    <w:p w14:paraId="08EE32A4" w14:textId="3C9F4D30" w:rsidR="000458B9" w:rsidRPr="00CA483C" w:rsidRDefault="000458B9" w:rsidP="000458B9">
      <w:pPr>
        <w:pStyle w:val="ListParagraph"/>
        <w:widowControl/>
        <w:numPr>
          <w:ilvl w:val="1"/>
          <w:numId w:val="19"/>
        </w:numPr>
        <w:tabs>
          <w:tab w:val="right" w:leader="dot" w:pos="9101"/>
          <w:tab w:val="right" w:pos="9288"/>
        </w:tabs>
        <w:spacing w:after="0" w:line="480" w:lineRule="auto"/>
        <w:ind w:left="540" w:hanging="540"/>
        <w:jc w:val="both"/>
        <w:rPr>
          <w:rFonts w:ascii="Times New Roman" w:eastAsiaTheme="minorHAnsi" w:hAnsi="Times New Roman" w:cs="Times New Roman"/>
          <w:color w:val="auto"/>
          <w:sz w:val="24"/>
          <w:szCs w:val="24"/>
        </w:rPr>
      </w:pPr>
      <w:r w:rsidRPr="00CA483C">
        <w:rPr>
          <w:rFonts w:ascii="Times New Roman" w:hAnsi="Times New Roman" w:cs="Times New Roman"/>
          <w:sz w:val="24"/>
          <w:szCs w:val="24"/>
        </w:rPr>
        <w:t xml:space="preserve"> Flex sensor measurement</w:t>
      </w:r>
      <w:r w:rsidR="00202B45">
        <w:rPr>
          <w:rFonts w:ascii="Times New Roman" w:eastAsiaTheme="minorHAnsi" w:hAnsi="Times New Roman" w:cs="Times New Roman"/>
          <w:color w:val="auto"/>
          <w:sz w:val="24"/>
          <w:szCs w:val="24"/>
        </w:rPr>
        <w:tab/>
      </w:r>
      <w:r w:rsidR="00202B45">
        <w:rPr>
          <w:rFonts w:ascii="Times New Roman" w:eastAsiaTheme="minorHAnsi" w:hAnsi="Times New Roman" w:cs="Times New Roman"/>
          <w:color w:val="auto"/>
          <w:sz w:val="24"/>
          <w:szCs w:val="24"/>
        </w:rPr>
        <w:tab/>
        <w:t>11</w:t>
      </w:r>
    </w:p>
    <w:p w14:paraId="35197780" w14:textId="1E717475" w:rsidR="000458B9" w:rsidRPr="00CA483C" w:rsidRDefault="000458B9" w:rsidP="000458B9">
      <w:pPr>
        <w:pStyle w:val="ListParagraph"/>
        <w:widowControl/>
        <w:numPr>
          <w:ilvl w:val="1"/>
          <w:numId w:val="19"/>
        </w:numPr>
        <w:tabs>
          <w:tab w:val="right" w:leader="dot" w:pos="9101"/>
          <w:tab w:val="right" w:pos="9288"/>
        </w:tabs>
        <w:spacing w:after="0" w:line="480" w:lineRule="auto"/>
        <w:ind w:left="540" w:hanging="540"/>
        <w:jc w:val="both"/>
        <w:rPr>
          <w:rFonts w:ascii="Times New Roman" w:eastAsiaTheme="minorHAnsi" w:hAnsi="Times New Roman" w:cs="Times New Roman"/>
          <w:color w:val="auto"/>
          <w:sz w:val="24"/>
          <w:szCs w:val="24"/>
        </w:rPr>
      </w:pPr>
      <w:r w:rsidRPr="00CA483C">
        <w:rPr>
          <w:rFonts w:ascii="Times New Roman" w:hAnsi="Times New Roman" w:cs="Times New Roman"/>
          <w:sz w:val="24"/>
          <w:szCs w:val="24"/>
        </w:rPr>
        <w:t xml:space="preserve"> Voltage divider circuit</w:t>
      </w:r>
      <w:r w:rsidR="00202B45">
        <w:rPr>
          <w:rFonts w:ascii="Times New Roman" w:eastAsiaTheme="minorHAnsi" w:hAnsi="Times New Roman" w:cs="Times New Roman"/>
          <w:color w:val="auto"/>
          <w:sz w:val="24"/>
          <w:szCs w:val="24"/>
        </w:rPr>
        <w:tab/>
      </w:r>
      <w:r w:rsidR="00202B45">
        <w:rPr>
          <w:rFonts w:ascii="Times New Roman" w:eastAsiaTheme="minorHAnsi" w:hAnsi="Times New Roman" w:cs="Times New Roman"/>
          <w:color w:val="auto"/>
          <w:sz w:val="24"/>
          <w:szCs w:val="24"/>
        </w:rPr>
        <w:tab/>
        <w:t>11</w:t>
      </w:r>
    </w:p>
    <w:p w14:paraId="2D0A2CA3" w14:textId="13D2B2EA" w:rsidR="000458B9" w:rsidRPr="00CA483C" w:rsidRDefault="000458B9" w:rsidP="000458B9">
      <w:pPr>
        <w:pStyle w:val="ListParagraph"/>
        <w:widowControl/>
        <w:numPr>
          <w:ilvl w:val="1"/>
          <w:numId w:val="19"/>
        </w:numPr>
        <w:tabs>
          <w:tab w:val="right" w:leader="dot" w:pos="9101"/>
          <w:tab w:val="right" w:pos="9288"/>
        </w:tabs>
        <w:spacing w:after="0" w:line="480" w:lineRule="auto"/>
        <w:ind w:left="540" w:hanging="540"/>
        <w:jc w:val="both"/>
        <w:rPr>
          <w:rFonts w:ascii="Times New Roman" w:eastAsiaTheme="minorHAnsi" w:hAnsi="Times New Roman" w:cs="Times New Roman"/>
          <w:color w:val="auto"/>
          <w:sz w:val="24"/>
          <w:szCs w:val="24"/>
        </w:rPr>
      </w:pPr>
      <w:r w:rsidRPr="00CA483C">
        <w:rPr>
          <w:rFonts w:ascii="Times New Roman" w:hAnsi="Times New Roman" w:cs="Times New Roman"/>
          <w:sz w:val="24"/>
          <w:szCs w:val="24"/>
        </w:rPr>
        <w:t xml:space="preserve"> Flex sensor readings</w:t>
      </w:r>
      <w:r w:rsidR="00202B45">
        <w:rPr>
          <w:rFonts w:ascii="Times New Roman" w:eastAsiaTheme="minorHAnsi" w:hAnsi="Times New Roman" w:cs="Times New Roman"/>
          <w:color w:val="auto"/>
          <w:sz w:val="24"/>
          <w:szCs w:val="24"/>
        </w:rPr>
        <w:tab/>
      </w:r>
      <w:r w:rsidR="00202B45">
        <w:rPr>
          <w:rFonts w:ascii="Times New Roman" w:eastAsiaTheme="minorHAnsi" w:hAnsi="Times New Roman" w:cs="Times New Roman"/>
          <w:color w:val="auto"/>
          <w:sz w:val="24"/>
          <w:szCs w:val="24"/>
        </w:rPr>
        <w:tab/>
        <w:t>12</w:t>
      </w:r>
    </w:p>
    <w:p w14:paraId="7A5F3976" w14:textId="247B3DC0" w:rsidR="000458B9" w:rsidRPr="00CA483C" w:rsidRDefault="000458B9" w:rsidP="000458B9">
      <w:pPr>
        <w:pStyle w:val="ListParagraph"/>
        <w:widowControl/>
        <w:numPr>
          <w:ilvl w:val="1"/>
          <w:numId w:val="19"/>
        </w:numPr>
        <w:tabs>
          <w:tab w:val="right" w:leader="dot" w:pos="9101"/>
          <w:tab w:val="right" w:pos="9288"/>
        </w:tabs>
        <w:spacing w:after="0" w:line="480" w:lineRule="auto"/>
        <w:ind w:left="540" w:hanging="540"/>
        <w:jc w:val="both"/>
        <w:rPr>
          <w:rFonts w:ascii="Times New Roman" w:eastAsiaTheme="minorHAnsi" w:hAnsi="Times New Roman" w:cs="Times New Roman"/>
          <w:color w:val="auto"/>
          <w:sz w:val="24"/>
          <w:szCs w:val="24"/>
        </w:rPr>
      </w:pPr>
      <w:r w:rsidRPr="00CA483C">
        <w:rPr>
          <w:rFonts w:ascii="Times New Roman" w:hAnsi="Times New Roman" w:cs="Times New Roman"/>
          <w:sz w:val="24"/>
          <w:szCs w:val="24"/>
        </w:rPr>
        <w:t xml:space="preserve"> Force sensitive resistor</w:t>
      </w:r>
      <w:r w:rsidR="00202B45">
        <w:rPr>
          <w:rFonts w:ascii="Times New Roman" w:eastAsiaTheme="minorHAnsi" w:hAnsi="Times New Roman" w:cs="Times New Roman"/>
          <w:color w:val="auto"/>
          <w:sz w:val="24"/>
          <w:szCs w:val="24"/>
        </w:rPr>
        <w:tab/>
      </w:r>
      <w:r w:rsidR="00202B45">
        <w:rPr>
          <w:rFonts w:ascii="Times New Roman" w:eastAsiaTheme="minorHAnsi" w:hAnsi="Times New Roman" w:cs="Times New Roman"/>
          <w:color w:val="auto"/>
          <w:sz w:val="24"/>
          <w:szCs w:val="24"/>
        </w:rPr>
        <w:tab/>
        <w:t>13</w:t>
      </w:r>
    </w:p>
    <w:p w14:paraId="322C5250" w14:textId="6B5B0403" w:rsidR="000458B9" w:rsidRPr="00CA483C" w:rsidRDefault="000458B9" w:rsidP="000458B9">
      <w:pPr>
        <w:pStyle w:val="ListParagraph"/>
        <w:widowControl/>
        <w:numPr>
          <w:ilvl w:val="1"/>
          <w:numId w:val="19"/>
        </w:numPr>
        <w:tabs>
          <w:tab w:val="right" w:leader="dot" w:pos="9101"/>
          <w:tab w:val="right" w:pos="9288"/>
        </w:tabs>
        <w:spacing w:after="0" w:line="480" w:lineRule="auto"/>
        <w:ind w:left="540" w:hanging="540"/>
        <w:jc w:val="both"/>
        <w:rPr>
          <w:rFonts w:ascii="Times New Roman" w:eastAsiaTheme="minorHAnsi" w:hAnsi="Times New Roman" w:cs="Times New Roman"/>
          <w:color w:val="auto"/>
          <w:sz w:val="24"/>
          <w:szCs w:val="24"/>
        </w:rPr>
      </w:pPr>
      <w:r w:rsidRPr="00CA483C">
        <w:rPr>
          <w:rFonts w:ascii="Times New Roman" w:hAnsi="Times New Roman" w:cs="Times New Roman"/>
          <w:sz w:val="24"/>
          <w:szCs w:val="24"/>
        </w:rPr>
        <w:t xml:space="preserve"> Arduino Mega</w:t>
      </w:r>
      <w:r w:rsidR="00202B45">
        <w:rPr>
          <w:rFonts w:ascii="Times New Roman" w:eastAsiaTheme="minorHAnsi" w:hAnsi="Times New Roman" w:cs="Times New Roman"/>
          <w:color w:val="auto"/>
          <w:sz w:val="24"/>
          <w:szCs w:val="24"/>
        </w:rPr>
        <w:tab/>
      </w:r>
      <w:r w:rsidR="00202B45">
        <w:rPr>
          <w:rFonts w:ascii="Times New Roman" w:eastAsiaTheme="minorHAnsi" w:hAnsi="Times New Roman" w:cs="Times New Roman"/>
          <w:color w:val="auto"/>
          <w:sz w:val="24"/>
          <w:szCs w:val="24"/>
        </w:rPr>
        <w:tab/>
        <w:t>14</w:t>
      </w:r>
    </w:p>
    <w:p w14:paraId="695E9702" w14:textId="75DB8ED0" w:rsidR="000458B9" w:rsidRDefault="000458B9" w:rsidP="000458B9">
      <w:pPr>
        <w:pStyle w:val="ListParagraph"/>
        <w:widowControl/>
        <w:numPr>
          <w:ilvl w:val="1"/>
          <w:numId w:val="19"/>
        </w:numPr>
        <w:tabs>
          <w:tab w:val="right" w:leader="dot" w:pos="9101"/>
          <w:tab w:val="right" w:pos="9288"/>
        </w:tabs>
        <w:spacing w:after="0" w:line="480" w:lineRule="auto"/>
        <w:ind w:left="540" w:hanging="540"/>
        <w:jc w:val="both"/>
        <w:rPr>
          <w:rFonts w:ascii="Times New Roman" w:hAnsi="Times New Roman" w:cs="Times New Roman"/>
          <w:sz w:val="24"/>
          <w:szCs w:val="24"/>
        </w:rPr>
      </w:pPr>
      <w:r w:rsidRPr="00CA483C">
        <w:rPr>
          <w:rFonts w:ascii="Times New Roman" w:hAnsi="Times New Roman" w:cs="Times New Roman"/>
          <w:sz w:val="24"/>
          <w:szCs w:val="24"/>
        </w:rPr>
        <w:t xml:space="preserve"> Sensor gloves and Arduino board</w:t>
      </w:r>
      <w:r w:rsidR="00202B45">
        <w:rPr>
          <w:rFonts w:ascii="Times New Roman" w:eastAsiaTheme="minorHAnsi" w:hAnsi="Times New Roman" w:cs="Times New Roman"/>
          <w:color w:val="auto"/>
          <w:sz w:val="24"/>
          <w:szCs w:val="24"/>
        </w:rPr>
        <w:tab/>
      </w:r>
      <w:r w:rsidR="00202B45">
        <w:rPr>
          <w:rFonts w:ascii="Times New Roman" w:eastAsiaTheme="minorHAnsi" w:hAnsi="Times New Roman" w:cs="Times New Roman"/>
          <w:color w:val="auto"/>
          <w:sz w:val="24"/>
          <w:szCs w:val="24"/>
        </w:rPr>
        <w:tab/>
        <w:t>15</w:t>
      </w:r>
    </w:p>
    <w:p w14:paraId="6CD420A9" w14:textId="02EBA1E6" w:rsidR="000458B9" w:rsidRDefault="000458B9" w:rsidP="00095551">
      <w:pPr>
        <w:pStyle w:val="ListParagraph"/>
        <w:widowControl/>
        <w:numPr>
          <w:ilvl w:val="1"/>
          <w:numId w:val="19"/>
        </w:numPr>
        <w:tabs>
          <w:tab w:val="right" w:leader="dot" w:pos="9360"/>
        </w:tabs>
        <w:spacing w:after="0" w:line="480" w:lineRule="auto"/>
        <w:ind w:left="540" w:hanging="540"/>
        <w:jc w:val="both"/>
        <w:rPr>
          <w:rFonts w:ascii="Times New Roman" w:hAnsi="Times New Roman" w:cs="Times New Roman"/>
          <w:sz w:val="24"/>
          <w:szCs w:val="24"/>
        </w:rPr>
      </w:pPr>
      <w:r w:rsidRPr="00CA483C">
        <w:rPr>
          <w:rFonts w:ascii="Times New Roman" w:hAnsi="Times New Roman" w:cs="Times New Roman"/>
          <w:sz w:val="24"/>
          <w:szCs w:val="24"/>
        </w:rPr>
        <w:t>Schematic diagram</w:t>
      </w:r>
      <w:r w:rsidR="00095551">
        <w:rPr>
          <w:rFonts w:ascii="Times New Roman" w:hAnsi="Times New Roman" w:cs="Times New Roman"/>
          <w:sz w:val="24"/>
          <w:szCs w:val="24"/>
        </w:rPr>
        <w:tab/>
        <w:t>16</w:t>
      </w:r>
    </w:p>
    <w:p w14:paraId="20F5D3AE" w14:textId="361BA7C5" w:rsidR="000458B9" w:rsidRDefault="000458B9" w:rsidP="00095551">
      <w:pPr>
        <w:pStyle w:val="ListParagraph"/>
        <w:widowControl/>
        <w:numPr>
          <w:ilvl w:val="1"/>
          <w:numId w:val="19"/>
        </w:numPr>
        <w:tabs>
          <w:tab w:val="right" w:leader="dot" w:pos="9360"/>
        </w:tabs>
        <w:spacing w:after="0" w:line="480" w:lineRule="auto"/>
        <w:ind w:left="540" w:hanging="540"/>
        <w:jc w:val="both"/>
        <w:rPr>
          <w:rFonts w:ascii="Times New Roman" w:hAnsi="Times New Roman" w:cs="Times New Roman"/>
          <w:sz w:val="24"/>
          <w:szCs w:val="24"/>
        </w:rPr>
      </w:pPr>
      <w:r w:rsidRPr="00CA483C">
        <w:rPr>
          <w:rFonts w:ascii="Times New Roman" w:hAnsi="Times New Roman" w:cs="Times New Roman"/>
          <w:sz w:val="24"/>
          <w:szCs w:val="24"/>
        </w:rPr>
        <w:t xml:space="preserve">Top level block diagram </w:t>
      </w:r>
      <w:r w:rsidRPr="00CA483C">
        <w:rPr>
          <w:rFonts w:ascii="Times New Roman" w:hAnsi="Times New Roman" w:cs="Times New Roman"/>
          <w:sz w:val="24"/>
          <w:szCs w:val="24"/>
        </w:rPr>
        <w:tab/>
      </w:r>
      <w:r w:rsidR="00095551">
        <w:rPr>
          <w:rFonts w:ascii="Times New Roman" w:hAnsi="Times New Roman" w:cs="Times New Roman"/>
          <w:sz w:val="24"/>
          <w:szCs w:val="24"/>
        </w:rPr>
        <w:t>17</w:t>
      </w:r>
    </w:p>
    <w:p w14:paraId="11C67D6D" w14:textId="1081CFBA" w:rsidR="000458B9" w:rsidRDefault="000458B9" w:rsidP="00095551">
      <w:pPr>
        <w:pStyle w:val="ListParagraph"/>
        <w:widowControl/>
        <w:numPr>
          <w:ilvl w:val="1"/>
          <w:numId w:val="19"/>
        </w:numPr>
        <w:tabs>
          <w:tab w:val="right" w:leader="dot" w:pos="9360"/>
        </w:tabs>
        <w:spacing w:after="0" w:line="480" w:lineRule="auto"/>
        <w:ind w:left="540" w:hanging="540"/>
        <w:jc w:val="both"/>
        <w:rPr>
          <w:rFonts w:ascii="Times New Roman" w:hAnsi="Times New Roman" w:cs="Times New Roman"/>
          <w:sz w:val="24"/>
          <w:szCs w:val="24"/>
        </w:rPr>
      </w:pPr>
      <w:r w:rsidRPr="00CA483C">
        <w:rPr>
          <w:rFonts w:ascii="Times New Roman" w:hAnsi="Times New Roman" w:cs="Times New Roman"/>
          <w:sz w:val="24"/>
          <w:szCs w:val="24"/>
        </w:rPr>
        <w:t xml:space="preserve">PLX-DAQ tool </w:t>
      </w:r>
      <w:r w:rsidRPr="00CA483C">
        <w:rPr>
          <w:rFonts w:ascii="Times New Roman" w:hAnsi="Times New Roman" w:cs="Times New Roman"/>
          <w:sz w:val="24"/>
          <w:szCs w:val="24"/>
        </w:rPr>
        <w:tab/>
      </w:r>
      <w:r w:rsidR="00095551">
        <w:rPr>
          <w:rFonts w:ascii="Times New Roman" w:hAnsi="Times New Roman" w:cs="Times New Roman"/>
          <w:sz w:val="24"/>
          <w:szCs w:val="24"/>
        </w:rPr>
        <w:t>20</w:t>
      </w:r>
    </w:p>
    <w:p w14:paraId="06C66F74" w14:textId="108D0361" w:rsidR="000458B9" w:rsidRDefault="000458B9" w:rsidP="00095551">
      <w:pPr>
        <w:pStyle w:val="ListParagraph"/>
        <w:widowControl/>
        <w:numPr>
          <w:ilvl w:val="1"/>
          <w:numId w:val="19"/>
        </w:numPr>
        <w:tabs>
          <w:tab w:val="right" w:leader="dot" w:pos="9360"/>
        </w:tabs>
        <w:spacing w:after="0" w:line="480" w:lineRule="auto"/>
        <w:ind w:left="540" w:hanging="540"/>
        <w:jc w:val="both"/>
        <w:rPr>
          <w:rFonts w:ascii="Times New Roman" w:hAnsi="Times New Roman" w:cs="Times New Roman"/>
          <w:sz w:val="24"/>
          <w:szCs w:val="24"/>
        </w:rPr>
      </w:pPr>
      <w:r w:rsidRPr="00CA483C">
        <w:rPr>
          <w:rFonts w:ascii="Times New Roman" w:hAnsi="Times New Roman" w:cs="Times New Roman"/>
          <w:sz w:val="24"/>
          <w:szCs w:val="24"/>
        </w:rPr>
        <w:t>Input data readings</w:t>
      </w:r>
      <w:r w:rsidR="00095551">
        <w:rPr>
          <w:rFonts w:ascii="Times New Roman" w:hAnsi="Times New Roman" w:cs="Times New Roman"/>
          <w:sz w:val="24"/>
          <w:szCs w:val="24"/>
        </w:rPr>
        <w:tab/>
        <w:t>21</w:t>
      </w:r>
    </w:p>
    <w:p w14:paraId="05AE791B" w14:textId="558E73F2" w:rsidR="000458B9" w:rsidRPr="00CA483C" w:rsidRDefault="000458B9" w:rsidP="00095551">
      <w:pPr>
        <w:pStyle w:val="ListParagraph"/>
        <w:widowControl/>
        <w:numPr>
          <w:ilvl w:val="1"/>
          <w:numId w:val="19"/>
        </w:numPr>
        <w:tabs>
          <w:tab w:val="right" w:leader="dot" w:pos="9360"/>
        </w:tabs>
        <w:spacing w:after="0" w:line="480" w:lineRule="auto"/>
        <w:ind w:left="540" w:hanging="540"/>
        <w:jc w:val="both"/>
        <w:rPr>
          <w:rFonts w:ascii="Times New Roman" w:hAnsi="Times New Roman" w:cs="Times New Roman"/>
          <w:sz w:val="24"/>
          <w:szCs w:val="24"/>
        </w:rPr>
      </w:pPr>
      <w:r w:rsidRPr="00CA483C">
        <w:rPr>
          <w:rFonts w:ascii="Times New Roman" w:hAnsi="Times New Roman" w:cs="Times New Roman"/>
          <w:sz w:val="24"/>
          <w:szCs w:val="24"/>
        </w:rPr>
        <w:t>Model flow chart</w:t>
      </w:r>
      <w:r w:rsidR="00095551">
        <w:rPr>
          <w:rFonts w:ascii="Times New Roman" w:hAnsi="Times New Roman" w:cs="Times New Roman"/>
          <w:sz w:val="24"/>
          <w:szCs w:val="24"/>
        </w:rPr>
        <w:tab/>
        <w:t>23</w:t>
      </w:r>
    </w:p>
    <w:p w14:paraId="1168AA9F" w14:textId="5B6EAE23" w:rsidR="000458B9" w:rsidRDefault="000458B9" w:rsidP="00095551">
      <w:pPr>
        <w:pStyle w:val="ListParagraph"/>
        <w:widowControl/>
        <w:numPr>
          <w:ilvl w:val="1"/>
          <w:numId w:val="20"/>
        </w:numPr>
        <w:tabs>
          <w:tab w:val="right" w:leader="dot" w:pos="9360"/>
        </w:tabs>
        <w:spacing w:after="0" w:line="480" w:lineRule="auto"/>
        <w:ind w:left="547" w:hanging="547"/>
        <w:jc w:val="both"/>
        <w:rPr>
          <w:rFonts w:ascii="Times New Roman" w:hAnsi="Times New Roman" w:cs="Times New Roman"/>
          <w:sz w:val="24"/>
          <w:szCs w:val="24"/>
        </w:rPr>
      </w:pPr>
      <w:r w:rsidRPr="00CA483C">
        <w:rPr>
          <w:rFonts w:ascii="Times New Roman" w:hAnsi="Times New Roman" w:cs="Times New Roman"/>
          <w:sz w:val="24"/>
          <w:szCs w:val="24"/>
        </w:rPr>
        <w:lastRenderedPageBreak/>
        <w:t>Console print when we connect device with computer and run the module</w:t>
      </w:r>
      <w:r w:rsidR="00095551">
        <w:rPr>
          <w:rFonts w:ascii="Times New Roman" w:hAnsi="Times New Roman" w:cs="Times New Roman"/>
          <w:sz w:val="24"/>
          <w:szCs w:val="24"/>
        </w:rPr>
        <w:tab/>
        <w:t>41</w:t>
      </w:r>
    </w:p>
    <w:p w14:paraId="776656DF" w14:textId="03ABD453" w:rsidR="000458B9" w:rsidRDefault="000458B9" w:rsidP="00095551">
      <w:pPr>
        <w:pStyle w:val="ListParagraph"/>
        <w:widowControl/>
        <w:numPr>
          <w:ilvl w:val="1"/>
          <w:numId w:val="20"/>
        </w:numPr>
        <w:tabs>
          <w:tab w:val="right" w:leader="dot" w:pos="9360"/>
        </w:tabs>
        <w:spacing w:after="0" w:line="480" w:lineRule="auto"/>
        <w:ind w:left="547" w:hanging="547"/>
        <w:jc w:val="both"/>
        <w:rPr>
          <w:rFonts w:ascii="Times New Roman" w:hAnsi="Times New Roman" w:cs="Times New Roman"/>
          <w:sz w:val="24"/>
          <w:szCs w:val="24"/>
        </w:rPr>
      </w:pPr>
      <w:r w:rsidRPr="00CA483C">
        <w:rPr>
          <w:rFonts w:ascii="Times New Roman" w:hAnsi="Times New Roman" w:cs="Times New Roman"/>
          <w:sz w:val="24"/>
          <w:szCs w:val="24"/>
        </w:rPr>
        <w:t>Console print of input data and prediction algorithm</w:t>
      </w:r>
      <w:r w:rsidR="00095551">
        <w:rPr>
          <w:rFonts w:ascii="Times New Roman" w:hAnsi="Times New Roman" w:cs="Times New Roman"/>
          <w:sz w:val="24"/>
          <w:szCs w:val="24"/>
        </w:rPr>
        <w:tab/>
        <w:t>41</w:t>
      </w:r>
    </w:p>
    <w:p w14:paraId="2C1FA34C" w14:textId="197AFC23" w:rsidR="000458B9" w:rsidRDefault="000458B9" w:rsidP="00095551">
      <w:pPr>
        <w:pStyle w:val="ListParagraph"/>
        <w:widowControl/>
        <w:numPr>
          <w:ilvl w:val="1"/>
          <w:numId w:val="20"/>
        </w:numPr>
        <w:tabs>
          <w:tab w:val="right" w:leader="dot" w:pos="9360"/>
        </w:tabs>
        <w:spacing w:after="0" w:line="480" w:lineRule="auto"/>
        <w:ind w:left="547" w:hanging="547"/>
        <w:jc w:val="both"/>
        <w:rPr>
          <w:rFonts w:ascii="Times New Roman" w:hAnsi="Times New Roman" w:cs="Times New Roman"/>
          <w:sz w:val="24"/>
          <w:szCs w:val="24"/>
        </w:rPr>
      </w:pPr>
      <w:r w:rsidRPr="00CA483C">
        <w:rPr>
          <w:rFonts w:ascii="Times New Roman" w:hAnsi="Times New Roman" w:cs="Times New Roman"/>
          <w:sz w:val="24"/>
          <w:szCs w:val="24"/>
        </w:rPr>
        <w:t>Console print for second key input</w:t>
      </w:r>
      <w:r w:rsidR="00095551">
        <w:rPr>
          <w:rFonts w:ascii="Times New Roman" w:hAnsi="Times New Roman" w:cs="Times New Roman"/>
          <w:sz w:val="24"/>
          <w:szCs w:val="24"/>
        </w:rPr>
        <w:tab/>
        <w:t>42</w:t>
      </w:r>
    </w:p>
    <w:p w14:paraId="54C85EDE" w14:textId="495BBDBD" w:rsidR="000458B9" w:rsidRDefault="000458B9" w:rsidP="00095551">
      <w:pPr>
        <w:pStyle w:val="ListParagraph"/>
        <w:widowControl/>
        <w:numPr>
          <w:ilvl w:val="1"/>
          <w:numId w:val="20"/>
        </w:numPr>
        <w:tabs>
          <w:tab w:val="right" w:leader="dot" w:pos="9360"/>
        </w:tabs>
        <w:spacing w:after="0" w:line="480" w:lineRule="auto"/>
        <w:ind w:left="547" w:hanging="547"/>
        <w:jc w:val="both"/>
        <w:rPr>
          <w:rFonts w:ascii="Times New Roman" w:hAnsi="Times New Roman" w:cs="Times New Roman"/>
          <w:sz w:val="24"/>
          <w:szCs w:val="24"/>
        </w:rPr>
      </w:pPr>
      <w:r w:rsidRPr="00CA483C">
        <w:rPr>
          <w:rFonts w:ascii="Times New Roman" w:hAnsi="Times New Roman" w:cs="Times New Roman"/>
          <w:sz w:val="24"/>
          <w:szCs w:val="24"/>
        </w:rPr>
        <w:t>Console print for third input</w:t>
      </w:r>
      <w:r w:rsidR="00095551">
        <w:rPr>
          <w:rFonts w:ascii="Times New Roman" w:hAnsi="Times New Roman" w:cs="Times New Roman"/>
          <w:sz w:val="24"/>
          <w:szCs w:val="24"/>
        </w:rPr>
        <w:tab/>
        <w:t>42</w:t>
      </w:r>
    </w:p>
    <w:p w14:paraId="25EC56B2" w14:textId="60A724A6" w:rsidR="000458B9" w:rsidRDefault="000458B9" w:rsidP="00095551">
      <w:pPr>
        <w:pStyle w:val="ListParagraph"/>
        <w:widowControl/>
        <w:numPr>
          <w:ilvl w:val="1"/>
          <w:numId w:val="20"/>
        </w:numPr>
        <w:tabs>
          <w:tab w:val="right" w:leader="dot" w:pos="9360"/>
        </w:tabs>
        <w:spacing w:after="0" w:line="480" w:lineRule="auto"/>
        <w:ind w:left="547" w:hanging="547"/>
        <w:jc w:val="both"/>
        <w:rPr>
          <w:rFonts w:ascii="Times New Roman" w:hAnsi="Times New Roman" w:cs="Times New Roman"/>
          <w:sz w:val="24"/>
          <w:szCs w:val="24"/>
        </w:rPr>
      </w:pPr>
      <w:r w:rsidRPr="00CA483C">
        <w:rPr>
          <w:rFonts w:ascii="Times New Roman" w:hAnsi="Times New Roman" w:cs="Times New Roman"/>
          <w:sz w:val="24"/>
          <w:szCs w:val="24"/>
        </w:rPr>
        <w:t>Console print for forth input</w:t>
      </w:r>
      <w:r w:rsidR="00095551">
        <w:rPr>
          <w:rFonts w:ascii="Times New Roman" w:hAnsi="Times New Roman" w:cs="Times New Roman"/>
          <w:sz w:val="24"/>
          <w:szCs w:val="24"/>
        </w:rPr>
        <w:tab/>
        <w:t>43</w:t>
      </w:r>
    </w:p>
    <w:p w14:paraId="76C6C1A7" w14:textId="2268163C" w:rsidR="000458B9" w:rsidRDefault="000458B9" w:rsidP="00095551">
      <w:pPr>
        <w:pStyle w:val="ListParagraph"/>
        <w:widowControl/>
        <w:numPr>
          <w:ilvl w:val="1"/>
          <w:numId w:val="20"/>
        </w:numPr>
        <w:tabs>
          <w:tab w:val="right" w:leader="dot" w:pos="9360"/>
        </w:tabs>
        <w:spacing w:after="0" w:line="480" w:lineRule="auto"/>
        <w:ind w:left="547" w:hanging="547"/>
        <w:jc w:val="both"/>
        <w:rPr>
          <w:rFonts w:ascii="Times New Roman" w:hAnsi="Times New Roman" w:cs="Times New Roman"/>
          <w:sz w:val="24"/>
          <w:szCs w:val="24"/>
        </w:rPr>
      </w:pPr>
      <w:r w:rsidRPr="00CA483C">
        <w:rPr>
          <w:rFonts w:ascii="Times New Roman" w:hAnsi="Times New Roman" w:cs="Times New Roman"/>
          <w:sz w:val="24"/>
          <w:szCs w:val="24"/>
        </w:rPr>
        <w:t>Word confirmation process</w:t>
      </w:r>
      <w:r w:rsidR="00095551">
        <w:rPr>
          <w:rFonts w:ascii="Times New Roman" w:hAnsi="Times New Roman" w:cs="Times New Roman"/>
          <w:sz w:val="24"/>
          <w:szCs w:val="24"/>
        </w:rPr>
        <w:tab/>
        <w:t>43</w:t>
      </w:r>
    </w:p>
    <w:p w14:paraId="42001F73" w14:textId="3C50F69A" w:rsidR="000458B9" w:rsidRDefault="000458B9" w:rsidP="00095551">
      <w:pPr>
        <w:pStyle w:val="ListParagraph"/>
        <w:widowControl/>
        <w:numPr>
          <w:ilvl w:val="1"/>
          <w:numId w:val="20"/>
        </w:numPr>
        <w:tabs>
          <w:tab w:val="right" w:leader="dot" w:pos="9360"/>
        </w:tabs>
        <w:spacing w:after="0" w:line="480" w:lineRule="auto"/>
        <w:ind w:left="547" w:hanging="547"/>
        <w:jc w:val="both"/>
        <w:rPr>
          <w:rFonts w:ascii="Times New Roman" w:hAnsi="Times New Roman" w:cs="Times New Roman"/>
          <w:sz w:val="24"/>
          <w:szCs w:val="24"/>
        </w:rPr>
      </w:pPr>
      <w:r w:rsidRPr="00CA483C">
        <w:rPr>
          <w:rFonts w:ascii="Times New Roman" w:hAnsi="Times New Roman" w:cs="Times New Roman"/>
          <w:sz w:val="24"/>
          <w:szCs w:val="24"/>
        </w:rPr>
        <w:t>Console print for fifth input</w:t>
      </w:r>
      <w:r w:rsidR="00095551">
        <w:rPr>
          <w:rFonts w:ascii="Times New Roman" w:hAnsi="Times New Roman" w:cs="Times New Roman"/>
          <w:sz w:val="24"/>
          <w:szCs w:val="24"/>
        </w:rPr>
        <w:tab/>
        <w:t>44</w:t>
      </w:r>
    </w:p>
    <w:p w14:paraId="19C35B51" w14:textId="5077EE15" w:rsidR="000458B9" w:rsidRDefault="000458B9" w:rsidP="00095551">
      <w:pPr>
        <w:pStyle w:val="ListParagraph"/>
        <w:widowControl/>
        <w:numPr>
          <w:ilvl w:val="1"/>
          <w:numId w:val="20"/>
        </w:numPr>
        <w:tabs>
          <w:tab w:val="right" w:leader="dot" w:pos="9360"/>
        </w:tabs>
        <w:spacing w:after="0" w:line="480" w:lineRule="auto"/>
        <w:ind w:left="547" w:hanging="547"/>
        <w:jc w:val="both"/>
        <w:rPr>
          <w:rFonts w:ascii="Times New Roman" w:hAnsi="Times New Roman" w:cs="Times New Roman"/>
          <w:sz w:val="24"/>
          <w:szCs w:val="24"/>
        </w:rPr>
      </w:pPr>
      <w:r w:rsidRPr="00CA483C">
        <w:rPr>
          <w:rFonts w:ascii="Times New Roman" w:hAnsi="Times New Roman" w:cs="Times New Roman"/>
          <w:sz w:val="24"/>
          <w:szCs w:val="24"/>
        </w:rPr>
        <w:t>Console print for sixth input</w:t>
      </w:r>
      <w:r w:rsidR="00095551">
        <w:rPr>
          <w:rFonts w:ascii="Times New Roman" w:hAnsi="Times New Roman" w:cs="Times New Roman"/>
          <w:sz w:val="24"/>
          <w:szCs w:val="24"/>
        </w:rPr>
        <w:tab/>
        <w:t>44</w:t>
      </w:r>
    </w:p>
    <w:p w14:paraId="7692F269" w14:textId="0FB7E359" w:rsidR="000458B9" w:rsidRDefault="000458B9" w:rsidP="00095551">
      <w:pPr>
        <w:pStyle w:val="ListParagraph"/>
        <w:widowControl/>
        <w:numPr>
          <w:ilvl w:val="1"/>
          <w:numId w:val="20"/>
        </w:numPr>
        <w:tabs>
          <w:tab w:val="right" w:leader="dot" w:pos="9360"/>
        </w:tabs>
        <w:spacing w:after="0" w:line="480" w:lineRule="auto"/>
        <w:ind w:left="547" w:hanging="547"/>
        <w:jc w:val="both"/>
        <w:rPr>
          <w:rFonts w:ascii="Times New Roman" w:hAnsi="Times New Roman" w:cs="Times New Roman"/>
          <w:sz w:val="24"/>
          <w:szCs w:val="24"/>
        </w:rPr>
      </w:pPr>
      <w:r w:rsidRPr="00CA483C">
        <w:rPr>
          <w:rFonts w:ascii="Times New Roman" w:hAnsi="Times New Roman" w:cs="Times New Roman"/>
          <w:sz w:val="24"/>
          <w:szCs w:val="24"/>
        </w:rPr>
        <w:t>Console print for seventh input</w:t>
      </w:r>
      <w:r w:rsidR="00095551">
        <w:rPr>
          <w:rFonts w:ascii="Times New Roman" w:hAnsi="Times New Roman" w:cs="Times New Roman"/>
          <w:sz w:val="24"/>
          <w:szCs w:val="24"/>
        </w:rPr>
        <w:tab/>
        <w:t>45</w:t>
      </w:r>
    </w:p>
    <w:p w14:paraId="7E6AAAFD" w14:textId="6BE989C6" w:rsidR="000458B9" w:rsidRDefault="000458B9" w:rsidP="00095551">
      <w:pPr>
        <w:pStyle w:val="ListParagraph"/>
        <w:widowControl/>
        <w:numPr>
          <w:ilvl w:val="1"/>
          <w:numId w:val="20"/>
        </w:numPr>
        <w:tabs>
          <w:tab w:val="right" w:leader="dot" w:pos="9360"/>
        </w:tabs>
        <w:spacing w:after="0" w:line="480" w:lineRule="auto"/>
        <w:ind w:left="547" w:hanging="547"/>
        <w:jc w:val="both"/>
        <w:rPr>
          <w:rFonts w:ascii="Times New Roman" w:hAnsi="Times New Roman" w:cs="Times New Roman"/>
          <w:sz w:val="24"/>
          <w:szCs w:val="24"/>
        </w:rPr>
      </w:pPr>
      <w:r w:rsidRPr="00CA483C">
        <w:rPr>
          <w:rFonts w:ascii="Times New Roman" w:hAnsi="Times New Roman" w:cs="Times New Roman"/>
          <w:sz w:val="24"/>
          <w:szCs w:val="24"/>
        </w:rPr>
        <w:t>Console print for eighth input</w:t>
      </w:r>
      <w:r w:rsidR="00095551">
        <w:rPr>
          <w:rFonts w:ascii="Times New Roman" w:hAnsi="Times New Roman" w:cs="Times New Roman"/>
          <w:sz w:val="24"/>
          <w:szCs w:val="24"/>
        </w:rPr>
        <w:tab/>
        <w:t>45</w:t>
      </w:r>
    </w:p>
    <w:p w14:paraId="5D2EAE0F" w14:textId="7495082C" w:rsidR="000458B9" w:rsidRDefault="000458B9" w:rsidP="00095551">
      <w:pPr>
        <w:pStyle w:val="ListParagraph"/>
        <w:widowControl/>
        <w:numPr>
          <w:ilvl w:val="1"/>
          <w:numId w:val="20"/>
        </w:numPr>
        <w:tabs>
          <w:tab w:val="right" w:leader="dot" w:pos="9360"/>
        </w:tabs>
        <w:spacing w:after="0" w:line="480" w:lineRule="auto"/>
        <w:ind w:left="547" w:hanging="547"/>
        <w:jc w:val="both"/>
        <w:rPr>
          <w:rFonts w:ascii="Times New Roman" w:hAnsi="Times New Roman" w:cs="Times New Roman"/>
          <w:sz w:val="24"/>
          <w:szCs w:val="24"/>
        </w:rPr>
      </w:pPr>
      <w:r w:rsidRPr="00CA483C">
        <w:rPr>
          <w:rFonts w:ascii="Times New Roman" w:hAnsi="Times New Roman" w:cs="Times New Roman"/>
          <w:sz w:val="24"/>
          <w:szCs w:val="24"/>
        </w:rPr>
        <w:t>Console print for word length confirmation process</w:t>
      </w:r>
      <w:r w:rsidR="00095551">
        <w:rPr>
          <w:rFonts w:ascii="Times New Roman" w:hAnsi="Times New Roman" w:cs="Times New Roman"/>
          <w:sz w:val="24"/>
          <w:szCs w:val="24"/>
        </w:rPr>
        <w:tab/>
        <w:t>46</w:t>
      </w:r>
    </w:p>
    <w:p w14:paraId="62D862EB" w14:textId="11ED8C4A" w:rsidR="000458B9" w:rsidRDefault="000458B9" w:rsidP="00095551">
      <w:pPr>
        <w:pStyle w:val="ListParagraph"/>
        <w:widowControl/>
        <w:numPr>
          <w:ilvl w:val="1"/>
          <w:numId w:val="20"/>
        </w:numPr>
        <w:tabs>
          <w:tab w:val="right" w:leader="dot" w:pos="9360"/>
        </w:tabs>
        <w:spacing w:after="0" w:line="480" w:lineRule="auto"/>
        <w:ind w:left="547" w:hanging="547"/>
        <w:jc w:val="both"/>
        <w:rPr>
          <w:rFonts w:ascii="Times New Roman" w:hAnsi="Times New Roman" w:cs="Times New Roman"/>
          <w:sz w:val="24"/>
          <w:szCs w:val="24"/>
        </w:rPr>
      </w:pPr>
      <w:r w:rsidRPr="00CA483C">
        <w:rPr>
          <w:rFonts w:ascii="Times New Roman" w:hAnsi="Times New Roman" w:cs="Times New Roman"/>
          <w:sz w:val="24"/>
          <w:szCs w:val="24"/>
        </w:rPr>
        <w:t>Console print for word prediction process</w:t>
      </w:r>
      <w:r w:rsidR="00095551">
        <w:rPr>
          <w:rFonts w:ascii="Times New Roman" w:hAnsi="Times New Roman" w:cs="Times New Roman"/>
          <w:sz w:val="24"/>
          <w:szCs w:val="24"/>
        </w:rPr>
        <w:tab/>
        <w:t>46</w:t>
      </w:r>
    </w:p>
    <w:p w14:paraId="2257B9AC" w14:textId="77777777" w:rsidR="000458B9" w:rsidRPr="00CA483C" w:rsidRDefault="000458B9" w:rsidP="000458B9">
      <w:pPr>
        <w:tabs>
          <w:tab w:val="right" w:leader="dot" w:pos="9101"/>
          <w:tab w:val="right" w:pos="9288"/>
        </w:tabs>
        <w:spacing w:after="0" w:line="240" w:lineRule="auto"/>
        <w:rPr>
          <w:rFonts w:ascii="Times New Roman" w:eastAsia="SimSun" w:hAnsi="Times New Roman" w:cs="Times New Roman"/>
          <w:bCs/>
          <w:sz w:val="24"/>
          <w:szCs w:val="24"/>
          <w:lang w:eastAsia="zh-CN"/>
        </w:rPr>
      </w:pPr>
    </w:p>
    <w:p w14:paraId="46533299" w14:textId="77777777" w:rsidR="00BD3817" w:rsidRDefault="00BD3817">
      <w:r>
        <w:br w:type="page"/>
      </w:r>
    </w:p>
    <w:p w14:paraId="2D108A3A" w14:textId="77777777" w:rsidR="00BD3817" w:rsidRPr="00762F39" w:rsidRDefault="00BD3817" w:rsidP="00BD3817">
      <w:pPr>
        <w:spacing w:after="0" w:line="480" w:lineRule="auto"/>
        <w:jc w:val="center"/>
        <w:rPr>
          <w:rFonts w:ascii="Times New Roman" w:eastAsia="Times New Roman" w:hAnsi="Times New Roman" w:cs="Times New Roman"/>
          <w:b/>
          <w:sz w:val="24"/>
          <w:szCs w:val="24"/>
        </w:rPr>
      </w:pPr>
      <w:r w:rsidRPr="00762F39">
        <w:rPr>
          <w:rFonts w:ascii="Times New Roman" w:eastAsia="Times New Roman" w:hAnsi="Times New Roman" w:cs="Times New Roman"/>
          <w:b/>
          <w:sz w:val="24"/>
          <w:szCs w:val="24"/>
        </w:rPr>
        <w:lastRenderedPageBreak/>
        <w:t>LIST OF ABBREVIATIONS</w:t>
      </w:r>
    </w:p>
    <w:tbl>
      <w:tblPr>
        <w:tblW w:w="9540" w:type="dxa"/>
        <w:tblCellMar>
          <w:top w:w="15" w:type="dxa"/>
          <w:bottom w:w="15" w:type="dxa"/>
        </w:tblCellMar>
        <w:tblLook w:val="04A0" w:firstRow="1" w:lastRow="0" w:firstColumn="1" w:lastColumn="0" w:noHBand="0" w:noVBand="1"/>
      </w:tblPr>
      <w:tblGrid>
        <w:gridCol w:w="2790"/>
        <w:gridCol w:w="6750"/>
      </w:tblGrid>
      <w:tr w:rsidR="00BD3817" w:rsidRPr="00762F39" w14:paraId="0651CB89" w14:textId="77777777" w:rsidTr="004C6BB2">
        <w:trPr>
          <w:trHeight w:val="350"/>
        </w:trPr>
        <w:tc>
          <w:tcPr>
            <w:tcW w:w="2790" w:type="dxa"/>
            <w:tcBorders>
              <w:top w:val="nil"/>
              <w:left w:val="nil"/>
              <w:bottom w:val="nil"/>
              <w:right w:val="nil"/>
            </w:tcBorders>
            <w:vAlign w:val="bottom"/>
            <w:hideMark/>
          </w:tcPr>
          <w:p w14:paraId="6E93A590"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IMU</w:t>
            </w:r>
          </w:p>
        </w:tc>
        <w:tc>
          <w:tcPr>
            <w:tcW w:w="6750" w:type="dxa"/>
            <w:tcBorders>
              <w:top w:val="nil"/>
              <w:left w:val="nil"/>
              <w:bottom w:val="nil"/>
              <w:right w:val="nil"/>
            </w:tcBorders>
            <w:vAlign w:val="bottom"/>
            <w:hideMark/>
          </w:tcPr>
          <w:p w14:paraId="314384FE"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Inertial Measurement Unit</w:t>
            </w:r>
          </w:p>
        </w:tc>
      </w:tr>
      <w:tr w:rsidR="00BD3817" w:rsidRPr="00762F39" w14:paraId="274687E2" w14:textId="77777777" w:rsidTr="004C6BB2">
        <w:trPr>
          <w:trHeight w:val="350"/>
        </w:trPr>
        <w:tc>
          <w:tcPr>
            <w:tcW w:w="2790" w:type="dxa"/>
            <w:tcBorders>
              <w:top w:val="nil"/>
              <w:left w:val="nil"/>
              <w:bottom w:val="nil"/>
              <w:right w:val="nil"/>
            </w:tcBorders>
            <w:vAlign w:val="bottom"/>
            <w:hideMark/>
          </w:tcPr>
          <w:p w14:paraId="0AF9F049"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AIRtouch</w:t>
            </w:r>
          </w:p>
        </w:tc>
        <w:tc>
          <w:tcPr>
            <w:tcW w:w="6750" w:type="dxa"/>
            <w:tcBorders>
              <w:top w:val="nil"/>
              <w:left w:val="nil"/>
              <w:bottom w:val="nil"/>
              <w:right w:val="nil"/>
            </w:tcBorders>
            <w:vAlign w:val="bottom"/>
            <w:hideMark/>
          </w:tcPr>
          <w:p w14:paraId="3183C5C3" w14:textId="5BD6F50C" w:rsidR="00BD3817" w:rsidRPr="00762F39" w:rsidRDefault="00E011E1" w:rsidP="004C6B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Artificial, </w:t>
            </w:r>
            <w:r w:rsidR="00BD3817" w:rsidRPr="00762F39">
              <w:rPr>
                <w:rFonts w:ascii="Times New Roman" w:eastAsia="Times New Roman" w:hAnsi="Times New Roman" w:cs="Times New Roman"/>
                <w:sz w:val="24"/>
                <w:szCs w:val="24"/>
              </w:rPr>
              <w:t>Remote touch keyboard</w:t>
            </w:r>
          </w:p>
        </w:tc>
      </w:tr>
      <w:tr w:rsidR="00BD3817" w:rsidRPr="00762F39" w14:paraId="134022C6" w14:textId="77777777" w:rsidTr="004C6BB2">
        <w:trPr>
          <w:trHeight w:val="350"/>
        </w:trPr>
        <w:tc>
          <w:tcPr>
            <w:tcW w:w="2790" w:type="dxa"/>
            <w:tcBorders>
              <w:top w:val="nil"/>
              <w:left w:val="nil"/>
              <w:bottom w:val="nil"/>
              <w:right w:val="nil"/>
            </w:tcBorders>
            <w:vAlign w:val="bottom"/>
            <w:hideMark/>
          </w:tcPr>
          <w:p w14:paraId="57D7ABDD"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USB</w:t>
            </w:r>
          </w:p>
        </w:tc>
        <w:tc>
          <w:tcPr>
            <w:tcW w:w="6750" w:type="dxa"/>
            <w:tcBorders>
              <w:top w:val="nil"/>
              <w:left w:val="nil"/>
              <w:bottom w:val="nil"/>
              <w:right w:val="nil"/>
            </w:tcBorders>
            <w:vAlign w:val="bottom"/>
            <w:hideMark/>
          </w:tcPr>
          <w:p w14:paraId="07E9110F"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Universal Serial Bus</w:t>
            </w:r>
          </w:p>
        </w:tc>
      </w:tr>
      <w:tr w:rsidR="00BD3817" w:rsidRPr="00762F39" w14:paraId="3909EAEF" w14:textId="77777777" w:rsidTr="004C6BB2">
        <w:trPr>
          <w:trHeight w:val="350"/>
        </w:trPr>
        <w:tc>
          <w:tcPr>
            <w:tcW w:w="2790" w:type="dxa"/>
            <w:tcBorders>
              <w:top w:val="nil"/>
              <w:left w:val="nil"/>
              <w:bottom w:val="nil"/>
              <w:right w:val="nil"/>
            </w:tcBorders>
            <w:vAlign w:val="bottom"/>
            <w:hideMark/>
          </w:tcPr>
          <w:p w14:paraId="1E82D3DC"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MSP430</w:t>
            </w:r>
          </w:p>
        </w:tc>
        <w:tc>
          <w:tcPr>
            <w:tcW w:w="6750" w:type="dxa"/>
            <w:tcBorders>
              <w:top w:val="nil"/>
              <w:left w:val="nil"/>
              <w:bottom w:val="nil"/>
              <w:right w:val="nil"/>
            </w:tcBorders>
            <w:vAlign w:val="bottom"/>
            <w:hideMark/>
          </w:tcPr>
          <w:p w14:paraId="1C064ECE"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Mixed Signal Processor 430</w:t>
            </w:r>
          </w:p>
        </w:tc>
      </w:tr>
      <w:tr w:rsidR="00BD3817" w:rsidRPr="00762F39" w14:paraId="5E3C3C42" w14:textId="77777777" w:rsidTr="004C6BB2">
        <w:trPr>
          <w:trHeight w:val="350"/>
        </w:trPr>
        <w:tc>
          <w:tcPr>
            <w:tcW w:w="2790" w:type="dxa"/>
            <w:tcBorders>
              <w:top w:val="nil"/>
              <w:left w:val="nil"/>
              <w:bottom w:val="nil"/>
              <w:right w:val="nil"/>
            </w:tcBorders>
            <w:vAlign w:val="bottom"/>
            <w:hideMark/>
          </w:tcPr>
          <w:p w14:paraId="4C86B235"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FSR</w:t>
            </w:r>
          </w:p>
        </w:tc>
        <w:tc>
          <w:tcPr>
            <w:tcW w:w="6750" w:type="dxa"/>
            <w:tcBorders>
              <w:top w:val="nil"/>
              <w:left w:val="nil"/>
              <w:bottom w:val="nil"/>
              <w:right w:val="nil"/>
            </w:tcBorders>
            <w:vAlign w:val="bottom"/>
            <w:hideMark/>
          </w:tcPr>
          <w:p w14:paraId="666F7DDC"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Force Sensitive Resister</w:t>
            </w:r>
          </w:p>
        </w:tc>
      </w:tr>
      <w:tr w:rsidR="00BD3817" w:rsidRPr="00762F39" w14:paraId="0FF1FD78" w14:textId="77777777" w:rsidTr="004C6BB2">
        <w:trPr>
          <w:trHeight w:val="350"/>
        </w:trPr>
        <w:tc>
          <w:tcPr>
            <w:tcW w:w="2790" w:type="dxa"/>
            <w:tcBorders>
              <w:top w:val="nil"/>
              <w:left w:val="nil"/>
              <w:bottom w:val="nil"/>
              <w:right w:val="nil"/>
            </w:tcBorders>
            <w:vAlign w:val="bottom"/>
            <w:hideMark/>
          </w:tcPr>
          <w:p w14:paraId="47E099ED"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PCB</w:t>
            </w:r>
          </w:p>
        </w:tc>
        <w:tc>
          <w:tcPr>
            <w:tcW w:w="6750" w:type="dxa"/>
            <w:tcBorders>
              <w:top w:val="nil"/>
              <w:left w:val="nil"/>
              <w:bottom w:val="nil"/>
              <w:right w:val="nil"/>
            </w:tcBorders>
            <w:vAlign w:val="bottom"/>
            <w:hideMark/>
          </w:tcPr>
          <w:p w14:paraId="0E7DECCC"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Printed Circuit Board</w:t>
            </w:r>
          </w:p>
        </w:tc>
      </w:tr>
      <w:tr w:rsidR="00BD3817" w:rsidRPr="00762F39" w14:paraId="58613860" w14:textId="77777777" w:rsidTr="004C6BB2">
        <w:trPr>
          <w:trHeight w:val="350"/>
        </w:trPr>
        <w:tc>
          <w:tcPr>
            <w:tcW w:w="2790" w:type="dxa"/>
            <w:tcBorders>
              <w:top w:val="nil"/>
              <w:left w:val="nil"/>
              <w:bottom w:val="nil"/>
              <w:right w:val="nil"/>
            </w:tcBorders>
            <w:vAlign w:val="bottom"/>
            <w:hideMark/>
          </w:tcPr>
          <w:p w14:paraId="51959047"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UART</w:t>
            </w:r>
          </w:p>
        </w:tc>
        <w:tc>
          <w:tcPr>
            <w:tcW w:w="6750" w:type="dxa"/>
            <w:tcBorders>
              <w:top w:val="nil"/>
              <w:left w:val="nil"/>
              <w:bottom w:val="nil"/>
              <w:right w:val="nil"/>
            </w:tcBorders>
            <w:vAlign w:val="bottom"/>
            <w:hideMark/>
          </w:tcPr>
          <w:p w14:paraId="71CCC9A8"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Universal Asynchronous Receive Transmit protocol</w:t>
            </w:r>
          </w:p>
        </w:tc>
      </w:tr>
      <w:tr w:rsidR="00BD3817" w:rsidRPr="00762F39" w14:paraId="337E314A" w14:textId="77777777" w:rsidTr="004C6BB2">
        <w:trPr>
          <w:trHeight w:val="350"/>
        </w:trPr>
        <w:tc>
          <w:tcPr>
            <w:tcW w:w="2790" w:type="dxa"/>
            <w:tcBorders>
              <w:top w:val="nil"/>
              <w:left w:val="nil"/>
              <w:bottom w:val="nil"/>
              <w:right w:val="nil"/>
            </w:tcBorders>
            <w:vAlign w:val="bottom"/>
            <w:hideMark/>
          </w:tcPr>
          <w:p w14:paraId="24BCAEF1"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PWM</w:t>
            </w:r>
          </w:p>
        </w:tc>
        <w:tc>
          <w:tcPr>
            <w:tcW w:w="6750" w:type="dxa"/>
            <w:tcBorders>
              <w:top w:val="nil"/>
              <w:left w:val="nil"/>
              <w:bottom w:val="nil"/>
              <w:right w:val="nil"/>
            </w:tcBorders>
            <w:vAlign w:val="bottom"/>
            <w:hideMark/>
          </w:tcPr>
          <w:p w14:paraId="759014E3"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Pulse Width Modulation</w:t>
            </w:r>
          </w:p>
        </w:tc>
      </w:tr>
      <w:tr w:rsidR="00BD3817" w:rsidRPr="00762F39" w14:paraId="529FE991" w14:textId="77777777" w:rsidTr="004C6BB2">
        <w:trPr>
          <w:trHeight w:val="350"/>
        </w:trPr>
        <w:tc>
          <w:tcPr>
            <w:tcW w:w="2790" w:type="dxa"/>
            <w:tcBorders>
              <w:top w:val="nil"/>
              <w:left w:val="nil"/>
              <w:bottom w:val="nil"/>
              <w:right w:val="nil"/>
            </w:tcBorders>
            <w:vAlign w:val="bottom"/>
            <w:hideMark/>
          </w:tcPr>
          <w:p w14:paraId="0B35C239"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TL</w:t>
            </w:r>
          </w:p>
        </w:tc>
        <w:tc>
          <w:tcPr>
            <w:tcW w:w="6750" w:type="dxa"/>
            <w:tcBorders>
              <w:top w:val="nil"/>
              <w:left w:val="nil"/>
              <w:bottom w:val="nil"/>
              <w:right w:val="nil"/>
            </w:tcBorders>
            <w:vAlign w:val="bottom"/>
            <w:hideMark/>
          </w:tcPr>
          <w:p w14:paraId="2868AC1F"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Left Thumb</w:t>
            </w:r>
          </w:p>
        </w:tc>
      </w:tr>
      <w:tr w:rsidR="00BD3817" w:rsidRPr="00762F39" w14:paraId="1A2623AA" w14:textId="77777777" w:rsidTr="004C6BB2">
        <w:trPr>
          <w:trHeight w:val="350"/>
        </w:trPr>
        <w:tc>
          <w:tcPr>
            <w:tcW w:w="2790" w:type="dxa"/>
            <w:tcBorders>
              <w:top w:val="nil"/>
              <w:left w:val="nil"/>
              <w:bottom w:val="nil"/>
              <w:right w:val="nil"/>
            </w:tcBorders>
            <w:vAlign w:val="bottom"/>
            <w:hideMark/>
          </w:tcPr>
          <w:p w14:paraId="5BD04461"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TR</w:t>
            </w:r>
          </w:p>
        </w:tc>
        <w:tc>
          <w:tcPr>
            <w:tcW w:w="6750" w:type="dxa"/>
            <w:tcBorders>
              <w:top w:val="nil"/>
              <w:left w:val="nil"/>
              <w:bottom w:val="nil"/>
              <w:right w:val="nil"/>
            </w:tcBorders>
            <w:vAlign w:val="bottom"/>
            <w:hideMark/>
          </w:tcPr>
          <w:p w14:paraId="5FDC1BDF"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Right Thumb</w:t>
            </w:r>
          </w:p>
        </w:tc>
      </w:tr>
      <w:tr w:rsidR="00BD3817" w:rsidRPr="00762F39" w14:paraId="650209A4" w14:textId="77777777" w:rsidTr="004C6BB2">
        <w:trPr>
          <w:trHeight w:val="350"/>
        </w:trPr>
        <w:tc>
          <w:tcPr>
            <w:tcW w:w="2790" w:type="dxa"/>
            <w:tcBorders>
              <w:top w:val="nil"/>
              <w:left w:val="nil"/>
              <w:bottom w:val="nil"/>
              <w:right w:val="nil"/>
            </w:tcBorders>
            <w:vAlign w:val="bottom"/>
            <w:hideMark/>
          </w:tcPr>
          <w:p w14:paraId="4432E894"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PLX-DAQ</w:t>
            </w:r>
          </w:p>
        </w:tc>
        <w:tc>
          <w:tcPr>
            <w:tcW w:w="6750" w:type="dxa"/>
            <w:tcBorders>
              <w:top w:val="nil"/>
              <w:left w:val="nil"/>
              <w:bottom w:val="nil"/>
              <w:right w:val="nil"/>
            </w:tcBorders>
            <w:vAlign w:val="bottom"/>
            <w:hideMark/>
          </w:tcPr>
          <w:p w14:paraId="70115BF7"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 xml:space="preserve">Parallax Data Acquisition Tool </w:t>
            </w:r>
          </w:p>
        </w:tc>
      </w:tr>
      <w:tr w:rsidR="00BD3817" w:rsidRPr="00762F39" w14:paraId="124EE305" w14:textId="77777777" w:rsidTr="004C6BB2">
        <w:trPr>
          <w:trHeight w:val="350"/>
        </w:trPr>
        <w:tc>
          <w:tcPr>
            <w:tcW w:w="2790" w:type="dxa"/>
            <w:tcBorders>
              <w:top w:val="nil"/>
              <w:left w:val="nil"/>
              <w:bottom w:val="nil"/>
              <w:right w:val="nil"/>
            </w:tcBorders>
            <w:vAlign w:val="bottom"/>
            <w:hideMark/>
          </w:tcPr>
          <w:p w14:paraId="1A38BC9C"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COM</w:t>
            </w:r>
          </w:p>
        </w:tc>
        <w:tc>
          <w:tcPr>
            <w:tcW w:w="6750" w:type="dxa"/>
            <w:tcBorders>
              <w:top w:val="nil"/>
              <w:left w:val="nil"/>
              <w:bottom w:val="nil"/>
              <w:right w:val="nil"/>
            </w:tcBorders>
            <w:vAlign w:val="bottom"/>
            <w:hideMark/>
          </w:tcPr>
          <w:p w14:paraId="0DA872F5"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Communication</w:t>
            </w:r>
          </w:p>
        </w:tc>
      </w:tr>
      <w:tr w:rsidR="00BD3817" w:rsidRPr="00762F39" w14:paraId="2CED416A" w14:textId="77777777" w:rsidTr="004C6BB2">
        <w:trPr>
          <w:trHeight w:val="350"/>
        </w:trPr>
        <w:tc>
          <w:tcPr>
            <w:tcW w:w="2790" w:type="dxa"/>
            <w:tcBorders>
              <w:top w:val="nil"/>
              <w:left w:val="nil"/>
              <w:bottom w:val="nil"/>
              <w:right w:val="nil"/>
            </w:tcBorders>
            <w:vAlign w:val="bottom"/>
            <w:hideMark/>
          </w:tcPr>
          <w:p w14:paraId="7767EB43"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CSV</w:t>
            </w:r>
          </w:p>
        </w:tc>
        <w:tc>
          <w:tcPr>
            <w:tcW w:w="6750" w:type="dxa"/>
            <w:tcBorders>
              <w:top w:val="nil"/>
              <w:left w:val="nil"/>
              <w:bottom w:val="nil"/>
              <w:right w:val="nil"/>
            </w:tcBorders>
            <w:vAlign w:val="bottom"/>
            <w:hideMark/>
          </w:tcPr>
          <w:p w14:paraId="68B96F3C"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Comma Separated Values</w:t>
            </w:r>
          </w:p>
        </w:tc>
      </w:tr>
      <w:tr w:rsidR="00BD3817" w:rsidRPr="00762F39" w14:paraId="3316A66D" w14:textId="77777777" w:rsidTr="004C6BB2">
        <w:trPr>
          <w:trHeight w:val="350"/>
        </w:trPr>
        <w:tc>
          <w:tcPr>
            <w:tcW w:w="2790" w:type="dxa"/>
            <w:tcBorders>
              <w:top w:val="nil"/>
              <w:left w:val="nil"/>
              <w:bottom w:val="nil"/>
              <w:right w:val="nil"/>
            </w:tcBorders>
            <w:vAlign w:val="bottom"/>
            <w:hideMark/>
          </w:tcPr>
          <w:p w14:paraId="24F35993"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RTC</w:t>
            </w:r>
          </w:p>
        </w:tc>
        <w:tc>
          <w:tcPr>
            <w:tcW w:w="6750" w:type="dxa"/>
            <w:tcBorders>
              <w:top w:val="nil"/>
              <w:left w:val="nil"/>
              <w:bottom w:val="nil"/>
              <w:right w:val="nil"/>
            </w:tcBorders>
            <w:vAlign w:val="bottom"/>
            <w:hideMark/>
          </w:tcPr>
          <w:p w14:paraId="26C01C9E"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Real Time Clock</w:t>
            </w:r>
          </w:p>
        </w:tc>
      </w:tr>
      <w:tr w:rsidR="00BD3817" w:rsidRPr="00762F39" w14:paraId="74F3D11E" w14:textId="77777777" w:rsidTr="004C6BB2">
        <w:trPr>
          <w:trHeight w:val="350"/>
        </w:trPr>
        <w:tc>
          <w:tcPr>
            <w:tcW w:w="2790" w:type="dxa"/>
            <w:tcBorders>
              <w:top w:val="nil"/>
              <w:left w:val="nil"/>
              <w:bottom w:val="nil"/>
              <w:right w:val="nil"/>
            </w:tcBorders>
            <w:vAlign w:val="bottom"/>
            <w:hideMark/>
          </w:tcPr>
          <w:p w14:paraId="06FB72F3"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I/O</w:t>
            </w:r>
          </w:p>
        </w:tc>
        <w:tc>
          <w:tcPr>
            <w:tcW w:w="6750" w:type="dxa"/>
            <w:tcBorders>
              <w:top w:val="nil"/>
              <w:left w:val="nil"/>
              <w:bottom w:val="nil"/>
              <w:right w:val="nil"/>
            </w:tcBorders>
            <w:vAlign w:val="bottom"/>
            <w:hideMark/>
          </w:tcPr>
          <w:p w14:paraId="77759576"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Input and Output</w:t>
            </w:r>
          </w:p>
        </w:tc>
      </w:tr>
      <w:tr w:rsidR="00BD3817" w:rsidRPr="00762F39" w14:paraId="0CCA088E" w14:textId="77777777" w:rsidTr="004C6BB2">
        <w:trPr>
          <w:trHeight w:val="350"/>
        </w:trPr>
        <w:tc>
          <w:tcPr>
            <w:tcW w:w="2790" w:type="dxa"/>
            <w:tcBorders>
              <w:top w:val="nil"/>
              <w:left w:val="nil"/>
              <w:bottom w:val="nil"/>
              <w:right w:val="nil"/>
            </w:tcBorders>
            <w:vAlign w:val="bottom"/>
            <w:hideMark/>
          </w:tcPr>
          <w:p w14:paraId="48AA527A"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ASCII</w:t>
            </w:r>
          </w:p>
        </w:tc>
        <w:tc>
          <w:tcPr>
            <w:tcW w:w="6750" w:type="dxa"/>
            <w:tcBorders>
              <w:top w:val="nil"/>
              <w:left w:val="nil"/>
              <w:bottom w:val="nil"/>
              <w:right w:val="nil"/>
            </w:tcBorders>
            <w:vAlign w:val="bottom"/>
            <w:hideMark/>
          </w:tcPr>
          <w:p w14:paraId="492ADF6C"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American Standard Code for Information Interchange</w:t>
            </w:r>
          </w:p>
        </w:tc>
      </w:tr>
      <w:tr w:rsidR="00BD3817" w:rsidRPr="00762F39" w14:paraId="2C349671" w14:textId="77777777" w:rsidTr="004C6BB2">
        <w:trPr>
          <w:trHeight w:val="350"/>
        </w:trPr>
        <w:tc>
          <w:tcPr>
            <w:tcW w:w="2790" w:type="dxa"/>
            <w:tcBorders>
              <w:top w:val="nil"/>
              <w:left w:val="nil"/>
              <w:bottom w:val="nil"/>
              <w:right w:val="nil"/>
            </w:tcBorders>
            <w:vAlign w:val="bottom"/>
            <w:hideMark/>
          </w:tcPr>
          <w:p w14:paraId="3DB6ECA7"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RI</w:t>
            </w:r>
          </w:p>
        </w:tc>
        <w:tc>
          <w:tcPr>
            <w:tcW w:w="6750" w:type="dxa"/>
            <w:tcBorders>
              <w:top w:val="nil"/>
              <w:left w:val="nil"/>
              <w:bottom w:val="nil"/>
              <w:right w:val="nil"/>
            </w:tcBorders>
            <w:vAlign w:val="bottom"/>
            <w:hideMark/>
          </w:tcPr>
          <w:p w14:paraId="2DA19DEF"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Right hand Index finger</w:t>
            </w:r>
          </w:p>
        </w:tc>
      </w:tr>
      <w:tr w:rsidR="00BD3817" w:rsidRPr="00762F39" w14:paraId="666D5EEA" w14:textId="77777777" w:rsidTr="004C6BB2">
        <w:trPr>
          <w:trHeight w:val="350"/>
        </w:trPr>
        <w:tc>
          <w:tcPr>
            <w:tcW w:w="2790" w:type="dxa"/>
            <w:tcBorders>
              <w:top w:val="nil"/>
              <w:left w:val="nil"/>
              <w:bottom w:val="nil"/>
              <w:right w:val="nil"/>
            </w:tcBorders>
            <w:vAlign w:val="bottom"/>
            <w:hideMark/>
          </w:tcPr>
          <w:p w14:paraId="787C44DD"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RM</w:t>
            </w:r>
          </w:p>
        </w:tc>
        <w:tc>
          <w:tcPr>
            <w:tcW w:w="6750" w:type="dxa"/>
            <w:tcBorders>
              <w:top w:val="nil"/>
              <w:left w:val="nil"/>
              <w:bottom w:val="nil"/>
              <w:right w:val="nil"/>
            </w:tcBorders>
            <w:vAlign w:val="bottom"/>
            <w:hideMark/>
          </w:tcPr>
          <w:p w14:paraId="526ACDFE"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Right hand Middle finger</w:t>
            </w:r>
          </w:p>
        </w:tc>
      </w:tr>
      <w:tr w:rsidR="00BD3817" w:rsidRPr="00762F39" w14:paraId="1FF447D0" w14:textId="77777777" w:rsidTr="004C6BB2">
        <w:trPr>
          <w:trHeight w:val="350"/>
        </w:trPr>
        <w:tc>
          <w:tcPr>
            <w:tcW w:w="2790" w:type="dxa"/>
            <w:tcBorders>
              <w:top w:val="nil"/>
              <w:left w:val="nil"/>
              <w:bottom w:val="nil"/>
              <w:right w:val="nil"/>
            </w:tcBorders>
            <w:vAlign w:val="bottom"/>
            <w:hideMark/>
          </w:tcPr>
          <w:p w14:paraId="0CDF2874"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RR</w:t>
            </w:r>
          </w:p>
        </w:tc>
        <w:tc>
          <w:tcPr>
            <w:tcW w:w="6750" w:type="dxa"/>
            <w:tcBorders>
              <w:top w:val="nil"/>
              <w:left w:val="nil"/>
              <w:bottom w:val="nil"/>
              <w:right w:val="nil"/>
            </w:tcBorders>
            <w:vAlign w:val="bottom"/>
            <w:hideMark/>
          </w:tcPr>
          <w:p w14:paraId="681F9DC4" w14:textId="0BB21A26"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Right hand Ring</w:t>
            </w:r>
            <w:r w:rsidR="00F82C23">
              <w:rPr>
                <w:rFonts w:ascii="Times New Roman" w:eastAsia="Times New Roman" w:hAnsi="Times New Roman" w:cs="Times New Roman"/>
                <w:sz w:val="24"/>
                <w:szCs w:val="24"/>
              </w:rPr>
              <w:t xml:space="preserve"> f</w:t>
            </w:r>
            <w:r w:rsidRPr="00762F39">
              <w:rPr>
                <w:rFonts w:ascii="Times New Roman" w:eastAsia="Times New Roman" w:hAnsi="Times New Roman" w:cs="Times New Roman"/>
                <w:sz w:val="24"/>
                <w:szCs w:val="24"/>
              </w:rPr>
              <w:t>inger</w:t>
            </w:r>
          </w:p>
        </w:tc>
      </w:tr>
      <w:tr w:rsidR="00BD3817" w:rsidRPr="00762F39" w14:paraId="3A903D94" w14:textId="77777777" w:rsidTr="004C6BB2">
        <w:trPr>
          <w:trHeight w:val="350"/>
        </w:trPr>
        <w:tc>
          <w:tcPr>
            <w:tcW w:w="2790" w:type="dxa"/>
            <w:tcBorders>
              <w:top w:val="nil"/>
              <w:left w:val="nil"/>
              <w:bottom w:val="nil"/>
              <w:right w:val="nil"/>
            </w:tcBorders>
            <w:vAlign w:val="bottom"/>
            <w:hideMark/>
          </w:tcPr>
          <w:p w14:paraId="7973C7B5"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RL</w:t>
            </w:r>
          </w:p>
        </w:tc>
        <w:tc>
          <w:tcPr>
            <w:tcW w:w="6750" w:type="dxa"/>
            <w:tcBorders>
              <w:top w:val="nil"/>
              <w:left w:val="nil"/>
              <w:bottom w:val="nil"/>
              <w:right w:val="nil"/>
            </w:tcBorders>
            <w:vAlign w:val="bottom"/>
            <w:hideMark/>
          </w:tcPr>
          <w:p w14:paraId="69C16017"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Right hand Little finger</w:t>
            </w:r>
          </w:p>
        </w:tc>
      </w:tr>
      <w:tr w:rsidR="00BD3817" w:rsidRPr="00762F39" w14:paraId="5FE3D79E" w14:textId="77777777" w:rsidTr="004C6BB2">
        <w:trPr>
          <w:trHeight w:val="350"/>
        </w:trPr>
        <w:tc>
          <w:tcPr>
            <w:tcW w:w="2790" w:type="dxa"/>
            <w:tcBorders>
              <w:top w:val="nil"/>
              <w:left w:val="nil"/>
              <w:bottom w:val="nil"/>
              <w:right w:val="nil"/>
            </w:tcBorders>
            <w:vAlign w:val="bottom"/>
            <w:hideMark/>
          </w:tcPr>
          <w:p w14:paraId="4A972DD5"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LI</w:t>
            </w:r>
          </w:p>
        </w:tc>
        <w:tc>
          <w:tcPr>
            <w:tcW w:w="6750" w:type="dxa"/>
            <w:tcBorders>
              <w:top w:val="nil"/>
              <w:left w:val="nil"/>
              <w:bottom w:val="nil"/>
              <w:right w:val="nil"/>
            </w:tcBorders>
            <w:vAlign w:val="bottom"/>
            <w:hideMark/>
          </w:tcPr>
          <w:p w14:paraId="24C620C4"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Left hand Index finger</w:t>
            </w:r>
          </w:p>
        </w:tc>
      </w:tr>
      <w:tr w:rsidR="00BD3817" w:rsidRPr="00762F39" w14:paraId="60981CF6" w14:textId="77777777" w:rsidTr="004C6BB2">
        <w:trPr>
          <w:trHeight w:val="350"/>
        </w:trPr>
        <w:tc>
          <w:tcPr>
            <w:tcW w:w="2790" w:type="dxa"/>
            <w:tcBorders>
              <w:top w:val="nil"/>
              <w:left w:val="nil"/>
              <w:bottom w:val="nil"/>
              <w:right w:val="nil"/>
            </w:tcBorders>
            <w:vAlign w:val="bottom"/>
            <w:hideMark/>
          </w:tcPr>
          <w:p w14:paraId="42D3AF20"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LM</w:t>
            </w:r>
          </w:p>
        </w:tc>
        <w:tc>
          <w:tcPr>
            <w:tcW w:w="6750" w:type="dxa"/>
            <w:tcBorders>
              <w:top w:val="nil"/>
              <w:left w:val="nil"/>
              <w:bottom w:val="nil"/>
              <w:right w:val="nil"/>
            </w:tcBorders>
            <w:vAlign w:val="bottom"/>
            <w:hideMark/>
          </w:tcPr>
          <w:p w14:paraId="4DF23996"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Left hand Middle finger</w:t>
            </w:r>
          </w:p>
        </w:tc>
      </w:tr>
      <w:tr w:rsidR="00BD3817" w:rsidRPr="00762F39" w14:paraId="0D98E763" w14:textId="77777777" w:rsidTr="004C6BB2">
        <w:trPr>
          <w:trHeight w:val="350"/>
        </w:trPr>
        <w:tc>
          <w:tcPr>
            <w:tcW w:w="2790" w:type="dxa"/>
            <w:tcBorders>
              <w:top w:val="nil"/>
              <w:left w:val="nil"/>
              <w:bottom w:val="nil"/>
              <w:right w:val="nil"/>
            </w:tcBorders>
            <w:vAlign w:val="bottom"/>
            <w:hideMark/>
          </w:tcPr>
          <w:p w14:paraId="469BF1AB"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LR</w:t>
            </w:r>
          </w:p>
        </w:tc>
        <w:tc>
          <w:tcPr>
            <w:tcW w:w="6750" w:type="dxa"/>
            <w:tcBorders>
              <w:top w:val="nil"/>
              <w:left w:val="nil"/>
              <w:bottom w:val="nil"/>
              <w:right w:val="nil"/>
            </w:tcBorders>
            <w:vAlign w:val="bottom"/>
            <w:hideMark/>
          </w:tcPr>
          <w:p w14:paraId="679300F7"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Left hand Ring finger</w:t>
            </w:r>
          </w:p>
        </w:tc>
      </w:tr>
      <w:tr w:rsidR="00BD3817" w:rsidRPr="00762F39" w14:paraId="2EA6AA04" w14:textId="77777777" w:rsidTr="004C6BB2">
        <w:trPr>
          <w:trHeight w:val="350"/>
        </w:trPr>
        <w:tc>
          <w:tcPr>
            <w:tcW w:w="2790" w:type="dxa"/>
            <w:tcBorders>
              <w:top w:val="nil"/>
              <w:left w:val="nil"/>
              <w:bottom w:val="nil"/>
              <w:right w:val="nil"/>
            </w:tcBorders>
            <w:vAlign w:val="bottom"/>
            <w:hideMark/>
          </w:tcPr>
          <w:p w14:paraId="3DF18AC5"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LL</w:t>
            </w:r>
          </w:p>
        </w:tc>
        <w:tc>
          <w:tcPr>
            <w:tcW w:w="6750" w:type="dxa"/>
            <w:tcBorders>
              <w:top w:val="nil"/>
              <w:left w:val="nil"/>
              <w:bottom w:val="nil"/>
              <w:right w:val="nil"/>
            </w:tcBorders>
            <w:vAlign w:val="bottom"/>
            <w:hideMark/>
          </w:tcPr>
          <w:p w14:paraId="76657E2E"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Left hand Little finger</w:t>
            </w:r>
          </w:p>
        </w:tc>
      </w:tr>
      <w:tr w:rsidR="00BD3817" w:rsidRPr="00762F39" w14:paraId="128609A2" w14:textId="77777777" w:rsidTr="004C6BB2">
        <w:trPr>
          <w:trHeight w:val="350"/>
        </w:trPr>
        <w:tc>
          <w:tcPr>
            <w:tcW w:w="2790" w:type="dxa"/>
            <w:tcBorders>
              <w:top w:val="nil"/>
              <w:left w:val="nil"/>
              <w:bottom w:val="nil"/>
              <w:right w:val="nil"/>
            </w:tcBorders>
            <w:vAlign w:val="bottom"/>
            <w:hideMark/>
          </w:tcPr>
          <w:p w14:paraId="4AD5264E"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UL</w:t>
            </w:r>
          </w:p>
        </w:tc>
        <w:tc>
          <w:tcPr>
            <w:tcW w:w="6750" w:type="dxa"/>
            <w:tcBorders>
              <w:top w:val="nil"/>
              <w:left w:val="nil"/>
              <w:bottom w:val="nil"/>
              <w:right w:val="nil"/>
            </w:tcBorders>
            <w:vAlign w:val="bottom"/>
            <w:hideMark/>
          </w:tcPr>
          <w:p w14:paraId="6E2B69C8"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Upper Layer</w:t>
            </w:r>
          </w:p>
        </w:tc>
      </w:tr>
      <w:tr w:rsidR="00BD3817" w:rsidRPr="00762F39" w14:paraId="5A3D840A" w14:textId="77777777" w:rsidTr="004C6BB2">
        <w:trPr>
          <w:trHeight w:val="350"/>
        </w:trPr>
        <w:tc>
          <w:tcPr>
            <w:tcW w:w="2790" w:type="dxa"/>
            <w:tcBorders>
              <w:top w:val="nil"/>
              <w:left w:val="nil"/>
              <w:bottom w:val="nil"/>
              <w:right w:val="nil"/>
            </w:tcBorders>
            <w:vAlign w:val="bottom"/>
            <w:hideMark/>
          </w:tcPr>
          <w:p w14:paraId="3B2C3596"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ML</w:t>
            </w:r>
          </w:p>
        </w:tc>
        <w:tc>
          <w:tcPr>
            <w:tcW w:w="6750" w:type="dxa"/>
            <w:tcBorders>
              <w:top w:val="nil"/>
              <w:left w:val="nil"/>
              <w:bottom w:val="nil"/>
              <w:right w:val="nil"/>
            </w:tcBorders>
            <w:vAlign w:val="bottom"/>
            <w:hideMark/>
          </w:tcPr>
          <w:p w14:paraId="2A109C00"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Middle Layer</w:t>
            </w:r>
          </w:p>
        </w:tc>
      </w:tr>
      <w:tr w:rsidR="00BD3817" w:rsidRPr="00762F39" w14:paraId="3EFE4BEF" w14:textId="77777777" w:rsidTr="004C6BB2">
        <w:trPr>
          <w:trHeight w:val="350"/>
        </w:trPr>
        <w:tc>
          <w:tcPr>
            <w:tcW w:w="2790" w:type="dxa"/>
            <w:tcBorders>
              <w:top w:val="nil"/>
              <w:left w:val="nil"/>
              <w:bottom w:val="nil"/>
              <w:right w:val="nil"/>
            </w:tcBorders>
            <w:vAlign w:val="bottom"/>
            <w:hideMark/>
          </w:tcPr>
          <w:p w14:paraId="04FF5DE3"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LL</w:t>
            </w:r>
          </w:p>
        </w:tc>
        <w:tc>
          <w:tcPr>
            <w:tcW w:w="6750" w:type="dxa"/>
            <w:tcBorders>
              <w:top w:val="nil"/>
              <w:left w:val="nil"/>
              <w:bottom w:val="nil"/>
              <w:right w:val="nil"/>
            </w:tcBorders>
            <w:vAlign w:val="bottom"/>
            <w:hideMark/>
          </w:tcPr>
          <w:p w14:paraId="53C1704E" w14:textId="77777777" w:rsidR="00BD3817" w:rsidRPr="00762F39" w:rsidRDefault="00BD3817" w:rsidP="004C6BB2">
            <w:pPr>
              <w:spacing w:after="0" w:line="240" w:lineRule="auto"/>
              <w:rPr>
                <w:rFonts w:ascii="Times New Roman" w:eastAsia="Times New Roman" w:hAnsi="Times New Roman" w:cs="Times New Roman"/>
                <w:sz w:val="24"/>
                <w:szCs w:val="24"/>
              </w:rPr>
            </w:pPr>
            <w:r w:rsidRPr="00762F39">
              <w:rPr>
                <w:rFonts w:ascii="Times New Roman" w:eastAsia="Times New Roman" w:hAnsi="Times New Roman" w:cs="Times New Roman"/>
                <w:sz w:val="24"/>
                <w:szCs w:val="24"/>
              </w:rPr>
              <w:t>Lower Layer</w:t>
            </w:r>
          </w:p>
        </w:tc>
      </w:tr>
    </w:tbl>
    <w:p w14:paraId="67058F8A" w14:textId="13F30227" w:rsidR="00847B1C" w:rsidRDefault="00A552D5">
      <w:r>
        <w:br w:type="page"/>
      </w:r>
    </w:p>
    <w:p w14:paraId="7F0475DD" w14:textId="77777777" w:rsidR="00AD6404" w:rsidRDefault="00AD6404" w:rsidP="002A76FE">
      <w:pPr>
        <w:widowControl/>
        <w:spacing w:after="0" w:line="480" w:lineRule="auto"/>
        <w:jc w:val="center"/>
        <w:rPr>
          <w:rFonts w:ascii="Times New Roman" w:eastAsia="Cambria" w:hAnsi="Times New Roman" w:cs="Times New Roman"/>
          <w:b/>
          <w:color w:val="auto"/>
          <w:sz w:val="24"/>
          <w:szCs w:val="24"/>
        </w:rPr>
        <w:sectPr w:rsidR="00AD6404" w:rsidSect="00225AF8">
          <w:type w:val="continuous"/>
          <w:pgSz w:w="12240" w:h="15840"/>
          <w:pgMar w:top="1440" w:right="1440" w:bottom="1440" w:left="1440" w:header="0" w:footer="720" w:gutter="0"/>
          <w:pgNumType w:fmt="lowerRoman" w:start="1"/>
          <w:cols w:space="720"/>
          <w:docGrid w:linePitch="299"/>
        </w:sectPr>
      </w:pPr>
    </w:p>
    <w:p w14:paraId="162C85E2" w14:textId="7688F3F8" w:rsidR="002A76FE" w:rsidRDefault="002A76FE" w:rsidP="002A76FE">
      <w:pPr>
        <w:widowControl/>
        <w:spacing w:after="0" w:line="480" w:lineRule="auto"/>
        <w:jc w:val="center"/>
        <w:rPr>
          <w:rFonts w:ascii="Times New Roman" w:eastAsia="Cambria" w:hAnsi="Times New Roman" w:cs="Times New Roman"/>
          <w:b/>
          <w:color w:val="auto"/>
          <w:sz w:val="24"/>
          <w:szCs w:val="24"/>
        </w:rPr>
      </w:pPr>
      <w:r>
        <w:rPr>
          <w:rFonts w:ascii="Times New Roman" w:eastAsia="Cambria" w:hAnsi="Times New Roman" w:cs="Times New Roman"/>
          <w:b/>
          <w:color w:val="auto"/>
          <w:sz w:val="24"/>
          <w:szCs w:val="24"/>
        </w:rPr>
        <w:lastRenderedPageBreak/>
        <w:t>CHAPTER 1</w:t>
      </w:r>
    </w:p>
    <w:p w14:paraId="6AE611F8" w14:textId="5721F4DF" w:rsidR="002A76FE" w:rsidRDefault="002A76FE" w:rsidP="002A76FE">
      <w:pPr>
        <w:widowControl/>
        <w:spacing w:after="0" w:line="480" w:lineRule="auto"/>
        <w:jc w:val="center"/>
        <w:rPr>
          <w:rFonts w:ascii="Times New Roman" w:eastAsia="Cambria" w:hAnsi="Times New Roman" w:cs="Times New Roman"/>
          <w:b/>
          <w:color w:val="auto"/>
          <w:sz w:val="24"/>
          <w:szCs w:val="24"/>
        </w:rPr>
      </w:pPr>
      <w:r>
        <w:rPr>
          <w:rFonts w:ascii="Times New Roman" w:eastAsia="Cambria" w:hAnsi="Times New Roman" w:cs="Times New Roman"/>
          <w:b/>
          <w:color w:val="auto"/>
          <w:sz w:val="24"/>
          <w:szCs w:val="24"/>
        </w:rPr>
        <w:t>INTRODUCTION</w:t>
      </w:r>
    </w:p>
    <w:p w14:paraId="40797A4B" w14:textId="3496BF10" w:rsidR="00847B1C" w:rsidRDefault="001C31C4" w:rsidP="002A76FE">
      <w:pPr>
        <w:widowControl/>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Motivation</w:t>
      </w:r>
    </w:p>
    <w:p w14:paraId="0F555A2D" w14:textId="71C6E4B0" w:rsidR="00847B1C" w:rsidRDefault="001C31C4" w:rsidP="002A76FE">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product becomes more popular, more and more innovations are required to ease the current challenges and provide more features. It is important that product should keep its pace and keep on upgrading. Since the advent of computers, a keyboard has undergone a vast change in its design and features. The current generation of keyboard </w:t>
      </w:r>
      <w:r w:rsidRPr="00780DF3">
        <w:rPr>
          <w:rFonts w:ascii="Times New Roman" w:eastAsia="Times New Roman" w:hAnsi="Times New Roman" w:cs="Times New Roman"/>
          <w:noProof/>
          <w:sz w:val="24"/>
          <w:szCs w:val="24"/>
        </w:rPr>
        <w:t>take</w:t>
      </w:r>
      <w:r w:rsidR="00780DF3">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it to a new level with</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idea</w:t>
      </w:r>
      <w:r>
        <w:rPr>
          <w:rFonts w:ascii="Times New Roman" w:eastAsia="Times New Roman" w:hAnsi="Times New Roman" w:cs="Times New Roman"/>
          <w:sz w:val="24"/>
          <w:szCs w:val="24"/>
        </w:rPr>
        <w:t xml:space="preserve"> being to do away with the physical keyboard. A different variant of this scheme in the form of finger sensor keyboard is being proposed in this report. Now every computer user </w:t>
      </w:r>
      <w:r w:rsidRPr="00780DF3">
        <w:rPr>
          <w:rFonts w:ascii="Times New Roman" w:eastAsia="Times New Roman" w:hAnsi="Times New Roman" w:cs="Times New Roman"/>
          <w:noProof/>
          <w:sz w:val="24"/>
          <w:szCs w:val="24"/>
        </w:rPr>
        <w:t>ha</w:t>
      </w:r>
      <w:r w:rsidR="00780DF3">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their own unique typing pattern, with some using their Index finger to type most of</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characters</w:t>
      </w:r>
      <w:r>
        <w:rPr>
          <w:rFonts w:ascii="Times New Roman" w:eastAsia="Times New Roman" w:hAnsi="Times New Roman" w:cs="Times New Roman"/>
          <w:sz w:val="24"/>
          <w:szCs w:val="24"/>
        </w:rPr>
        <w:t xml:space="preserve"> while others use all of their fingers to type. This correlation between fingers and the keys is known as the Keystroke Dynamics</w:t>
      </w:r>
      <w:sdt>
        <w:sdtPr>
          <w:rPr>
            <w:rFonts w:ascii="Times New Roman" w:eastAsia="Times New Roman" w:hAnsi="Times New Roman" w:cs="Times New Roman"/>
            <w:sz w:val="24"/>
            <w:szCs w:val="24"/>
          </w:rPr>
          <w:id w:val="-613282491"/>
          <w:citation/>
        </w:sdtPr>
        <w:sdtContent>
          <w:r w:rsidR="00ED0273">
            <w:rPr>
              <w:rFonts w:ascii="Times New Roman" w:eastAsia="Times New Roman" w:hAnsi="Times New Roman" w:cs="Times New Roman"/>
              <w:sz w:val="24"/>
              <w:szCs w:val="24"/>
            </w:rPr>
            <w:fldChar w:fldCharType="begin"/>
          </w:r>
          <w:r w:rsidR="00ED0273">
            <w:rPr>
              <w:rFonts w:ascii="Times New Roman" w:eastAsia="Times New Roman" w:hAnsi="Times New Roman" w:cs="Times New Roman"/>
              <w:sz w:val="24"/>
              <w:szCs w:val="24"/>
            </w:rPr>
            <w:instrText xml:space="preserve"> CITATION Aal16 \l 1033 </w:instrText>
          </w:r>
          <w:r w:rsidR="00ED0273">
            <w:rPr>
              <w:rFonts w:ascii="Times New Roman" w:eastAsia="Times New Roman" w:hAnsi="Times New Roman" w:cs="Times New Roman"/>
              <w:sz w:val="24"/>
              <w:szCs w:val="24"/>
            </w:rPr>
            <w:fldChar w:fldCharType="separate"/>
          </w:r>
          <w:r w:rsidR="00AC1681">
            <w:rPr>
              <w:rFonts w:ascii="Times New Roman" w:eastAsia="Times New Roman" w:hAnsi="Times New Roman" w:cs="Times New Roman"/>
              <w:noProof/>
              <w:sz w:val="24"/>
              <w:szCs w:val="24"/>
            </w:rPr>
            <w:t xml:space="preserve"> </w:t>
          </w:r>
          <w:r w:rsidR="00AC1681" w:rsidRPr="00AC1681">
            <w:rPr>
              <w:rFonts w:ascii="Times New Roman" w:eastAsia="Times New Roman" w:hAnsi="Times New Roman" w:cs="Times New Roman"/>
              <w:noProof/>
              <w:sz w:val="24"/>
              <w:szCs w:val="24"/>
            </w:rPr>
            <w:t>(University 2016)</w:t>
          </w:r>
          <w:r w:rsidR="00ED0273">
            <w:rPr>
              <w:rFonts w:ascii="Times New Roman" w:eastAsia="Times New Roman" w:hAnsi="Times New Roman" w:cs="Times New Roman"/>
              <w:sz w:val="24"/>
              <w:szCs w:val="24"/>
            </w:rPr>
            <w:fldChar w:fldCharType="end"/>
          </w:r>
        </w:sdtContent>
      </w:sdt>
      <w:r w:rsidR="0046310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Every user will have h</w:t>
      </w:r>
      <w:r w:rsidR="0046310C">
        <w:rPr>
          <w:rFonts w:ascii="Times New Roman" w:eastAsia="Times New Roman" w:hAnsi="Times New Roman" w:cs="Times New Roman"/>
          <w:sz w:val="24"/>
          <w:szCs w:val="24"/>
        </w:rPr>
        <w:t>is own unique Keystroke Dynamic</w:t>
      </w: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036426709"/>
          <w:citation/>
        </w:sdtPr>
        <w:sdtContent>
          <w:r w:rsidR="00ED0273">
            <w:rPr>
              <w:rFonts w:ascii="Times New Roman" w:eastAsia="Times New Roman" w:hAnsi="Times New Roman" w:cs="Times New Roman"/>
              <w:sz w:val="24"/>
              <w:szCs w:val="24"/>
            </w:rPr>
            <w:fldChar w:fldCharType="begin"/>
          </w:r>
          <w:r w:rsidR="00ED0273">
            <w:rPr>
              <w:rFonts w:ascii="Times New Roman" w:eastAsia="Times New Roman" w:hAnsi="Times New Roman" w:cs="Times New Roman"/>
              <w:sz w:val="24"/>
              <w:szCs w:val="24"/>
            </w:rPr>
            <w:instrText xml:space="preserve"> CITATION Ann \l 1033 </w:instrText>
          </w:r>
          <w:r w:rsidR="00ED0273">
            <w:rPr>
              <w:rFonts w:ascii="Times New Roman" w:eastAsia="Times New Roman" w:hAnsi="Times New Roman" w:cs="Times New Roman"/>
              <w:sz w:val="24"/>
              <w:szCs w:val="24"/>
            </w:rPr>
            <w:fldChar w:fldCharType="separate"/>
          </w:r>
          <w:r w:rsidR="00AC1681" w:rsidRPr="00AC1681">
            <w:rPr>
              <w:rFonts w:ascii="Times New Roman" w:eastAsia="Times New Roman" w:hAnsi="Times New Roman" w:cs="Times New Roman"/>
              <w:noProof/>
              <w:sz w:val="24"/>
              <w:szCs w:val="24"/>
            </w:rPr>
            <w:t>(Anna Maria Feit n.d.)</w:t>
          </w:r>
          <w:r w:rsidR="00ED0273">
            <w:rPr>
              <w:rFonts w:ascii="Times New Roman" w:eastAsia="Times New Roman" w:hAnsi="Times New Roman" w:cs="Times New Roman"/>
              <w:sz w:val="24"/>
              <w:szCs w:val="24"/>
            </w:rPr>
            <w:fldChar w:fldCharType="end"/>
          </w:r>
        </w:sdtContent>
      </w:sdt>
      <w:r w:rsidR="0046310C">
        <w:rPr>
          <w:rFonts w:ascii="Times New Roman" w:eastAsia="Times New Roman" w:hAnsi="Times New Roman" w:cs="Times New Roman"/>
          <w:sz w:val="24"/>
          <w:szCs w:val="24"/>
        </w:rPr>
        <w:t>.</w:t>
      </w:r>
      <w:r w:rsidR="00ED027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Finger Motion Keyboard uses this correlation to become their personal keyboard by learning the keystroke dynamics of all the individual users. The device makes use of the hand gloves to monitor finger motion and learn the user’s keystroke dynamics thus eliminating the requirement of</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physical</w:t>
      </w:r>
      <w:r>
        <w:rPr>
          <w:rFonts w:ascii="Times New Roman" w:eastAsia="Times New Roman" w:hAnsi="Times New Roman" w:cs="Times New Roman"/>
          <w:sz w:val="24"/>
          <w:szCs w:val="24"/>
        </w:rPr>
        <w:t xml:space="preserve"> keyboard. </w:t>
      </w:r>
    </w:p>
    <w:p w14:paraId="58713C66" w14:textId="77777777" w:rsidR="00847B1C" w:rsidRDefault="001C31C4" w:rsidP="002A76FE">
      <w:pPr>
        <w:widowControl/>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14:paraId="0B26FCE9" w14:textId="77777777" w:rsidR="00847B1C" w:rsidRDefault="001C31C4" w:rsidP="00A552D5">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objective of this report is to design gloves with</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motion</w:t>
      </w:r>
      <w:r>
        <w:rPr>
          <w:rFonts w:ascii="Times New Roman" w:eastAsia="Times New Roman" w:hAnsi="Times New Roman" w:cs="Times New Roman"/>
          <w:sz w:val="24"/>
          <w:szCs w:val="24"/>
        </w:rPr>
        <w:t xml:space="preserve"> sensor, pressure sensor along with an algorithm to associate keys with finger motion and to design an algorithm which makes use of the training data to predict keys. </w:t>
      </w:r>
    </w:p>
    <w:p w14:paraId="71C120AD" w14:textId="77777777" w:rsidR="00847B1C" w:rsidRDefault="00847B1C">
      <w:pPr>
        <w:spacing w:line="480" w:lineRule="auto"/>
        <w:jc w:val="both"/>
        <w:rPr>
          <w:rFonts w:ascii="Times New Roman" w:eastAsia="Times New Roman" w:hAnsi="Times New Roman" w:cs="Times New Roman"/>
          <w:sz w:val="24"/>
          <w:szCs w:val="24"/>
        </w:rPr>
      </w:pPr>
    </w:p>
    <w:p w14:paraId="190F893B" w14:textId="77777777" w:rsidR="00847B1C" w:rsidRDefault="001C31C4" w:rsidP="002A76FE">
      <w:pPr>
        <w:widowControl/>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Keyboard Technology</w:t>
      </w:r>
    </w:p>
    <w:p w14:paraId="041063FE" w14:textId="0BE47B52" w:rsidR="00847B1C" w:rsidRDefault="001C31C4" w:rsidP="00A552D5">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an early era when computer technology was an infant, typewriters were used as text-based entry device. Modern computer keyboard evolved from early teleprinters and keypunch devices. As continues use of QWERTY layout, invented by Christopher Sholes in 1870s, in typewriter the same layout was adopted by electromechanical keyboard because of its widely used. He could not have known that his design persists for 150 years even in digital world also. In this rapid change of high technology, the computer keyboard is </w:t>
      </w:r>
      <w:r w:rsidR="00B87593">
        <w:rPr>
          <w:rFonts w:ascii="Times New Roman" w:eastAsia="Times New Roman" w:hAnsi="Times New Roman" w:cs="Times New Roman"/>
          <w:sz w:val="24"/>
          <w:szCs w:val="24"/>
        </w:rPr>
        <w:t>the undisputed</w:t>
      </w:r>
      <w:r>
        <w:rPr>
          <w:rFonts w:ascii="Times New Roman" w:eastAsia="Times New Roman" w:hAnsi="Times New Roman" w:cs="Times New Roman"/>
          <w:sz w:val="24"/>
          <w:szCs w:val="24"/>
        </w:rPr>
        <w:t xml:space="preserve"> king of computer input device. </w:t>
      </w:r>
    </w:p>
    <w:p w14:paraId="03D8CCA9" w14:textId="417AB0AC" w:rsidR="00847B1C" w:rsidRDefault="001C31C4" w:rsidP="00A552D5">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recent technology started taking </w:t>
      </w:r>
      <w:r w:rsidR="00B8759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place of keyboard and requirement of the physical keyboard has been seriously threatened. Innovation in image processing, speech recognition, and gesture control are raising its power to replace physical existence of computer keyboard. There are some existing keyboard technologies or concepts which eliminate the need of physical key describes below. </w:t>
      </w:r>
    </w:p>
    <w:p w14:paraId="2F302A84" w14:textId="4D49461E" w:rsidR="00847B1C" w:rsidRDefault="001C31C4" w:rsidP="002A76FE">
      <w:pPr>
        <w:spacing w:after="0" w:line="480" w:lineRule="auto"/>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Orbital Keyboard Technology</w:t>
      </w:r>
    </w:p>
    <w:p w14:paraId="726E2E1A" w14:textId="77777777" w:rsidR="00A552D5" w:rsidRDefault="001C31C4" w:rsidP="00A552D5">
      <w:pPr>
        <w:keepNext/>
        <w:spacing w:line="480" w:lineRule="auto"/>
        <w:jc w:val="center"/>
      </w:pPr>
      <w:r>
        <w:rPr>
          <w:noProof/>
        </w:rPr>
        <w:drawing>
          <wp:inline distT="0" distB="0" distL="0" distR="0" wp14:anchorId="1A6B216B" wp14:editId="22F6A4F2">
            <wp:extent cx="2808514" cy="1807029"/>
            <wp:effectExtent l="0" t="0" r="0" b="3175"/>
            <wp:docPr id="3" name="image22.jpg" descr="http://dev2.blueorb.me/wp-content/uploads/2014/12/orbitouch_white_background_1024x1024.jpg"/>
            <wp:cNvGraphicFramePr/>
            <a:graphic xmlns:a="http://schemas.openxmlformats.org/drawingml/2006/main">
              <a:graphicData uri="http://schemas.openxmlformats.org/drawingml/2006/picture">
                <pic:pic xmlns:pic="http://schemas.openxmlformats.org/drawingml/2006/picture">
                  <pic:nvPicPr>
                    <pic:cNvPr id="0" name="image22.jpg" descr="http://dev2.blueorb.me/wp-content/uploads/2014/12/orbitouch_white_background_1024x1024.jpg"/>
                    <pic:cNvPicPr preferRelativeResize="0"/>
                  </pic:nvPicPr>
                  <pic:blipFill>
                    <a:blip r:embed="rId9"/>
                    <a:srcRect/>
                    <a:stretch>
                      <a:fillRect/>
                    </a:stretch>
                  </pic:blipFill>
                  <pic:spPr>
                    <a:xfrm>
                      <a:off x="0" y="0"/>
                      <a:ext cx="2811046" cy="1808658"/>
                    </a:xfrm>
                    <a:prstGeom prst="rect">
                      <a:avLst/>
                    </a:prstGeom>
                    <a:ln/>
                  </pic:spPr>
                </pic:pic>
              </a:graphicData>
            </a:graphic>
          </wp:inline>
        </w:drawing>
      </w:r>
    </w:p>
    <w:p w14:paraId="3BCDC1D0" w14:textId="66EADC57" w:rsidR="00847B1C" w:rsidRDefault="00217107" w:rsidP="00A552D5">
      <w:pPr>
        <w:pStyle w:val="Caption"/>
      </w:pPr>
      <w:r>
        <w:t>FIGURE</w:t>
      </w:r>
      <w:r w:rsidR="00A552D5">
        <w:t xml:space="preserve"> </w:t>
      </w:r>
      <w:fldSimple w:instr=" SEQ Figure \* ARABIC ">
        <w:r w:rsidR="00F466D4">
          <w:rPr>
            <w:noProof/>
          </w:rPr>
          <w:t>1</w:t>
        </w:r>
      </w:fldSimple>
      <w:r w:rsidR="008412C0">
        <w:t>.</w:t>
      </w:r>
      <w:bookmarkStart w:id="0" w:name="_Toc484805319"/>
      <w:bookmarkStart w:id="1" w:name="_Toc484805500"/>
      <w:r w:rsidR="008412C0">
        <w:t>1</w:t>
      </w:r>
      <w:r w:rsidR="00F06BD5">
        <w:t>.</w:t>
      </w:r>
      <w:r w:rsidR="008412C0">
        <w:t xml:space="preserve"> </w:t>
      </w:r>
      <w:bookmarkStart w:id="2" w:name="_Hlk484805962"/>
      <w:r w:rsidR="008412C0">
        <w:t>Orbital k</w:t>
      </w:r>
      <w:r w:rsidR="00A552D5">
        <w:t>eyboard technology</w:t>
      </w:r>
      <w:bookmarkEnd w:id="2"/>
      <w:sdt>
        <w:sdtPr>
          <w:id w:val="-852887638"/>
          <w:citation/>
        </w:sdtPr>
        <w:sdtContent>
          <w:r w:rsidR="00ED4851">
            <w:fldChar w:fldCharType="begin"/>
          </w:r>
          <w:r w:rsidR="00ED4851">
            <w:instrText xml:space="preserve"> CITATION Orb \l 1033 </w:instrText>
          </w:r>
          <w:r w:rsidR="00ED4851">
            <w:fldChar w:fldCharType="separate"/>
          </w:r>
          <w:r w:rsidR="00AC1681">
            <w:rPr>
              <w:noProof/>
            </w:rPr>
            <w:t xml:space="preserve"> (Orbitouch n.d.)</w:t>
          </w:r>
          <w:r w:rsidR="00ED4851">
            <w:fldChar w:fldCharType="end"/>
          </w:r>
        </w:sdtContent>
      </w:sdt>
      <w:bookmarkEnd w:id="0"/>
      <w:bookmarkEnd w:id="1"/>
      <w:r w:rsidR="0046310C">
        <w:t>.</w:t>
      </w:r>
    </w:p>
    <w:p w14:paraId="77C0DC03" w14:textId="415F4295" w:rsidR="000E1EB6" w:rsidRDefault="000E1EB6" w:rsidP="000E1EB6">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w:t>
      </w:r>
      <w:r w:rsidRPr="00780DF3">
        <w:rPr>
          <w:rFonts w:ascii="Times New Roman" w:eastAsia="Times New Roman" w:hAnsi="Times New Roman" w:cs="Times New Roman"/>
          <w:noProof/>
          <w:sz w:val="24"/>
          <w:szCs w:val="24"/>
        </w:rPr>
        <w:t>orbitouch</w:t>
      </w:r>
      <w:r>
        <w:rPr>
          <w:rFonts w:ascii="Times New Roman" w:eastAsia="Times New Roman" w:hAnsi="Times New Roman" w:cs="Times New Roman"/>
          <w:sz w:val="24"/>
          <w:szCs w:val="24"/>
        </w:rPr>
        <w:t xml:space="preserve"> keyboard i</w:t>
      </w:r>
      <w:r w:rsidR="00B87593">
        <w:rPr>
          <w:rFonts w:ascii="Times New Roman" w:eastAsia="Times New Roman" w:hAnsi="Times New Roman" w:cs="Times New Roman"/>
          <w:sz w:val="24"/>
          <w:szCs w:val="24"/>
        </w:rPr>
        <w:t>s one of the keyboard technologies that do</w:t>
      </w:r>
      <w:r>
        <w:rPr>
          <w:rFonts w:ascii="Times New Roman" w:eastAsia="Times New Roman" w:hAnsi="Times New Roman" w:cs="Times New Roman"/>
          <w:sz w:val="24"/>
          <w:szCs w:val="24"/>
        </w:rPr>
        <w:t xml:space="preserve">n’t need fingers or wrist motion to type. It uses two domes and it can slide through 8 directions in its orbit. </w:t>
      </w:r>
    </w:p>
    <w:p w14:paraId="5C1E4F65" w14:textId="0E3708CE" w:rsidR="00847B1C" w:rsidRDefault="001C31C4" w:rsidP="00A552D5">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type a letter,</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 xml:space="preserve"> needs to slide right dome to that letter and left dome to its corresponding color irrespective to which dome moves first. </w:t>
      </w:r>
      <w:r w:rsidRPr="00780DF3">
        <w:rPr>
          <w:rFonts w:ascii="Times New Roman" w:eastAsia="Times New Roman" w:hAnsi="Times New Roman" w:cs="Times New Roman"/>
          <w:noProof/>
          <w:sz w:val="24"/>
          <w:szCs w:val="24"/>
        </w:rPr>
        <w:t>Th</w:t>
      </w:r>
      <w:r w:rsidR="00780DF3">
        <w:rPr>
          <w:rFonts w:ascii="Times New Roman" w:eastAsia="Times New Roman" w:hAnsi="Times New Roman" w:cs="Times New Roman"/>
          <w:noProof/>
          <w:sz w:val="24"/>
          <w:szCs w:val="24"/>
        </w:rPr>
        <w:t>is</w:t>
      </w:r>
      <w:r w:rsidRPr="00780DF3">
        <w:rPr>
          <w:rFonts w:ascii="Times New Roman" w:eastAsia="Times New Roman" w:hAnsi="Times New Roman" w:cs="Times New Roman"/>
          <w:noProof/>
          <w:sz w:val="24"/>
          <w:szCs w:val="24"/>
        </w:rPr>
        <w:t xml:space="preserve"> keyboard</w:t>
      </w:r>
      <w:r>
        <w:rPr>
          <w:rFonts w:ascii="Times New Roman" w:eastAsia="Times New Roman" w:hAnsi="Times New Roman" w:cs="Times New Roman"/>
          <w:sz w:val="24"/>
          <w:szCs w:val="24"/>
        </w:rPr>
        <w:t xml:space="preserve"> is well used for</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person</w:t>
      </w:r>
      <w:r>
        <w:rPr>
          <w:rFonts w:ascii="Times New Roman" w:eastAsia="Times New Roman" w:hAnsi="Times New Roman" w:cs="Times New Roman"/>
          <w:sz w:val="24"/>
          <w:szCs w:val="24"/>
        </w:rPr>
        <w:t xml:space="preserve"> with low vision, Cerebral </w:t>
      </w:r>
      <w:r w:rsidRPr="00780DF3">
        <w:rPr>
          <w:rFonts w:ascii="Times New Roman" w:eastAsia="Times New Roman" w:hAnsi="Times New Roman" w:cs="Times New Roman"/>
          <w:noProof/>
          <w:sz w:val="24"/>
          <w:szCs w:val="24"/>
        </w:rPr>
        <w:t>palsy</w:t>
      </w:r>
      <w:r w:rsidR="00780DF3">
        <w:rPr>
          <w:rFonts w:ascii="Times New Roman" w:eastAsia="Times New Roman" w:hAnsi="Times New Roman" w:cs="Times New Roman"/>
          <w:noProof/>
          <w:sz w:val="24"/>
          <w:szCs w:val="24"/>
        </w:rPr>
        <w:t>,</w:t>
      </w:r>
      <w:r w:rsidR="0046310C">
        <w:rPr>
          <w:rFonts w:ascii="Times New Roman" w:eastAsia="Times New Roman" w:hAnsi="Times New Roman" w:cs="Times New Roman"/>
          <w:sz w:val="24"/>
          <w:szCs w:val="24"/>
        </w:rPr>
        <w:t xml:space="preserve"> and other disabilities</w:t>
      </w: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889082177"/>
          <w:citation/>
        </w:sdtPr>
        <w:sdtContent>
          <w:r w:rsidR="00ED4851">
            <w:rPr>
              <w:rFonts w:ascii="Times New Roman" w:eastAsia="Times New Roman" w:hAnsi="Times New Roman" w:cs="Times New Roman"/>
              <w:sz w:val="24"/>
              <w:szCs w:val="24"/>
            </w:rPr>
            <w:fldChar w:fldCharType="begin"/>
          </w:r>
          <w:r w:rsidR="00ED4851">
            <w:rPr>
              <w:rFonts w:ascii="Times New Roman" w:eastAsia="Times New Roman" w:hAnsi="Times New Roman" w:cs="Times New Roman"/>
              <w:sz w:val="24"/>
              <w:szCs w:val="24"/>
            </w:rPr>
            <w:instrText xml:space="preserve"> CITATION Orb \l 1033 </w:instrText>
          </w:r>
          <w:r w:rsidR="00ED4851">
            <w:rPr>
              <w:rFonts w:ascii="Times New Roman" w:eastAsia="Times New Roman" w:hAnsi="Times New Roman" w:cs="Times New Roman"/>
              <w:sz w:val="24"/>
              <w:szCs w:val="24"/>
            </w:rPr>
            <w:fldChar w:fldCharType="separate"/>
          </w:r>
          <w:r w:rsidR="00AC1681" w:rsidRPr="00AC1681">
            <w:rPr>
              <w:rFonts w:ascii="Times New Roman" w:eastAsia="Times New Roman" w:hAnsi="Times New Roman" w:cs="Times New Roman"/>
              <w:noProof/>
              <w:sz w:val="24"/>
              <w:szCs w:val="24"/>
            </w:rPr>
            <w:t>(Orbitouch n.d.)</w:t>
          </w:r>
          <w:r w:rsidR="00ED4851">
            <w:rPr>
              <w:rFonts w:ascii="Times New Roman" w:eastAsia="Times New Roman" w:hAnsi="Times New Roman" w:cs="Times New Roman"/>
              <w:sz w:val="24"/>
              <w:szCs w:val="24"/>
            </w:rPr>
            <w:fldChar w:fldCharType="end"/>
          </w:r>
        </w:sdtContent>
      </w:sdt>
      <w:r w:rsidR="0046310C">
        <w:rPr>
          <w:rFonts w:ascii="Times New Roman" w:eastAsia="Times New Roman" w:hAnsi="Times New Roman" w:cs="Times New Roman"/>
          <w:sz w:val="24"/>
          <w:szCs w:val="24"/>
        </w:rPr>
        <w:t>.</w:t>
      </w:r>
    </w:p>
    <w:p w14:paraId="11D8A9EA" w14:textId="77777777" w:rsidR="00847B1C" w:rsidRDefault="001C31C4" w:rsidP="002A76FE">
      <w:pPr>
        <w:spacing w:after="0" w:line="480" w:lineRule="auto"/>
        <w:contextualSpacing/>
        <w:jc w:val="both"/>
        <w:rPr>
          <w:b/>
          <w:sz w:val="24"/>
          <w:szCs w:val="24"/>
        </w:rPr>
      </w:pPr>
      <w:r>
        <w:rPr>
          <w:rFonts w:ascii="Times New Roman" w:eastAsia="Times New Roman" w:hAnsi="Times New Roman" w:cs="Times New Roman"/>
          <w:b/>
          <w:sz w:val="24"/>
          <w:szCs w:val="24"/>
        </w:rPr>
        <w:t xml:space="preserve">No-key </w:t>
      </w:r>
      <w:r w:rsidR="00780DF3">
        <w:rPr>
          <w:rFonts w:ascii="Times New Roman" w:eastAsia="Times New Roman" w:hAnsi="Times New Roman" w:cs="Times New Roman"/>
          <w:b/>
          <w:noProof/>
          <w:sz w:val="24"/>
          <w:szCs w:val="24"/>
        </w:rPr>
        <w:t>K</w:t>
      </w:r>
      <w:r w:rsidRPr="00780DF3">
        <w:rPr>
          <w:rFonts w:ascii="Times New Roman" w:eastAsia="Times New Roman" w:hAnsi="Times New Roman" w:cs="Times New Roman"/>
          <w:b/>
          <w:noProof/>
          <w:sz w:val="24"/>
          <w:szCs w:val="24"/>
        </w:rPr>
        <w:t>eyboard</w:t>
      </w:r>
    </w:p>
    <w:p w14:paraId="3FFB2FC7" w14:textId="02D9F0E8" w:rsidR="00847B1C" w:rsidRDefault="001C31C4" w:rsidP="002A76FE">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No-key Keyboard is concept keyboard designed by Kong Fanwen. This keyboard’s design is minimalistic and uses projecting laser touch. This keyboard uses a very thin light beam just above the </w:t>
      </w:r>
      <w:r w:rsidRPr="00780DF3">
        <w:rPr>
          <w:rFonts w:ascii="Times New Roman" w:eastAsia="Times New Roman" w:hAnsi="Times New Roman" w:cs="Times New Roman"/>
          <w:noProof/>
          <w:sz w:val="24"/>
          <w:szCs w:val="24"/>
        </w:rPr>
        <w:t>well</w:t>
      </w:r>
      <w:r w:rsid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etched</w:t>
      </w:r>
      <w:r>
        <w:rPr>
          <w:rFonts w:ascii="Times New Roman" w:eastAsia="Times New Roman" w:hAnsi="Times New Roman" w:cs="Times New Roman"/>
          <w:sz w:val="24"/>
          <w:szCs w:val="24"/>
        </w:rPr>
        <w:t xml:space="preserve"> glass sheet and camera </w:t>
      </w:r>
      <w:r w:rsidRPr="00780DF3">
        <w:rPr>
          <w:rFonts w:ascii="Times New Roman" w:eastAsia="Times New Roman" w:hAnsi="Times New Roman" w:cs="Times New Roman"/>
          <w:noProof/>
          <w:sz w:val="24"/>
          <w:szCs w:val="24"/>
        </w:rPr>
        <w:t>in</w:t>
      </w:r>
      <w:r w:rsid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line</w:t>
      </w:r>
      <w:r>
        <w:rPr>
          <w:rFonts w:ascii="Times New Roman" w:eastAsia="Times New Roman" w:hAnsi="Times New Roman" w:cs="Times New Roman"/>
          <w:sz w:val="24"/>
          <w:szCs w:val="24"/>
        </w:rPr>
        <w:t xml:space="preserve"> with</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light</w:t>
      </w:r>
      <w:r>
        <w:rPr>
          <w:rFonts w:ascii="Times New Roman" w:eastAsia="Times New Roman" w:hAnsi="Times New Roman" w:cs="Times New Roman"/>
          <w:sz w:val="24"/>
          <w:szCs w:val="24"/>
        </w:rPr>
        <w:t xml:space="preserve"> beam. </w:t>
      </w:r>
      <w:r w:rsidR="00780DF3">
        <w:rPr>
          <w:rFonts w:ascii="Times New Roman" w:eastAsia="Times New Roman" w:hAnsi="Times New Roman" w:cs="Times New Roman"/>
          <w:noProof/>
          <w:sz w:val="24"/>
          <w:szCs w:val="24"/>
        </w:rPr>
        <w:t>The c</w:t>
      </w:r>
      <w:r w:rsidRPr="00780DF3">
        <w:rPr>
          <w:rFonts w:ascii="Times New Roman" w:eastAsia="Times New Roman" w:hAnsi="Times New Roman" w:cs="Times New Roman"/>
          <w:noProof/>
          <w:sz w:val="24"/>
          <w:szCs w:val="24"/>
        </w:rPr>
        <w:t>amera</w:t>
      </w:r>
      <w:r>
        <w:rPr>
          <w:rFonts w:ascii="Times New Roman" w:eastAsia="Times New Roman" w:hAnsi="Times New Roman" w:cs="Times New Roman"/>
          <w:sz w:val="24"/>
          <w:szCs w:val="24"/>
        </w:rPr>
        <w:t xml:space="preserve"> senses user’s contact with</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glass</w:t>
      </w:r>
      <w:r>
        <w:rPr>
          <w:rFonts w:ascii="Times New Roman" w:eastAsia="Times New Roman" w:hAnsi="Times New Roman" w:cs="Times New Roman"/>
          <w:sz w:val="24"/>
          <w:szCs w:val="24"/>
        </w:rPr>
        <w:t xml:space="preserve"> and </w:t>
      </w:r>
      <w:r w:rsidRPr="00780DF3">
        <w:rPr>
          <w:rFonts w:ascii="Times New Roman" w:eastAsia="Times New Roman" w:hAnsi="Times New Roman" w:cs="Times New Roman"/>
          <w:noProof/>
          <w:sz w:val="24"/>
          <w:szCs w:val="24"/>
        </w:rPr>
        <w:t>send</w:t>
      </w:r>
      <w:r w:rsidR="00780DF3">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appropriate information to PC. This ultimate motion capture techn</w:t>
      </w:r>
      <w:r w:rsidR="0046310C">
        <w:rPr>
          <w:rFonts w:ascii="Times New Roman" w:eastAsia="Times New Roman" w:hAnsi="Times New Roman" w:cs="Times New Roman"/>
          <w:sz w:val="24"/>
          <w:szCs w:val="24"/>
        </w:rPr>
        <w:t>ology design is waterproof also</w:t>
      </w:r>
      <w:sdt>
        <w:sdtPr>
          <w:rPr>
            <w:rFonts w:ascii="Times New Roman" w:eastAsia="Times New Roman" w:hAnsi="Times New Roman" w:cs="Times New Roman"/>
            <w:sz w:val="24"/>
            <w:szCs w:val="24"/>
          </w:rPr>
          <w:id w:val="-223228459"/>
          <w:citation/>
        </w:sdtPr>
        <w:sdtContent>
          <w:r w:rsidR="004F58D1">
            <w:rPr>
              <w:rFonts w:ascii="Times New Roman" w:eastAsia="Times New Roman" w:hAnsi="Times New Roman" w:cs="Times New Roman"/>
              <w:sz w:val="24"/>
              <w:szCs w:val="24"/>
            </w:rPr>
            <w:fldChar w:fldCharType="begin"/>
          </w:r>
          <w:r w:rsidR="004F58D1">
            <w:rPr>
              <w:rFonts w:ascii="Times New Roman" w:eastAsia="Times New Roman" w:hAnsi="Times New Roman" w:cs="Times New Roman"/>
              <w:sz w:val="24"/>
              <w:szCs w:val="24"/>
            </w:rPr>
            <w:instrText xml:space="preserve"> CITATION ANT08 \l 1033 </w:instrText>
          </w:r>
          <w:r w:rsidR="004F58D1">
            <w:rPr>
              <w:rFonts w:ascii="Times New Roman" w:eastAsia="Times New Roman" w:hAnsi="Times New Roman" w:cs="Times New Roman"/>
              <w:sz w:val="24"/>
              <w:szCs w:val="24"/>
            </w:rPr>
            <w:fldChar w:fldCharType="separate"/>
          </w:r>
          <w:r w:rsidR="00AC1681">
            <w:rPr>
              <w:rFonts w:ascii="Times New Roman" w:eastAsia="Times New Roman" w:hAnsi="Times New Roman" w:cs="Times New Roman"/>
              <w:noProof/>
              <w:sz w:val="24"/>
              <w:szCs w:val="24"/>
            </w:rPr>
            <w:t xml:space="preserve"> </w:t>
          </w:r>
          <w:r w:rsidR="00AC1681" w:rsidRPr="00AC1681">
            <w:rPr>
              <w:rFonts w:ascii="Times New Roman" w:eastAsia="Times New Roman" w:hAnsi="Times New Roman" w:cs="Times New Roman"/>
              <w:noProof/>
              <w:sz w:val="24"/>
              <w:szCs w:val="24"/>
            </w:rPr>
            <w:t>(JAMES 2008)</w:t>
          </w:r>
          <w:r w:rsidR="004F58D1">
            <w:rPr>
              <w:rFonts w:ascii="Times New Roman" w:eastAsia="Times New Roman" w:hAnsi="Times New Roman" w:cs="Times New Roman"/>
              <w:sz w:val="24"/>
              <w:szCs w:val="24"/>
            </w:rPr>
            <w:fldChar w:fldCharType="end"/>
          </w:r>
        </w:sdtContent>
      </w:sdt>
      <w:r w:rsidR="0046310C">
        <w:rPr>
          <w:rFonts w:ascii="Times New Roman" w:eastAsia="Times New Roman" w:hAnsi="Times New Roman" w:cs="Times New Roman"/>
          <w:sz w:val="24"/>
          <w:szCs w:val="24"/>
        </w:rPr>
        <w:t>.</w:t>
      </w:r>
    </w:p>
    <w:p w14:paraId="2264C0DC" w14:textId="77777777" w:rsidR="00847B1C" w:rsidRDefault="001C31C4">
      <w:pPr>
        <w:keepNext/>
        <w:spacing w:line="480" w:lineRule="auto"/>
        <w:jc w:val="center"/>
      </w:pPr>
      <w:r>
        <w:rPr>
          <w:noProof/>
        </w:rPr>
        <w:drawing>
          <wp:inline distT="0" distB="0" distL="0" distR="0" wp14:anchorId="3016F889" wp14:editId="7C496DEB">
            <wp:extent cx="2950464" cy="2212848"/>
            <wp:effectExtent l="0" t="0" r="0" b="0"/>
            <wp:docPr id="5" name="image24.jpg" descr="https://i.kinja-img.com/gawker-media/image/upload/s--DhwV6UUD--/c_fit,fl_progressive,q_80,w_320/17m89fj0hb1zkjpg.jpg"/>
            <wp:cNvGraphicFramePr/>
            <a:graphic xmlns:a="http://schemas.openxmlformats.org/drawingml/2006/main">
              <a:graphicData uri="http://schemas.openxmlformats.org/drawingml/2006/picture">
                <pic:pic xmlns:pic="http://schemas.openxmlformats.org/drawingml/2006/picture">
                  <pic:nvPicPr>
                    <pic:cNvPr id="0" name="image24.jpg" descr="https://i.kinja-img.com/gawker-media/image/upload/s--DhwV6UUD--/c_fit,fl_progressive,q_80,w_320/17m89fj0hb1zkjpg.jpg"/>
                    <pic:cNvPicPr preferRelativeResize="0"/>
                  </pic:nvPicPr>
                  <pic:blipFill>
                    <a:blip r:embed="rId10"/>
                    <a:srcRect/>
                    <a:stretch>
                      <a:fillRect/>
                    </a:stretch>
                  </pic:blipFill>
                  <pic:spPr>
                    <a:xfrm>
                      <a:off x="0" y="0"/>
                      <a:ext cx="2950464" cy="2212848"/>
                    </a:xfrm>
                    <a:prstGeom prst="rect">
                      <a:avLst/>
                    </a:prstGeom>
                    <a:ln/>
                  </pic:spPr>
                </pic:pic>
              </a:graphicData>
            </a:graphic>
          </wp:inline>
        </w:drawing>
      </w:r>
    </w:p>
    <w:p w14:paraId="0E476A0D" w14:textId="30CB7ED6" w:rsidR="00847B1C" w:rsidRDefault="00217107" w:rsidP="008412C0">
      <w:pPr>
        <w:pStyle w:val="Caption"/>
      </w:pPr>
      <w:r>
        <w:t>FIGURE</w:t>
      </w:r>
      <w:r w:rsidR="001C31C4">
        <w:t xml:space="preserve"> </w:t>
      </w:r>
      <w:r w:rsidR="008412C0">
        <w:t>1.</w:t>
      </w:r>
      <w:r w:rsidR="00F06BD5">
        <w:t>2.</w:t>
      </w:r>
      <w:r w:rsidR="001C31C4">
        <w:t xml:space="preserve"> </w:t>
      </w:r>
      <w:bookmarkStart w:id="3" w:name="_Hlk484806004"/>
      <w:r w:rsidR="001C31C4">
        <w:t xml:space="preserve">No-key </w:t>
      </w:r>
      <w:r w:rsidR="008412C0">
        <w:t>k</w:t>
      </w:r>
      <w:r w:rsidR="001C31C4" w:rsidRPr="00780DF3">
        <w:t>eyboard</w:t>
      </w:r>
      <w:bookmarkEnd w:id="3"/>
      <w:sdt>
        <w:sdtPr>
          <w:id w:val="1988356858"/>
          <w:citation/>
        </w:sdtPr>
        <w:sdtContent>
          <w:r w:rsidR="004F58D1">
            <w:fldChar w:fldCharType="begin"/>
          </w:r>
          <w:r w:rsidR="004F58D1">
            <w:instrText xml:space="preserve"> CITATION ANT08 \l 1033 </w:instrText>
          </w:r>
          <w:r w:rsidR="004F58D1">
            <w:fldChar w:fldCharType="separate"/>
          </w:r>
          <w:r w:rsidR="00AC1681">
            <w:rPr>
              <w:noProof/>
            </w:rPr>
            <w:t xml:space="preserve"> (JAMES 2008)</w:t>
          </w:r>
          <w:r w:rsidR="004F58D1">
            <w:fldChar w:fldCharType="end"/>
          </w:r>
        </w:sdtContent>
      </w:sdt>
      <w:r w:rsidR="0046310C">
        <w:t>.</w:t>
      </w:r>
    </w:p>
    <w:p w14:paraId="06B8DD19" w14:textId="77777777" w:rsidR="00CF2C09" w:rsidRDefault="00CF2C09">
      <w:pPr>
        <w:spacing w:after="200" w:line="240" w:lineRule="auto"/>
        <w:jc w:val="center"/>
        <w:rPr>
          <w:rFonts w:ascii="Times New Roman" w:eastAsia="Times New Roman" w:hAnsi="Times New Roman" w:cs="Times New Roman"/>
          <w:i/>
          <w:color w:val="44546A"/>
          <w:sz w:val="24"/>
          <w:szCs w:val="24"/>
        </w:rPr>
      </w:pPr>
    </w:p>
    <w:p w14:paraId="64BC3C0D" w14:textId="77777777" w:rsidR="00847B1C" w:rsidRDefault="001C31C4" w:rsidP="002A76FE">
      <w:pPr>
        <w:spacing w:after="0" w:line="480" w:lineRule="auto"/>
        <w:contextualSpacing/>
        <w:jc w:val="both"/>
        <w:rPr>
          <w:sz w:val="24"/>
          <w:szCs w:val="24"/>
        </w:rPr>
      </w:pPr>
      <w:r>
        <w:rPr>
          <w:rFonts w:ascii="Times New Roman" w:eastAsia="Times New Roman" w:hAnsi="Times New Roman" w:cs="Times New Roman"/>
          <w:b/>
          <w:sz w:val="24"/>
          <w:szCs w:val="24"/>
        </w:rPr>
        <w:lastRenderedPageBreak/>
        <w:t>Projection Keyboard</w:t>
      </w:r>
      <w:r>
        <w:rPr>
          <w:rFonts w:ascii="Times New Roman" w:eastAsia="Times New Roman" w:hAnsi="Times New Roman" w:cs="Times New Roman"/>
          <w:sz w:val="24"/>
          <w:szCs w:val="24"/>
        </w:rPr>
        <w:t xml:space="preserve"> </w:t>
      </w:r>
    </w:p>
    <w:p w14:paraId="2458BBEE" w14:textId="5A41E7C6" w:rsidR="00847B1C" w:rsidRDefault="001C31C4" w:rsidP="002A76FE">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Engineers at IBM patented optical virtual keyboard in 1992. This keyboard takes human finger movement input by</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camera</w:t>
      </w:r>
      <w:r>
        <w:rPr>
          <w:rFonts w:ascii="Times New Roman" w:eastAsia="Times New Roman" w:hAnsi="Times New Roman" w:cs="Times New Roman"/>
          <w:sz w:val="24"/>
          <w:szCs w:val="24"/>
        </w:rPr>
        <w:t xml:space="preserve"> mounted on the device and tracks key pressing actions and interprets it as operations which make on physically non-existent input device like a plain surface or keyboard layout printed surface. This keyboard uses laser or beamer to project</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virtual</w:t>
      </w:r>
      <w:r>
        <w:rPr>
          <w:rFonts w:ascii="Times New Roman" w:eastAsia="Times New Roman" w:hAnsi="Times New Roman" w:cs="Times New Roman"/>
          <w:sz w:val="24"/>
          <w:szCs w:val="24"/>
        </w:rPr>
        <w:t xml:space="preserve"> keyboard </w:t>
      </w:r>
      <w:r w:rsidR="00780DF3">
        <w:rPr>
          <w:rFonts w:ascii="Times New Roman" w:eastAsia="Times New Roman" w:hAnsi="Times New Roman" w:cs="Times New Roman"/>
          <w:sz w:val="24"/>
          <w:szCs w:val="24"/>
        </w:rPr>
        <w:t xml:space="preserve">layout </w:t>
      </w:r>
      <w:r>
        <w:rPr>
          <w:rFonts w:ascii="Times New Roman" w:eastAsia="Times New Roman" w:hAnsi="Times New Roman" w:cs="Times New Roman"/>
          <w:sz w:val="24"/>
          <w:szCs w:val="24"/>
        </w:rPr>
        <w:t>on a surface. One camera or sensor has been mounted on this device to track down movement of</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00780DF3">
        <w:rPr>
          <w:rFonts w:ascii="Times New Roman" w:eastAsia="Times New Roman" w:hAnsi="Times New Roman" w:cs="Times New Roman"/>
          <w:noProof/>
          <w:sz w:val="24"/>
          <w:szCs w:val="24"/>
        </w:rPr>
        <w:t>fingers</w:t>
      </w:r>
      <w:r>
        <w:rPr>
          <w:rFonts w:ascii="Times New Roman" w:eastAsia="Times New Roman" w:hAnsi="Times New Roman" w:cs="Times New Roman"/>
          <w:sz w:val="24"/>
          <w:szCs w:val="24"/>
        </w:rPr>
        <w:t xml:space="preserve">. They use second infrared based layer just above the surface to track down keystrokes action. When this sensor breaks or </w:t>
      </w:r>
      <w:r w:rsidRPr="00780DF3">
        <w:rPr>
          <w:rFonts w:ascii="Times New Roman" w:eastAsia="Times New Roman" w:hAnsi="Times New Roman" w:cs="Times New Roman"/>
          <w:noProof/>
          <w:sz w:val="24"/>
          <w:szCs w:val="24"/>
        </w:rPr>
        <w:t>get</w:t>
      </w:r>
      <w:r w:rsidR="00780DF3">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inference in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layer</w:t>
      </w:r>
      <w:r>
        <w:rPr>
          <w:rFonts w:ascii="Times New Roman" w:eastAsia="Times New Roman" w:hAnsi="Times New Roman" w:cs="Times New Roman"/>
          <w:sz w:val="24"/>
          <w:szCs w:val="24"/>
        </w:rPr>
        <w:t xml:space="preserve">, it </w:t>
      </w:r>
      <w:r w:rsidRPr="00780DF3">
        <w:rPr>
          <w:rFonts w:ascii="Times New Roman" w:eastAsia="Times New Roman" w:hAnsi="Times New Roman" w:cs="Times New Roman"/>
          <w:noProof/>
          <w:sz w:val="24"/>
          <w:szCs w:val="24"/>
        </w:rPr>
        <w:t>track</w:t>
      </w:r>
      <w:r w:rsidR="00780DF3">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down finger coordinates to predict key</w:t>
      </w:r>
      <w:sdt>
        <w:sdtPr>
          <w:rPr>
            <w:rFonts w:ascii="Times New Roman" w:eastAsia="Times New Roman" w:hAnsi="Times New Roman" w:cs="Times New Roman"/>
            <w:sz w:val="24"/>
            <w:szCs w:val="24"/>
          </w:rPr>
          <w:id w:val="-1859192495"/>
          <w:citation/>
        </w:sdtPr>
        <w:sdtContent>
          <w:r w:rsidR="004F58D1">
            <w:rPr>
              <w:rFonts w:ascii="Times New Roman" w:eastAsia="Times New Roman" w:hAnsi="Times New Roman" w:cs="Times New Roman"/>
              <w:sz w:val="24"/>
              <w:szCs w:val="24"/>
            </w:rPr>
            <w:fldChar w:fldCharType="begin"/>
          </w:r>
          <w:r w:rsidR="004F58D1">
            <w:rPr>
              <w:rFonts w:ascii="Times New Roman" w:eastAsia="Times New Roman" w:hAnsi="Times New Roman" w:cs="Times New Roman"/>
              <w:sz w:val="24"/>
              <w:szCs w:val="24"/>
            </w:rPr>
            <w:instrText xml:space="preserve"> CITATION Pro17 \l 1033 </w:instrText>
          </w:r>
          <w:r w:rsidR="004F58D1">
            <w:rPr>
              <w:rFonts w:ascii="Times New Roman" w:eastAsia="Times New Roman" w:hAnsi="Times New Roman" w:cs="Times New Roman"/>
              <w:sz w:val="24"/>
              <w:szCs w:val="24"/>
            </w:rPr>
            <w:fldChar w:fldCharType="separate"/>
          </w:r>
          <w:r w:rsidR="00AC1681">
            <w:rPr>
              <w:rFonts w:ascii="Times New Roman" w:eastAsia="Times New Roman" w:hAnsi="Times New Roman" w:cs="Times New Roman"/>
              <w:noProof/>
              <w:sz w:val="24"/>
              <w:szCs w:val="24"/>
            </w:rPr>
            <w:t xml:space="preserve"> </w:t>
          </w:r>
          <w:r w:rsidR="00AC1681" w:rsidRPr="00AC1681">
            <w:rPr>
              <w:rFonts w:ascii="Times New Roman" w:eastAsia="Times New Roman" w:hAnsi="Times New Roman" w:cs="Times New Roman"/>
              <w:noProof/>
              <w:sz w:val="24"/>
              <w:szCs w:val="24"/>
            </w:rPr>
            <w:t>(WikiPedia, Projection Keyboard 2017)</w:t>
          </w:r>
          <w:r w:rsidR="004F58D1">
            <w:rPr>
              <w:rFonts w:ascii="Times New Roman" w:eastAsia="Times New Roman" w:hAnsi="Times New Roman" w:cs="Times New Roman"/>
              <w:sz w:val="24"/>
              <w:szCs w:val="24"/>
            </w:rPr>
            <w:fldChar w:fldCharType="end"/>
          </w:r>
        </w:sdtContent>
      </w:sdt>
      <w:r w:rsidR="0046310C">
        <w:rPr>
          <w:rFonts w:ascii="Times New Roman" w:eastAsia="Times New Roman" w:hAnsi="Times New Roman" w:cs="Times New Roman"/>
          <w:sz w:val="24"/>
          <w:szCs w:val="24"/>
        </w:rPr>
        <w:t>.</w:t>
      </w:r>
    </w:p>
    <w:p w14:paraId="7B2E60F0" w14:textId="77777777" w:rsidR="00847B1C" w:rsidRDefault="001C31C4" w:rsidP="00A665BF">
      <w:pPr>
        <w:pStyle w:val="Caption"/>
      </w:pPr>
      <w:r>
        <w:rPr>
          <w:rFonts w:eastAsia="Times New Roman" w:cs="Times New Roman"/>
          <w:szCs w:val="24"/>
        </w:rPr>
        <w:br/>
      </w:r>
      <w:r>
        <w:rPr>
          <w:noProof/>
        </w:rPr>
        <w:drawing>
          <wp:inline distT="0" distB="0" distL="0" distR="0" wp14:anchorId="280ABB85" wp14:editId="3EC8AD91">
            <wp:extent cx="2212848" cy="2212848"/>
            <wp:effectExtent l="0" t="0" r="0" b="0"/>
            <wp:docPr id="4" name="image23.jpg" descr="Image result for projection keyboard"/>
            <wp:cNvGraphicFramePr/>
            <a:graphic xmlns:a="http://schemas.openxmlformats.org/drawingml/2006/main">
              <a:graphicData uri="http://schemas.openxmlformats.org/drawingml/2006/picture">
                <pic:pic xmlns:pic="http://schemas.openxmlformats.org/drawingml/2006/picture">
                  <pic:nvPicPr>
                    <pic:cNvPr id="0" name="image23.jpg" descr="Image result for projection keyboard"/>
                    <pic:cNvPicPr preferRelativeResize="0"/>
                  </pic:nvPicPr>
                  <pic:blipFill>
                    <a:blip r:embed="rId11"/>
                    <a:srcRect/>
                    <a:stretch>
                      <a:fillRect/>
                    </a:stretch>
                  </pic:blipFill>
                  <pic:spPr>
                    <a:xfrm>
                      <a:off x="0" y="0"/>
                      <a:ext cx="2212848" cy="2212848"/>
                    </a:xfrm>
                    <a:prstGeom prst="rect">
                      <a:avLst/>
                    </a:prstGeom>
                    <a:ln/>
                  </pic:spPr>
                </pic:pic>
              </a:graphicData>
            </a:graphic>
          </wp:inline>
        </w:drawing>
      </w:r>
    </w:p>
    <w:p w14:paraId="3D49E254" w14:textId="380197C3" w:rsidR="00847B1C" w:rsidRPr="00A665BF" w:rsidRDefault="00217107" w:rsidP="007A6D7A">
      <w:pPr>
        <w:pStyle w:val="Caption"/>
      </w:pPr>
      <w:r>
        <w:t>FIGURE</w:t>
      </w:r>
      <w:r w:rsidR="001C31C4">
        <w:t xml:space="preserve"> </w:t>
      </w:r>
      <w:r w:rsidR="007A6D7A">
        <w:t>1.</w:t>
      </w:r>
      <w:r w:rsidR="00F06BD5">
        <w:t>3.</w:t>
      </w:r>
      <w:r w:rsidR="007A6D7A">
        <w:t xml:space="preserve"> </w:t>
      </w:r>
      <w:bookmarkStart w:id="4" w:name="_Hlk484806045"/>
      <w:r w:rsidR="007A6D7A">
        <w:t>Projection k</w:t>
      </w:r>
      <w:r w:rsidR="004F58D1">
        <w:t>eyboard</w:t>
      </w:r>
      <w:bookmarkEnd w:id="4"/>
      <w:sdt>
        <w:sdtPr>
          <w:id w:val="774140269"/>
          <w:citation/>
        </w:sdtPr>
        <w:sdtContent>
          <w:r w:rsidR="004F58D1">
            <w:fldChar w:fldCharType="begin"/>
          </w:r>
          <w:r w:rsidR="004F58D1">
            <w:instrText xml:space="preserve"> CITATION Unc \l 1033 </w:instrText>
          </w:r>
          <w:r w:rsidR="004F58D1">
            <w:fldChar w:fldCharType="separate"/>
          </w:r>
          <w:r w:rsidR="00AC1681">
            <w:rPr>
              <w:noProof/>
            </w:rPr>
            <w:t xml:space="preserve"> (Uncommon Goods n.d.)</w:t>
          </w:r>
          <w:r w:rsidR="004F58D1">
            <w:fldChar w:fldCharType="end"/>
          </w:r>
        </w:sdtContent>
      </w:sdt>
      <w:r w:rsidR="0046310C">
        <w:t>.</w:t>
      </w:r>
    </w:p>
    <w:p w14:paraId="567C9631" w14:textId="77777777" w:rsidR="00847B1C" w:rsidRDefault="001C31C4" w:rsidP="002A76FE">
      <w:pPr>
        <w:spacing w:after="0" w:line="480" w:lineRule="auto"/>
        <w:contextualSpacing/>
        <w:jc w:val="both"/>
        <w:rPr>
          <w:b/>
          <w:sz w:val="24"/>
          <w:szCs w:val="24"/>
        </w:rPr>
      </w:pPr>
      <w:r>
        <w:rPr>
          <w:rFonts w:ascii="Times New Roman" w:eastAsia="Times New Roman" w:hAnsi="Times New Roman" w:cs="Times New Roman"/>
          <w:b/>
          <w:sz w:val="24"/>
          <w:szCs w:val="24"/>
        </w:rPr>
        <w:t>The Ring</w:t>
      </w:r>
    </w:p>
    <w:p w14:paraId="049AC24D" w14:textId="62F381E4" w:rsidR="00847B1C" w:rsidRDefault="001C31C4" w:rsidP="002A76FE">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ring is</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wearable</w:t>
      </w:r>
      <w:r>
        <w:rPr>
          <w:rFonts w:ascii="Times New Roman" w:eastAsia="Times New Roman" w:hAnsi="Times New Roman" w:cs="Times New Roman"/>
          <w:sz w:val="24"/>
          <w:szCs w:val="24"/>
        </w:rPr>
        <w:t xml:space="preserve"> input device that allows</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 xml:space="preserve"> to control. This </w:t>
      </w:r>
      <w:r w:rsidR="00B87593">
        <w:rPr>
          <w:rFonts w:ascii="Times New Roman" w:eastAsia="Times New Roman" w:hAnsi="Times New Roman" w:cs="Times New Roman"/>
          <w:sz w:val="24"/>
          <w:szCs w:val="24"/>
        </w:rPr>
        <w:t>invention</w:t>
      </w:r>
      <w:r>
        <w:rPr>
          <w:rFonts w:ascii="Times New Roman" w:eastAsia="Times New Roman" w:hAnsi="Times New Roman" w:cs="Times New Roman"/>
          <w:sz w:val="24"/>
          <w:szCs w:val="24"/>
        </w:rPr>
        <w:t xml:space="preserve"> allows</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 xml:space="preserve"> to use gesture control, </w:t>
      </w:r>
      <w:r w:rsidRPr="00780DF3">
        <w:rPr>
          <w:rFonts w:ascii="Times New Roman" w:eastAsia="Times New Roman" w:hAnsi="Times New Roman" w:cs="Times New Roman"/>
          <w:noProof/>
          <w:sz w:val="24"/>
          <w:szCs w:val="24"/>
        </w:rPr>
        <w:t>text</w:t>
      </w:r>
      <w:r w:rsid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based</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typing</w:t>
      </w:r>
      <w:r w:rsidR="00780DF3">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and alerts. It uses letter recognizing software to recognize letter by</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action</w:t>
      </w:r>
      <w:r>
        <w:rPr>
          <w:rFonts w:ascii="Times New Roman" w:eastAsia="Times New Roman" w:hAnsi="Times New Roman" w:cs="Times New Roman"/>
          <w:sz w:val="24"/>
          <w:szCs w:val="24"/>
        </w:rPr>
        <w:t xml:space="preserve"> of writing that letter. They use motion sensors and </w:t>
      </w:r>
      <w:r w:rsidR="00B87593">
        <w:rPr>
          <w:rFonts w:ascii="Times New Roman" w:eastAsia="Times New Roman" w:hAnsi="Times New Roman" w:cs="Times New Roman"/>
          <w:sz w:val="24"/>
          <w:szCs w:val="24"/>
        </w:rPr>
        <w:t xml:space="preserve">they </w:t>
      </w:r>
      <w:r>
        <w:rPr>
          <w:rFonts w:ascii="Times New Roman" w:eastAsia="Times New Roman" w:hAnsi="Times New Roman" w:cs="Times New Roman"/>
          <w:sz w:val="24"/>
          <w:szCs w:val="24"/>
        </w:rPr>
        <w:t>sens</w:t>
      </w:r>
      <w:r w:rsidR="00B87593">
        <w:rPr>
          <w:rFonts w:ascii="Times New Roman" w:eastAsia="Times New Roman" w:hAnsi="Times New Roman" w:cs="Times New Roman"/>
          <w:sz w:val="24"/>
          <w:szCs w:val="24"/>
        </w:rPr>
        <w:t xml:space="preserve">es </w:t>
      </w:r>
      <w:r w:rsidR="00B87593">
        <w:rPr>
          <w:rFonts w:ascii="Times New Roman" w:eastAsia="Times New Roman" w:hAnsi="Times New Roman" w:cs="Times New Roman"/>
          <w:sz w:val="24"/>
          <w:szCs w:val="24"/>
        </w:rPr>
        <w:lastRenderedPageBreak/>
        <w:t>finger</w:t>
      </w:r>
      <w:r>
        <w:rPr>
          <w:rFonts w:ascii="Times New Roman" w:eastAsia="Times New Roman" w:hAnsi="Times New Roman" w:cs="Times New Roman"/>
          <w:sz w:val="24"/>
          <w:szCs w:val="24"/>
        </w:rPr>
        <w:t xml:space="preserve"> motion for every letter and predict letter. This is similar to handwriting recognition with its motion </w:t>
      </w:r>
      <w:sdt>
        <w:sdtPr>
          <w:rPr>
            <w:rFonts w:ascii="Times New Roman" w:eastAsia="Times New Roman" w:hAnsi="Times New Roman" w:cs="Times New Roman"/>
            <w:sz w:val="24"/>
            <w:szCs w:val="24"/>
          </w:rPr>
          <w:id w:val="317693608"/>
          <w:citation/>
        </w:sdtPr>
        <w:sdtContent>
          <w:r w:rsidR="004F58D1">
            <w:rPr>
              <w:rFonts w:ascii="Times New Roman" w:eastAsia="Times New Roman" w:hAnsi="Times New Roman" w:cs="Times New Roman"/>
              <w:sz w:val="24"/>
              <w:szCs w:val="24"/>
            </w:rPr>
            <w:fldChar w:fldCharType="begin"/>
          </w:r>
          <w:r w:rsidR="004F58D1">
            <w:rPr>
              <w:rFonts w:ascii="Times New Roman" w:eastAsia="Times New Roman" w:hAnsi="Times New Roman" w:cs="Times New Roman"/>
              <w:sz w:val="24"/>
              <w:szCs w:val="24"/>
            </w:rPr>
            <w:instrText xml:space="preserve"> CITATION Log \l 1033 </w:instrText>
          </w:r>
          <w:r w:rsidR="004F58D1">
            <w:rPr>
              <w:rFonts w:ascii="Times New Roman" w:eastAsia="Times New Roman" w:hAnsi="Times New Roman" w:cs="Times New Roman"/>
              <w:sz w:val="24"/>
              <w:szCs w:val="24"/>
            </w:rPr>
            <w:fldChar w:fldCharType="separate"/>
          </w:r>
          <w:r w:rsidR="00AC1681" w:rsidRPr="00AC1681">
            <w:rPr>
              <w:rFonts w:ascii="Times New Roman" w:eastAsia="Times New Roman" w:hAnsi="Times New Roman" w:cs="Times New Roman"/>
              <w:noProof/>
              <w:sz w:val="24"/>
              <w:szCs w:val="24"/>
            </w:rPr>
            <w:t>(Logbar n.d.)</w:t>
          </w:r>
          <w:r w:rsidR="004F58D1">
            <w:rPr>
              <w:rFonts w:ascii="Times New Roman" w:eastAsia="Times New Roman" w:hAnsi="Times New Roman" w:cs="Times New Roman"/>
              <w:sz w:val="24"/>
              <w:szCs w:val="24"/>
            </w:rPr>
            <w:fldChar w:fldCharType="end"/>
          </w:r>
        </w:sdtContent>
      </w:sdt>
      <w:r w:rsidR="0046310C">
        <w:rPr>
          <w:rFonts w:ascii="Times New Roman" w:eastAsia="Times New Roman" w:hAnsi="Times New Roman" w:cs="Times New Roman"/>
          <w:sz w:val="24"/>
          <w:szCs w:val="24"/>
        </w:rPr>
        <w:t>.</w:t>
      </w:r>
    </w:p>
    <w:p w14:paraId="401CB80C" w14:textId="77777777" w:rsidR="00847B1C" w:rsidRDefault="001C31C4">
      <w:pPr>
        <w:keepNext/>
        <w:spacing w:line="480" w:lineRule="auto"/>
        <w:jc w:val="center"/>
      </w:pPr>
      <w:r>
        <w:rPr>
          <w:noProof/>
        </w:rPr>
        <w:drawing>
          <wp:inline distT="0" distB="0" distL="0" distR="0" wp14:anchorId="33B75BC2" wp14:editId="1C47F147">
            <wp:extent cx="4248150" cy="1171575"/>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4248150" cy="1171575"/>
                    </a:xfrm>
                    <a:prstGeom prst="rect">
                      <a:avLst/>
                    </a:prstGeom>
                    <a:ln/>
                  </pic:spPr>
                </pic:pic>
              </a:graphicData>
            </a:graphic>
          </wp:inline>
        </w:drawing>
      </w:r>
    </w:p>
    <w:p w14:paraId="7A6840CF" w14:textId="4D8BE1D9" w:rsidR="0046310C" w:rsidRPr="0046310C" w:rsidRDefault="00217107" w:rsidP="0046310C">
      <w:pPr>
        <w:pStyle w:val="Caption"/>
      </w:pPr>
      <w:r>
        <w:t>FIGURE</w:t>
      </w:r>
      <w:r w:rsidR="001C31C4">
        <w:t xml:space="preserve"> </w:t>
      </w:r>
      <w:r w:rsidR="007A6D7A">
        <w:t>1.4</w:t>
      </w:r>
      <w:r w:rsidR="00F06BD5">
        <w:t>.</w:t>
      </w:r>
      <w:r w:rsidR="001C31C4">
        <w:t xml:space="preserve"> </w:t>
      </w:r>
      <w:bookmarkStart w:id="5" w:name="_Hlk484806054"/>
      <w:r w:rsidR="001C31C4">
        <w:t xml:space="preserve">The Ring </w:t>
      </w:r>
      <w:bookmarkEnd w:id="5"/>
      <w:sdt>
        <w:sdtPr>
          <w:id w:val="-1120995356"/>
          <w:citation/>
        </w:sdtPr>
        <w:sdtContent>
          <w:r w:rsidR="004F58D1">
            <w:fldChar w:fldCharType="begin"/>
          </w:r>
          <w:r w:rsidR="004F58D1">
            <w:instrText xml:space="preserve"> CITATION Log \l 1033 </w:instrText>
          </w:r>
          <w:r w:rsidR="004F58D1">
            <w:fldChar w:fldCharType="separate"/>
          </w:r>
          <w:r w:rsidR="00AC1681">
            <w:rPr>
              <w:noProof/>
            </w:rPr>
            <w:t>(Logbar n.d.)</w:t>
          </w:r>
          <w:r w:rsidR="004F58D1">
            <w:fldChar w:fldCharType="end"/>
          </w:r>
        </w:sdtContent>
      </w:sdt>
      <w:r w:rsidR="0046310C">
        <w:t>.</w:t>
      </w:r>
    </w:p>
    <w:p w14:paraId="6FD0CC4A" w14:textId="2F363B14" w:rsidR="00847B1C" w:rsidRDefault="001C31C4" w:rsidP="002A76FE">
      <w:pPr>
        <w:spacing w:after="0" w:line="480" w:lineRule="auto"/>
        <w:contextualSpacing/>
        <w:rPr>
          <w:b/>
          <w:sz w:val="24"/>
          <w:szCs w:val="24"/>
        </w:rPr>
      </w:pPr>
      <w:r>
        <w:rPr>
          <w:rFonts w:ascii="Times New Roman" w:eastAsia="Times New Roman" w:hAnsi="Times New Roman" w:cs="Times New Roman"/>
          <w:b/>
          <w:sz w:val="24"/>
          <w:szCs w:val="24"/>
        </w:rPr>
        <w:t>Tap</w:t>
      </w:r>
    </w:p>
    <w:p w14:paraId="383A2A78" w14:textId="5F1C0B83" w:rsidR="00847B1C" w:rsidRDefault="001C31C4" w:rsidP="002A76FE">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Tap is</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wearable</w:t>
      </w:r>
      <w:r>
        <w:rPr>
          <w:rFonts w:ascii="Times New Roman" w:eastAsia="Times New Roman" w:hAnsi="Times New Roman" w:cs="Times New Roman"/>
          <w:sz w:val="24"/>
          <w:szCs w:val="24"/>
        </w:rPr>
        <w:t xml:space="preserve"> input device that allows</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 xml:space="preserve"> to type and control mobile as well as computer devices. It is one hand device that user needs to wear on fingers which track finger movements to predict letters. It doesn’t work with traditional QWERTY layout keyboard, </w:t>
      </w:r>
      <w:r w:rsidRPr="00780DF3">
        <w:rPr>
          <w:rFonts w:ascii="Times New Roman" w:eastAsia="Times New Roman" w:hAnsi="Times New Roman" w:cs="Times New Roman"/>
          <w:noProof/>
          <w:sz w:val="24"/>
          <w:szCs w:val="24"/>
        </w:rPr>
        <w:t>instead</w:t>
      </w:r>
      <w:r w:rsidR="00780DF3">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it uses pre-defined finger taping for</w:t>
      </w:r>
      <w:r w:rsidR="00780DF3">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character</w:t>
      </w:r>
      <w:r w:rsidR="00780DF3" w:rsidRPr="00780DF3">
        <w:rPr>
          <w:rFonts w:ascii="Times New Roman" w:eastAsia="Times New Roman" w:hAnsi="Times New Roman" w:cs="Times New Roman"/>
          <w:noProof/>
          <w:sz w:val="24"/>
          <w:szCs w:val="24"/>
        </w:rPr>
        <w:t>s</w:t>
      </w:r>
      <w:r w:rsidR="00780DF3">
        <w:rPr>
          <w:rFonts w:ascii="Times New Roman" w:eastAsia="Times New Roman" w:hAnsi="Times New Roman" w:cs="Times New Roman"/>
          <w:sz w:val="24"/>
          <w:szCs w:val="24"/>
        </w:rPr>
        <w:t>. L</w:t>
      </w:r>
      <w:r>
        <w:rPr>
          <w:rFonts w:ascii="Times New Roman" w:eastAsia="Times New Roman" w:hAnsi="Times New Roman" w:cs="Times New Roman"/>
          <w:sz w:val="24"/>
          <w:szCs w:val="24"/>
        </w:rPr>
        <w:t xml:space="preserve">ike tapping one finger will give </w:t>
      </w:r>
      <w:r w:rsidRPr="00780DF3">
        <w:rPr>
          <w:rFonts w:ascii="Times New Roman" w:eastAsia="Times New Roman" w:hAnsi="Times New Roman" w:cs="Times New Roman"/>
          <w:noProof/>
          <w:sz w:val="24"/>
          <w:szCs w:val="24"/>
        </w:rPr>
        <w:t>best</w:t>
      </w:r>
      <w:r w:rsid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fit</w:t>
      </w:r>
      <w:r>
        <w:rPr>
          <w:rFonts w:ascii="Times New Roman" w:eastAsia="Times New Roman" w:hAnsi="Times New Roman" w:cs="Times New Roman"/>
          <w:sz w:val="24"/>
          <w:szCs w:val="24"/>
        </w:rPr>
        <w:t xml:space="preserve"> vowel and combination of other fingers throw defined character. </w:t>
      </w:r>
    </w:p>
    <w:p w14:paraId="41943017" w14:textId="3011B7D8" w:rsidR="000E1EB6" w:rsidRPr="00CF2C09" w:rsidRDefault="000E1EB6" w:rsidP="000E1EB6">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The d</w:t>
      </w:r>
      <w:r w:rsidRPr="00780DF3">
        <w:rPr>
          <w:rFonts w:ascii="Times New Roman" w:eastAsia="Times New Roman" w:hAnsi="Times New Roman" w:cs="Times New Roman"/>
          <w:noProof/>
          <w:sz w:val="24"/>
          <w:szCs w:val="24"/>
        </w:rPr>
        <w:t>evice</w:t>
      </w:r>
      <w:r>
        <w:rPr>
          <w:rFonts w:ascii="Times New Roman" w:eastAsia="Times New Roman" w:hAnsi="Times New Roman" w:cs="Times New Roman"/>
          <w:sz w:val="24"/>
          <w:szCs w:val="24"/>
        </w:rPr>
        <w:t xml:space="preserve"> uses Bluetooth to send all commands to connected devices. This is also used for people who uses VR environment. They also provide some practice games and sources to get used </w:t>
      </w:r>
      <w:r w:rsidR="0046310C">
        <w:rPr>
          <w:rFonts w:ascii="Times New Roman" w:eastAsia="Times New Roman" w:hAnsi="Times New Roman" w:cs="Times New Roman"/>
          <w:sz w:val="24"/>
          <w:szCs w:val="24"/>
        </w:rPr>
        <w:t>to with this keyboard interface</w:t>
      </w: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262730890"/>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TAP \l 1033 </w:instrText>
          </w:r>
          <w:r>
            <w:rPr>
              <w:rFonts w:ascii="Times New Roman" w:eastAsia="Times New Roman" w:hAnsi="Times New Roman" w:cs="Times New Roman"/>
              <w:sz w:val="24"/>
              <w:szCs w:val="24"/>
            </w:rPr>
            <w:fldChar w:fldCharType="separate"/>
          </w:r>
          <w:r w:rsidR="00AC1681" w:rsidRPr="00AC1681">
            <w:rPr>
              <w:rFonts w:ascii="Times New Roman" w:eastAsia="Times New Roman" w:hAnsi="Times New Roman" w:cs="Times New Roman"/>
              <w:noProof/>
              <w:sz w:val="24"/>
              <w:szCs w:val="24"/>
            </w:rPr>
            <w:t>(TAP n.d.)</w:t>
          </w:r>
          <w:r>
            <w:rPr>
              <w:rFonts w:ascii="Times New Roman" w:eastAsia="Times New Roman" w:hAnsi="Times New Roman" w:cs="Times New Roman"/>
              <w:sz w:val="24"/>
              <w:szCs w:val="24"/>
            </w:rPr>
            <w:fldChar w:fldCharType="end"/>
          </w:r>
        </w:sdtContent>
      </w:sdt>
      <w:r w:rsidR="0046310C">
        <w:rPr>
          <w:rFonts w:ascii="Times New Roman" w:eastAsia="Times New Roman" w:hAnsi="Times New Roman" w:cs="Times New Roman"/>
          <w:sz w:val="24"/>
          <w:szCs w:val="24"/>
        </w:rPr>
        <w:t>.</w:t>
      </w:r>
    </w:p>
    <w:p w14:paraId="51F27E53" w14:textId="77777777" w:rsidR="000E1EB6" w:rsidRDefault="000E1EB6" w:rsidP="002A76FE">
      <w:pPr>
        <w:spacing w:line="480" w:lineRule="auto"/>
        <w:ind w:firstLine="720"/>
        <w:jc w:val="both"/>
        <w:rPr>
          <w:rFonts w:ascii="Times New Roman" w:eastAsia="Times New Roman" w:hAnsi="Times New Roman" w:cs="Times New Roman"/>
          <w:sz w:val="24"/>
          <w:szCs w:val="24"/>
        </w:rPr>
      </w:pPr>
    </w:p>
    <w:p w14:paraId="2A7C138A" w14:textId="77777777" w:rsidR="00847B1C" w:rsidRDefault="001C31C4">
      <w:pPr>
        <w:keepNext/>
        <w:spacing w:line="480" w:lineRule="auto"/>
        <w:jc w:val="center"/>
      </w:pPr>
      <w:r>
        <w:rPr>
          <w:noProof/>
        </w:rPr>
        <w:lastRenderedPageBreak/>
        <w:drawing>
          <wp:inline distT="0" distB="0" distL="0" distR="0" wp14:anchorId="0EFFF56E" wp14:editId="2CE06B0B">
            <wp:extent cx="2841171" cy="1556657"/>
            <wp:effectExtent l="0" t="0" r="0" b="5715"/>
            <wp:docPr id="6" name="image25.jpg" descr="Image result for tap keyboard"/>
            <wp:cNvGraphicFramePr/>
            <a:graphic xmlns:a="http://schemas.openxmlformats.org/drawingml/2006/main">
              <a:graphicData uri="http://schemas.openxmlformats.org/drawingml/2006/picture">
                <pic:pic xmlns:pic="http://schemas.openxmlformats.org/drawingml/2006/picture">
                  <pic:nvPicPr>
                    <pic:cNvPr id="0" name="image25.jpg" descr="Image result for tap keyboard"/>
                    <pic:cNvPicPr preferRelativeResize="0"/>
                  </pic:nvPicPr>
                  <pic:blipFill>
                    <a:blip r:embed="rId13"/>
                    <a:srcRect/>
                    <a:stretch>
                      <a:fillRect/>
                    </a:stretch>
                  </pic:blipFill>
                  <pic:spPr>
                    <a:xfrm>
                      <a:off x="0" y="0"/>
                      <a:ext cx="2845028" cy="1558770"/>
                    </a:xfrm>
                    <a:prstGeom prst="rect">
                      <a:avLst/>
                    </a:prstGeom>
                    <a:ln/>
                  </pic:spPr>
                </pic:pic>
              </a:graphicData>
            </a:graphic>
          </wp:inline>
        </w:drawing>
      </w:r>
    </w:p>
    <w:p w14:paraId="750655B8" w14:textId="458D7966" w:rsidR="00847B1C" w:rsidRPr="00A665BF" w:rsidRDefault="00217107" w:rsidP="00D517F0">
      <w:pPr>
        <w:pStyle w:val="Caption"/>
      </w:pPr>
      <w:r>
        <w:t>FIGURE</w:t>
      </w:r>
      <w:r w:rsidR="001C31C4">
        <w:t xml:space="preserve"> </w:t>
      </w:r>
      <w:r w:rsidR="00D517F0">
        <w:t>1.</w:t>
      </w:r>
      <w:r w:rsidR="00F06BD5">
        <w:t>5.</w:t>
      </w:r>
      <w:r w:rsidR="001C31C4">
        <w:t xml:space="preserve"> Tap</w:t>
      </w:r>
      <w:r w:rsidR="00D517F0">
        <w:t xml:space="preserve"> keyboard technology</w:t>
      </w:r>
      <w:r w:rsidR="001C31C4">
        <w:t xml:space="preserve"> </w:t>
      </w:r>
      <w:sdt>
        <w:sdtPr>
          <w:id w:val="-1672484640"/>
          <w:citation/>
        </w:sdtPr>
        <w:sdtContent>
          <w:r w:rsidR="004F58D1">
            <w:fldChar w:fldCharType="begin"/>
          </w:r>
          <w:r w:rsidR="004F58D1">
            <w:instrText xml:space="preserve"> CITATION TAP \l 1033 </w:instrText>
          </w:r>
          <w:r w:rsidR="004F58D1">
            <w:fldChar w:fldCharType="separate"/>
          </w:r>
          <w:r w:rsidR="00AC1681">
            <w:rPr>
              <w:noProof/>
            </w:rPr>
            <w:t>(TAP n.d.)</w:t>
          </w:r>
          <w:r w:rsidR="004F58D1">
            <w:fldChar w:fldCharType="end"/>
          </w:r>
        </w:sdtContent>
      </w:sdt>
      <w:r w:rsidR="0046310C">
        <w:t>.</w:t>
      </w:r>
    </w:p>
    <w:p w14:paraId="0F1363B7" w14:textId="6E6F9044" w:rsidR="00847B1C" w:rsidRDefault="001C31C4" w:rsidP="002A76FE">
      <w:pPr>
        <w:spacing w:after="0" w:line="480" w:lineRule="auto"/>
        <w:contextualSpacing/>
        <w:jc w:val="both"/>
        <w:rPr>
          <w:b/>
          <w:sz w:val="24"/>
          <w:szCs w:val="24"/>
        </w:rPr>
      </w:pPr>
      <w:r>
        <w:rPr>
          <w:rFonts w:ascii="Times New Roman" w:eastAsia="Times New Roman" w:hAnsi="Times New Roman" w:cs="Times New Roman"/>
          <w:b/>
          <w:sz w:val="24"/>
          <w:szCs w:val="24"/>
        </w:rPr>
        <w:t>Gest</w:t>
      </w:r>
    </w:p>
    <w:p w14:paraId="4052168A" w14:textId="2F5838F4" w:rsidR="000E1EB6" w:rsidRDefault="001C31C4" w:rsidP="000E1EB6">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Gest is</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wearable</w:t>
      </w:r>
      <w:r>
        <w:rPr>
          <w:rFonts w:ascii="Times New Roman" w:eastAsia="Times New Roman" w:hAnsi="Times New Roman" w:cs="Times New Roman"/>
          <w:sz w:val="24"/>
          <w:szCs w:val="24"/>
        </w:rPr>
        <w:t xml:space="preserve"> keyboard that allows</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 xml:space="preserve"> to control comput</w:t>
      </w:r>
      <w:r w:rsidR="0046310C">
        <w:rPr>
          <w:rFonts w:ascii="Times New Roman" w:eastAsia="Times New Roman" w:hAnsi="Times New Roman" w:cs="Times New Roman"/>
          <w:sz w:val="24"/>
          <w:szCs w:val="24"/>
        </w:rPr>
        <w:t>er or mobile with hand gestures</w:t>
      </w:r>
      <w:sdt>
        <w:sdtPr>
          <w:rPr>
            <w:rFonts w:ascii="Times New Roman" w:eastAsia="Times New Roman" w:hAnsi="Times New Roman" w:cs="Times New Roman"/>
            <w:sz w:val="24"/>
            <w:szCs w:val="24"/>
          </w:rPr>
          <w:id w:val="1857304984"/>
          <w:citation/>
        </w:sdtPr>
        <w:sdtContent>
          <w:r w:rsidR="004F58D1">
            <w:rPr>
              <w:rFonts w:ascii="Times New Roman" w:eastAsia="Times New Roman" w:hAnsi="Times New Roman" w:cs="Times New Roman"/>
              <w:sz w:val="24"/>
              <w:szCs w:val="24"/>
            </w:rPr>
            <w:fldChar w:fldCharType="begin"/>
          </w:r>
          <w:r w:rsidR="004F58D1">
            <w:rPr>
              <w:rFonts w:ascii="Times New Roman" w:eastAsia="Times New Roman" w:hAnsi="Times New Roman" w:cs="Times New Roman"/>
              <w:sz w:val="24"/>
              <w:szCs w:val="24"/>
            </w:rPr>
            <w:instrText xml:space="preserve"> CITATION Ges \l 1033 </w:instrText>
          </w:r>
          <w:r w:rsidR="004F58D1">
            <w:rPr>
              <w:rFonts w:ascii="Times New Roman" w:eastAsia="Times New Roman" w:hAnsi="Times New Roman" w:cs="Times New Roman"/>
              <w:sz w:val="24"/>
              <w:szCs w:val="24"/>
            </w:rPr>
            <w:fldChar w:fldCharType="separate"/>
          </w:r>
          <w:r w:rsidR="00AC1681">
            <w:rPr>
              <w:rFonts w:ascii="Times New Roman" w:eastAsia="Times New Roman" w:hAnsi="Times New Roman" w:cs="Times New Roman"/>
              <w:noProof/>
              <w:sz w:val="24"/>
              <w:szCs w:val="24"/>
            </w:rPr>
            <w:t xml:space="preserve"> </w:t>
          </w:r>
          <w:r w:rsidR="00AC1681" w:rsidRPr="00AC1681">
            <w:rPr>
              <w:rFonts w:ascii="Times New Roman" w:eastAsia="Times New Roman" w:hAnsi="Times New Roman" w:cs="Times New Roman"/>
              <w:noProof/>
              <w:sz w:val="24"/>
              <w:szCs w:val="24"/>
            </w:rPr>
            <w:t>(Gest, Gest Homepage n.d.)</w:t>
          </w:r>
          <w:r w:rsidR="004F58D1">
            <w:rPr>
              <w:rFonts w:ascii="Times New Roman" w:eastAsia="Times New Roman" w:hAnsi="Times New Roman" w:cs="Times New Roman"/>
              <w:sz w:val="24"/>
              <w:szCs w:val="24"/>
            </w:rPr>
            <w:fldChar w:fldCharType="end"/>
          </w:r>
        </w:sdtContent>
      </w:sdt>
      <w:r w:rsidR="0046310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It uses IMU</w:t>
      </w:r>
      <w:r w:rsidR="0046310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(inertial measurement unit) to track down finger movement. It is also used for designing, any gesture based operation and typing. This is also used for some virtual reality devices to control actions. This wearable is designed for pro-typist who can actually type a</w:t>
      </w:r>
      <w:r w:rsidR="0046310C">
        <w:rPr>
          <w:rFonts w:ascii="Times New Roman" w:eastAsia="Times New Roman" w:hAnsi="Times New Roman" w:cs="Times New Roman"/>
          <w:sz w:val="24"/>
          <w:szCs w:val="24"/>
        </w:rPr>
        <w:t>s predefined keystroke dynamics</w:t>
      </w: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617887765"/>
          <w:citation/>
        </w:sdtPr>
        <w:sdtContent>
          <w:r w:rsidR="004F58D1">
            <w:rPr>
              <w:rFonts w:ascii="Times New Roman" w:eastAsia="Times New Roman" w:hAnsi="Times New Roman" w:cs="Times New Roman"/>
              <w:sz w:val="24"/>
              <w:szCs w:val="24"/>
            </w:rPr>
            <w:fldChar w:fldCharType="begin"/>
          </w:r>
          <w:r w:rsidR="004F58D1">
            <w:rPr>
              <w:rFonts w:ascii="Times New Roman" w:eastAsia="Times New Roman" w:hAnsi="Times New Roman" w:cs="Times New Roman"/>
              <w:sz w:val="24"/>
              <w:szCs w:val="24"/>
            </w:rPr>
            <w:instrText xml:space="preserve"> CITATION Ges1 \l 1033 </w:instrText>
          </w:r>
          <w:r w:rsidR="004F58D1">
            <w:rPr>
              <w:rFonts w:ascii="Times New Roman" w:eastAsia="Times New Roman" w:hAnsi="Times New Roman" w:cs="Times New Roman"/>
              <w:sz w:val="24"/>
              <w:szCs w:val="24"/>
            </w:rPr>
            <w:fldChar w:fldCharType="separate"/>
          </w:r>
          <w:r w:rsidR="00AC1681" w:rsidRPr="00AC1681">
            <w:rPr>
              <w:rFonts w:ascii="Times New Roman" w:eastAsia="Times New Roman" w:hAnsi="Times New Roman" w:cs="Times New Roman"/>
              <w:noProof/>
              <w:sz w:val="24"/>
              <w:szCs w:val="24"/>
            </w:rPr>
            <w:t>(Gest, Gest - Work with your hands n.d.)</w:t>
          </w:r>
          <w:r w:rsidR="004F58D1">
            <w:rPr>
              <w:rFonts w:ascii="Times New Roman" w:eastAsia="Times New Roman" w:hAnsi="Times New Roman" w:cs="Times New Roman"/>
              <w:sz w:val="24"/>
              <w:szCs w:val="24"/>
            </w:rPr>
            <w:fldChar w:fldCharType="end"/>
          </w:r>
        </w:sdtContent>
      </w:sdt>
      <w:r w:rsidR="0046310C">
        <w:rPr>
          <w:rFonts w:ascii="Times New Roman" w:eastAsia="Times New Roman" w:hAnsi="Times New Roman" w:cs="Times New Roman"/>
          <w:sz w:val="24"/>
          <w:szCs w:val="24"/>
        </w:rPr>
        <w:t>.</w:t>
      </w:r>
    </w:p>
    <w:p w14:paraId="71C83A00" w14:textId="202ED946" w:rsidR="00847B1C" w:rsidRDefault="001C31C4" w:rsidP="000E1EB6">
      <w:pPr>
        <w:spacing w:line="480" w:lineRule="auto"/>
        <w:ind w:firstLine="720"/>
        <w:jc w:val="center"/>
      </w:pPr>
      <w:r>
        <w:rPr>
          <w:noProof/>
        </w:rPr>
        <w:drawing>
          <wp:inline distT="0" distB="0" distL="0" distR="0" wp14:anchorId="55BD7103" wp14:editId="1C39BD04">
            <wp:extent cx="3156858" cy="2013857"/>
            <wp:effectExtent l="0" t="0" r="5715" b="5715"/>
            <wp:docPr id="8" name="image27.jpg" descr="Image result for gest keyboard"/>
            <wp:cNvGraphicFramePr/>
            <a:graphic xmlns:a="http://schemas.openxmlformats.org/drawingml/2006/main">
              <a:graphicData uri="http://schemas.openxmlformats.org/drawingml/2006/picture">
                <pic:pic xmlns:pic="http://schemas.openxmlformats.org/drawingml/2006/picture">
                  <pic:nvPicPr>
                    <pic:cNvPr id="0" name="image27.jpg" descr="Image result for gest keyboard"/>
                    <pic:cNvPicPr preferRelativeResize="0"/>
                  </pic:nvPicPr>
                  <pic:blipFill>
                    <a:blip r:embed="rId14"/>
                    <a:srcRect/>
                    <a:stretch>
                      <a:fillRect/>
                    </a:stretch>
                  </pic:blipFill>
                  <pic:spPr>
                    <a:xfrm>
                      <a:off x="0" y="0"/>
                      <a:ext cx="3158009" cy="2014591"/>
                    </a:xfrm>
                    <a:prstGeom prst="rect">
                      <a:avLst/>
                    </a:prstGeom>
                    <a:ln/>
                  </pic:spPr>
                </pic:pic>
              </a:graphicData>
            </a:graphic>
          </wp:inline>
        </w:drawing>
      </w:r>
    </w:p>
    <w:p w14:paraId="2965FD86" w14:textId="10A1FD94" w:rsidR="00847B1C" w:rsidRPr="00A665BF" w:rsidRDefault="00217107" w:rsidP="00F06BD5">
      <w:pPr>
        <w:pStyle w:val="Caption"/>
      </w:pPr>
      <w:r>
        <w:t>FIGURE</w:t>
      </w:r>
      <w:r w:rsidR="001C31C4">
        <w:t xml:space="preserve"> </w:t>
      </w:r>
      <w:r w:rsidR="00F06BD5">
        <w:t>1.6.</w:t>
      </w:r>
      <w:r w:rsidR="001C31C4">
        <w:t xml:space="preserve"> </w:t>
      </w:r>
      <w:bookmarkStart w:id="6" w:name="_Hlk484806093"/>
      <w:r w:rsidR="001C31C4">
        <w:t xml:space="preserve">Gest </w:t>
      </w:r>
      <w:r w:rsidR="00F06BD5">
        <w:t>keyboard</w:t>
      </w:r>
      <w:bookmarkEnd w:id="6"/>
      <w:sdt>
        <w:sdtPr>
          <w:id w:val="-446008830"/>
          <w:citation/>
        </w:sdtPr>
        <w:sdtContent>
          <w:r w:rsidR="004F58D1">
            <w:fldChar w:fldCharType="begin"/>
          </w:r>
          <w:r w:rsidR="004F58D1">
            <w:instrText xml:space="preserve"> CITATION Ges1 \l 1033 </w:instrText>
          </w:r>
          <w:r w:rsidR="004F58D1">
            <w:fldChar w:fldCharType="separate"/>
          </w:r>
          <w:r w:rsidR="00AC1681">
            <w:rPr>
              <w:noProof/>
            </w:rPr>
            <w:t xml:space="preserve"> (Gest, Gest - Work with your hands n.d.)</w:t>
          </w:r>
          <w:r w:rsidR="004F58D1">
            <w:fldChar w:fldCharType="end"/>
          </w:r>
        </w:sdtContent>
      </w:sdt>
      <w:r w:rsidR="003E17B0">
        <w:t>.</w:t>
      </w:r>
    </w:p>
    <w:p w14:paraId="097CC6C5" w14:textId="2CBA1C6C" w:rsidR="00553918" w:rsidRDefault="00553918" w:rsidP="00553918">
      <w:pPr>
        <w:widowControl/>
        <w:spacing w:after="0" w:line="480" w:lineRule="auto"/>
        <w:jc w:val="center"/>
        <w:rPr>
          <w:rFonts w:ascii="Times New Roman" w:eastAsia="Cambria" w:hAnsi="Times New Roman" w:cs="Times New Roman"/>
          <w:b/>
          <w:color w:val="auto"/>
          <w:sz w:val="24"/>
          <w:szCs w:val="24"/>
        </w:rPr>
      </w:pPr>
      <w:bookmarkStart w:id="7" w:name="OLE_LINK1"/>
      <w:r>
        <w:rPr>
          <w:rFonts w:ascii="Times New Roman" w:eastAsia="Cambria" w:hAnsi="Times New Roman" w:cs="Times New Roman"/>
          <w:b/>
          <w:color w:val="auto"/>
          <w:sz w:val="24"/>
          <w:szCs w:val="24"/>
        </w:rPr>
        <w:lastRenderedPageBreak/>
        <w:t>CHAPTER 2</w:t>
      </w:r>
    </w:p>
    <w:bookmarkEnd w:id="7"/>
    <w:p w14:paraId="3440288B" w14:textId="10A94CF0" w:rsidR="00847B1C" w:rsidRPr="00553918" w:rsidRDefault="00727057" w:rsidP="00553918">
      <w:pPr>
        <w:widowControl/>
        <w:spacing w:after="0" w:line="480" w:lineRule="auto"/>
        <w:jc w:val="center"/>
        <w:rPr>
          <w:rFonts w:ascii="Times New Roman" w:eastAsia="Cambria" w:hAnsi="Times New Roman" w:cs="Times New Roman"/>
          <w:b/>
          <w:color w:val="auto"/>
          <w:sz w:val="24"/>
          <w:szCs w:val="24"/>
        </w:rPr>
      </w:pPr>
      <w:r w:rsidRPr="00553918">
        <w:rPr>
          <w:rFonts w:ascii="Times New Roman" w:eastAsia="Cambria" w:hAnsi="Times New Roman" w:cs="Times New Roman"/>
          <w:b/>
          <w:color w:val="auto"/>
          <w:sz w:val="24"/>
          <w:szCs w:val="24"/>
        </w:rPr>
        <w:t>GLOVES DESIGN</w:t>
      </w:r>
    </w:p>
    <w:p w14:paraId="31F1B456" w14:textId="6F7EE9C9" w:rsidR="00847B1C" w:rsidRDefault="001C31C4" w:rsidP="00F06BD5">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is divided into two subsections. In the first subsection, we </w:t>
      </w:r>
      <w:r w:rsidRPr="00780DF3">
        <w:rPr>
          <w:rFonts w:ascii="Times New Roman" w:eastAsia="Times New Roman" w:hAnsi="Times New Roman" w:cs="Times New Roman"/>
          <w:noProof/>
          <w:sz w:val="24"/>
          <w:szCs w:val="24"/>
        </w:rPr>
        <w:t>discuss</w:t>
      </w:r>
      <w:r>
        <w:rPr>
          <w:rFonts w:ascii="Times New Roman" w:eastAsia="Times New Roman" w:hAnsi="Times New Roman" w:cs="Times New Roman"/>
          <w:sz w:val="24"/>
          <w:szCs w:val="24"/>
        </w:rPr>
        <w:t xml:space="preserve"> the designing of sensor gloves (Hardware work). While the second subsection describes the proposed algorithm to train the system and utilize the trained system to predict words (Software work).</w:t>
      </w:r>
    </w:p>
    <w:p w14:paraId="20A0279A" w14:textId="77777777" w:rsidR="00847B1C" w:rsidRPr="00553918" w:rsidRDefault="001C31C4" w:rsidP="00553918">
      <w:pPr>
        <w:widowControl/>
        <w:spacing w:after="0" w:line="480" w:lineRule="auto"/>
        <w:jc w:val="center"/>
        <w:rPr>
          <w:rFonts w:ascii="Times New Roman" w:eastAsia="Cambria" w:hAnsi="Times New Roman" w:cs="Times New Roman"/>
          <w:b/>
          <w:color w:val="auto"/>
          <w:sz w:val="24"/>
          <w:szCs w:val="24"/>
        </w:rPr>
      </w:pPr>
      <w:r w:rsidRPr="00553918">
        <w:rPr>
          <w:rFonts w:ascii="Times New Roman" w:eastAsia="Cambria" w:hAnsi="Times New Roman" w:cs="Times New Roman"/>
          <w:b/>
          <w:color w:val="auto"/>
          <w:sz w:val="24"/>
          <w:szCs w:val="24"/>
        </w:rPr>
        <w:t>Hardware Work</w:t>
      </w:r>
    </w:p>
    <w:p w14:paraId="04CAD0F6" w14:textId="69ACA6C2" w:rsidR="00D7187E" w:rsidRDefault="001C31C4" w:rsidP="00D7187E">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key challenge in creating the AIRtouch keyboard is the need to measure the finger motion with apt precision. An </w:t>
      </w:r>
      <w:r w:rsidR="00B87593">
        <w:rPr>
          <w:rFonts w:ascii="Times New Roman" w:eastAsia="Times New Roman" w:hAnsi="Times New Roman" w:cs="Times New Roman"/>
          <w:sz w:val="24"/>
          <w:szCs w:val="24"/>
        </w:rPr>
        <w:t>essential</w:t>
      </w:r>
      <w:r>
        <w:rPr>
          <w:rFonts w:ascii="Times New Roman" w:eastAsia="Times New Roman" w:hAnsi="Times New Roman" w:cs="Times New Roman"/>
          <w:sz w:val="24"/>
          <w:szCs w:val="24"/>
        </w:rPr>
        <w:t xml:space="preserve"> requirement for this is to design wearable sensors gloves with</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00B87593">
        <w:rPr>
          <w:rFonts w:ascii="Times New Roman" w:eastAsia="Times New Roman" w:hAnsi="Times New Roman" w:cs="Times New Roman"/>
          <w:noProof/>
          <w:sz w:val="24"/>
          <w:szCs w:val="24"/>
        </w:rPr>
        <w:t>perticular</w:t>
      </w:r>
      <w:r>
        <w:rPr>
          <w:rFonts w:ascii="Times New Roman" w:eastAsia="Times New Roman" w:hAnsi="Times New Roman" w:cs="Times New Roman"/>
          <w:sz w:val="24"/>
          <w:szCs w:val="24"/>
        </w:rPr>
        <w:t xml:space="preserve"> focus on bending and tapping sensors. Bending sensor will provide the angular position of</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sz w:val="24"/>
          <w:szCs w:val="24"/>
        </w:rPr>
        <w:t>finger</w:t>
      </w:r>
      <w:r>
        <w:rPr>
          <w:rFonts w:ascii="Times New Roman" w:eastAsia="Times New Roman" w:hAnsi="Times New Roman" w:cs="Times New Roman"/>
          <w:sz w:val="24"/>
          <w:szCs w:val="24"/>
        </w:rPr>
        <w:t xml:space="preserve"> while tapping sensor senses key pressing activity.</w:t>
      </w:r>
      <w:r w:rsidR="00D7187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our approach, it is of prime importance to </w:t>
      </w:r>
      <w:r w:rsidR="007B69BE">
        <w:rPr>
          <w:rFonts w:ascii="Times New Roman" w:eastAsia="Times New Roman" w:hAnsi="Times New Roman" w:cs="Times New Roman"/>
          <w:sz w:val="24"/>
          <w:szCs w:val="24"/>
        </w:rPr>
        <w:t xml:space="preserve">know </w:t>
      </w:r>
      <w:r>
        <w:rPr>
          <w:rFonts w:ascii="Times New Roman" w:eastAsia="Times New Roman" w:hAnsi="Times New Roman" w:cs="Times New Roman"/>
          <w:sz w:val="24"/>
          <w:szCs w:val="24"/>
        </w:rPr>
        <w:t xml:space="preserve">which finger is being used by the user to press </w:t>
      </w:r>
      <w:r w:rsidR="007B69BE">
        <w:rPr>
          <w:rFonts w:ascii="Times New Roman" w:eastAsia="Times New Roman" w:hAnsi="Times New Roman" w:cs="Times New Roman"/>
          <w:sz w:val="24"/>
          <w:szCs w:val="24"/>
        </w:rPr>
        <w:t>a key.</w:t>
      </w:r>
      <w:r>
        <w:rPr>
          <w:rFonts w:ascii="Times New Roman" w:eastAsia="Times New Roman" w:hAnsi="Times New Roman" w:cs="Times New Roman"/>
          <w:sz w:val="24"/>
          <w:szCs w:val="24"/>
        </w:rPr>
        <w:t xml:space="preserve"> </w:t>
      </w:r>
      <w:r w:rsidR="007B69BE" w:rsidRPr="007B69BE">
        <w:rPr>
          <w:rFonts w:ascii="Times New Roman" w:eastAsia="Times New Roman" w:hAnsi="Times New Roman" w:cs="Times New Roman"/>
          <w:sz w:val="24"/>
          <w:szCs w:val="24"/>
        </w:rPr>
        <w:t>This will be determined in part by tapping sensors placed at each of</w:t>
      </w:r>
      <w:r w:rsidR="007B69BE">
        <w:rPr>
          <w:rFonts w:ascii="Times New Roman" w:eastAsia="Times New Roman" w:hAnsi="Times New Roman" w:cs="Times New Roman"/>
          <w:sz w:val="24"/>
          <w:szCs w:val="24"/>
        </w:rPr>
        <w:t xml:space="preserve"> </w:t>
      </w:r>
      <w:r w:rsidR="00B87593">
        <w:rPr>
          <w:rFonts w:ascii="Times New Roman" w:eastAsia="Times New Roman" w:hAnsi="Times New Roman" w:cs="Times New Roman"/>
          <w:sz w:val="24"/>
          <w:szCs w:val="24"/>
        </w:rPr>
        <w:t>the glove's finger</w:t>
      </w:r>
      <w:r w:rsidR="007B69BE" w:rsidRPr="007B69BE">
        <w:rPr>
          <w:rFonts w:ascii="Times New Roman" w:eastAsia="Times New Roman" w:hAnsi="Times New Roman" w:cs="Times New Roman"/>
          <w:sz w:val="24"/>
          <w:szCs w:val="24"/>
        </w:rPr>
        <w:t>tips.</w:t>
      </w:r>
      <w:r>
        <w:rPr>
          <w:rFonts w:ascii="Times New Roman" w:eastAsia="Times New Roman" w:hAnsi="Times New Roman" w:cs="Times New Roman"/>
          <w:sz w:val="24"/>
          <w:szCs w:val="24"/>
        </w:rPr>
        <w:t xml:space="preserve"> Since a user can use multiple </w:t>
      </w:r>
      <w:r w:rsidRPr="00780DF3">
        <w:rPr>
          <w:rFonts w:ascii="Times New Roman" w:eastAsia="Times New Roman" w:hAnsi="Times New Roman" w:cs="Times New Roman"/>
          <w:sz w:val="24"/>
          <w:szCs w:val="24"/>
        </w:rPr>
        <w:t>finger</w:t>
      </w:r>
      <w:r w:rsidR="00780DF3">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for pressing the same key as well a</w:t>
      </w:r>
      <w:r w:rsidR="00D7187E">
        <w:rPr>
          <w:rFonts w:ascii="Times New Roman" w:eastAsia="Times New Roman" w:hAnsi="Times New Roman" w:cs="Times New Roman"/>
          <w:sz w:val="24"/>
          <w:szCs w:val="24"/>
        </w:rPr>
        <w:t xml:space="preserve">s press different keys with the </w:t>
      </w:r>
      <w:r>
        <w:rPr>
          <w:rFonts w:ascii="Times New Roman" w:eastAsia="Times New Roman" w:hAnsi="Times New Roman" w:cs="Times New Roman"/>
          <w:sz w:val="24"/>
          <w:szCs w:val="24"/>
        </w:rPr>
        <w:t>same finger, tapping sensor alone stands insufficient in deciding w</w:t>
      </w:r>
      <w:r w:rsidR="00CF2C09">
        <w:rPr>
          <w:rFonts w:ascii="Times New Roman" w:eastAsia="Times New Roman" w:hAnsi="Times New Roman" w:cs="Times New Roman"/>
          <w:sz w:val="24"/>
          <w:szCs w:val="24"/>
        </w:rPr>
        <w:t>hich key is being pressed.</w:t>
      </w:r>
      <w:r w:rsidR="00D7187E">
        <w:rPr>
          <w:rFonts w:ascii="Times New Roman" w:eastAsia="Times New Roman" w:hAnsi="Times New Roman" w:cs="Times New Roman"/>
          <w:sz w:val="24"/>
          <w:szCs w:val="24"/>
        </w:rPr>
        <w:t xml:space="preserve"> </w:t>
      </w:r>
    </w:p>
    <w:p w14:paraId="03365F34" w14:textId="77777777" w:rsidR="00D7187E" w:rsidRDefault="00D7187E" w:rsidP="00D7187E">
      <w:pPr>
        <w:keepNext/>
        <w:spacing w:line="480" w:lineRule="auto"/>
        <w:jc w:val="center"/>
      </w:pPr>
      <w:r>
        <w:rPr>
          <w:noProof/>
        </w:rPr>
        <w:drawing>
          <wp:inline distT="0" distB="0" distL="0" distR="0" wp14:anchorId="59D38E94" wp14:editId="76225D86">
            <wp:extent cx="5113020" cy="137002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7742" cy="1371292"/>
                    </a:xfrm>
                    <a:prstGeom prst="rect">
                      <a:avLst/>
                    </a:prstGeom>
                  </pic:spPr>
                </pic:pic>
              </a:graphicData>
            </a:graphic>
          </wp:inline>
        </w:drawing>
      </w:r>
    </w:p>
    <w:p w14:paraId="31FC20DA" w14:textId="43ED94E2" w:rsidR="00D7187E" w:rsidRPr="00A665BF" w:rsidRDefault="00217107" w:rsidP="00D7187E">
      <w:pPr>
        <w:pStyle w:val="Caption"/>
      </w:pPr>
      <w:r>
        <w:t>FIGURE</w:t>
      </w:r>
      <w:r w:rsidR="00D7187E">
        <w:t xml:space="preserve"> </w:t>
      </w:r>
      <w:fldSimple w:instr=" SEQ Figure \* ARABIC ">
        <w:r w:rsidR="00F466D4">
          <w:rPr>
            <w:noProof/>
          </w:rPr>
          <w:t>2</w:t>
        </w:r>
      </w:fldSimple>
      <w:r w:rsidR="00D7187E">
        <w:t>.</w:t>
      </w:r>
      <w:bookmarkStart w:id="8" w:name="_Toc484805320"/>
      <w:bookmarkStart w:id="9" w:name="_Toc484805501"/>
      <w:r w:rsidR="00D7187E">
        <w:t xml:space="preserve">1. </w:t>
      </w:r>
      <w:bookmarkStart w:id="10" w:name="_Hlk484806135"/>
      <w:r w:rsidR="00D7187E">
        <w:t xml:space="preserve">Keyboard layout is divided into three </w:t>
      </w:r>
      <w:r w:rsidR="006F4FF4">
        <w:t>layers</w:t>
      </w:r>
      <w:bookmarkEnd w:id="10"/>
      <w:r w:rsidR="00D7187E">
        <w:t>.</w:t>
      </w:r>
      <w:bookmarkEnd w:id="8"/>
      <w:bookmarkEnd w:id="9"/>
    </w:p>
    <w:p w14:paraId="3D9403DA" w14:textId="07E926E6" w:rsidR="00847B1C" w:rsidRDefault="00CF2C09" w:rsidP="00D7187E">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w:t>
      </w:r>
      <w:r w:rsidR="001C31C4">
        <w:rPr>
          <w:rFonts w:ascii="Times New Roman" w:eastAsia="Times New Roman" w:hAnsi="Times New Roman" w:cs="Times New Roman"/>
          <w:sz w:val="24"/>
          <w:szCs w:val="24"/>
        </w:rPr>
        <w:t xml:space="preserve">is where bending sensor comes into the play. Based on the curvature of the bend or the angle along with the data from the tapping sensor the decision is made </w:t>
      </w:r>
      <w:r w:rsidR="00780DF3">
        <w:rPr>
          <w:rFonts w:ascii="Times New Roman" w:eastAsia="Times New Roman" w:hAnsi="Times New Roman" w:cs="Times New Roman"/>
          <w:noProof/>
          <w:sz w:val="24"/>
          <w:szCs w:val="24"/>
        </w:rPr>
        <w:t>to</w:t>
      </w:r>
      <w:r w:rsidR="001C31C4">
        <w:rPr>
          <w:rFonts w:ascii="Times New Roman" w:eastAsia="Times New Roman" w:hAnsi="Times New Roman" w:cs="Times New Roman"/>
          <w:sz w:val="24"/>
          <w:szCs w:val="24"/>
        </w:rPr>
        <w:t xml:space="preserve"> which key is pressed. This is a pivotal role in the entire functioning of the keyboard and at the same </w:t>
      </w:r>
      <w:r w:rsidR="001C31C4" w:rsidRPr="00780DF3">
        <w:rPr>
          <w:rFonts w:ascii="Times New Roman" w:eastAsia="Times New Roman" w:hAnsi="Times New Roman" w:cs="Times New Roman"/>
          <w:noProof/>
          <w:sz w:val="24"/>
          <w:szCs w:val="24"/>
        </w:rPr>
        <w:t>time</w:t>
      </w:r>
      <w:r w:rsidR="00780DF3">
        <w:rPr>
          <w:rFonts w:ascii="Times New Roman" w:eastAsia="Times New Roman" w:hAnsi="Times New Roman" w:cs="Times New Roman"/>
          <w:noProof/>
          <w:sz w:val="24"/>
          <w:szCs w:val="24"/>
        </w:rPr>
        <w:t>,</w:t>
      </w:r>
      <w:r w:rsidR="001C31C4">
        <w:rPr>
          <w:rFonts w:ascii="Times New Roman" w:eastAsia="Times New Roman" w:hAnsi="Times New Roman" w:cs="Times New Roman"/>
          <w:sz w:val="24"/>
          <w:szCs w:val="24"/>
        </w:rPr>
        <w:t xml:space="preserve"> it is equally tedious. To simplify it further and to get more accurate results the keyboard is further divided into three layers. Fig.1 depicts the three different layers. </w:t>
      </w:r>
      <w:r w:rsidR="00780DF3">
        <w:rPr>
          <w:rFonts w:ascii="Times New Roman" w:eastAsia="Times New Roman" w:hAnsi="Times New Roman" w:cs="Times New Roman"/>
          <w:noProof/>
          <w:sz w:val="24"/>
          <w:szCs w:val="24"/>
        </w:rPr>
        <w:t>The r</w:t>
      </w:r>
      <w:r w:rsidR="001C31C4" w:rsidRPr="00780DF3">
        <w:rPr>
          <w:rFonts w:ascii="Times New Roman" w:eastAsia="Times New Roman" w:hAnsi="Times New Roman" w:cs="Times New Roman"/>
          <w:noProof/>
          <w:sz w:val="24"/>
          <w:szCs w:val="24"/>
        </w:rPr>
        <w:t>ed</w:t>
      </w:r>
      <w:r w:rsidR="001C31C4">
        <w:rPr>
          <w:rFonts w:ascii="Times New Roman" w:eastAsia="Times New Roman" w:hAnsi="Times New Roman" w:cs="Times New Roman"/>
          <w:sz w:val="24"/>
          <w:szCs w:val="24"/>
        </w:rPr>
        <w:t xml:space="preserve"> rectangle indicates Upper Layer</w:t>
      </w:r>
      <w:r w:rsidR="003E17B0">
        <w:rPr>
          <w:rFonts w:ascii="Times New Roman" w:eastAsia="Times New Roman" w:hAnsi="Times New Roman" w:cs="Times New Roman"/>
          <w:sz w:val="24"/>
          <w:szCs w:val="24"/>
        </w:rPr>
        <w:t xml:space="preserve"> </w:t>
      </w:r>
      <w:r w:rsidR="00780DF3">
        <w:rPr>
          <w:rFonts w:ascii="Times New Roman" w:eastAsia="Times New Roman" w:hAnsi="Times New Roman" w:cs="Times New Roman"/>
          <w:sz w:val="24"/>
          <w:szCs w:val="24"/>
        </w:rPr>
        <w:t>(UL)</w:t>
      </w:r>
      <w:r w:rsidR="001C31C4">
        <w:rPr>
          <w:rFonts w:ascii="Times New Roman" w:eastAsia="Times New Roman" w:hAnsi="Times New Roman" w:cs="Times New Roman"/>
          <w:sz w:val="24"/>
          <w:szCs w:val="24"/>
        </w:rPr>
        <w:t xml:space="preserve"> of the keyboard,</w:t>
      </w:r>
      <w:r w:rsidR="00780DF3">
        <w:rPr>
          <w:rFonts w:ascii="Times New Roman" w:eastAsia="Times New Roman" w:hAnsi="Times New Roman" w:cs="Times New Roman"/>
          <w:sz w:val="24"/>
          <w:szCs w:val="24"/>
        </w:rPr>
        <w:t xml:space="preserve"> a</w:t>
      </w:r>
      <w:r w:rsidR="001C31C4">
        <w:rPr>
          <w:rFonts w:ascii="Times New Roman" w:eastAsia="Times New Roman" w:hAnsi="Times New Roman" w:cs="Times New Roman"/>
          <w:sz w:val="24"/>
          <w:szCs w:val="24"/>
        </w:rPr>
        <w:t xml:space="preserve"> </w:t>
      </w:r>
      <w:r w:rsidR="001C31C4" w:rsidRPr="00780DF3">
        <w:rPr>
          <w:rFonts w:ascii="Times New Roman" w:eastAsia="Times New Roman" w:hAnsi="Times New Roman" w:cs="Times New Roman"/>
          <w:noProof/>
          <w:sz w:val="24"/>
          <w:szCs w:val="24"/>
        </w:rPr>
        <w:t>blue</w:t>
      </w:r>
      <w:r w:rsidR="001C31C4">
        <w:rPr>
          <w:rFonts w:ascii="Times New Roman" w:eastAsia="Times New Roman" w:hAnsi="Times New Roman" w:cs="Times New Roman"/>
          <w:sz w:val="24"/>
          <w:szCs w:val="24"/>
        </w:rPr>
        <w:t xml:space="preserve"> rectangle indicates Middle Layer</w:t>
      </w:r>
      <w:r w:rsidR="003E17B0">
        <w:rPr>
          <w:rFonts w:ascii="Times New Roman" w:eastAsia="Times New Roman" w:hAnsi="Times New Roman" w:cs="Times New Roman"/>
          <w:sz w:val="24"/>
          <w:szCs w:val="24"/>
        </w:rPr>
        <w:t xml:space="preserve"> </w:t>
      </w:r>
      <w:r w:rsidR="00780DF3">
        <w:rPr>
          <w:rFonts w:ascii="Times New Roman" w:eastAsia="Times New Roman" w:hAnsi="Times New Roman" w:cs="Times New Roman"/>
          <w:sz w:val="24"/>
          <w:szCs w:val="24"/>
        </w:rPr>
        <w:t>(ML)</w:t>
      </w:r>
      <w:r w:rsidR="001C31C4">
        <w:rPr>
          <w:rFonts w:ascii="Times New Roman" w:eastAsia="Times New Roman" w:hAnsi="Times New Roman" w:cs="Times New Roman"/>
          <w:sz w:val="24"/>
          <w:szCs w:val="24"/>
        </w:rPr>
        <w:t>, and green rectangle indicates Lower Layer</w:t>
      </w:r>
      <w:r w:rsidR="003E17B0">
        <w:rPr>
          <w:rFonts w:ascii="Times New Roman" w:eastAsia="Times New Roman" w:hAnsi="Times New Roman" w:cs="Times New Roman"/>
          <w:sz w:val="24"/>
          <w:szCs w:val="24"/>
        </w:rPr>
        <w:t xml:space="preserve"> </w:t>
      </w:r>
      <w:r w:rsidR="00780DF3">
        <w:rPr>
          <w:rFonts w:ascii="Times New Roman" w:eastAsia="Times New Roman" w:hAnsi="Times New Roman" w:cs="Times New Roman"/>
          <w:sz w:val="24"/>
          <w:szCs w:val="24"/>
        </w:rPr>
        <w:t>(LL)</w:t>
      </w:r>
      <w:r w:rsidR="001C31C4">
        <w:rPr>
          <w:rFonts w:ascii="Times New Roman" w:eastAsia="Times New Roman" w:hAnsi="Times New Roman" w:cs="Times New Roman"/>
          <w:sz w:val="24"/>
          <w:szCs w:val="24"/>
        </w:rPr>
        <w:t xml:space="preserve">. After setting up the sensors on the gloves it is important to note that besides its ability to measure bending motion, gloves should be easy donning, easy removals, </w:t>
      </w:r>
      <w:r w:rsidR="001C31C4" w:rsidRPr="00780DF3">
        <w:rPr>
          <w:rFonts w:ascii="Times New Roman" w:eastAsia="Times New Roman" w:hAnsi="Times New Roman" w:cs="Times New Roman"/>
          <w:noProof/>
          <w:sz w:val="24"/>
          <w:szCs w:val="24"/>
        </w:rPr>
        <w:t>cost</w:t>
      </w:r>
      <w:r w:rsidR="00780DF3">
        <w:rPr>
          <w:rFonts w:ascii="Times New Roman" w:eastAsia="Times New Roman" w:hAnsi="Times New Roman" w:cs="Times New Roman"/>
          <w:noProof/>
          <w:sz w:val="24"/>
          <w:szCs w:val="24"/>
        </w:rPr>
        <w:t>-</w:t>
      </w:r>
      <w:r w:rsidR="001C31C4" w:rsidRPr="00780DF3">
        <w:rPr>
          <w:rFonts w:ascii="Times New Roman" w:eastAsia="Times New Roman" w:hAnsi="Times New Roman" w:cs="Times New Roman"/>
          <w:noProof/>
          <w:sz w:val="24"/>
          <w:szCs w:val="24"/>
        </w:rPr>
        <w:t>effective</w:t>
      </w:r>
      <w:r w:rsidR="001C31C4">
        <w:rPr>
          <w:rFonts w:ascii="Times New Roman" w:eastAsia="Times New Roman" w:hAnsi="Times New Roman" w:cs="Times New Roman"/>
          <w:sz w:val="24"/>
          <w:szCs w:val="24"/>
        </w:rPr>
        <w:t>, durable, and comfortable.</w:t>
      </w:r>
    </w:p>
    <w:p w14:paraId="72648AA6" w14:textId="77777777" w:rsidR="00847B1C" w:rsidRDefault="001C31C4" w:rsidP="00D7187E">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vital component of this design is</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motherboard</w:t>
      </w:r>
      <w:r>
        <w:rPr>
          <w:rFonts w:ascii="Times New Roman" w:eastAsia="Times New Roman" w:hAnsi="Times New Roman" w:cs="Times New Roman"/>
          <w:sz w:val="24"/>
          <w:szCs w:val="24"/>
        </w:rPr>
        <w:t>. A rapid evolution in controller technology makes</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selection</w:t>
      </w:r>
      <w:r>
        <w:rPr>
          <w:rFonts w:ascii="Times New Roman" w:eastAsia="Times New Roman" w:hAnsi="Times New Roman" w:cs="Times New Roman"/>
          <w:sz w:val="24"/>
          <w:szCs w:val="24"/>
        </w:rPr>
        <w:t xml:space="preserve"> of controller harder. Merging functionality and faster processing times are fundamentals of</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controller</w:t>
      </w:r>
      <w:r>
        <w:rPr>
          <w:rFonts w:ascii="Times New Roman" w:eastAsia="Times New Roman" w:hAnsi="Times New Roman" w:cs="Times New Roman"/>
          <w:sz w:val="24"/>
          <w:szCs w:val="24"/>
        </w:rPr>
        <w:t xml:space="preserve">. Teensy USB development board, MSP430 emulation board, </w:t>
      </w:r>
      <w:r w:rsidRPr="00780DF3">
        <w:rPr>
          <w:rFonts w:ascii="Times New Roman" w:eastAsia="Times New Roman" w:hAnsi="Times New Roman" w:cs="Times New Roman"/>
          <w:noProof/>
          <w:sz w:val="24"/>
          <w:szCs w:val="24"/>
        </w:rPr>
        <w:t>beagle</w:t>
      </w:r>
      <w:r w:rsid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bone</w:t>
      </w:r>
      <w:r>
        <w:rPr>
          <w:rFonts w:ascii="Times New Roman" w:eastAsia="Times New Roman" w:hAnsi="Times New Roman" w:cs="Times New Roman"/>
          <w:sz w:val="24"/>
          <w:szCs w:val="24"/>
        </w:rPr>
        <w:t xml:space="preserve"> A6 and Arduino are</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great</w:t>
      </w:r>
      <w:r>
        <w:rPr>
          <w:rFonts w:ascii="Times New Roman" w:eastAsia="Times New Roman" w:hAnsi="Times New Roman" w:cs="Times New Roman"/>
          <w:sz w:val="24"/>
          <w:szCs w:val="24"/>
        </w:rPr>
        <w:t xml:space="preserve"> fit for our requirement.  Considering cost, project complexity, availability in the market, support for various sensors and the vision of future development in this design, open source development kit Arduino board was chosen. Among all open source platforms, Arduino is one of the best open source electronics pattern development platform with flexibility in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w:t>
      </w:r>
      <w:r>
        <w:rPr>
          <w:rFonts w:ascii="Times New Roman" w:eastAsia="Times New Roman" w:hAnsi="Times New Roman" w:cs="Times New Roman"/>
          <w:sz w:val="24"/>
          <w:szCs w:val="24"/>
        </w:rPr>
        <w:t xml:space="preserve"> of hardware and software. Arduino is good at sensing environment through interfacing various sensors and processing in real time data using ATmega328P. </w:t>
      </w:r>
    </w:p>
    <w:p w14:paraId="15ECBE76" w14:textId="6C3EB191" w:rsidR="00847B1C" w:rsidRDefault="001C31C4" w:rsidP="00D7187E">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two parameters we are getting as inputs, one is finger bending measurement and another is finger tapping activity. These sensors should work with low power and higher </w:t>
      </w:r>
      <w:r>
        <w:rPr>
          <w:rFonts w:ascii="Times New Roman" w:eastAsia="Times New Roman" w:hAnsi="Times New Roman" w:cs="Times New Roman"/>
          <w:sz w:val="24"/>
          <w:szCs w:val="24"/>
        </w:rPr>
        <w:lastRenderedPageBreak/>
        <w:t xml:space="preserve">efficiency. As we are designing wearable gloves, sensors </w:t>
      </w:r>
      <w:r w:rsidRPr="00780DF3">
        <w:rPr>
          <w:rFonts w:ascii="Times New Roman" w:eastAsia="Times New Roman" w:hAnsi="Times New Roman" w:cs="Times New Roman"/>
          <w:noProof/>
          <w:sz w:val="24"/>
          <w:szCs w:val="24"/>
        </w:rPr>
        <w:t>need</w:t>
      </w:r>
      <w:r>
        <w:rPr>
          <w:rFonts w:ascii="Times New Roman" w:eastAsia="Times New Roman" w:hAnsi="Times New Roman" w:cs="Times New Roman"/>
          <w:sz w:val="24"/>
          <w:szCs w:val="24"/>
        </w:rPr>
        <w:t xml:space="preserve"> to be flexible and compact enough to fit over</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finger</w:t>
      </w:r>
      <w:r>
        <w:rPr>
          <w:rFonts w:ascii="Times New Roman" w:eastAsia="Times New Roman" w:hAnsi="Times New Roman" w:cs="Times New Roman"/>
          <w:sz w:val="24"/>
          <w:szCs w:val="24"/>
        </w:rPr>
        <w:t xml:space="preserve">. After rigorous research, we selected pressure sensor to sense the pressing activity and flex sensor for determining motion activity. </w:t>
      </w:r>
    </w:p>
    <w:p w14:paraId="3653607A" w14:textId="77777777" w:rsidR="00847B1C" w:rsidRDefault="001C31C4" w:rsidP="00553918">
      <w:pPr>
        <w:spacing w:after="0" w:line="480" w:lineRule="auto"/>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Bending Sensors</w:t>
      </w:r>
    </w:p>
    <w:p w14:paraId="68210372" w14:textId="509D8D70" w:rsidR="00847B1C" w:rsidRPr="00553918" w:rsidRDefault="00B87593" w:rsidP="00553918">
      <w:pPr>
        <w:spacing w:after="0" w:line="480" w:lineRule="auto"/>
        <w:ind w:firstLine="720"/>
        <w:contextualSpacing/>
        <w:jc w:val="both"/>
        <w:rPr>
          <w:b/>
          <w:sz w:val="24"/>
          <w:szCs w:val="24"/>
        </w:rPr>
      </w:pPr>
      <w:r>
        <w:rPr>
          <w:rFonts w:ascii="Times New Roman" w:eastAsia="Times New Roman" w:hAnsi="Times New Roman" w:cs="Times New Roman"/>
          <w:b/>
          <w:sz w:val="24"/>
          <w:szCs w:val="24"/>
        </w:rPr>
        <w:t>Microbending S</w:t>
      </w:r>
      <w:r w:rsidR="001C31C4">
        <w:rPr>
          <w:rFonts w:ascii="Times New Roman" w:eastAsia="Times New Roman" w:hAnsi="Times New Roman" w:cs="Times New Roman"/>
          <w:b/>
          <w:sz w:val="24"/>
          <w:szCs w:val="24"/>
        </w:rPr>
        <w:t>ensors</w:t>
      </w:r>
      <w:r w:rsidR="00D7187E">
        <w:rPr>
          <w:b/>
          <w:sz w:val="24"/>
          <w:szCs w:val="24"/>
        </w:rPr>
        <w:t>.</w:t>
      </w:r>
      <w:r w:rsidR="00553918">
        <w:rPr>
          <w:b/>
          <w:sz w:val="24"/>
          <w:szCs w:val="24"/>
        </w:rPr>
        <w:t xml:space="preserve"> </w:t>
      </w:r>
      <w:r w:rsidR="001C31C4">
        <w:rPr>
          <w:rFonts w:ascii="Times New Roman" w:eastAsia="Times New Roman" w:hAnsi="Times New Roman" w:cs="Times New Roman"/>
          <w:sz w:val="24"/>
          <w:szCs w:val="24"/>
        </w:rPr>
        <w:t xml:space="preserve">Microbend sensors are based on coupling and leakage of modes that are propagating in a deformed </w:t>
      </w:r>
      <w:r w:rsidR="001C31C4" w:rsidRPr="00780DF3">
        <w:rPr>
          <w:rFonts w:ascii="Times New Roman" w:eastAsia="Times New Roman" w:hAnsi="Times New Roman" w:cs="Times New Roman"/>
          <w:noProof/>
          <w:sz w:val="24"/>
          <w:szCs w:val="24"/>
        </w:rPr>
        <w:t>fib</w:t>
      </w:r>
      <w:r w:rsidR="00780DF3">
        <w:rPr>
          <w:rFonts w:ascii="Times New Roman" w:eastAsia="Times New Roman" w:hAnsi="Times New Roman" w:cs="Times New Roman"/>
          <w:noProof/>
          <w:sz w:val="24"/>
          <w:szCs w:val="24"/>
        </w:rPr>
        <w:t>er</w:t>
      </w:r>
      <w:r w:rsidR="001C31C4">
        <w:rPr>
          <w:rFonts w:ascii="Times New Roman" w:eastAsia="Times New Roman" w:hAnsi="Times New Roman" w:cs="Times New Roman"/>
          <w:sz w:val="24"/>
          <w:szCs w:val="24"/>
        </w:rPr>
        <w:t xml:space="preserve">. Usually one achieves this deformation by employing corrugated plates that </w:t>
      </w:r>
      <w:r w:rsidR="001C31C4" w:rsidRPr="00780DF3">
        <w:rPr>
          <w:rFonts w:ascii="Times New Roman" w:eastAsia="Times New Roman" w:hAnsi="Times New Roman" w:cs="Times New Roman"/>
          <w:noProof/>
          <w:sz w:val="24"/>
          <w:szCs w:val="24"/>
        </w:rPr>
        <w:t>deform</w:t>
      </w:r>
      <w:r w:rsidR="001C31C4">
        <w:rPr>
          <w:rFonts w:ascii="Times New Roman" w:eastAsia="Times New Roman" w:hAnsi="Times New Roman" w:cs="Times New Roman"/>
          <w:sz w:val="24"/>
          <w:szCs w:val="24"/>
        </w:rPr>
        <w:t xml:space="preserve"> the </w:t>
      </w:r>
      <w:r w:rsidR="001C31C4" w:rsidRPr="00780DF3">
        <w:rPr>
          <w:rFonts w:ascii="Times New Roman" w:eastAsia="Times New Roman" w:hAnsi="Times New Roman" w:cs="Times New Roman"/>
          <w:noProof/>
          <w:sz w:val="24"/>
          <w:szCs w:val="24"/>
        </w:rPr>
        <w:t>fib</w:t>
      </w:r>
      <w:r w:rsidR="00780DF3">
        <w:rPr>
          <w:rFonts w:ascii="Times New Roman" w:eastAsia="Times New Roman" w:hAnsi="Times New Roman" w:cs="Times New Roman"/>
          <w:noProof/>
          <w:sz w:val="24"/>
          <w:szCs w:val="24"/>
        </w:rPr>
        <w:t>er</w:t>
      </w:r>
      <w:r w:rsidR="001C31C4">
        <w:rPr>
          <w:rFonts w:ascii="Times New Roman" w:eastAsia="Times New Roman" w:hAnsi="Times New Roman" w:cs="Times New Roman"/>
          <w:sz w:val="24"/>
          <w:szCs w:val="24"/>
        </w:rPr>
        <w:t xml:space="preserve"> into a series of</w:t>
      </w:r>
      <w:r w:rsidR="00780DF3">
        <w:rPr>
          <w:rFonts w:ascii="Times New Roman" w:eastAsia="Times New Roman" w:hAnsi="Times New Roman" w:cs="Times New Roman"/>
          <w:sz w:val="24"/>
          <w:szCs w:val="24"/>
        </w:rPr>
        <w:t xml:space="preserve"> the</w:t>
      </w:r>
      <w:r w:rsidR="001C31C4">
        <w:rPr>
          <w:rFonts w:ascii="Times New Roman" w:eastAsia="Times New Roman" w:hAnsi="Times New Roman" w:cs="Times New Roman"/>
          <w:sz w:val="24"/>
          <w:szCs w:val="24"/>
        </w:rPr>
        <w:t xml:space="preserve"> </w:t>
      </w:r>
      <w:r w:rsidR="001C31C4" w:rsidRPr="00780DF3">
        <w:rPr>
          <w:rFonts w:ascii="Times New Roman" w:eastAsia="Times New Roman" w:hAnsi="Times New Roman" w:cs="Times New Roman"/>
          <w:noProof/>
          <w:sz w:val="24"/>
          <w:szCs w:val="24"/>
        </w:rPr>
        <w:t>sharp</w:t>
      </w:r>
      <w:r w:rsidR="001C31C4">
        <w:rPr>
          <w:rFonts w:ascii="Times New Roman" w:eastAsia="Times New Roman" w:hAnsi="Times New Roman" w:cs="Times New Roman"/>
          <w:sz w:val="24"/>
          <w:szCs w:val="24"/>
        </w:rPr>
        <w:t xml:space="preserve"> bend with small bending radii. </w:t>
      </w:r>
      <w:r w:rsidR="00780DF3">
        <w:rPr>
          <w:rFonts w:ascii="Times New Roman" w:eastAsia="Times New Roman" w:hAnsi="Times New Roman" w:cs="Times New Roman"/>
          <w:sz w:val="24"/>
          <w:szCs w:val="24"/>
        </w:rPr>
        <w:t>Scientists</w:t>
      </w:r>
      <w:r w:rsidR="001C31C4">
        <w:rPr>
          <w:rFonts w:ascii="Times New Roman" w:eastAsia="Times New Roman" w:hAnsi="Times New Roman" w:cs="Times New Roman"/>
          <w:sz w:val="24"/>
          <w:szCs w:val="24"/>
        </w:rPr>
        <w:t xml:space="preserve"> have developed a highly sensitive chemical sensor by inducing permanent </w:t>
      </w:r>
      <w:r w:rsidR="001C31C4" w:rsidRPr="00780DF3">
        <w:rPr>
          <w:rFonts w:ascii="Times New Roman" w:eastAsia="Times New Roman" w:hAnsi="Times New Roman" w:cs="Times New Roman"/>
          <w:noProof/>
          <w:sz w:val="24"/>
          <w:szCs w:val="24"/>
        </w:rPr>
        <w:t>microbe</w:t>
      </w:r>
      <w:r w:rsidR="00780DF3">
        <w:rPr>
          <w:rFonts w:ascii="Times New Roman" w:eastAsia="Times New Roman" w:hAnsi="Times New Roman" w:cs="Times New Roman"/>
          <w:noProof/>
          <w:sz w:val="24"/>
          <w:szCs w:val="24"/>
        </w:rPr>
        <w:t>a</w:t>
      </w:r>
      <w:r w:rsidR="001C31C4" w:rsidRPr="00780DF3">
        <w:rPr>
          <w:rFonts w:ascii="Times New Roman" w:eastAsia="Times New Roman" w:hAnsi="Times New Roman" w:cs="Times New Roman"/>
          <w:noProof/>
          <w:sz w:val="24"/>
          <w:szCs w:val="24"/>
        </w:rPr>
        <w:t>ds</w:t>
      </w:r>
      <w:r w:rsidR="001C31C4">
        <w:rPr>
          <w:rFonts w:ascii="Times New Roman" w:eastAsia="Times New Roman" w:hAnsi="Times New Roman" w:cs="Times New Roman"/>
          <w:sz w:val="24"/>
          <w:szCs w:val="24"/>
        </w:rPr>
        <w:t xml:space="preserve"> on a bare plastic optical </w:t>
      </w:r>
      <w:r w:rsidR="001C31C4" w:rsidRPr="00780DF3">
        <w:rPr>
          <w:rFonts w:ascii="Times New Roman" w:eastAsia="Times New Roman" w:hAnsi="Times New Roman" w:cs="Times New Roman"/>
          <w:noProof/>
          <w:sz w:val="24"/>
          <w:szCs w:val="24"/>
        </w:rPr>
        <w:t>fib</w:t>
      </w:r>
      <w:r w:rsidR="00780DF3">
        <w:rPr>
          <w:rFonts w:ascii="Times New Roman" w:eastAsia="Times New Roman" w:hAnsi="Times New Roman" w:cs="Times New Roman"/>
          <w:noProof/>
          <w:sz w:val="24"/>
          <w:szCs w:val="24"/>
        </w:rPr>
        <w:t>er</w:t>
      </w:r>
      <w:r w:rsidR="001C31C4">
        <w:rPr>
          <w:rFonts w:ascii="Times New Roman" w:eastAsia="Times New Roman" w:hAnsi="Times New Roman" w:cs="Times New Roman"/>
          <w:sz w:val="24"/>
          <w:szCs w:val="24"/>
        </w:rPr>
        <w:t>. The</w:t>
      </w:r>
      <w:r w:rsidR="00780DF3">
        <w:rPr>
          <w:rFonts w:ascii="Times New Roman" w:eastAsia="Times New Roman" w:hAnsi="Times New Roman" w:cs="Times New Roman"/>
          <w:sz w:val="24"/>
          <w:szCs w:val="24"/>
        </w:rPr>
        <w:t xml:space="preserve"> output intensity is</w:t>
      </w:r>
      <w:r w:rsidR="001C31C4">
        <w:rPr>
          <w:rFonts w:ascii="Times New Roman" w:eastAsia="Times New Roman" w:hAnsi="Times New Roman" w:cs="Times New Roman"/>
          <w:sz w:val="24"/>
          <w:szCs w:val="24"/>
        </w:rPr>
        <w:t xml:space="preserve"> linearly dependent on the logarithm of</w:t>
      </w:r>
      <w:r w:rsidR="00780DF3">
        <w:rPr>
          <w:rFonts w:ascii="Times New Roman" w:eastAsia="Times New Roman" w:hAnsi="Times New Roman" w:cs="Times New Roman"/>
          <w:sz w:val="24"/>
          <w:szCs w:val="24"/>
        </w:rPr>
        <w:t xml:space="preserve"> the</w:t>
      </w:r>
      <w:r w:rsidR="001C31C4">
        <w:rPr>
          <w:rFonts w:ascii="Times New Roman" w:eastAsia="Times New Roman" w:hAnsi="Times New Roman" w:cs="Times New Roman"/>
          <w:sz w:val="24"/>
          <w:szCs w:val="24"/>
        </w:rPr>
        <w:t xml:space="preserve"> </w:t>
      </w:r>
      <w:r w:rsidR="001C31C4" w:rsidRPr="00780DF3">
        <w:rPr>
          <w:rFonts w:ascii="Times New Roman" w:eastAsia="Times New Roman" w:hAnsi="Times New Roman" w:cs="Times New Roman"/>
          <w:noProof/>
          <w:sz w:val="24"/>
          <w:szCs w:val="24"/>
        </w:rPr>
        <w:t>concentration</w:t>
      </w:r>
      <w:r w:rsidR="001C31C4">
        <w:rPr>
          <w:rFonts w:ascii="Times New Roman" w:eastAsia="Times New Roman" w:hAnsi="Times New Roman" w:cs="Times New Roman"/>
          <w:sz w:val="24"/>
          <w:szCs w:val="24"/>
        </w:rPr>
        <w:t xml:space="preserve"> of the absorbing species surrounding the</w:t>
      </w:r>
      <w:r w:rsidR="001C31C4" w:rsidRPr="00780DF3">
        <w:rPr>
          <w:rFonts w:ascii="Times New Roman" w:eastAsia="Times New Roman" w:hAnsi="Times New Roman" w:cs="Times New Roman"/>
          <w:noProof/>
          <w:sz w:val="24"/>
          <w:szCs w:val="24"/>
        </w:rPr>
        <w:t xml:space="preserve"> bent</w:t>
      </w:r>
      <w:r w:rsidR="001C31C4">
        <w:rPr>
          <w:rFonts w:ascii="Times New Roman" w:eastAsia="Times New Roman" w:hAnsi="Times New Roman" w:cs="Times New Roman"/>
          <w:sz w:val="24"/>
          <w:szCs w:val="24"/>
        </w:rPr>
        <w:t xml:space="preserve"> portion of the </w:t>
      </w:r>
      <w:r w:rsidR="001C31C4" w:rsidRPr="00780DF3">
        <w:rPr>
          <w:rFonts w:ascii="Times New Roman" w:eastAsia="Times New Roman" w:hAnsi="Times New Roman" w:cs="Times New Roman"/>
          <w:noProof/>
          <w:sz w:val="24"/>
          <w:szCs w:val="24"/>
        </w:rPr>
        <w:t>fib</w:t>
      </w:r>
      <w:r w:rsidR="00780DF3">
        <w:rPr>
          <w:rFonts w:ascii="Times New Roman" w:eastAsia="Times New Roman" w:hAnsi="Times New Roman" w:cs="Times New Roman"/>
          <w:noProof/>
          <w:sz w:val="24"/>
          <w:szCs w:val="24"/>
        </w:rPr>
        <w:t>er</w:t>
      </w:r>
      <w:r w:rsidR="001C31C4">
        <w:rPr>
          <w:rFonts w:ascii="Times New Roman" w:eastAsia="Times New Roman" w:hAnsi="Times New Roman" w:cs="Times New Roman"/>
          <w:sz w:val="24"/>
          <w:szCs w:val="24"/>
        </w:rPr>
        <w:t xml:space="preserve">. </w:t>
      </w:r>
    </w:p>
    <w:p w14:paraId="558E2007" w14:textId="77777777" w:rsidR="00847B1C" w:rsidRDefault="001C31C4">
      <w:pPr>
        <w:keepNext/>
        <w:spacing w:line="480" w:lineRule="auto"/>
        <w:jc w:val="center"/>
      </w:pPr>
      <w:r>
        <w:rPr>
          <w:noProof/>
        </w:rPr>
        <w:drawing>
          <wp:inline distT="0" distB="0" distL="0" distR="0" wp14:anchorId="47AA1B85" wp14:editId="7408F3AA">
            <wp:extent cx="2722418" cy="1835727"/>
            <wp:effectExtent l="0" t="0" r="1905" b="0"/>
            <wp:docPr id="10" name="image29.png" descr="http://obrazki.elektroda.pl/2733383600_1383139811.png"/>
            <wp:cNvGraphicFramePr/>
            <a:graphic xmlns:a="http://schemas.openxmlformats.org/drawingml/2006/main">
              <a:graphicData uri="http://schemas.openxmlformats.org/drawingml/2006/picture">
                <pic:pic xmlns:pic="http://schemas.openxmlformats.org/drawingml/2006/picture">
                  <pic:nvPicPr>
                    <pic:cNvPr id="0" name="image29.png" descr="http://obrazki.elektroda.pl/2733383600_1383139811.png"/>
                    <pic:cNvPicPr preferRelativeResize="0"/>
                  </pic:nvPicPr>
                  <pic:blipFill>
                    <a:blip r:embed="rId16"/>
                    <a:srcRect/>
                    <a:stretch>
                      <a:fillRect/>
                    </a:stretch>
                  </pic:blipFill>
                  <pic:spPr>
                    <a:xfrm>
                      <a:off x="0" y="0"/>
                      <a:ext cx="2724670" cy="1837245"/>
                    </a:xfrm>
                    <a:prstGeom prst="rect">
                      <a:avLst/>
                    </a:prstGeom>
                    <a:ln/>
                  </pic:spPr>
                </pic:pic>
              </a:graphicData>
            </a:graphic>
          </wp:inline>
        </w:drawing>
      </w:r>
    </w:p>
    <w:p w14:paraId="486F90CC" w14:textId="53F83D72" w:rsidR="00847B1C" w:rsidRPr="00A665BF" w:rsidRDefault="00217107" w:rsidP="00D7187E">
      <w:pPr>
        <w:pStyle w:val="Caption"/>
      </w:pPr>
      <w:r>
        <w:t>FIGURE</w:t>
      </w:r>
      <w:r w:rsidR="00D7187E">
        <w:t xml:space="preserve"> 2.2</w:t>
      </w:r>
      <w:r w:rsidR="001C31C4">
        <w:t xml:space="preserve"> </w:t>
      </w:r>
      <w:r w:rsidR="001C31C4" w:rsidRPr="00780DF3">
        <w:t>Micro</w:t>
      </w:r>
      <w:r w:rsidR="00780DF3">
        <w:t>bi</w:t>
      </w:r>
      <w:r w:rsidR="001C31C4" w:rsidRPr="00780DF3">
        <w:t>nding</w:t>
      </w:r>
      <w:r w:rsidR="001C31C4">
        <w:t xml:space="preserve"> Sensors </w:t>
      </w:r>
      <w:sdt>
        <w:sdtPr>
          <w:id w:val="114958720"/>
          <w:citation/>
        </w:sdtPr>
        <w:sdtContent>
          <w:r w:rsidR="004F58D1">
            <w:fldChar w:fldCharType="begin"/>
          </w:r>
          <w:r w:rsidR="004F58D1">
            <w:instrText xml:space="preserve"> CITATION Obr \l 1033 </w:instrText>
          </w:r>
          <w:r w:rsidR="004F58D1">
            <w:fldChar w:fldCharType="separate"/>
          </w:r>
          <w:r w:rsidR="00AC1681">
            <w:rPr>
              <w:noProof/>
            </w:rPr>
            <w:t>(Obrazki.electroda n.d.)</w:t>
          </w:r>
          <w:r w:rsidR="004F58D1">
            <w:fldChar w:fldCharType="end"/>
          </w:r>
        </w:sdtContent>
      </w:sdt>
      <w:r w:rsidR="003E17B0">
        <w:t>.</w:t>
      </w:r>
    </w:p>
    <w:p w14:paraId="2043F2FB" w14:textId="4E761D59" w:rsidR="00CF2C09" w:rsidRDefault="00CF2C09" w:rsidP="00F466D4">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sensor can even detect very low </w:t>
      </w:r>
      <w:r w:rsidRPr="00780DF3">
        <w:rPr>
          <w:rFonts w:ascii="Times New Roman" w:eastAsia="Times New Roman" w:hAnsi="Times New Roman" w:cs="Times New Roman"/>
          <w:noProof/>
          <w:sz w:val="24"/>
          <w:szCs w:val="24"/>
        </w:rPr>
        <w:t>concentrations,</w:t>
      </w:r>
      <w:r>
        <w:rPr>
          <w:rFonts w:ascii="Times New Roman" w:eastAsia="Times New Roman" w:hAnsi="Times New Roman" w:cs="Times New Roman"/>
          <w:sz w:val="24"/>
          <w:szCs w:val="24"/>
        </w:rPr>
        <w:t xml:space="preserve"> of the order of nanomoles per liter. and the dynamic range of the sensor is found to 6 </w:t>
      </w:r>
      <w:r w:rsidR="00B87593">
        <w:rPr>
          <w:rFonts w:ascii="Times New Roman" w:eastAsia="Times New Roman" w:hAnsi="Times New Roman" w:cs="Times New Roman"/>
          <w:sz w:val="24"/>
          <w:szCs w:val="24"/>
        </w:rPr>
        <w:t>orders</w:t>
      </w:r>
      <w:r>
        <w:rPr>
          <w:rFonts w:ascii="Times New Roman" w:eastAsia="Times New Roman" w:hAnsi="Times New Roman" w:cs="Times New Roman"/>
          <w:sz w:val="24"/>
          <w:szCs w:val="24"/>
        </w:rPr>
        <w:t xml:space="preserve"> of magnitude. By carefully choosing the reagents this </w:t>
      </w:r>
      <w:r w:rsidRPr="00780DF3">
        <w:rPr>
          <w:rFonts w:ascii="Times New Roman" w:eastAsia="Times New Roman" w:hAnsi="Times New Roman" w:cs="Times New Roman"/>
          <w:noProof/>
          <w:sz w:val="24"/>
          <w:szCs w:val="24"/>
        </w:rPr>
        <w:t>micro</w:t>
      </w:r>
      <w:r>
        <w:rPr>
          <w:rFonts w:ascii="Times New Roman" w:eastAsia="Times New Roman" w:hAnsi="Times New Roman" w:cs="Times New Roman"/>
          <w:noProof/>
          <w:sz w:val="24"/>
          <w:szCs w:val="24"/>
        </w:rPr>
        <w:t xml:space="preserve"> </w:t>
      </w:r>
      <w:r w:rsidRPr="007E0C20">
        <w:rPr>
          <w:rFonts w:ascii="Times New Roman" w:eastAsia="Times New Roman" w:hAnsi="Times New Roman" w:cs="Times New Roman"/>
          <w:noProof/>
          <w:sz w:val="24"/>
          <w:szCs w:val="24"/>
        </w:rPr>
        <w:t>bending sensor</w:t>
      </w:r>
      <w:r>
        <w:rPr>
          <w:rFonts w:ascii="Times New Roman" w:eastAsia="Times New Roman" w:hAnsi="Times New Roman" w:cs="Times New Roman"/>
          <w:sz w:val="24"/>
          <w:szCs w:val="24"/>
        </w:rPr>
        <w:t xml:space="preserve"> can be used to detect different chemical species</w:t>
      </w:r>
      <w:sdt>
        <w:sdtPr>
          <w:rPr>
            <w:rFonts w:ascii="Times New Roman" w:eastAsia="Times New Roman" w:hAnsi="Times New Roman" w:cs="Times New Roman"/>
            <w:sz w:val="24"/>
            <w:szCs w:val="24"/>
          </w:rPr>
          <w:id w:val="-1837366466"/>
          <w:citation/>
        </w:sdtPr>
        <w:sdtContent>
          <w:r w:rsidR="004F58D1">
            <w:rPr>
              <w:rFonts w:ascii="Times New Roman" w:eastAsia="Times New Roman" w:hAnsi="Times New Roman" w:cs="Times New Roman"/>
              <w:sz w:val="24"/>
              <w:szCs w:val="24"/>
            </w:rPr>
            <w:fldChar w:fldCharType="begin"/>
          </w:r>
          <w:r w:rsidR="004F58D1">
            <w:rPr>
              <w:rFonts w:ascii="Times New Roman" w:eastAsia="Times New Roman" w:hAnsi="Times New Roman" w:cs="Times New Roman"/>
              <w:sz w:val="24"/>
              <w:szCs w:val="24"/>
            </w:rPr>
            <w:instrText xml:space="preserve"> CITATION Pho \l 1033 </w:instrText>
          </w:r>
          <w:r w:rsidR="004F58D1">
            <w:rPr>
              <w:rFonts w:ascii="Times New Roman" w:eastAsia="Times New Roman" w:hAnsi="Times New Roman" w:cs="Times New Roman"/>
              <w:sz w:val="24"/>
              <w:szCs w:val="24"/>
            </w:rPr>
            <w:fldChar w:fldCharType="separate"/>
          </w:r>
          <w:r w:rsidR="00AC1681">
            <w:rPr>
              <w:rFonts w:ascii="Times New Roman" w:eastAsia="Times New Roman" w:hAnsi="Times New Roman" w:cs="Times New Roman"/>
              <w:noProof/>
              <w:sz w:val="24"/>
              <w:szCs w:val="24"/>
            </w:rPr>
            <w:t xml:space="preserve"> </w:t>
          </w:r>
          <w:r w:rsidR="00AC1681" w:rsidRPr="00AC1681">
            <w:rPr>
              <w:rFonts w:ascii="Times New Roman" w:eastAsia="Times New Roman" w:hAnsi="Times New Roman" w:cs="Times New Roman"/>
              <w:noProof/>
              <w:sz w:val="24"/>
              <w:szCs w:val="24"/>
            </w:rPr>
            <w:t>(Photonics n.d.)</w:t>
          </w:r>
          <w:r w:rsidR="004F58D1">
            <w:rPr>
              <w:rFonts w:ascii="Times New Roman" w:eastAsia="Times New Roman" w:hAnsi="Times New Roman" w:cs="Times New Roman"/>
              <w:sz w:val="24"/>
              <w:szCs w:val="24"/>
            </w:rPr>
            <w:fldChar w:fldCharType="end"/>
          </w:r>
        </w:sdtContent>
      </w:sdt>
      <w:r w:rsidR="003E17B0">
        <w:rPr>
          <w:rFonts w:ascii="Times New Roman" w:eastAsia="Times New Roman" w:hAnsi="Times New Roman" w:cs="Times New Roman"/>
          <w:sz w:val="24"/>
          <w:szCs w:val="24"/>
        </w:rPr>
        <w:t>.</w:t>
      </w:r>
    </w:p>
    <w:p w14:paraId="303E58C1" w14:textId="77777777" w:rsidR="003E17B0" w:rsidRPr="00CF2C09" w:rsidRDefault="003E17B0" w:rsidP="00CF2C09">
      <w:pPr>
        <w:spacing w:line="480" w:lineRule="auto"/>
        <w:jc w:val="both"/>
        <w:rPr>
          <w:rFonts w:ascii="Times New Roman" w:eastAsia="Times New Roman" w:hAnsi="Times New Roman" w:cs="Times New Roman"/>
          <w:sz w:val="24"/>
          <w:szCs w:val="24"/>
        </w:rPr>
      </w:pPr>
    </w:p>
    <w:p w14:paraId="18F4E8A0" w14:textId="71927673" w:rsidR="00847B1C" w:rsidRPr="0028188B" w:rsidRDefault="001C31C4" w:rsidP="0028188B">
      <w:pPr>
        <w:spacing w:after="0" w:line="48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Flex Sensor</w:t>
      </w:r>
      <w:r w:rsidR="00D7187E">
        <w:rPr>
          <w:b/>
          <w:sz w:val="24"/>
          <w:szCs w:val="24"/>
        </w:rPr>
        <w:t>.</w:t>
      </w:r>
      <w:r w:rsidR="0028188B">
        <w:rPr>
          <w:b/>
          <w:sz w:val="24"/>
          <w:szCs w:val="24"/>
        </w:rPr>
        <w:t xml:space="preserve"> </w:t>
      </w:r>
      <w:r>
        <w:rPr>
          <w:rFonts w:ascii="Times New Roman" w:eastAsia="Times New Roman" w:hAnsi="Times New Roman" w:cs="Times New Roman"/>
          <w:sz w:val="24"/>
          <w:szCs w:val="24"/>
        </w:rPr>
        <w:t xml:space="preserve">Flexion Sensor (from Latin </w:t>
      </w:r>
      <w:r w:rsidRPr="007E0C20">
        <w:rPr>
          <w:rFonts w:ascii="Times New Roman" w:eastAsia="Times New Roman" w:hAnsi="Times New Roman" w:cs="Times New Roman"/>
          <w:noProof/>
          <w:sz w:val="24"/>
          <w:szCs w:val="24"/>
        </w:rPr>
        <w:t>flectere</w:t>
      </w:r>
      <w:r>
        <w:rPr>
          <w:rFonts w:ascii="Times New Roman" w:eastAsia="Times New Roman" w:hAnsi="Times New Roman" w:cs="Times New Roman"/>
          <w:sz w:val="24"/>
          <w:szCs w:val="24"/>
        </w:rPr>
        <w:t>, ’to bend’) also called bend sensor, measures amount of deflection caused by bending of the sensor. This is nothing but flexible conductive ink printed on</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sz w:val="24"/>
          <w:szCs w:val="24"/>
        </w:rPr>
        <w:t>flexible</w:t>
      </w:r>
      <w:r>
        <w:rPr>
          <w:rFonts w:ascii="Times New Roman" w:eastAsia="Times New Roman" w:hAnsi="Times New Roman" w:cs="Times New Roman"/>
          <w:sz w:val="24"/>
          <w:szCs w:val="24"/>
        </w:rPr>
        <w:t xml:space="preserve"> layer of polymer. As sensor bends, it stretches flexible ink inside, extending itself, which results in</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sz w:val="24"/>
          <w:szCs w:val="24"/>
        </w:rPr>
        <w:t>reduction</w:t>
      </w:r>
      <w:r>
        <w:rPr>
          <w:rFonts w:ascii="Times New Roman" w:eastAsia="Times New Roman" w:hAnsi="Times New Roman" w:cs="Times New Roman"/>
          <w:sz w:val="24"/>
          <w:szCs w:val="24"/>
        </w:rPr>
        <w:t xml:space="preserve"> of cross section area of</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sz w:val="24"/>
          <w:szCs w:val="24"/>
        </w:rPr>
        <w:t>ink</w:t>
      </w:r>
      <w:r>
        <w:rPr>
          <w:rFonts w:ascii="Times New Roman" w:eastAsia="Times New Roman" w:hAnsi="Times New Roman" w:cs="Times New Roman"/>
          <w:sz w:val="24"/>
          <w:szCs w:val="24"/>
        </w:rPr>
        <w:t xml:space="preserve"> layer. As the sensor flex,</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sz w:val="24"/>
          <w:szCs w:val="24"/>
        </w:rPr>
        <w:t>resistance</w:t>
      </w:r>
      <w:r>
        <w:rPr>
          <w:rFonts w:ascii="Times New Roman" w:eastAsia="Times New Roman" w:hAnsi="Times New Roman" w:cs="Times New Roman"/>
          <w:sz w:val="24"/>
          <w:szCs w:val="24"/>
        </w:rPr>
        <w:t xml:space="preserve"> across its </w:t>
      </w:r>
      <w:r w:rsidRPr="00780DF3">
        <w:rPr>
          <w:rFonts w:ascii="Times New Roman" w:eastAsia="Times New Roman" w:hAnsi="Times New Roman" w:cs="Times New Roman"/>
          <w:sz w:val="24"/>
          <w:szCs w:val="24"/>
        </w:rPr>
        <w:t>two</w:t>
      </w:r>
      <w:r w:rsidR="00780DF3">
        <w:rPr>
          <w:rFonts w:ascii="Times New Roman" w:eastAsia="Times New Roman" w:hAnsi="Times New Roman" w:cs="Times New Roman"/>
          <w:sz w:val="24"/>
          <w:szCs w:val="24"/>
        </w:rPr>
        <w:t>-</w:t>
      </w:r>
      <w:r w:rsidRPr="00780DF3">
        <w:rPr>
          <w:rFonts w:ascii="Times New Roman" w:eastAsia="Times New Roman" w:hAnsi="Times New Roman" w:cs="Times New Roman"/>
          <w:sz w:val="24"/>
          <w:szCs w:val="24"/>
        </w:rPr>
        <w:t>point</w:t>
      </w:r>
      <w:r>
        <w:rPr>
          <w:rFonts w:ascii="Times New Roman" w:eastAsia="Times New Roman" w:hAnsi="Times New Roman" w:cs="Times New Roman"/>
          <w:sz w:val="24"/>
          <w:szCs w:val="24"/>
        </w:rPr>
        <w:t xml:space="preserve"> change accordingly.  </w:t>
      </w:r>
    </w:p>
    <w:p w14:paraId="068CF7B4" w14:textId="164EC754" w:rsidR="00847B1C" w:rsidRDefault="001C31C4" w:rsidP="0028188B">
      <w:pPr>
        <w:spacing w:line="480" w:lineRule="auto"/>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As micro bending sensors are </w:t>
      </w:r>
      <w:r w:rsidR="00B87593">
        <w:rPr>
          <w:rFonts w:ascii="Times New Roman" w:eastAsia="Times New Roman" w:hAnsi="Times New Roman" w:cs="Times New Roman"/>
          <w:sz w:val="24"/>
          <w:szCs w:val="24"/>
        </w:rPr>
        <w:t xml:space="preserve">costly </w:t>
      </w:r>
      <w:r>
        <w:rPr>
          <w:rFonts w:ascii="Times New Roman" w:eastAsia="Times New Roman" w:hAnsi="Times New Roman" w:cs="Times New Roman"/>
          <w:sz w:val="24"/>
          <w:szCs w:val="24"/>
        </w:rPr>
        <w:t xml:space="preserve">and it has </w:t>
      </w:r>
      <w:r w:rsidR="00B87593">
        <w:rPr>
          <w:rFonts w:ascii="Times New Roman" w:eastAsia="Times New Roman" w:hAnsi="Times New Roman" w:cs="Times New Roman"/>
          <w:sz w:val="24"/>
          <w:szCs w:val="24"/>
        </w:rPr>
        <w:t>scarce</w:t>
      </w:r>
      <w:r>
        <w:rPr>
          <w:rFonts w:ascii="Times New Roman" w:eastAsia="Times New Roman" w:hAnsi="Times New Roman" w:cs="Times New Roman"/>
          <w:sz w:val="24"/>
          <w:szCs w:val="24"/>
        </w:rPr>
        <w:t xml:space="preserve"> support as well as it needs some laboratory experimental devices to use it. Whereas flex sensors are </w:t>
      </w:r>
      <w:r w:rsidR="00B87593">
        <w:rPr>
          <w:rFonts w:ascii="Times New Roman" w:eastAsia="Times New Roman" w:hAnsi="Times New Roman" w:cs="Times New Roman"/>
          <w:sz w:val="24"/>
          <w:szCs w:val="24"/>
        </w:rPr>
        <w:t>readily</w:t>
      </w:r>
      <w:r>
        <w:rPr>
          <w:rFonts w:ascii="Times New Roman" w:eastAsia="Times New Roman" w:hAnsi="Times New Roman" w:cs="Times New Roman"/>
          <w:sz w:val="24"/>
          <w:szCs w:val="24"/>
        </w:rPr>
        <w:t xml:space="preserve"> available, much cheaper option and it has support which describes the use sensors with </w:t>
      </w:r>
      <w:r w:rsidR="00B87593">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various microcontroller and processor based system</w:t>
      </w:r>
      <w:r>
        <w:rPr>
          <w:rFonts w:ascii="Times New Roman" w:eastAsia="Times New Roman" w:hAnsi="Times New Roman" w:cs="Times New Roman"/>
          <w:color w:val="FF0000"/>
          <w:sz w:val="24"/>
          <w:szCs w:val="24"/>
        </w:rPr>
        <w:t xml:space="preserve"> </w:t>
      </w:r>
      <w:sdt>
        <w:sdtPr>
          <w:rPr>
            <w:rFonts w:ascii="Times New Roman" w:eastAsia="Times New Roman" w:hAnsi="Times New Roman" w:cs="Times New Roman"/>
            <w:color w:val="FF0000"/>
            <w:sz w:val="24"/>
            <w:szCs w:val="24"/>
          </w:rPr>
          <w:id w:val="-669409641"/>
          <w:citation/>
        </w:sdtPr>
        <w:sdtContent>
          <w:r w:rsidR="004F58D1">
            <w:rPr>
              <w:rFonts w:ascii="Times New Roman" w:eastAsia="Times New Roman" w:hAnsi="Times New Roman" w:cs="Times New Roman"/>
              <w:color w:val="FF0000"/>
              <w:sz w:val="24"/>
              <w:szCs w:val="24"/>
            </w:rPr>
            <w:fldChar w:fldCharType="begin"/>
          </w:r>
          <w:r w:rsidR="004F58D1">
            <w:rPr>
              <w:rFonts w:ascii="Times New Roman" w:eastAsia="Times New Roman" w:hAnsi="Times New Roman" w:cs="Times New Roman"/>
              <w:sz w:val="24"/>
              <w:szCs w:val="24"/>
            </w:rPr>
            <w:instrText xml:space="preserve"> CITATION Jim \l 1033 </w:instrText>
          </w:r>
          <w:r w:rsidR="004F58D1">
            <w:rPr>
              <w:rFonts w:ascii="Times New Roman" w:eastAsia="Times New Roman" w:hAnsi="Times New Roman" w:cs="Times New Roman"/>
              <w:color w:val="FF0000"/>
              <w:sz w:val="24"/>
              <w:szCs w:val="24"/>
            </w:rPr>
            <w:fldChar w:fldCharType="separate"/>
          </w:r>
          <w:r w:rsidR="00AC1681" w:rsidRPr="00AC1681">
            <w:rPr>
              <w:rFonts w:ascii="Times New Roman" w:eastAsia="Times New Roman" w:hAnsi="Times New Roman" w:cs="Times New Roman"/>
              <w:noProof/>
              <w:sz w:val="24"/>
              <w:szCs w:val="24"/>
            </w:rPr>
            <w:t>(Jimbo n.d.)</w:t>
          </w:r>
          <w:r w:rsidR="004F58D1">
            <w:rPr>
              <w:rFonts w:ascii="Times New Roman" w:eastAsia="Times New Roman" w:hAnsi="Times New Roman" w:cs="Times New Roman"/>
              <w:color w:val="FF0000"/>
              <w:sz w:val="24"/>
              <w:szCs w:val="24"/>
            </w:rPr>
            <w:fldChar w:fldCharType="end"/>
          </w:r>
        </w:sdtContent>
      </w:sdt>
      <w:r w:rsidR="003E17B0">
        <w:rPr>
          <w:rFonts w:ascii="Times New Roman" w:eastAsia="Times New Roman" w:hAnsi="Times New Roman" w:cs="Times New Roman"/>
          <w:color w:val="FF0000"/>
          <w:sz w:val="24"/>
          <w:szCs w:val="24"/>
        </w:rPr>
        <w:t>.</w:t>
      </w:r>
    </w:p>
    <w:p w14:paraId="690762FE" w14:textId="77777777" w:rsidR="00847B1C" w:rsidRDefault="001C31C4">
      <w:pPr>
        <w:keepNext/>
        <w:spacing w:line="480" w:lineRule="auto"/>
        <w:jc w:val="center"/>
      </w:pPr>
      <w:r>
        <w:rPr>
          <w:noProof/>
        </w:rPr>
        <w:drawing>
          <wp:inline distT="0" distB="0" distL="0" distR="0" wp14:anchorId="562C088B" wp14:editId="72509DFA">
            <wp:extent cx="1897380" cy="1897380"/>
            <wp:effectExtent l="0" t="0" r="0" b="0"/>
            <wp:docPr id="9" name="image28.png" descr="https://lh6.googleusercontent.com/boAmo_TVEAarcqXuFYWgKgF6HWIgeZ9rZbhP9Or4oN8VfOy6KwjQGvix3hVrAMzqmNmhdLLDTutJHAvopN0htY5JVL-rZCnZuznuZgXvFGFbobIhuKxYaNBQGR8WQHbsjrRxVpgf"/>
            <wp:cNvGraphicFramePr/>
            <a:graphic xmlns:a="http://schemas.openxmlformats.org/drawingml/2006/main">
              <a:graphicData uri="http://schemas.openxmlformats.org/drawingml/2006/picture">
                <pic:pic xmlns:pic="http://schemas.openxmlformats.org/drawingml/2006/picture">
                  <pic:nvPicPr>
                    <pic:cNvPr id="0" name="image28.png" descr="https://lh6.googleusercontent.com/boAmo_TVEAarcqXuFYWgKgF6HWIgeZ9rZbhP9Or4oN8VfOy6KwjQGvix3hVrAMzqmNmhdLLDTutJHAvopN0htY5JVL-rZCnZuznuZgXvFGFbobIhuKxYaNBQGR8WQHbsjrRxVpgf"/>
                    <pic:cNvPicPr preferRelativeResize="0"/>
                  </pic:nvPicPr>
                  <pic:blipFill>
                    <a:blip r:embed="rId17"/>
                    <a:srcRect/>
                    <a:stretch>
                      <a:fillRect/>
                    </a:stretch>
                  </pic:blipFill>
                  <pic:spPr>
                    <a:xfrm>
                      <a:off x="0" y="0"/>
                      <a:ext cx="1897380" cy="1897380"/>
                    </a:xfrm>
                    <a:prstGeom prst="rect">
                      <a:avLst/>
                    </a:prstGeom>
                    <a:ln/>
                  </pic:spPr>
                </pic:pic>
              </a:graphicData>
            </a:graphic>
          </wp:inline>
        </w:drawing>
      </w:r>
    </w:p>
    <w:p w14:paraId="5B6DA9BA" w14:textId="57593A28" w:rsidR="00847B1C" w:rsidRPr="00A665BF" w:rsidRDefault="00217107" w:rsidP="00D7187E">
      <w:pPr>
        <w:pStyle w:val="Caption"/>
      </w:pPr>
      <w:r>
        <w:t>FIGURE</w:t>
      </w:r>
      <w:r w:rsidR="001C31C4">
        <w:t xml:space="preserve"> </w:t>
      </w:r>
      <w:r w:rsidR="00D7187E">
        <w:t>2.3. Flex sensor</w:t>
      </w:r>
      <w:r w:rsidR="001C31C4">
        <w:t xml:space="preserve"> </w:t>
      </w:r>
      <w:sdt>
        <w:sdtPr>
          <w:id w:val="-236021604"/>
          <w:citation/>
        </w:sdtPr>
        <w:sdtContent>
          <w:r w:rsidR="004F58D1">
            <w:fldChar w:fldCharType="begin"/>
          </w:r>
          <w:r w:rsidR="004F58D1">
            <w:instrText xml:space="preserve"> CITATION Jim \l 1033 </w:instrText>
          </w:r>
          <w:r w:rsidR="004F58D1">
            <w:fldChar w:fldCharType="separate"/>
          </w:r>
          <w:r w:rsidR="00AC1681">
            <w:rPr>
              <w:noProof/>
            </w:rPr>
            <w:t>(Jimbo n.d.)</w:t>
          </w:r>
          <w:r w:rsidR="004F58D1">
            <w:fldChar w:fldCharType="end"/>
          </w:r>
        </w:sdtContent>
      </w:sdt>
      <w:r w:rsidR="003E17B0">
        <w:t>.</w:t>
      </w:r>
    </w:p>
    <w:p w14:paraId="19151D4A" w14:textId="77777777" w:rsidR="00847B1C" w:rsidRDefault="001C31C4">
      <w:pPr>
        <w:keepNext/>
        <w:spacing w:line="480" w:lineRule="auto"/>
        <w:jc w:val="center"/>
      </w:pPr>
      <w:r>
        <w:rPr>
          <w:noProof/>
        </w:rPr>
        <w:lastRenderedPageBreak/>
        <w:drawing>
          <wp:inline distT="0" distB="0" distL="0" distR="0" wp14:anchorId="19C965BA" wp14:editId="5E50453E">
            <wp:extent cx="4514850" cy="1333500"/>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4514850" cy="1333500"/>
                    </a:xfrm>
                    <a:prstGeom prst="rect">
                      <a:avLst/>
                    </a:prstGeom>
                    <a:ln/>
                  </pic:spPr>
                </pic:pic>
              </a:graphicData>
            </a:graphic>
          </wp:inline>
        </w:drawing>
      </w:r>
    </w:p>
    <w:p w14:paraId="5A1155C1" w14:textId="680C9504" w:rsidR="00847B1C" w:rsidRPr="00A665BF" w:rsidRDefault="00217107" w:rsidP="00D7187E">
      <w:pPr>
        <w:pStyle w:val="Caption"/>
      </w:pPr>
      <w:r>
        <w:t>FIGURE</w:t>
      </w:r>
      <w:r w:rsidR="001C31C4">
        <w:t xml:space="preserve"> </w:t>
      </w:r>
      <w:r w:rsidR="00D7187E">
        <w:t>2.4. Flex s</w:t>
      </w:r>
      <w:r w:rsidR="001C31C4">
        <w:t xml:space="preserve">ensor </w:t>
      </w:r>
      <w:r w:rsidR="00D7187E">
        <w:t>m</w:t>
      </w:r>
      <w:r w:rsidR="001C31C4">
        <w:t xml:space="preserve">easurement </w:t>
      </w:r>
      <w:sdt>
        <w:sdtPr>
          <w:id w:val="225417273"/>
          <w:citation/>
        </w:sdtPr>
        <w:sdtContent>
          <w:r w:rsidR="004F58D1">
            <w:fldChar w:fldCharType="begin"/>
          </w:r>
          <w:r w:rsidR="004F58D1">
            <w:instrText xml:space="preserve"> CITATION Jim \l 1033 </w:instrText>
          </w:r>
          <w:r w:rsidR="004F58D1">
            <w:fldChar w:fldCharType="separate"/>
          </w:r>
          <w:r w:rsidR="00AC1681">
            <w:rPr>
              <w:noProof/>
            </w:rPr>
            <w:t>(Jimbo n.d.)</w:t>
          </w:r>
          <w:r w:rsidR="004F58D1">
            <w:fldChar w:fldCharType="end"/>
          </w:r>
        </w:sdtContent>
      </w:sdt>
      <w:r w:rsidR="003E17B0">
        <w:t>.</w:t>
      </w:r>
    </w:p>
    <w:p w14:paraId="6613BDF4" w14:textId="77777777" w:rsidR="00847B1C" w:rsidRDefault="001C31C4" w:rsidP="00D7187E">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simplest way to implement this circuit in my project is using voltage divider circuit, where we pass current from one pin and measure</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voltage</w:t>
      </w:r>
      <w:r>
        <w:rPr>
          <w:rFonts w:ascii="Times New Roman" w:eastAsia="Times New Roman" w:hAnsi="Times New Roman" w:cs="Times New Roman"/>
          <w:sz w:val="24"/>
          <w:szCs w:val="24"/>
        </w:rPr>
        <w:t xml:space="preserve"> from another end. Based on input current and output voltage with input voltage value we can calculate resistance value using below equation. </w:t>
      </w:r>
    </w:p>
    <w:p w14:paraId="44C072E1" w14:textId="77777777" w:rsidR="002D6EF3" w:rsidRDefault="001C31C4" w:rsidP="002D6EF3">
      <w:pPr>
        <w:keepNext/>
        <w:spacing w:line="480" w:lineRule="auto"/>
        <w:jc w:val="center"/>
      </w:pPr>
      <w:r>
        <w:rPr>
          <w:noProof/>
        </w:rPr>
        <w:drawing>
          <wp:inline distT="0" distB="0" distL="0" distR="0" wp14:anchorId="487D4FF6" wp14:editId="0A71748D">
            <wp:extent cx="1926411" cy="2212848"/>
            <wp:effectExtent l="0" t="0" r="0" b="0"/>
            <wp:docPr id="11" name="image30.png" descr="https://cdn.sparkfun.com/assets/5/4/6/4/7/514208cace395fd711000000.png"/>
            <wp:cNvGraphicFramePr/>
            <a:graphic xmlns:a="http://schemas.openxmlformats.org/drawingml/2006/main">
              <a:graphicData uri="http://schemas.openxmlformats.org/drawingml/2006/picture">
                <pic:pic xmlns:pic="http://schemas.openxmlformats.org/drawingml/2006/picture">
                  <pic:nvPicPr>
                    <pic:cNvPr id="0" name="image30.png" descr="https://cdn.sparkfun.com/assets/5/4/6/4/7/514208cace395fd711000000.png"/>
                    <pic:cNvPicPr preferRelativeResize="0"/>
                  </pic:nvPicPr>
                  <pic:blipFill>
                    <a:blip r:embed="rId19"/>
                    <a:srcRect/>
                    <a:stretch>
                      <a:fillRect/>
                    </a:stretch>
                  </pic:blipFill>
                  <pic:spPr>
                    <a:xfrm>
                      <a:off x="0" y="0"/>
                      <a:ext cx="1926411" cy="2212848"/>
                    </a:xfrm>
                    <a:prstGeom prst="rect">
                      <a:avLst/>
                    </a:prstGeom>
                    <a:ln/>
                  </pic:spPr>
                </pic:pic>
              </a:graphicData>
            </a:graphic>
          </wp:inline>
        </w:drawing>
      </w:r>
      <w:r>
        <w:rPr>
          <w:noProof/>
        </w:rPr>
        <w:drawing>
          <wp:inline distT="0" distB="0" distL="0" distR="0" wp14:anchorId="3D90F314" wp14:editId="7CCA2665">
            <wp:extent cx="2354061" cy="2223425"/>
            <wp:effectExtent l="0" t="0" r="0" b="0"/>
            <wp:docPr id="12" name="image31.png" descr="Further simpling the voltage divider circuit - combining R1 and R2"/>
            <wp:cNvGraphicFramePr/>
            <a:graphic xmlns:a="http://schemas.openxmlformats.org/drawingml/2006/main">
              <a:graphicData uri="http://schemas.openxmlformats.org/drawingml/2006/picture">
                <pic:pic xmlns:pic="http://schemas.openxmlformats.org/drawingml/2006/picture">
                  <pic:nvPicPr>
                    <pic:cNvPr id="0" name="image31.png" descr="Further simpling the voltage divider circuit - combining R1 and R2"/>
                    <pic:cNvPicPr preferRelativeResize="0"/>
                  </pic:nvPicPr>
                  <pic:blipFill>
                    <a:blip r:embed="rId20"/>
                    <a:srcRect/>
                    <a:stretch>
                      <a:fillRect/>
                    </a:stretch>
                  </pic:blipFill>
                  <pic:spPr>
                    <a:xfrm>
                      <a:off x="0" y="0"/>
                      <a:ext cx="2354061" cy="2223425"/>
                    </a:xfrm>
                    <a:prstGeom prst="rect">
                      <a:avLst/>
                    </a:prstGeom>
                    <a:ln/>
                  </pic:spPr>
                </pic:pic>
              </a:graphicData>
            </a:graphic>
          </wp:inline>
        </w:drawing>
      </w:r>
    </w:p>
    <w:p w14:paraId="1E6B289D" w14:textId="005D6FDA" w:rsidR="00847B1C" w:rsidRPr="002D6EF3" w:rsidRDefault="00217107" w:rsidP="002D6EF3">
      <w:pPr>
        <w:pStyle w:val="Caption"/>
      </w:pPr>
      <w:r>
        <w:t>FIGURE</w:t>
      </w:r>
      <w:r w:rsidR="006F4FF4">
        <w:t xml:space="preserve"> 2.5</w:t>
      </w:r>
      <w:r w:rsidR="002D6EF3" w:rsidRPr="002D6EF3">
        <w:t xml:space="preserve">. </w:t>
      </w:r>
      <w:bookmarkStart w:id="11" w:name="_Hlk484806279"/>
      <w:r w:rsidR="002D6EF3" w:rsidRPr="002D6EF3">
        <w:t>Voltage divider circuit</w:t>
      </w:r>
      <w:bookmarkEnd w:id="11"/>
      <w:r w:rsidR="002D6EF3">
        <w:t>.</w:t>
      </w:r>
    </w:p>
    <w:p w14:paraId="1001C2E4" w14:textId="4A1E1D32" w:rsidR="00847B1C" w:rsidRDefault="001C31C4" w:rsidP="002D6EF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R1 is flex sensor, R2 is voltage divider resistor, V</w:t>
      </w:r>
      <w:r>
        <w:rPr>
          <w:rFonts w:ascii="Times New Roman" w:eastAsia="Times New Roman" w:hAnsi="Times New Roman" w:cs="Times New Roman"/>
          <w:sz w:val="24"/>
          <w:szCs w:val="24"/>
          <w:vertAlign w:val="subscript"/>
        </w:rPr>
        <w:t>in</w:t>
      </w:r>
      <w:r>
        <w:rPr>
          <w:rFonts w:ascii="Times New Roman" w:eastAsia="Times New Roman" w:hAnsi="Times New Roman" w:cs="Times New Roman"/>
          <w:sz w:val="24"/>
          <w:szCs w:val="24"/>
        </w:rPr>
        <w:t xml:space="preserve"> is input provided by Arduino board, V</w:t>
      </w:r>
      <w:r>
        <w:rPr>
          <w:rFonts w:ascii="Times New Roman" w:eastAsia="Times New Roman" w:hAnsi="Times New Roman" w:cs="Times New Roman"/>
          <w:sz w:val="24"/>
          <w:szCs w:val="24"/>
          <w:vertAlign w:val="subscript"/>
        </w:rPr>
        <w:t>out</w:t>
      </w:r>
      <w:r>
        <w:rPr>
          <w:rFonts w:ascii="Times New Roman" w:eastAsia="Times New Roman" w:hAnsi="Times New Roman" w:cs="Times New Roman"/>
          <w:sz w:val="24"/>
          <w:szCs w:val="24"/>
        </w:rPr>
        <w:t xml:space="preserve"> is output voltage given to </w:t>
      </w:r>
      <w:r w:rsidR="00780DF3">
        <w:rPr>
          <w:rFonts w:ascii="Times New Roman" w:eastAsia="Times New Roman" w:hAnsi="Times New Roman" w:cs="Times New Roman"/>
          <w:noProof/>
          <w:sz w:val="24"/>
          <w:szCs w:val="24"/>
        </w:rPr>
        <w:t>A</w:t>
      </w:r>
      <w:r w:rsidRPr="00780DF3">
        <w:rPr>
          <w:rFonts w:ascii="Times New Roman" w:eastAsia="Times New Roman" w:hAnsi="Times New Roman" w:cs="Times New Roman"/>
          <w:noProof/>
          <w:sz w:val="24"/>
          <w:szCs w:val="24"/>
        </w:rPr>
        <w:t>nalog</w:t>
      </w:r>
      <w:r w:rsidR="003E17B0">
        <w:rPr>
          <w:rFonts w:ascii="Times New Roman" w:eastAsia="Times New Roman" w:hAnsi="Times New Roman" w:cs="Times New Roman"/>
          <w:sz w:val="24"/>
          <w:szCs w:val="24"/>
        </w:rPr>
        <w:t xml:space="preserve"> pin of Arduino board</w:t>
      </w: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525633419"/>
          <w:citation/>
        </w:sdtPr>
        <w:sdtContent>
          <w:r w:rsidR="004F58D1">
            <w:rPr>
              <w:rFonts w:ascii="Times New Roman" w:eastAsia="Times New Roman" w:hAnsi="Times New Roman" w:cs="Times New Roman"/>
              <w:sz w:val="24"/>
              <w:szCs w:val="24"/>
            </w:rPr>
            <w:fldChar w:fldCharType="begin"/>
          </w:r>
          <w:r w:rsidR="004F58D1">
            <w:rPr>
              <w:rFonts w:ascii="Times New Roman" w:eastAsia="Times New Roman" w:hAnsi="Times New Roman" w:cs="Times New Roman"/>
              <w:sz w:val="24"/>
              <w:szCs w:val="24"/>
            </w:rPr>
            <w:instrText xml:space="preserve"> CITATION Jim \l 1033 </w:instrText>
          </w:r>
          <w:r w:rsidR="004F58D1">
            <w:rPr>
              <w:rFonts w:ascii="Times New Roman" w:eastAsia="Times New Roman" w:hAnsi="Times New Roman" w:cs="Times New Roman"/>
              <w:sz w:val="24"/>
              <w:szCs w:val="24"/>
            </w:rPr>
            <w:fldChar w:fldCharType="separate"/>
          </w:r>
          <w:r w:rsidR="00AC1681" w:rsidRPr="00AC1681">
            <w:rPr>
              <w:rFonts w:ascii="Times New Roman" w:eastAsia="Times New Roman" w:hAnsi="Times New Roman" w:cs="Times New Roman"/>
              <w:noProof/>
              <w:sz w:val="24"/>
              <w:szCs w:val="24"/>
            </w:rPr>
            <w:t>(Jimbo n.d.)</w:t>
          </w:r>
          <w:r w:rsidR="004F58D1">
            <w:rPr>
              <w:rFonts w:ascii="Times New Roman" w:eastAsia="Times New Roman" w:hAnsi="Times New Roman" w:cs="Times New Roman"/>
              <w:sz w:val="24"/>
              <w:szCs w:val="24"/>
            </w:rPr>
            <w:fldChar w:fldCharType="end"/>
          </w:r>
        </w:sdtContent>
      </w:sdt>
      <w:r w:rsidR="003E17B0">
        <w:rPr>
          <w:rFonts w:ascii="Times New Roman" w:eastAsia="Times New Roman" w:hAnsi="Times New Roman" w:cs="Times New Roman"/>
          <w:sz w:val="24"/>
          <w:szCs w:val="24"/>
        </w:rPr>
        <w:t>.</w:t>
      </w:r>
    </w:p>
    <w:p w14:paraId="2E9E4C9E" w14:textId="77777777" w:rsidR="00847B1C" w:rsidRDefault="001C31C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Taking effective total resistance R = R1 + R2</w:t>
      </w:r>
    </w:p>
    <w:p w14:paraId="038037D1" w14:textId="77777777" w:rsidR="00847B1C" w:rsidRDefault="001C31C4">
      <w:pPr>
        <w:keepNext/>
        <w:spacing w:line="480" w:lineRule="auto"/>
        <w:jc w:val="center"/>
      </w:pPr>
      <w:r>
        <w:rPr>
          <w:noProof/>
        </w:rPr>
        <w:lastRenderedPageBreak/>
        <w:drawing>
          <wp:inline distT="114300" distB="114300" distL="114300" distR="114300" wp14:anchorId="722FF29D" wp14:editId="347B700A">
            <wp:extent cx="1176338" cy="514350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1176338" cy="5143500"/>
                    </a:xfrm>
                    <a:prstGeom prst="rect">
                      <a:avLst/>
                    </a:prstGeom>
                    <a:ln/>
                  </pic:spPr>
                </pic:pic>
              </a:graphicData>
            </a:graphic>
          </wp:inline>
        </w:drawing>
      </w:r>
    </w:p>
    <w:p w14:paraId="68E9EFC4" w14:textId="25A86789" w:rsidR="00847B1C" w:rsidRPr="00A665BF" w:rsidRDefault="00217107" w:rsidP="002D6EF3">
      <w:pPr>
        <w:pStyle w:val="Caption"/>
      </w:pPr>
      <w:r>
        <w:t>FIGURE</w:t>
      </w:r>
      <w:r w:rsidR="001C31C4">
        <w:t xml:space="preserve"> </w:t>
      </w:r>
      <w:r w:rsidR="006F4FF4">
        <w:t>2.6</w:t>
      </w:r>
      <w:r w:rsidR="002D6EF3">
        <w:t>.</w:t>
      </w:r>
      <w:r w:rsidR="001C31C4">
        <w:t xml:space="preserve"> </w:t>
      </w:r>
      <w:bookmarkStart w:id="12" w:name="_Hlk484806288"/>
      <w:r w:rsidR="001C31C4">
        <w:t xml:space="preserve">Flex </w:t>
      </w:r>
      <w:r w:rsidR="002D6EF3">
        <w:t>s</w:t>
      </w:r>
      <w:r w:rsidR="001C31C4">
        <w:t xml:space="preserve">ensor </w:t>
      </w:r>
      <w:r w:rsidR="002D6EF3">
        <w:t>r</w:t>
      </w:r>
      <w:r w:rsidR="001C31C4">
        <w:t>eadings</w:t>
      </w:r>
      <w:bookmarkEnd w:id="12"/>
      <w:r w:rsidR="002D6EF3">
        <w:t>.</w:t>
      </w:r>
    </w:p>
    <w:p w14:paraId="05A44FDD" w14:textId="77777777" w:rsidR="00CF2C09" w:rsidRDefault="00CF2C09" w:rsidP="00CF2C0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Current I = V</w:t>
      </w:r>
      <w:r>
        <w:rPr>
          <w:rFonts w:ascii="Times New Roman" w:eastAsia="Times New Roman" w:hAnsi="Times New Roman" w:cs="Times New Roman"/>
          <w:sz w:val="24"/>
          <w:szCs w:val="24"/>
          <w:vertAlign w:val="subscript"/>
        </w:rPr>
        <w:t>in</w:t>
      </w:r>
      <w:r>
        <w:rPr>
          <w:rFonts w:ascii="Times New Roman" w:eastAsia="Times New Roman" w:hAnsi="Times New Roman" w:cs="Times New Roman"/>
          <w:sz w:val="24"/>
          <w:szCs w:val="24"/>
        </w:rPr>
        <w:t xml:space="preserve"> / R</w:t>
      </w:r>
    </w:p>
    <w:p w14:paraId="0B9882E4" w14:textId="77777777" w:rsidR="00CF2C09" w:rsidRDefault="00CF2C09" w:rsidP="00CF2C0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out</w:t>
      </w:r>
      <w:r>
        <w:rPr>
          <w:rFonts w:ascii="Times New Roman" w:eastAsia="Times New Roman" w:hAnsi="Times New Roman" w:cs="Times New Roman"/>
          <w:sz w:val="24"/>
          <w:szCs w:val="24"/>
        </w:rPr>
        <w:t xml:space="preserve"> = R2 * V</w:t>
      </w:r>
      <w:r>
        <w:rPr>
          <w:rFonts w:ascii="Times New Roman" w:eastAsia="Times New Roman" w:hAnsi="Times New Roman" w:cs="Times New Roman"/>
          <w:sz w:val="24"/>
          <w:szCs w:val="24"/>
          <w:vertAlign w:val="subscript"/>
        </w:rPr>
        <w:t>in</w:t>
      </w:r>
      <w:r>
        <w:rPr>
          <w:rFonts w:ascii="Times New Roman" w:eastAsia="Times New Roman" w:hAnsi="Times New Roman" w:cs="Times New Roman"/>
          <w:sz w:val="24"/>
          <w:szCs w:val="24"/>
        </w:rPr>
        <w:t xml:space="preserve"> / (R1 + R2)</w:t>
      </w:r>
    </w:p>
    <w:p w14:paraId="74E221BE" w14:textId="77777777" w:rsidR="00CF2C09" w:rsidRDefault="00CF2C09" w:rsidP="00CF2C0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above equation, we know the </w:t>
      </w:r>
      <w:r w:rsidRPr="00780DF3">
        <w:rPr>
          <w:rFonts w:ascii="Times New Roman" w:eastAsia="Times New Roman" w:hAnsi="Times New Roman" w:cs="Times New Roman"/>
          <w:noProof/>
          <w:sz w:val="24"/>
          <w:szCs w:val="24"/>
        </w:rPr>
        <w:t>value</w:t>
      </w:r>
      <w:r>
        <w:rPr>
          <w:rFonts w:ascii="Times New Roman" w:eastAsia="Times New Roman" w:hAnsi="Times New Roman" w:cs="Times New Roman"/>
          <w:sz w:val="24"/>
          <w:szCs w:val="24"/>
        </w:rPr>
        <w:t xml:space="preserve"> of R2, input voltage V</w:t>
      </w:r>
      <w:r>
        <w:rPr>
          <w:rFonts w:ascii="Times New Roman" w:eastAsia="Times New Roman" w:hAnsi="Times New Roman" w:cs="Times New Roman"/>
          <w:sz w:val="24"/>
          <w:szCs w:val="24"/>
          <w:vertAlign w:val="subscript"/>
        </w:rPr>
        <w:t>in</w:t>
      </w:r>
      <w:r>
        <w:rPr>
          <w:rFonts w:ascii="Times New Roman" w:eastAsia="Times New Roman" w:hAnsi="Times New Roman" w:cs="Times New Roman"/>
          <w:sz w:val="24"/>
          <w:szCs w:val="24"/>
        </w:rPr>
        <w:t xml:space="preserve"> and measured output voltage V</w:t>
      </w:r>
      <w:r>
        <w:rPr>
          <w:rFonts w:ascii="Times New Roman" w:eastAsia="Times New Roman" w:hAnsi="Times New Roman" w:cs="Times New Roman"/>
          <w:sz w:val="24"/>
          <w:szCs w:val="24"/>
          <w:vertAlign w:val="subscript"/>
        </w:rPr>
        <w:t>out</w:t>
      </w:r>
      <w:r>
        <w:rPr>
          <w:rFonts w:ascii="Times New Roman" w:eastAsia="Times New Roman" w:hAnsi="Times New Roman" w:cs="Times New Roman"/>
          <w:sz w:val="24"/>
          <w:szCs w:val="24"/>
        </w:rPr>
        <w:t xml:space="preserve">, we can calculate value flex sensor resistance R1. </w:t>
      </w:r>
    </w:p>
    <w:p w14:paraId="71A01DCC" w14:textId="4F209007" w:rsidR="00847B1C" w:rsidRDefault="00CF2C09" w:rsidP="00CF2C0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 example of reading from flex sensors recorded while testing </w:t>
      </w:r>
      <w:r w:rsidR="004F58D1">
        <w:rPr>
          <w:rFonts w:ascii="Times New Roman" w:eastAsia="Times New Roman" w:hAnsi="Times New Roman" w:cs="Times New Roman"/>
          <w:sz w:val="24"/>
          <w:szCs w:val="24"/>
        </w:rPr>
        <w:t>the device is shown in Figure 2.</w:t>
      </w:r>
      <w:r w:rsidR="00124C33">
        <w:rPr>
          <w:rFonts w:ascii="Times New Roman" w:eastAsia="Times New Roman" w:hAnsi="Times New Roman" w:cs="Times New Roman"/>
          <w:sz w:val="24"/>
          <w:szCs w:val="24"/>
        </w:rPr>
        <w:t>6</w:t>
      </w:r>
      <w:r>
        <w:rPr>
          <w:rFonts w:ascii="Times New Roman" w:eastAsia="Times New Roman" w:hAnsi="Times New Roman" w:cs="Times New Roman"/>
          <w:sz w:val="24"/>
          <w:szCs w:val="24"/>
        </w:rPr>
        <w:t>.</w:t>
      </w:r>
    </w:p>
    <w:p w14:paraId="655BE09C" w14:textId="77777777" w:rsidR="0028188B" w:rsidRDefault="001C31C4" w:rsidP="0028188B">
      <w:pPr>
        <w:spacing w:after="0" w:line="480" w:lineRule="auto"/>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Force Sensitive Sensor</w:t>
      </w:r>
    </w:p>
    <w:p w14:paraId="7FC728AB" w14:textId="5590D392" w:rsidR="00847B1C" w:rsidRDefault="001C31C4" w:rsidP="0028188B">
      <w:pPr>
        <w:spacing w:after="0" w:line="480" w:lineRule="auto"/>
        <w:ind w:firstLine="720"/>
        <w:contextualSpacing/>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purpose of Force Sensitive Resistor, which is also known as FSR, is to measure</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amount</w:t>
      </w:r>
      <w:r>
        <w:rPr>
          <w:rFonts w:ascii="Times New Roman" w:eastAsia="Times New Roman" w:hAnsi="Times New Roman" w:cs="Times New Roman"/>
          <w:sz w:val="24"/>
          <w:szCs w:val="24"/>
        </w:rPr>
        <w:t xml:space="preserve"> of force or pressure. It contains</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conductive</w:t>
      </w:r>
      <w:r>
        <w:rPr>
          <w:rFonts w:ascii="Times New Roman" w:eastAsia="Times New Roman" w:hAnsi="Times New Roman" w:cs="Times New Roman"/>
          <w:sz w:val="24"/>
          <w:szCs w:val="24"/>
        </w:rPr>
        <w:t xml:space="preserve"> polymer which </w:t>
      </w:r>
      <w:r w:rsidR="00780DF3">
        <w:rPr>
          <w:rFonts w:ascii="Times New Roman" w:eastAsia="Times New Roman" w:hAnsi="Times New Roman" w:cs="Times New Roman"/>
          <w:noProof/>
          <w:sz w:val="24"/>
          <w:szCs w:val="24"/>
        </w:rPr>
        <w:t>is</w:t>
      </w:r>
      <w:r>
        <w:rPr>
          <w:rFonts w:ascii="Times New Roman" w:eastAsia="Times New Roman" w:hAnsi="Times New Roman" w:cs="Times New Roman"/>
          <w:sz w:val="24"/>
          <w:szCs w:val="24"/>
        </w:rPr>
        <w:t xml:space="preserve"> used in Bend Sensors. The conductive polymer changes resistance when force is applied </w:t>
      </w:r>
      <w:r w:rsidR="00780DF3">
        <w:rPr>
          <w:rFonts w:ascii="Times New Roman" w:eastAsia="Times New Roman" w:hAnsi="Times New Roman" w:cs="Times New Roman"/>
          <w:noProof/>
          <w:sz w:val="24"/>
          <w:szCs w:val="24"/>
        </w:rPr>
        <w:t>to</w:t>
      </w:r>
      <w:r>
        <w:rPr>
          <w:rFonts w:ascii="Times New Roman" w:eastAsia="Times New Roman" w:hAnsi="Times New Roman" w:cs="Times New Roman"/>
          <w:sz w:val="24"/>
          <w:szCs w:val="24"/>
        </w:rPr>
        <w:t xml:space="preserve"> the sensor. Here, this sensor is used to detect finger tapping considering it same as key pressing activity. Various force sensitive sensors are available in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market</w:t>
      </w:r>
      <w:r>
        <w:rPr>
          <w:rFonts w:ascii="Times New Roman" w:eastAsia="Times New Roman" w:hAnsi="Times New Roman" w:cs="Times New Roman"/>
          <w:sz w:val="24"/>
          <w:szCs w:val="24"/>
        </w:rPr>
        <w:t>, as per my thesis requirement, I want</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sensor</w:t>
      </w:r>
      <w:r>
        <w:rPr>
          <w:rFonts w:ascii="Times New Roman" w:eastAsia="Times New Roman" w:hAnsi="Times New Roman" w:cs="Times New Roman"/>
          <w:sz w:val="24"/>
          <w:szCs w:val="24"/>
        </w:rPr>
        <w:t xml:space="preserve"> that fits on</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fingertip</w:t>
      </w:r>
      <w:r>
        <w:rPr>
          <w:rFonts w:ascii="Times New Roman" w:eastAsia="Times New Roman" w:hAnsi="Times New Roman" w:cs="Times New Roman"/>
          <w:sz w:val="24"/>
          <w:szCs w:val="24"/>
        </w:rPr>
        <w:t xml:space="preserve"> and also it should be printed </w:t>
      </w:r>
      <w:r w:rsidRPr="00780DF3">
        <w:rPr>
          <w:rFonts w:ascii="Times New Roman" w:eastAsia="Times New Roman" w:hAnsi="Times New Roman" w:cs="Times New Roman"/>
          <w:noProof/>
          <w:sz w:val="24"/>
          <w:szCs w:val="24"/>
        </w:rPr>
        <w:t>o</w:t>
      </w:r>
      <w:r w:rsidR="00780DF3">
        <w:rPr>
          <w:rFonts w:ascii="Times New Roman" w:eastAsia="Times New Roman" w:hAnsi="Times New Roman" w:cs="Times New Roman"/>
          <w:noProof/>
          <w:sz w:val="24"/>
          <w:szCs w:val="24"/>
        </w:rPr>
        <w:t>n</w:t>
      </w:r>
      <w:r>
        <w:rPr>
          <w:rFonts w:ascii="Times New Roman" w:eastAsia="Times New Roman" w:hAnsi="Times New Roman" w:cs="Times New Roman"/>
          <w:sz w:val="24"/>
          <w:szCs w:val="24"/>
        </w:rPr>
        <w:t xml:space="preserve"> flexible PCB so that it can fit beneath the fingertip without hassle. To cover finger tapping activity, choice of round shaped sensor is the good option among rectangular, square and strip shape sensor</w:t>
      </w:r>
      <w:sdt>
        <w:sdtPr>
          <w:rPr>
            <w:rFonts w:ascii="Times New Roman" w:eastAsia="Times New Roman" w:hAnsi="Times New Roman" w:cs="Times New Roman"/>
            <w:sz w:val="24"/>
            <w:szCs w:val="24"/>
          </w:rPr>
          <w:id w:val="2015944510"/>
          <w:citation/>
        </w:sdtPr>
        <w:sdtContent>
          <w:r w:rsidR="004F58D1">
            <w:rPr>
              <w:rFonts w:ascii="Times New Roman" w:eastAsia="Times New Roman" w:hAnsi="Times New Roman" w:cs="Times New Roman"/>
              <w:sz w:val="24"/>
              <w:szCs w:val="24"/>
            </w:rPr>
            <w:fldChar w:fldCharType="begin"/>
          </w:r>
          <w:r w:rsidR="004F58D1">
            <w:rPr>
              <w:rFonts w:ascii="Times New Roman" w:eastAsia="Times New Roman" w:hAnsi="Times New Roman" w:cs="Times New Roman"/>
              <w:sz w:val="24"/>
              <w:szCs w:val="24"/>
            </w:rPr>
            <w:instrText xml:space="preserve"> CITATION Spa \l 1033 </w:instrText>
          </w:r>
          <w:r w:rsidR="004F58D1">
            <w:rPr>
              <w:rFonts w:ascii="Times New Roman" w:eastAsia="Times New Roman" w:hAnsi="Times New Roman" w:cs="Times New Roman"/>
              <w:sz w:val="24"/>
              <w:szCs w:val="24"/>
            </w:rPr>
            <w:fldChar w:fldCharType="separate"/>
          </w:r>
          <w:r w:rsidR="00AC1681">
            <w:rPr>
              <w:rFonts w:ascii="Times New Roman" w:eastAsia="Times New Roman" w:hAnsi="Times New Roman" w:cs="Times New Roman"/>
              <w:noProof/>
              <w:sz w:val="24"/>
              <w:szCs w:val="24"/>
            </w:rPr>
            <w:t xml:space="preserve"> </w:t>
          </w:r>
          <w:r w:rsidR="00AC1681" w:rsidRPr="00AC1681">
            <w:rPr>
              <w:rFonts w:ascii="Times New Roman" w:eastAsia="Times New Roman" w:hAnsi="Times New Roman" w:cs="Times New Roman"/>
              <w:noProof/>
              <w:sz w:val="24"/>
              <w:szCs w:val="24"/>
            </w:rPr>
            <w:t>(Sparkfun n.d.)</w:t>
          </w:r>
          <w:r w:rsidR="004F58D1">
            <w:rPr>
              <w:rFonts w:ascii="Times New Roman" w:eastAsia="Times New Roman" w:hAnsi="Times New Roman" w:cs="Times New Roman"/>
              <w:sz w:val="24"/>
              <w:szCs w:val="24"/>
            </w:rPr>
            <w:fldChar w:fldCharType="end"/>
          </w:r>
        </w:sdtContent>
      </w:sdt>
      <w:r w:rsidR="003E17B0">
        <w:rPr>
          <w:rFonts w:ascii="Times New Roman" w:eastAsia="Times New Roman" w:hAnsi="Times New Roman" w:cs="Times New Roman"/>
          <w:sz w:val="24"/>
          <w:szCs w:val="24"/>
        </w:rPr>
        <w:t>.</w:t>
      </w:r>
    </w:p>
    <w:p w14:paraId="16702FBF" w14:textId="77777777" w:rsidR="00847B1C" w:rsidRDefault="001C31C4">
      <w:pPr>
        <w:keepNext/>
        <w:spacing w:line="480" w:lineRule="auto"/>
        <w:jc w:val="center"/>
      </w:pPr>
      <w:r>
        <w:rPr>
          <w:noProof/>
        </w:rPr>
        <w:drawing>
          <wp:inline distT="0" distB="0" distL="0" distR="0" wp14:anchorId="7E8604F9" wp14:editId="7679C063">
            <wp:extent cx="2019300" cy="2019300"/>
            <wp:effectExtent l="0" t="0" r="0" b="0"/>
            <wp:docPr id="15" name="image34.png" descr="https://lh3.googleusercontent.com/fPnntyNocuSB7Vu3mrviEmaD30Mz66CAy8ygLNF1rzw8iPUlV6xoRKVgtZQSZllnepzUM7LPO-8dmTaUiRXznZfzKFssoceuwqqorAS4rUtrXJgbXsxD-UOI-4VbGOm1amkXpPFv"/>
            <wp:cNvGraphicFramePr/>
            <a:graphic xmlns:a="http://schemas.openxmlformats.org/drawingml/2006/main">
              <a:graphicData uri="http://schemas.openxmlformats.org/drawingml/2006/picture">
                <pic:pic xmlns:pic="http://schemas.openxmlformats.org/drawingml/2006/picture">
                  <pic:nvPicPr>
                    <pic:cNvPr id="0" name="image34.png" descr="https://lh3.googleusercontent.com/fPnntyNocuSB7Vu3mrviEmaD30Mz66CAy8ygLNF1rzw8iPUlV6xoRKVgtZQSZllnepzUM7LPO-8dmTaUiRXznZfzKFssoceuwqqorAS4rUtrXJgbXsxD-UOI-4VbGOm1amkXpPFv"/>
                    <pic:cNvPicPr preferRelativeResize="0"/>
                  </pic:nvPicPr>
                  <pic:blipFill>
                    <a:blip r:embed="rId22"/>
                    <a:srcRect/>
                    <a:stretch>
                      <a:fillRect/>
                    </a:stretch>
                  </pic:blipFill>
                  <pic:spPr>
                    <a:xfrm>
                      <a:off x="0" y="0"/>
                      <a:ext cx="2019300" cy="2019300"/>
                    </a:xfrm>
                    <a:prstGeom prst="rect">
                      <a:avLst/>
                    </a:prstGeom>
                    <a:ln/>
                  </pic:spPr>
                </pic:pic>
              </a:graphicData>
            </a:graphic>
          </wp:inline>
        </w:drawing>
      </w:r>
    </w:p>
    <w:p w14:paraId="68E45D2B" w14:textId="7756A96F" w:rsidR="00847B1C" w:rsidRDefault="00217107" w:rsidP="002D6EF3">
      <w:pPr>
        <w:pStyle w:val="Caption"/>
      </w:pPr>
      <w:r>
        <w:t>FIGURE</w:t>
      </w:r>
      <w:r w:rsidR="001C31C4">
        <w:t xml:space="preserve"> </w:t>
      </w:r>
      <w:r w:rsidR="006F4FF4">
        <w:t>2.7</w:t>
      </w:r>
      <w:r w:rsidR="002D6EF3">
        <w:t>.</w:t>
      </w:r>
      <w:r w:rsidR="001C31C4">
        <w:t xml:space="preserve"> </w:t>
      </w:r>
      <w:bookmarkStart w:id="13" w:name="_Hlk484806314"/>
      <w:r w:rsidR="001C31C4">
        <w:t xml:space="preserve">Force </w:t>
      </w:r>
      <w:r w:rsidR="002D6EF3">
        <w:t>s</w:t>
      </w:r>
      <w:r w:rsidR="001C31C4">
        <w:t xml:space="preserve">ensitive </w:t>
      </w:r>
      <w:r w:rsidR="002D6EF3">
        <w:t>r</w:t>
      </w:r>
      <w:r w:rsidR="001C31C4">
        <w:t>esistor</w:t>
      </w:r>
      <w:bookmarkEnd w:id="13"/>
      <w:sdt>
        <w:sdtPr>
          <w:id w:val="52826794"/>
          <w:citation/>
        </w:sdtPr>
        <w:sdtContent>
          <w:r w:rsidR="004F58D1">
            <w:fldChar w:fldCharType="begin"/>
          </w:r>
          <w:r w:rsidR="004F58D1">
            <w:instrText xml:space="preserve"> CITATION Spa \l 1033 </w:instrText>
          </w:r>
          <w:r w:rsidR="004F58D1">
            <w:fldChar w:fldCharType="separate"/>
          </w:r>
          <w:r w:rsidR="00AC1681">
            <w:rPr>
              <w:noProof/>
            </w:rPr>
            <w:t xml:space="preserve"> (Sparkfun n.d.)</w:t>
          </w:r>
          <w:r w:rsidR="004F58D1">
            <w:fldChar w:fldCharType="end"/>
          </w:r>
        </w:sdtContent>
      </w:sdt>
      <w:r w:rsidR="003E17B0">
        <w:t>.</w:t>
      </w:r>
    </w:p>
    <w:p w14:paraId="1BD72FF6" w14:textId="77777777" w:rsidR="00847B1C" w:rsidRDefault="00847B1C">
      <w:pPr>
        <w:spacing w:after="200" w:line="240" w:lineRule="auto"/>
        <w:rPr>
          <w:i/>
          <w:color w:val="44546A"/>
          <w:sz w:val="18"/>
          <w:szCs w:val="18"/>
        </w:rPr>
      </w:pPr>
    </w:p>
    <w:p w14:paraId="2957B514" w14:textId="77777777" w:rsidR="00847B1C" w:rsidRDefault="00847B1C">
      <w:pPr>
        <w:spacing w:after="200" w:line="240" w:lineRule="auto"/>
        <w:rPr>
          <w:i/>
          <w:color w:val="44546A"/>
          <w:sz w:val="18"/>
          <w:szCs w:val="18"/>
        </w:rPr>
      </w:pPr>
    </w:p>
    <w:p w14:paraId="0905CC53" w14:textId="5913B794" w:rsidR="00847B1C" w:rsidRDefault="00847B1C">
      <w:pPr>
        <w:spacing w:after="200" w:line="240" w:lineRule="auto"/>
        <w:rPr>
          <w:i/>
          <w:color w:val="44546A"/>
          <w:sz w:val="18"/>
          <w:szCs w:val="18"/>
        </w:rPr>
      </w:pPr>
    </w:p>
    <w:p w14:paraId="3E7C3D75" w14:textId="77777777" w:rsidR="00847B1C" w:rsidRDefault="001C31C4" w:rsidP="0028188B">
      <w:pPr>
        <w:spacing w:after="0" w:line="480" w:lineRule="auto"/>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Arduino Board</w:t>
      </w:r>
    </w:p>
    <w:p w14:paraId="3F4E78E9" w14:textId="77777777" w:rsidR="00847B1C" w:rsidRDefault="001C31C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0816074" w14:textId="77777777" w:rsidR="00847B1C" w:rsidRDefault="001C31C4">
      <w:pPr>
        <w:keepNext/>
        <w:spacing w:line="480" w:lineRule="auto"/>
        <w:jc w:val="center"/>
      </w:pPr>
      <w:r>
        <w:rPr>
          <w:noProof/>
        </w:rPr>
        <w:drawing>
          <wp:inline distT="0" distB="0" distL="0" distR="0" wp14:anchorId="37D68097" wp14:editId="3B0FE69D">
            <wp:extent cx="3833813" cy="1852395"/>
            <wp:effectExtent l="0" t="0" r="0" b="0"/>
            <wp:docPr id="16" name="image35.jpg" descr="Image result for arduino mega"/>
            <wp:cNvGraphicFramePr/>
            <a:graphic xmlns:a="http://schemas.openxmlformats.org/drawingml/2006/main">
              <a:graphicData uri="http://schemas.openxmlformats.org/drawingml/2006/picture">
                <pic:pic xmlns:pic="http://schemas.openxmlformats.org/drawingml/2006/picture">
                  <pic:nvPicPr>
                    <pic:cNvPr id="0" name="image35.jpg" descr="Image result for arduino mega"/>
                    <pic:cNvPicPr preferRelativeResize="0"/>
                  </pic:nvPicPr>
                  <pic:blipFill>
                    <a:blip r:embed="rId23"/>
                    <a:srcRect/>
                    <a:stretch>
                      <a:fillRect/>
                    </a:stretch>
                  </pic:blipFill>
                  <pic:spPr>
                    <a:xfrm>
                      <a:off x="0" y="0"/>
                      <a:ext cx="3833813" cy="1852395"/>
                    </a:xfrm>
                    <a:prstGeom prst="rect">
                      <a:avLst/>
                    </a:prstGeom>
                    <a:ln/>
                  </pic:spPr>
                </pic:pic>
              </a:graphicData>
            </a:graphic>
          </wp:inline>
        </w:drawing>
      </w:r>
    </w:p>
    <w:p w14:paraId="3E5E2BDD" w14:textId="4D5A47BC" w:rsidR="00847B1C" w:rsidRDefault="00217107" w:rsidP="002D6EF3">
      <w:pPr>
        <w:pStyle w:val="Caption"/>
      </w:pPr>
      <w:r>
        <w:t>FIGURE</w:t>
      </w:r>
      <w:r w:rsidR="001C31C4">
        <w:t xml:space="preserve"> </w:t>
      </w:r>
      <w:r w:rsidR="006F4FF4">
        <w:t>2.8</w:t>
      </w:r>
      <w:r w:rsidR="002D6EF3">
        <w:t>.</w:t>
      </w:r>
      <w:r w:rsidR="004F58D1">
        <w:t xml:space="preserve"> </w:t>
      </w:r>
      <w:bookmarkStart w:id="14" w:name="_Hlk484806328"/>
      <w:r w:rsidR="004F58D1">
        <w:t>Arduino Mega</w:t>
      </w:r>
      <w:bookmarkEnd w:id="14"/>
      <w:r w:rsidR="004F58D1">
        <w:t xml:space="preserve"> </w:t>
      </w:r>
      <w:sdt>
        <w:sdtPr>
          <w:id w:val="1466707017"/>
          <w:citation/>
        </w:sdtPr>
        <w:sdtContent>
          <w:r w:rsidR="004F58D1">
            <w:fldChar w:fldCharType="begin"/>
          </w:r>
          <w:r w:rsidR="004F58D1">
            <w:instrText xml:space="preserve"> CITATION PMA \l 1033 </w:instrText>
          </w:r>
          <w:r w:rsidR="004F58D1">
            <w:fldChar w:fldCharType="separate"/>
          </w:r>
          <w:r w:rsidR="00AC1681">
            <w:rPr>
              <w:noProof/>
            </w:rPr>
            <w:t>(MARIAN n.d.)</w:t>
          </w:r>
          <w:r w:rsidR="004F58D1">
            <w:fldChar w:fldCharType="end"/>
          </w:r>
        </w:sdtContent>
      </w:sdt>
      <w:r w:rsidR="003E17B0">
        <w:t>.</w:t>
      </w:r>
    </w:p>
    <w:p w14:paraId="61F584C4" w14:textId="28F94915" w:rsidR="00847B1C" w:rsidRPr="00CF2C09" w:rsidRDefault="001C31C4" w:rsidP="005F538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Arduino is a company that designs and develops open source computer hardware and software. They develop hardware based on microcontroller and </w:t>
      </w:r>
      <w:r w:rsidRPr="00780DF3">
        <w:rPr>
          <w:rFonts w:ascii="Times New Roman" w:eastAsia="Times New Roman" w:hAnsi="Times New Roman" w:cs="Times New Roman"/>
          <w:noProof/>
          <w:sz w:val="24"/>
          <w:szCs w:val="24"/>
        </w:rPr>
        <w:t>user</w:t>
      </w:r>
      <w:r w:rsid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friendly</w:t>
      </w:r>
      <w:r>
        <w:rPr>
          <w:rFonts w:ascii="Times New Roman" w:eastAsia="Times New Roman" w:hAnsi="Times New Roman" w:cs="Times New Roman"/>
          <w:sz w:val="24"/>
          <w:szCs w:val="24"/>
        </w:rPr>
        <w:t xml:space="preserve"> coding language with </w:t>
      </w:r>
      <w:r w:rsidRPr="00780DF3">
        <w:rPr>
          <w:rFonts w:ascii="Times New Roman" w:eastAsia="Times New Roman" w:hAnsi="Times New Roman" w:cs="Times New Roman"/>
          <w:noProof/>
          <w:sz w:val="24"/>
          <w:szCs w:val="24"/>
        </w:rPr>
        <w:t>general</w:t>
      </w:r>
      <w:r w:rsid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purpose</w:t>
      </w:r>
      <w:r>
        <w:rPr>
          <w:rFonts w:ascii="Times New Roman" w:eastAsia="Times New Roman" w:hAnsi="Times New Roman" w:cs="Times New Roman"/>
          <w:sz w:val="24"/>
          <w:szCs w:val="24"/>
        </w:rPr>
        <w:t xml:space="preserve"> interface support. They have designed several kits based on different requirements. Sensor gloves require eight digital input pins to detect finger tapping action, eight analog input pins to detect bending of fingers and UART interface to transmit data to</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computer</w:t>
      </w:r>
      <w:r>
        <w:rPr>
          <w:rFonts w:ascii="Times New Roman" w:eastAsia="Times New Roman" w:hAnsi="Times New Roman" w:cs="Times New Roman"/>
          <w:sz w:val="24"/>
          <w:szCs w:val="24"/>
        </w:rPr>
        <w:t xml:space="preserve">. Arduino </w:t>
      </w:r>
      <w:r w:rsidR="00780DF3">
        <w:rPr>
          <w:rFonts w:ascii="Times New Roman" w:eastAsia="Times New Roman" w:hAnsi="Times New Roman" w:cs="Times New Roman"/>
          <w:noProof/>
          <w:sz w:val="24"/>
          <w:szCs w:val="24"/>
        </w:rPr>
        <w:t>M</w:t>
      </w:r>
      <w:r w:rsidRPr="00780DF3">
        <w:rPr>
          <w:rFonts w:ascii="Times New Roman" w:eastAsia="Times New Roman" w:hAnsi="Times New Roman" w:cs="Times New Roman"/>
          <w:noProof/>
          <w:sz w:val="24"/>
          <w:szCs w:val="24"/>
        </w:rPr>
        <w:t>ega</w:t>
      </w:r>
      <w:r>
        <w:rPr>
          <w:rFonts w:ascii="Times New Roman" w:eastAsia="Times New Roman" w:hAnsi="Times New Roman" w:cs="Times New Roman"/>
          <w:sz w:val="24"/>
          <w:szCs w:val="24"/>
        </w:rPr>
        <w:t xml:space="preserve"> seems a good fit as it fulfills all the requirements for the glove development. The Arduino Board runs over a 5V power adapter input or USB power. In early project process, I used Arduino UNO board by Arduino that cost me around $25. That board has 6 analog input pins and 2 PWM pins which I used as analog pins by making</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resistor</w:t>
      </w:r>
      <w:r w:rsidR="00780DF3" w:rsidRP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capacitor</w:t>
      </w:r>
      <w:r>
        <w:rPr>
          <w:rFonts w:ascii="Times New Roman" w:eastAsia="Times New Roman" w:hAnsi="Times New Roman" w:cs="Times New Roman"/>
          <w:sz w:val="24"/>
          <w:szCs w:val="24"/>
        </w:rPr>
        <w:t xml:space="preserve"> circuit and adding small programming module. Arduino UNO has 8 digital input pins. Due to wire mishandling board got burnt and it started showing </w:t>
      </w:r>
      <w:r w:rsidR="00B87593">
        <w:rPr>
          <w:rFonts w:ascii="Times New Roman" w:eastAsia="Times New Roman" w:hAnsi="Times New Roman" w:cs="Times New Roman"/>
          <w:sz w:val="24"/>
          <w:szCs w:val="24"/>
        </w:rPr>
        <w:t>erratic</w:t>
      </w:r>
      <w:r>
        <w:rPr>
          <w:rFonts w:ascii="Times New Roman" w:eastAsia="Times New Roman" w:hAnsi="Times New Roman" w:cs="Times New Roman"/>
          <w:sz w:val="24"/>
          <w:szCs w:val="24"/>
        </w:rPr>
        <w:t xml:space="preserve"> behavior. At the same time, I got</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deal</w:t>
      </w:r>
      <w:r>
        <w:rPr>
          <w:rFonts w:ascii="Times New Roman" w:eastAsia="Times New Roman" w:hAnsi="Times New Roman" w:cs="Times New Roman"/>
          <w:sz w:val="24"/>
          <w:szCs w:val="24"/>
        </w:rPr>
        <w:t xml:space="preserve"> on Arduino Mega board from craigslist. Due to budget constraints, we must go </w:t>
      </w:r>
      <w:r>
        <w:rPr>
          <w:rFonts w:ascii="Times New Roman" w:eastAsia="Times New Roman" w:hAnsi="Times New Roman" w:cs="Times New Roman"/>
          <w:sz w:val="24"/>
          <w:szCs w:val="24"/>
        </w:rPr>
        <w:lastRenderedPageBreak/>
        <w:t>with</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cheaper</w:t>
      </w:r>
      <w:r>
        <w:rPr>
          <w:rFonts w:ascii="Times New Roman" w:eastAsia="Times New Roman" w:hAnsi="Times New Roman" w:cs="Times New Roman"/>
          <w:sz w:val="24"/>
          <w:szCs w:val="24"/>
        </w:rPr>
        <w:t xml:space="preserve"> option </w:t>
      </w:r>
      <w:sdt>
        <w:sdtPr>
          <w:rPr>
            <w:rFonts w:ascii="Times New Roman" w:eastAsia="Times New Roman" w:hAnsi="Times New Roman" w:cs="Times New Roman"/>
            <w:sz w:val="24"/>
            <w:szCs w:val="24"/>
          </w:rPr>
          <w:id w:val="-130634713"/>
          <w:citation/>
        </w:sdtPr>
        <w:sdtContent>
          <w:r w:rsidR="004F58D1">
            <w:rPr>
              <w:rFonts w:ascii="Times New Roman" w:eastAsia="Times New Roman" w:hAnsi="Times New Roman" w:cs="Times New Roman"/>
              <w:sz w:val="24"/>
              <w:szCs w:val="24"/>
            </w:rPr>
            <w:fldChar w:fldCharType="begin"/>
          </w:r>
          <w:r w:rsidR="004F58D1">
            <w:rPr>
              <w:rFonts w:ascii="Times New Roman" w:eastAsia="Times New Roman" w:hAnsi="Times New Roman" w:cs="Times New Roman"/>
              <w:sz w:val="24"/>
              <w:szCs w:val="24"/>
            </w:rPr>
            <w:instrText xml:space="preserve"> CITATION Rus15 \l 1033 </w:instrText>
          </w:r>
          <w:r w:rsidR="004F58D1">
            <w:rPr>
              <w:rFonts w:ascii="Times New Roman" w:eastAsia="Times New Roman" w:hAnsi="Times New Roman" w:cs="Times New Roman"/>
              <w:sz w:val="24"/>
              <w:szCs w:val="24"/>
            </w:rPr>
            <w:fldChar w:fldCharType="separate"/>
          </w:r>
          <w:r w:rsidR="00AC1681" w:rsidRPr="00AC1681">
            <w:rPr>
              <w:rFonts w:ascii="Times New Roman" w:eastAsia="Times New Roman" w:hAnsi="Times New Roman" w:cs="Times New Roman"/>
              <w:noProof/>
              <w:sz w:val="24"/>
              <w:szCs w:val="24"/>
            </w:rPr>
            <w:t>(McMahon 2015)</w:t>
          </w:r>
          <w:r w:rsidR="004F58D1">
            <w:rPr>
              <w:rFonts w:ascii="Times New Roman" w:eastAsia="Times New Roman" w:hAnsi="Times New Roman" w:cs="Times New Roman"/>
              <w:sz w:val="24"/>
              <w:szCs w:val="24"/>
            </w:rPr>
            <w:fldChar w:fldCharType="end"/>
          </w:r>
        </w:sdtContent>
      </w:sdt>
      <w:r w:rsidR="003E17B0">
        <w:rPr>
          <w:rFonts w:ascii="Times New Roman" w:eastAsia="Times New Roman" w:hAnsi="Times New Roman" w:cs="Times New Roman"/>
          <w:sz w:val="24"/>
          <w:szCs w:val="24"/>
        </w:rPr>
        <w:t>.</w:t>
      </w:r>
    </w:p>
    <w:p w14:paraId="22F34A7E" w14:textId="3318E8BF" w:rsidR="00847B1C" w:rsidRPr="0028188B" w:rsidRDefault="003E17B0" w:rsidP="0028188B">
      <w:pPr>
        <w:widowControl/>
        <w:spacing w:after="0" w:line="480" w:lineRule="auto"/>
        <w:jc w:val="center"/>
        <w:rPr>
          <w:rFonts w:ascii="Times New Roman" w:eastAsia="Cambria" w:hAnsi="Times New Roman" w:cs="Times New Roman"/>
          <w:b/>
          <w:color w:val="auto"/>
          <w:sz w:val="24"/>
          <w:szCs w:val="24"/>
        </w:rPr>
      </w:pPr>
      <w:r>
        <w:rPr>
          <w:rFonts w:ascii="Times New Roman" w:eastAsia="Cambria" w:hAnsi="Times New Roman" w:cs="Times New Roman"/>
          <w:b/>
          <w:color w:val="auto"/>
          <w:sz w:val="24"/>
          <w:szCs w:val="24"/>
        </w:rPr>
        <w:t>Gloves construction</w:t>
      </w:r>
    </w:p>
    <w:p w14:paraId="6A7D7DD7" w14:textId="26E3DD7E" w:rsidR="00847B1C" w:rsidRDefault="001C31C4" w:rsidP="005F538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make the gloves easy to wear and more comfortable for the user and </w:t>
      </w:r>
      <w:r w:rsidRPr="00780DF3">
        <w:rPr>
          <w:rFonts w:ascii="Times New Roman" w:eastAsia="Times New Roman" w:hAnsi="Times New Roman" w:cs="Times New Roman"/>
          <w:noProof/>
          <w:sz w:val="24"/>
          <w:szCs w:val="24"/>
        </w:rPr>
        <w:t>know</w:t>
      </w:r>
      <w:r>
        <w:rPr>
          <w:rFonts w:ascii="Times New Roman" w:eastAsia="Times New Roman" w:hAnsi="Times New Roman" w:cs="Times New Roman"/>
          <w:sz w:val="24"/>
          <w:szCs w:val="24"/>
        </w:rPr>
        <w:t xml:space="preserve"> that ease of use would be of prime importance, few models were made to experiment with various size and distinctive material of gloves. Different permutation and combinations were done. Several materials like cotton, </w:t>
      </w:r>
      <w:r w:rsidRPr="00780DF3">
        <w:rPr>
          <w:rFonts w:ascii="Times New Roman" w:eastAsia="Times New Roman" w:hAnsi="Times New Roman" w:cs="Times New Roman"/>
          <w:noProof/>
          <w:sz w:val="24"/>
          <w:szCs w:val="24"/>
        </w:rPr>
        <w:t>rubber</w:t>
      </w:r>
      <w:r w:rsidR="00780DF3">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and leather were tried, but it was important that the material exhibit stretch so that fingers’ motion would not be restricted because of </w:t>
      </w:r>
      <w:r w:rsidRPr="00780DF3">
        <w:rPr>
          <w:rFonts w:ascii="Times New Roman" w:eastAsia="Times New Roman" w:hAnsi="Times New Roman" w:cs="Times New Roman"/>
          <w:noProof/>
          <w:sz w:val="24"/>
          <w:szCs w:val="24"/>
        </w:rPr>
        <w:t>gloves</w:t>
      </w:r>
      <w:r w:rsidR="00780DF3">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less adaptability and sensors must slide on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material</w:t>
      </w:r>
      <w:r>
        <w:rPr>
          <w:rFonts w:ascii="Times New Roman" w:eastAsia="Times New Roman" w:hAnsi="Times New Roman" w:cs="Times New Roman"/>
          <w:sz w:val="24"/>
          <w:szCs w:val="24"/>
        </w:rPr>
        <w:t xml:space="preserve"> instead of stick on it. Flex sensors were placed on top of </w:t>
      </w:r>
      <w:r w:rsidRPr="00780DF3">
        <w:rPr>
          <w:rFonts w:ascii="Times New Roman" w:eastAsia="Times New Roman" w:hAnsi="Times New Roman" w:cs="Times New Roman"/>
          <w:noProof/>
          <w:sz w:val="24"/>
          <w:szCs w:val="24"/>
        </w:rPr>
        <w:t>finger</w:t>
      </w:r>
      <w:r w:rsidR="00780DF3" w:rsidRPr="00780DF3">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with</w:t>
      </w:r>
      <w:r w:rsidR="007E0C20">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E0C20">
        <w:rPr>
          <w:rFonts w:ascii="Times New Roman" w:eastAsia="Times New Roman" w:hAnsi="Times New Roman" w:cs="Times New Roman"/>
          <w:noProof/>
          <w:sz w:val="24"/>
          <w:szCs w:val="24"/>
        </w:rPr>
        <w:t>sliding</w:t>
      </w:r>
      <w:r>
        <w:rPr>
          <w:rFonts w:ascii="Times New Roman" w:eastAsia="Times New Roman" w:hAnsi="Times New Roman" w:cs="Times New Roman"/>
          <w:sz w:val="24"/>
          <w:szCs w:val="24"/>
        </w:rPr>
        <w:t xml:space="preserve"> mechanism on proximal phalanx of </w:t>
      </w:r>
      <w:r w:rsidRPr="00780DF3">
        <w:rPr>
          <w:rFonts w:ascii="Times New Roman" w:eastAsia="Times New Roman" w:hAnsi="Times New Roman" w:cs="Times New Roman"/>
          <w:noProof/>
          <w:sz w:val="24"/>
          <w:szCs w:val="24"/>
        </w:rPr>
        <w:t>finger</w:t>
      </w:r>
      <w:r w:rsidR="00780DF3" w:rsidRPr="00780DF3">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and fixed from</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tip</w:t>
      </w:r>
      <w:r>
        <w:rPr>
          <w:rFonts w:ascii="Times New Roman" w:eastAsia="Times New Roman" w:hAnsi="Times New Roman" w:cs="Times New Roman"/>
          <w:sz w:val="24"/>
          <w:szCs w:val="24"/>
        </w:rPr>
        <w:t xml:space="preserve"> of </w:t>
      </w:r>
      <w:r w:rsidRPr="00780DF3">
        <w:rPr>
          <w:rFonts w:ascii="Times New Roman" w:eastAsia="Times New Roman" w:hAnsi="Times New Roman" w:cs="Times New Roman"/>
          <w:noProof/>
          <w:sz w:val="24"/>
          <w:szCs w:val="24"/>
        </w:rPr>
        <w:t>finger</w:t>
      </w:r>
      <w:r w:rsidR="00780DF3" w:rsidRPr="00780DF3">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w:t>
      </w:r>
    </w:p>
    <w:p w14:paraId="6B51988A" w14:textId="77777777" w:rsidR="00847B1C" w:rsidRDefault="001C31C4">
      <w:pPr>
        <w:keepNext/>
        <w:spacing w:line="480" w:lineRule="auto"/>
        <w:jc w:val="both"/>
      </w:pPr>
      <w:r>
        <w:rPr>
          <w:noProof/>
        </w:rPr>
        <w:drawing>
          <wp:inline distT="0" distB="0" distL="0" distR="0" wp14:anchorId="6C0EF2FE" wp14:editId="148CF1F0">
            <wp:extent cx="3876397" cy="5158740"/>
            <wp:effectExtent l="641171" t="-641171" r="641171" b="-641171"/>
            <wp:docPr id="17" name="image37.png" descr="https://lh6.googleusercontent.com/PbLfubJINJqHzYQLLFWwgbgVJtQwejXMHfMu2_TzhvFFkxyFVXP87asuubGMHdvRxxCgEnldo6ZG_BPizk2DsDO88FvGs2AYDWiQ5V7-0EdPEBgicg84OH0ju4sOaBTewyG9dDx2"/>
            <wp:cNvGraphicFramePr/>
            <a:graphic xmlns:a="http://schemas.openxmlformats.org/drawingml/2006/main">
              <a:graphicData uri="http://schemas.openxmlformats.org/drawingml/2006/picture">
                <pic:pic xmlns:pic="http://schemas.openxmlformats.org/drawingml/2006/picture">
                  <pic:nvPicPr>
                    <pic:cNvPr id="0" name="image37.png" descr="https://lh6.googleusercontent.com/PbLfubJINJqHzYQLLFWwgbgVJtQwejXMHfMu2_TzhvFFkxyFVXP87asuubGMHdvRxxCgEnldo6ZG_BPizk2DsDO88FvGs2AYDWiQ5V7-0EdPEBgicg84OH0ju4sOaBTewyG9dDx2"/>
                    <pic:cNvPicPr preferRelativeResize="0"/>
                  </pic:nvPicPr>
                  <pic:blipFill>
                    <a:blip r:embed="rId24"/>
                    <a:srcRect/>
                    <a:stretch>
                      <a:fillRect/>
                    </a:stretch>
                  </pic:blipFill>
                  <pic:spPr>
                    <a:xfrm rot="16200000">
                      <a:off x="0" y="0"/>
                      <a:ext cx="3876397" cy="5158740"/>
                    </a:xfrm>
                    <a:prstGeom prst="rect">
                      <a:avLst/>
                    </a:prstGeom>
                    <a:ln/>
                  </pic:spPr>
                </pic:pic>
              </a:graphicData>
            </a:graphic>
          </wp:inline>
        </w:drawing>
      </w:r>
    </w:p>
    <w:p w14:paraId="3455D481" w14:textId="1F280549" w:rsidR="00847B1C" w:rsidRDefault="00217107" w:rsidP="005F5387">
      <w:pPr>
        <w:pStyle w:val="Caption"/>
        <w:rPr>
          <w:rFonts w:eastAsia="Times New Roman" w:cs="Times New Roman"/>
          <w:szCs w:val="24"/>
        </w:rPr>
      </w:pPr>
      <w:bookmarkStart w:id="15" w:name="30j0zll" w:colFirst="0" w:colLast="0"/>
      <w:bookmarkStart w:id="16" w:name="1fob9te" w:colFirst="0" w:colLast="0"/>
      <w:bookmarkEnd w:id="15"/>
      <w:bookmarkEnd w:id="16"/>
      <w:r>
        <w:t>FIGURE</w:t>
      </w:r>
      <w:r w:rsidR="001C31C4">
        <w:t xml:space="preserve"> </w:t>
      </w:r>
      <w:r w:rsidR="006F4FF4">
        <w:rPr>
          <w:noProof/>
        </w:rPr>
        <w:t>2.9</w:t>
      </w:r>
      <w:r w:rsidR="005F5387">
        <w:rPr>
          <w:noProof/>
        </w:rPr>
        <w:t>.</w:t>
      </w:r>
      <w:r w:rsidR="001C31C4">
        <w:t xml:space="preserve"> </w:t>
      </w:r>
      <w:bookmarkStart w:id="17" w:name="_Hlk484806342"/>
      <w:r w:rsidR="001C31C4">
        <w:t xml:space="preserve">Sensor gloves and </w:t>
      </w:r>
      <w:r w:rsidR="004F58D1">
        <w:t>Arduino</w:t>
      </w:r>
      <w:r w:rsidR="001C31C4">
        <w:t xml:space="preserve"> board</w:t>
      </w:r>
      <w:bookmarkEnd w:id="17"/>
      <w:r w:rsidR="005F5387">
        <w:t>.</w:t>
      </w:r>
    </w:p>
    <w:p w14:paraId="5962BA39" w14:textId="77777777" w:rsidR="005F5387" w:rsidRDefault="005F5387">
      <w:pPr>
        <w:spacing w:line="480" w:lineRule="auto"/>
        <w:jc w:val="both"/>
        <w:rPr>
          <w:rFonts w:ascii="Times New Roman" w:eastAsia="Times New Roman" w:hAnsi="Times New Roman" w:cs="Times New Roman"/>
          <w:sz w:val="24"/>
          <w:szCs w:val="24"/>
        </w:rPr>
      </w:pPr>
    </w:p>
    <w:p w14:paraId="5BC621C4" w14:textId="38399311" w:rsidR="00847B1C" w:rsidRDefault="005F5387" w:rsidP="005F538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2.</w:t>
      </w:r>
      <w:r w:rsidR="00124C33">
        <w:rPr>
          <w:rFonts w:ascii="Times New Roman" w:eastAsia="Times New Roman" w:hAnsi="Times New Roman" w:cs="Times New Roman"/>
          <w:sz w:val="24"/>
          <w:szCs w:val="24"/>
        </w:rPr>
        <w:t>9</w:t>
      </w:r>
      <w:r w:rsidR="001C31C4">
        <w:rPr>
          <w:rFonts w:ascii="Times New Roman" w:eastAsia="Times New Roman" w:hAnsi="Times New Roman" w:cs="Times New Roman"/>
          <w:sz w:val="24"/>
          <w:szCs w:val="24"/>
        </w:rPr>
        <w:t xml:space="preserve"> presents the gloves along with their connection to Arduino board. Wires from sensors plugged </w:t>
      </w:r>
      <w:r w:rsidR="001C31C4" w:rsidRPr="00780DF3">
        <w:rPr>
          <w:rFonts w:ascii="Times New Roman" w:eastAsia="Times New Roman" w:hAnsi="Times New Roman" w:cs="Times New Roman"/>
          <w:noProof/>
          <w:sz w:val="24"/>
          <w:szCs w:val="24"/>
        </w:rPr>
        <w:t>into</w:t>
      </w:r>
      <w:r w:rsidR="00780DF3">
        <w:rPr>
          <w:rFonts w:ascii="Times New Roman" w:eastAsia="Times New Roman" w:hAnsi="Times New Roman" w:cs="Times New Roman"/>
          <w:noProof/>
          <w:sz w:val="24"/>
          <w:szCs w:val="24"/>
        </w:rPr>
        <w:t xml:space="preserve"> the</w:t>
      </w:r>
      <w:r w:rsidR="001C31C4">
        <w:rPr>
          <w:rFonts w:ascii="Times New Roman" w:eastAsia="Times New Roman" w:hAnsi="Times New Roman" w:cs="Times New Roman"/>
          <w:sz w:val="24"/>
          <w:szCs w:val="24"/>
        </w:rPr>
        <w:t xml:space="preserve"> </w:t>
      </w:r>
      <w:r w:rsidR="001C31C4" w:rsidRPr="00780DF3">
        <w:rPr>
          <w:rFonts w:ascii="Times New Roman" w:eastAsia="Times New Roman" w:hAnsi="Times New Roman" w:cs="Times New Roman"/>
          <w:noProof/>
          <w:sz w:val="24"/>
          <w:szCs w:val="24"/>
        </w:rPr>
        <w:t>breadboard</w:t>
      </w:r>
      <w:r w:rsidR="001C31C4">
        <w:rPr>
          <w:rFonts w:ascii="Times New Roman" w:eastAsia="Times New Roman" w:hAnsi="Times New Roman" w:cs="Times New Roman"/>
          <w:sz w:val="24"/>
          <w:szCs w:val="24"/>
        </w:rPr>
        <w:t xml:space="preserve"> to give all connection line pull ups with registers 22K and 10K, to flex sensor and to pressure sensor respectively. To provide pull ups to all connection line, </w:t>
      </w:r>
      <w:r w:rsidR="00B87593">
        <w:rPr>
          <w:rFonts w:ascii="Times New Roman" w:eastAsia="Times New Roman" w:hAnsi="Times New Roman" w:cs="Times New Roman"/>
          <w:sz w:val="24"/>
          <w:szCs w:val="24"/>
        </w:rPr>
        <w:t>we</w:t>
      </w:r>
      <w:r w:rsidR="001C31C4">
        <w:rPr>
          <w:rFonts w:ascii="Times New Roman" w:eastAsia="Times New Roman" w:hAnsi="Times New Roman" w:cs="Times New Roman"/>
          <w:sz w:val="24"/>
          <w:szCs w:val="24"/>
        </w:rPr>
        <w:t xml:space="preserve"> used breadboard where all wires from sensors connected with</w:t>
      </w:r>
      <w:r w:rsidR="00780DF3">
        <w:rPr>
          <w:rFonts w:ascii="Times New Roman" w:eastAsia="Times New Roman" w:hAnsi="Times New Roman" w:cs="Times New Roman"/>
          <w:sz w:val="24"/>
          <w:szCs w:val="24"/>
        </w:rPr>
        <w:t xml:space="preserve"> a</w:t>
      </w:r>
      <w:r w:rsidR="001C31C4">
        <w:rPr>
          <w:rFonts w:ascii="Times New Roman" w:eastAsia="Times New Roman" w:hAnsi="Times New Roman" w:cs="Times New Roman"/>
          <w:sz w:val="24"/>
          <w:szCs w:val="24"/>
        </w:rPr>
        <w:t xml:space="preserve"> </w:t>
      </w:r>
      <w:r w:rsidR="001C31C4" w:rsidRPr="00780DF3">
        <w:rPr>
          <w:rFonts w:ascii="Times New Roman" w:eastAsia="Times New Roman" w:hAnsi="Times New Roman" w:cs="Times New Roman"/>
          <w:noProof/>
          <w:sz w:val="24"/>
          <w:szCs w:val="24"/>
        </w:rPr>
        <w:t>respective</w:t>
      </w:r>
      <w:r w:rsidR="001C31C4">
        <w:rPr>
          <w:rFonts w:ascii="Times New Roman" w:eastAsia="Times New Roman" w:hAnsi="Times New Roman" w:cs="Times New Roman"/>
          <w:sz w:val="24"/>
          <w:szCs w:val="24"/>
        </w:rPr>
        <w:t xml:space="preserve"> resistor and then further extended to Arduino board pins. </w:t>
      </w:r>
    </w:p>
    <w:p w14:paraId="5B0A524A" w14:textId="77777777" w:rsidR="00847B1C" w:rsidRPr="0028188B" w:rsidRDefault="001C31C4" w:rsidP="0028188B">
      <w:pPr>
        <w:widowControl/>
        <w:spacing w:after="0" w:line="480" w:lineRule="auto"/>
        <w:jc w:val="center"/>
        <w:rPr>
          <w:rFonts w:ascii="Times New Roman" w:eastAsia="Cambria" w:hAnsi="Times New Roman" w:cs="Times New Roman"/>
          <w:b/>
          <w:color w:val="auto"/>
          <w:sz w:val="24"/>
          <w:szCs w:val="24"/>
        </w:rPr>
      </w:pPr>
      <w:r w:rsidRPr="0028188B">
        <w:rPr>
          <w:rFonts w:ascii="Times New Roman" w:eastAsia="Cambria" w:hAnsi="Times New Roman" w:cs="Times New Roman"/>
          <w:b/>
          <w:color w:val="auto"/>
          <w:sz w:val="24"/>
          <w:szCs w:val="24"/>
        </w:rPr>
        <w:t>Hardware Schematic Diagram</w:t>
      </w:r>
    </w:p>
    <w:p w14:paraId="3603C4EA" w14:textId="19C2CD4C" w:rsidR="00847B1C" w:rsidRDefault="00124C33" w:rsidP="005F538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2.10</w:t>
      </w:r>
      <w:r w:rsidR="001C31C4">
        <w:rPr>
          <w:rFonts w:ascii="Times New Roman" w:eastAsia="Times New Roman" w:hAnsi="Times New Roman" w:cs="Times New Roman"/>
          <w:sz w:val="24"/>
          <w:szCs w:val="24"/>
        </w:rPr>
        <w:t xml:space="preserve"> shows schematic of gloves design, Rectangular box represent flex sensor component and</w:t>
      </w:r>
      <w:r w:rsidR="00780DF3">
        <w:rPr>
          <w:rFonts w:ascii="Times New Roman" w:eastAsia="Times New Roman" w:hAnsi="Times New Roman" w:cs="Times New Roman"/>
          <w:sz w:val="24"/>
          <w:szCs w:val="24"/>
        </w:rPr>
        <w:t xml:space="preserve"> the</w:t>
      </w:r>
      <w:r w:rsidR="001C31C4">
        <w:rPr>
          <w:rFonts w:ascii="Times New Roman" w:eastAsia="Times New Roman" w:hAnsi="Times New Roman" w:cs="Times New Roman"/>
          <w:sz w:val="24"/>
          <w:szCs w:val="24"/>
        </w:rPr>
        <w:t xml:space="preserve"> </w:t>
      </w:r>
      <w:r w:rsidR="001C31C4" w:rsidRPr="00780DF3">
        <w:rPr>
          <w:rFonts w:ascii="Times New Roman" w:eastAsia="Times New Roman" w:hAnsi="Times New Roman" w:cs="Times New Roman"/>
          <w:noProof/>
          <w:sz w:val="24"/>
          <w:szCs w:val="24"/>
        </w:rPr>
        <w:t>square</w:t>
      </w:r>
      <w:r w:rsidR="001C31C4">
        <w:rPr>
          <w:rFonts w:ascii="Times New Roman" w:eastAsia="Times New Roman" w:hAnsi="Times New Roman" w:cs="Times New Roman"/>
          <w:sz w:val="24"/>
          <w:szCs w:val="24"/>
        </w:rPr>
        <w:t xml:space="preserve"> symbol </w:t>
      </w:r>
      <w:r w:rsidR="001C31C4" w:rsidRPr="00780DF3">
        <w:rPr>
          <w:rFonts w:ascii="Times New Roman" w:eastAsia="Times New Roman" w:hAnsi="Times New Roman" w:cs="Times New Roman"/>
          <w:noProof/>
          <w:sz w:val="24"/>
          <w:szCs w:val="24"/>
        </w:rPr>
        <w:t>represent</w:t>
      </w:r>
      <w:r w:rsidR="00780DF3">
        <w:rPr>
          <w:rFonts w:ascii="Times New Roman" w:eastAsia="Times New Roman" w:hAnsi="Times New Roman" w:cs="Times New Roman"/>
          <w:noProof/>
          <w:sz w:val="24"/>
          <w:szCs w:val="24"/>
        </w:rPr>
        <w:t>s</w:t>
      </w:r>
      <w:r w:rsidR="001C31C4">
        <w:rPr>
          <w:rFonts w:ascii="Times New Roman" w:eastAsia="Times New Roman" w:hAnsi="Times New Roman" w:cs="Times New Roman"/>
          <w:sz w:val="24"/>
          <w:szCs w:val="24"/>
        </w:rPr>
        <w:t xml:space="preserve"> Force sensitive resistors. Flex sensors denoted Fx : x € {0,1, … 7} represents respective finger, connected to analog input pins of Arduino board with 22K </w:t>
      </w:r>
      <w:r w:rsidR="001C31C4" w:rsidRPr="00780DF3">
        <w:rPr>
          <w:rFonts w:ascii="Times New Roman" w:eastAsia="Times New Roman" w:hAnsi="Times New Roman" w:cs="Times New Roman"/>
          <w:noProof/>
          <w:sz w:val="24"/>
          <w:szCs w:val="24"/>
        </w:rPr>
        <w:t>pull</w:t>
      </w:r>
      <w:r w:rsidR="00780DF3">
        <w:rPr>
          <w:rFonts w:ascii="Times New Roman" w:eastAsia="Times New Roman" w:hAnsi="Times New Roman" w:cs="Times New Roman"/>
          <w:noProof/>
          <w:sz w:val="24"/>
          <w:szCs w:val="24"/>
        </w:rPr>
        <w:t>-</w:t>
      </w:r>
      <w:r w:rsidR="001C31C4" w:rsidRPr="00780DF3">
        <w:rPr>
          <w:rFonts w:ascii="Times New Roman" w:eastAsia="Times New Roman" w:hAnsi="Times New Roman" w:cs="Times New Roman"/>
          <w:noProof/>
          <w:sz w:val="24"/>
          <w:szCs w:val="24"/>
        </w:rPr>
        <w:t>up</w:t>
      </w:r>
      <w:r w:rsidR="001C31C4">
        <w:rPr>
          <w:rFonts w:ascii="Times New Roman" w:eastAsia="Times New Roman" w:hAnsi="Times New Roman" w:cs="Times New Roman"/>
          <w:sz w:val="24"/>
          <w:szCs w:val="24"/>
        </w:rPr>
        <w:t xml:space="preserve"> resistors.  </w:t>
      </w:r>
    </w:p>
    <w:p w14:paraId="49A60B4A" w14:textId="77777777" w:rsidR="00847B1C" w:rsidRDefault="001C31C4">
      <w:pPr>
        <w:keepNext/>
        <w:spacing w:line="480" w:lineRule="auto"/>
        <w:jc w:val="both"/>
      </w:pPr>
      <w:r>
        <w:rPr>
          <w:noProof/>
        </w:rPr>
        <w:drawing>
          <wp:inline distT="114300" distB="114300" distL="114300" distR="114300" wp14:anchorId="7E2A3ACF" wp14:editId="351F0100">
            <wp:extent cx="5943600" cy="3009900"/>
            <wp:effectExtent l="0" t="0" r="0" b="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5943600" cy="3009900"/>
                    </a:xfrm>
                    <a:prstGeom prst="rect">
                      <a:avLst/>
                    </a:prstGeom>
                    <a:ln/>
                  </pic:spPr>
                </pic:pic>
              </a:graphicData>
            </a:graphic>
          </wp:inline>
        </w:drawing>
      </w:r>
    </w:p>
    <w:p w14:paraId="020BFE43" w14:textId="2CD1BD97" w:rsidR="00847B1C" w:rsidRDefault="00217107" w:rsidP="005F5387">
      <w:pPr>
        <w:pStyle w:val="Caption"/>
        <w:rPr>
          <w:rFonts w:eastAsia="Times New Roman" w:cs="Times New Roman"/>
          <w:szCs w:val="24"/>
        </w:rPr>
      </w:pPr>
      <w:r>
        <w:t>FIGURE</w:t>
      </w:r>
      <w:r w:rsidR="001C31C4">
        <w:t xml:space="preserve"> </w:t>
      </w:r>
      <w:r w:rsidR="006F4FF4">
        <w:rPr>
          <w:noProof/>
        </w:rPr>
        <w:t>2.10</w:t>
      </w:r>
      <w:r w:rsidR="005F5387">
        <w:rPr>
          <w:noProof/>
        </w:rPr>
        <w:t>.</w:t>
      </w:r>
      <w:r w:rsidR="001C31C4">
        <w:t xml:space="preserve"> </w:t>
      </w:r>
      <w:bookmarkStart w:id="18" w:name="_Hlk484808464"/>
      <w:r w:rsidR="001C31C4">
        <w:t xml:space="preserve">Schematic </w:t>
      </w:r>
      <w:r w:rsidR="005F5387">
        <w:t>d</w:t>
      </w:r>
      <w:r w:rsidR="001C31C4">
        <w:t>iagram</w:t>
      </w:r>
      <w:bookmarkEnd w:id="18"/>
      <w:r w:rsidR="005F5387">
        <w:t>.</w:t>
      </w:r>
    </w:p>
    <w:p w14:paraId="212604CB" w14:textId="17740FF5" w:rsidR="00847B1C" w:rsidRDefault="001C31C4" w:rsidP="005F538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Whereas Force sensitive resistors denoted Fx : x € {0,1, … 7} represents respective finger &amp; TL and TR represents </w:t>
      </w:r>
      <w:r w:rsidRPr="00780DF3">
        <w:rPr>
          <w:rFonts w:ascii="Times New Roman" w:eastAsia="Times New Roman" w:hAnsi="Times New Roman" w:cs="Times New Roman"/>
          <w:noProof/>
          <w:sz w:val="24"/>
          <w:szCs w:val="24"/>
        </w:rPr>
        <w:t>left</w:t>
      </w:r>
      <w:r w:rsid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thumb and </w:t>
      </w:r>
      <w:r w:rsidRPr="00780DF3">
        <w:rPr>
          <w:rFonts w:ascii="Times New Roman" w:eastAsia="Times New Roman" w:hAnsi="Times New Roman" w:cs="Times New Roman"/>
          <w:noProof/>
          <w:sz w:val="24"/>
          <w:szCs w:val="24"/>
        </w:rPr>
        <w:t>right</w:t>
      </w:r>
      <w:r w:rsid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thumb respectively, connected to digital input pins of Arduino board with 10K </w:t>
      </w:r>
      <w:r w:rsidRPr="00780DF3">
        <w:rPr>
          <w:rFonts w:ascii="Times New Roman" w:eastAsia="Times New Roman" w:hAnsi="Times New Roman" w:cs="Times New Roman"/>
          <w:noProof/>
          <w:sz w:val="24"/>
          <w:szCs w:val="24"/>
        </w:rPr>
        <w:t>pull</w:t>
      </w:r>
      <w:r w:rsid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up</w:t>
      </w:r>
      <w:r>
        <w:rPr>
          <w:rFonts w:ascii="Times New Roman" w:eastAsia="Times New Roman" w:hAnsi="Times New Roman" w:cs="Times New Roman"/>
          <w:sz w:val="24"/>
          <w:szCs w:val="24"/>
        </w:rPr>
        <w:t xml:space="preserve"> resistors. </w:t>
      </w:r>
      <w:r w:rsidR="00780DF3">
        <w:rPr>
          <w:rFonts w:ascii="Times New Roman" w:eastAsia="Times New Roman" w:hAnsi="Times New Roman" w:cs="Times New Roman"/>
          <w:noProof/>
          <w:sz w:val="24"/>
          <w:szCs w:val="24"/>
        </w:rPr>
        <w:t>The r</w:t>
      </w:r>
      <w:r w:rsidRPr="00780DF3">
        <w:rPr>
          <w:rFonts w:ascii="Times New Roman" w:eastAsia="Times New Roman" w:hAnsi="Times New Roman" w:cs="Times New Roman"/>
          <w:noProof/>
          <w:sz w:val="24"/>
          <w:szCs w:val="24"/>
        </w:rPr>
        <w:t>esistance</w:t>
      </w:r>
      <w:r>
        <w:rPr>
          <w:rFonts w:ascii="Times New Roman" w:eastAsia="Times New Roman" w:hAnsi="Times New Roman" w:cs="Times New Roman"/>
          <w:sz w:val="24"/>
          <w:szCs w:val="24"/>
        </w:rPr>
        <w:t xml:space="preserve"> value of R1-R8 is 22K Ohm and R9-R18 is 10K Ohm. As a result of several trial and errors, I concluded these values of resistors to get</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desired</w:t>
      </w:r>
      <w:r>
        <w:rPr>
          <w:rFonts w:ascii="Times New Roman" w:eastAsia="Times New Roman" w:hAnsi="Times New Roman" w:cs="Times New Roman"/>
          <w:sz w:val="24"/>
          <w:szCs w:val="24"/>
        </w:rPr>
        <w:t xml:space="preserve"> result. U1 symbol represents for Arduino Mega board, which created with only useful pins only. Unnecessary pins are not shown in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symbol</w:t>
      </w:r>
      <w:r>
        <w:rPr>
          <w:rFonts w:ascii="Times New Roman" w:eastAsia="Times New Roman" w:hAnsi="Times New Roman" w:cs="Times New Roman"/>
          <w:sz w:val="24"/>
          <w:szCs w:val="24"/>
        </w:rPr>
        <w:t xml:space="preserve">. </w:t>
      </w:r>
      <w:r w:rsidR="00B41BC4">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wo power </w:t>
      </w:r>
      <w:r w:rsidR="00B41BC4">
        <w:rPr>
          <w:rFonts w:ascii="Times New Roman" w:eastAsia="Times New Roman" w:hAnsi="Times New Roman" w:cs="Times New Roman"/>
          <w:sz w:val="24"/>
          <w:szCs w:val="24"/>
        </w:rPr>
        <w:t>supplies are shown in the schematic.</w:t>
      </w:r>
      <w:r>
        <w:rPr>
          <w:rFonts w:ascii="Times New Roman" w:eastAsia="Times New Roman" w:hAnsi="Times New Roman" w:cs="Times New Roman"/>
          <w:sz w:val="24"/>
          <w:szCs w:val="24"/>
        </w:rPr>
        <w:t xml:space="preserve"> </w:t>
      </w:r>
      <w:r w:rsidR="00B41BC4">
        <w:rPr>
          <w:rFonts w:ascii="Times New Roman" w:eastAsia="Times New Roman" w:hAnsi="Times New Roman" w:cs="Times New Roman"/>
          <w:sz w:val="24"/>
          <w:szCs w:val="24"/>
        </w:rPr>
        <w:t>The first one is V</w:t>
      </w:r>
      <w:r w:rsidR="00B41BC4" w:rsidRPr="00B87593">
        <w:rPr>
          <w:rFonts w:ascii="Times New Roman" w:eastAsia="Times New Roman" w:hAnsi="Times New Roman" w:cs="Times New Roman"/>
          <w:sz w:val="24"/>
          <w:szCs w:val="24"/>
        </w:rPr>
        <w:t>dd</w:t>
      </w:r>
      <w:r w:rsidR="00B41BC4">
        <w:rPr>
          <w:rFonts w:ascii="Times New Roman" w:eastAsia="Times New Roman" w:hAnsi="Times New Roman" w:cs="Times New Roman"/>
          <w:sz w:val="24"/>
          <w:szCs w:val="24"/>
        </w:rPr>
        <w:t xml:space="preserve"> that represents </w:t>
      </w:r>
      <w:r>
        <w:rPr>
          <w:rFonts w:ascii="Times New Roman" w:eastAsia="Times New Roman" w:hAnsi="Times New Roman" w:cs="Times New Roman"/>
          <w:sz w:val="24"/>
          <w:szCs w:val="24"/>
        </w:rPr>
        <w:t>Arduino input power supply given through USB interface</w:t>
      </w:r>
      <w:r w:rsidR="00B41BC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41BC4">
        <w:rPr>
          <w:rFonts w:ascii="Times New Roman" w:eastAsia="Times New Roman" w:hAnsi="Times New Roman" w:cs="Times New Roman"/>
          <w:sz w:val="24"/>
          <w:szCs w:val="24"/>
        </w:rPr>
        <w:t xml:space="preserve">Another one is </w:t>
      </w:r>
      <w:r>
        <w:rPr>
          <w:rFonts w:ascii="Times New Roman" w:eastAsia="Times New Roman" w:hAnsi="Times New Roman" w:cs="Times New Roman"/>
          <w:sz w:val="24"/>
          <w:szCs w:val="24"/>
        </w:rPr>
        <w:t>V</w:t>
      </w:r>
      <w:r w:rsidRPr="00B87593">
        <w:rPr>
          <w:rFonts w:ascii="Times New Roman" w:eastAsia="Times New Roman" w:hAnsi="Times New Roman" w:cs="Times New Roman"/>
          <w:sz w:val="24"/>
          <w:szCs w:val="24"/>
        </w:rPr>
        <w:t>cc</w:t>
      </w:r>
      <w:r>
        <w:rPr>
          <w:rFonts w:ascii="Times New Roman" w:eastAsia="Times New Roman" w:hAnsi="Times New Roman" w:cs="Times New Roman"/>
          <w:sz w:val="24"/>
          <w:szCs w:val="24"/>
        </w:rPr>
        <w:t xml:space="preserve"> </w:t>
      </w:r>
      <w:r w:rsidR="00B41BC4">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represents 5V output power provided by Arduino board to sensors. </w:t>
      </w:r>
      <w:r w:rsidR="00780DF3">
        <w:rPr>
          <w:rFonts w:ascii="Times New Roman" w:eastAsia="Times New Roman" w:hAnsi="Times New Roman" w:cs="Times New Roman"/>
          <w:noProof/>
          <w:sz w:val="24"/>
          <w:szCs w:val="24"/>
        </w:rPr>
        <w:t>The p</w:t>
      </w:r>
      <w:r w:rsidRPr="00780DF3">
        <w:rPr>
          <w:rFonts w:ascii="Times New Roman" w:eastAsia="Times New Roman" w:hAnsi="Times New Roman" w:cs="Times New Roman"/>
          <w:noProof/>
          <w:sz w:val="24"/>
          <w:szCs w:val="24"/>
        </w:rPr>
        <w:t>ower</w:t>
      </w:r>
      <w:r>
        <w:rPr>
          <w:rFonts w:ascii="Times New Roman" w:eastAsia="Times New Roman" w:hAnsi="Times New Roman" w:cs="Times New Roman"/>
          <w:sz w:val="24"/>
          <w:szCs w:val="24"/>
        </w:rPr>
        <w:t xml:space="preserve"> consumption of this circuit is very nominal</w:t>
      </w:r>
      <w:r w:rsidR="00B41B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(not more than 20 mA at 5V supply).</w:t>
      </w:r>
    </w:p>
    <w:p w14:paraId="4A9298EB" w14:textId="77777777" w:rsidR="00847B1C" w:rsidRPr="0028188B" w:rsidRDefault="001C31C4" w:rsidP="0028188B">
      <w:pPr>
        <w:widowControl/>
        <w:spacing w:after="0" w:line="480" w:lineRule="auto"/>
        <w:jc w:val="center"/>
        <w:rPr>
          <w:rFonts w:ascii="Times New Roman" w:eastAsia="Cambria" w:hAnsi="Times New Roman" w:cs="Times New Roman"/>
          <w:b/>
          <w:color w:val="auto"/>
          <w:sz w:val="24"/>
          <w:szCs w:val="24"/>
        </w:rPr>
      </w:pPr>
      <w:r w:rsidRPr="0028188B">
        <w:rPr>
          <w:rFonts w:ascii="Times New Roman" w:eastAsia="Cambria" w:hAnsi="Times New Roman" w:cs="Times New Roman"/>
          <w:b/>
          <w:color w:val="auto"/>
          <w:sz w:val="24"/>
          <w:szCs w:val="24"/>
        </w:rPr>
        <w:t>Top Level Block Diagram</w:t>
      </w:r>
    </w:p>
    <w:p w14:paraId="7501508D" w14:textId="12C38358" w:rsidR="00847B1C" w:rsidRDefault="00124C33" w:rsidP="005F538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2.11</w:t>
      </w:r>
      <w:r w:rsidR="001C31C4">
        <w:rPr>
          <w:rFonts w:ascii="Times New Roman" w:eastAsia="Times New Roman" w:hAnsi="Times New Roman" w:cs="Times New Roman"/>
          <w:sz w:val="24"/>
          <w:szCs w:val="24"/>
        </w:rPr>
        <w:t xml:space="preserve"> represents</w:t>
      </w:r>
      <w:r w:rsidR="00780DF3">
        <w:rPr>
          <w:rFonts w:ascii="Times New Roman" w:eastAsia="Times New Roman" w:hAnsi="Times New Roman" w:cs="Times New Roman"/>
          <w:sz w:val="24"/>
          <w:szCs w:val="24"/>
        </w:rPr>
        <w:t xml:space="preserve"> a</w:t>
      </w:r>
      <w:r w:rsidR="001C31C4">
        <w:rPr>
          <w:rFonts w:ascii="Times New Roman" w:eastAsia="Times New Roman" w:hAnsi="Times New Roman" w:cs="Times New Roman"/>
          <w:sz w:val="24"/>
          <w:szCs w:val="24"/>
        </w:rPr>
        <w:t xml:space="preserve"> </w:t>
      </w:r>
      <w:r w:rsidR="00B41BC4" w:rsidRPr="00780DF3">
        <w:rPr>
          <w:rFonts w:ascii="Times New Roman" w:eastAsia="Times New Roman" w:hAnsi="Times New Roman" w:cs="Times New Roman"/>
          <w:noProof/>
          <w:sz w:val="24"/>
          <w:szCs w:val="24"/>
        </w:rPr>
        <w:t>top</w:t>
      </w:r>
      <w:r w:rsidR="00B41BC4">
        <w:rPr>
          <w:rFonts w:ascii="Times New Roman" w:eastAsia="Times New Roman" w:hAnsi="Times New Roman" w:cs="Times New Roman"/>
          <w:sz w:val="24"/>
          <w:szCs w:val="24"/>
        </w:rPr>
        <w:t>-level</w:t>
      </w:r>
      <w:r w:rsidR="001C31C4">
        <w:rPr>
          <w:rFonts w:ascii="Times New Roman" w:eastAsia="Times New Roman" w:hAnsi="Times New Roman" w:cs="Times New Roman"/>
          <w:sz w:val="24"/>
          <w:szCs w:val="24"/>
        </w:rPr>
        <w:t xml:space="preserve"> block diagram of our design. </w:t>
      </w:r>
    </w:p>
    <w:p w14:paraId="4E7C219D" w14:textId="77777777" w:rsidR="00847B1C" w:rsidRDefault="001C31C4">
      <w:pPr>
        <w:keepNext/>
        <w:spacing w:line="480" w:lineRule="auto"/>
        <w:jc w:val="center"/>
      </w:pPr>
      <w:r>
        <w:rPr>
          <w:noProof/>
        </w:rPr>
        <w:drawing>
          <wp:inline distT="0" distB="0" distL="0" distR="0" wp14:anchorId="017622C3" wp14:editId="2C204A70">
            <wp:extent cx="4544197" cy="2343548"/>
            <wp:effectExtent l="0" t="0" r="0" b="0"/>
            <wp:docPr id="19" name="image39.png" descr="C:\Users\User\AppData\Local\Microsoft\Windows\INetCacheContent.Word\AIRtype.jpg"/>
            <wp:cNvGraphicFramePr/>
            <a:graphic xmlns:a="http://schemas.openxmlformats.org/drawingml/2006/main">
              <a:graphicData uri="http://schemas.openxmlformats.org/drawingml/2006/picture">
                <pic:pic xmlns:pic="http://schemas.openxmlformats.org/drawingml/2006/picture">
                  <pic:nvPicPr>
                    <pic:cNvPr id="0" name="image39.png" descr="C:\Users\User\AppData\Local\Microsoft\Windows\INetCacheContent.Word\AIRtype.jpg"/>
                    <pic:cNvPicPr preferRelativeResize="0"/>
                  </pic:nvPicPr>
                  <pic:blipFill>
                    <a:blip r:embed="rId26"/>
                    <a:srcRect r="18805" b="39233"/>
                    <a:stretch>
                      <a:fillRect/>
                    </a:stretch>
                  </pic:blipFill>
                  <pic:spPr>
                    <a:xfrm>
                      <a:off x="0" y="0"/>
                      <a:ext cx="4544197" cy="2343548"/>
                    </a:xfrm>
                    <a:prstGeom prst="rect">
                      <a:avLst/>
                    </a:prstGeom>
                    <a:ln/>
                  </pic:spPr>
                </pic:pic>
              </a:graphicData>
            </a:graphic>
          </wp:inline>
        </w:drawing>
      </w:r>
    </w:p>
    <w:p w14:paraId="0B226F90" w14:textId="53BF761F" w:rsidR="00847B1C" w:rsidRDefault="00217107" w:rsidP="005F5387">
      <w:pPr>
        <w:pStyle w:val="Caption"/>
        <w:rPr>
          <w:rFonts w:eastAsia="Times New Roman" w:cs="Times New Roman"/>
          <w:szCs w:val="24"/>
        </w:rPr>
      </w:pPr>
      <w:r>
        <w:t>FIGURE</w:t>
      </w:r>
      <w:r w:rsidR="005F5387">
        <w:t xml:space="preserve"> </w:t>
      </w:r>
      <w:r w:rsidR="001F790F">
        <w:rPr>
          <w:noProof/>
        </w:rPr>
        <w:t>2.11</w:t>
      </w:r>
      <w:r w:rsidR="005F5387">
        <w:rPr>
          <w:noProof/>
        </w:rPr>
        <w:t>.</w:t>
      </w:r>
      <w:r w:rsidR="001C31C4">
        <w:t xml:space="preserve"> </w:t>
      </w:r>
      <w:bookmarkStart w:id="19" w:name="_Hlk484808493"/>
      <w:r w:rsidR="001C31C4">
        <w:t xml:space="preserve">Top </w:t>
      </w:r>
      <w:r w:rsidR="005F5387">
        <w:t>l</w:t>
      </w:r>
      <w:r w:rsidR="001C31C4">
        <w:t xml:space="preserve">evel </w:t>
      </w:r>
      <w:r w:rsidR="005F5387">
        <w:t>b</w:t>
      </w:r>
      <w:r w:rsidR="001C31C4">
        <w:t xml:space="preserve">lock </w:t>
      </w:r>
      <w:r w:rsidR="005F5387">
        <w:t>d</w:t>
      </w:r>
      <w:r w:rsidR="001C31C4">
        <w:t>iagram</w:t>
      </w:r>
      <w:bookmarkEnd w:id="19"/>
      <w:r w:rsidR="005F5387">
        <w:t>.</w:t>
      </w:r>
    </w:p>
    <w:p w14:paraId="246B2593" w14:textId="5EFE46B6" w:rsidR="00CF2C09" w:rsidRDefault="00CF2C09" w:rsidP="005F538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Two hand gloves are separately connected to a </w:t>
      </w:r>
      <w:r w:rsidRPr="00780DF3">
        <w:rPr>
          <w:rFonts w:ascii="Times New Roman" w:eastAsia="Times New Roman" w:hAnsi="Times New Roman" w:cs="Times New Roman"/>
          <w:noProof/>
          <w:sz w:val="24"/>
          <w:szCs w:val="24"/>
        </w:rPr>
        <w:t>breadboard</w:t>
      </w:r>
      <w:r>
        <w:rPr>
          <w:rFonts w:ascii="Times New Roman" w:eastAsia="Times New Roman" w:hAnsi="Times New Roman" w:cs="Times New Roman"/>
          <w:sz w:val="24"/>
          <w:szCs w:val="24"/>
        </w:rPr>
        <w:t xml:space="preserve"> where sensors input lines are pulled up and further connected to Arduino board’s respective input pins. Arduino board has two communication port</w:t>
      </w:r>
      <w:r w:rsidR="00B87593">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one is UART and one is USB interface. UART interface requires a </w:t>
      </w:r>
      <w:r w:rsidRPr="00780DF3">
        <w:rPr>
          <w:rFonts w:ascii="Times New Roman" w:eastAsia="Times New Roman" w:hAnsi="Times New Roman" w:cs="Times New Roman"/>
          <w:noProof/>
          <w:sz w:val="24"/>
          <w:szCs w:val="24"/>
        </w:rPr>
        <w:t>lot</w:t>
      </w:r>
      <w:r>
        <w:rPr>
          <w:rFonts w:ascii="Times New Roman" w:eastAsia="Times New Roman" w:hAnsi="Times New Roman" w:cs="Times New Roman"/>
          <w:sz w:val="24"/>
          <w:szCs w:val="24"/>
        </w:rPr>
        <w:t xml:space="preserve"> of component and hardware work </w:t>
      </w:r>
      <w:r w:rsidR="00B41BC4">
        <w:rPr>
          <w:rFonts w:ascii="Times New Roman" w:eastAsia="Times New Roman" w:hAnsi="Times New Roman" w:cs="Times New Roman"/>
          <w:sz w:val="24"/>
          <w:szCs w:val="24"/>
        </w:rPr>
        <w:t>whereas</w:t>
      </w:r>
      <w:r>
        <w:rPr>
          <w:rFonts w:ascii="Times New Roman" w:eastAsia="Times New Roman" w:hAnsi="Times New Roman" w:cs="Times New Roman"/>
          <w:sz w:val="24"/>
          <w:szCs w:val="24"/>
        </w:rPr>
        <w:t xml:space="preserve"> USB interface only require USB compatible cable</w:t>
      </w:r>
      <w:r w:rsidR="00151D8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151D89">
        <w:rPr>
          <w:rFonts w:ascii="Times New Roman" w:eastAsia="Times New Roman" w:hAnsi="Times New Roman" w:cs="Times New Roman"/>
          <w:sz w:val="24"/>
          <w:szCs w:val="24"/>
        </w:rPr>
        <w:t>Furthermore,</w:t>
      </w:r>
      <w:r>
        <w:rPr>
          <w:rFonts w:ascii="Times New Roman" w:eastAsia="Times New Roman" w:hAnsi="Times New Roman" w:cs="Times New Roman"/>
          <w:sz w:val="24"/>
          <w:szCs w:val="24"/>
        </w:rPr>
        <w:t xml:space="preserve"> it also </w:t>
      </w:r>
      <w:r w:rsidRPr="00780DF3">
        <w:rPr>
          <w:rFonts w:ascii="Times New Roman" w:eastAsia="Times New Roman" w:hAnsi="Times New Roman" w:cs="Times New Roman"/>
          <w:noProof/>
          <w:sz w:val="24"/>
          <w:szCs w:val="24"/>
        </w:rPr>
        <w:t>provide</w:t>
      </w:r>
      <w:r>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power supply to Arduino board. </w:t>
      </w:r>
    </w:p>
    <w:p w14:paraId="431E8D87" w14:textId="1ABBDEE0" w:rsidR="00847B1C" w:rsidRDefault="001C31C4" w:rsidP="00124C3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Arduino is connected </w:t>
      </w:r>
      <w:r w:rsidR="00B87593">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00151D89">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personal computer by USB cable which has one end USB type-B plug and another end with USB type-A plug because Arduino has USB type-B jack connector and</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computer</w:t>
      </w:r>
      <w:r>
        <w:rPr>
          <w:rFonts w:ascii="Times New Roman" w:eastAsia="Times New Roman" w:hAnsi="Times New Roman" w:cs="Times New Roman"/>
          <w:sz w:val="24"/>
          <w:szCs w:val="24"/>
        </w:rPr>
        <w:t xml:space="preserve"> has USB type-A jack connector. </w:t>
      </w:r>
    </w:p>
    <w:p w14:paraId="06283FF3" w14:textId="58CF72A3" w:rsidR="00847B1C" w:rsidRPr="0028188B" w:rsidRDefault="00124C33" w:rsidP="0028188B">
      <w:pPr>
        <w:widowControl/>
        <w:spacing w:after="0" w:line="480" w:lineRule="auto"/>
        <w:jc w:val="center"/>
        <w:rPr>
          <w:rFonts w:ascii="Times New Roman" w:eastAsia="Cambria" w:hAnsi="Times New Roman" w:cs="Times New Roman"/>
          <w:b/>
          <w:color w:val="auto"/>
          <w:sz w:val="24"/>
          <w:szCs w:val="24"/>
        </w:rPr>
      </w:pPr>
      <w:r>
        <w:rPr>
          <w:rFonts w:ascii="Times New Roman" w:eastAsia="Cambria" w:hAnsi="Times New Roman" w:cs="Times New Roman"/>
          <w:b/>
          <w:color w:val="auto"/>
          <w:sz w:val="24"/>
          <w:szCs w:val="24"/>
        </w:rPr>
        <w:t>Software</w:t>
      </w:r>
    </w:p>
    <w:p w14:paraId="512A00D4" w14:textId="326FB48D" w:rsidR="00847B1C" w:rsidRDefault="001C31C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w:t>
      </w:r>
      <w:r w:rsidRPr="007E0C20">
        <w:rPr>
          <w:rFonts w:ascii="Times New Roman" w:eastAsia="Times New Roman" w:hAnsi="Times New Roman" w:cs="Times New Roman"/>
          <w:noProof/>
          <w:sz w:val="24"/>
          <w:szCs w:val="24"/>
        </w:rPr>
        <w:t>software</w:t>
      </w:r>
      <w:r w:rsidR="007E0C20" w:rsidRPr="007E0C20">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w:t>
      </w:r>
      <w:r w:rsidR="00780DF3" w:rsidRPr="007E0C20">
        <w:rPr>
          <w:rFonts w:ascii="Times New Roman" w:eastAsia="Times New Roman" w:hAnsi="Times New Roman" w:cs="Times New Roman"/>
          <w:noProof/>
          <w:sz w:val="24"/>
          <w:szCs w:val="24"/>
        </w:rPr>
        <w:t>are</w:t>
      </w:r>
      <w:r>
        <w:rPr>
          <w:rFonts w:ascii="Times New Roman" w:eastAsia="Times New Roman" w:hAnsi="Times New Roman" w:cs="Times New Roman"/>
          <w:sz w:val="24"/>
          <w:szCs w:val="24"/>
        </w:rPr>
        <w:t xml:space="preserve"> used to execute the program.</w:t>
      </w:r>
    </w:p>
    <w:p w14:paraId="536E9DA8" w14:textId="77777777" w:rsidR="00847B1C" w:rsidRDefault="001C31C4">
      <w:pPr>
        <w:numPr>
          <w:ilvl w:val="0"/>
          <w:numId w:val="4"/>
        </w:numPr>
        <w:spacing w:after="0" w:line="480" w:lineRule="auto"/>
        <w:ind w:hanging="360"/>
        <w:contextualSpacing/>
        <w:jc w:val="both"/>
        <w:rPr>
          <w:sz w:val="24"/>
          <w:szCs w:val="24"/>
        </w:rPr>
      </w:pPr>
      <w:r>
        <w:rPr>
          <w:rFonts w:ascii="Times New Roman" w:eastAsia="Times New Roman" w:hAnsi="Times New Roman" w:cs="Times New Roman"/>
          <w:sz w:val="24"/>
          <w:szCs w:val="24"/>
        </w:rPr>
        <w:t xml:space="preserve">Arduino code  </w:t>
      </w:r>
    </w:p>
    <w:p w14:paraId="55A30B4C" w14:textId="77777777" w:rsidR="00847B1C" w:rsidRDefault="001C31C4">
      <w:pPr>
        <w:numPr>
          <w:ilvl w:val="0"/>
          <w:numId w:val="4"/>
        </w:numPr>
        <w:spacing w:after="0" w:line="480" w:lineRule="auto"/>
        <w:ind w:hanging="360"/>
        <w:contextualSpacing/>
        <w:jc w:val="both"/>
        <w:rPr>
          <w:sz w:val="24"/>
          <w:szCs w:val="24"/>
        </w:rPr>
      </w:pPr>
      <w:bookmarkStart w:id="20" w:name="_3znysh7" w:colFirst="0" w:colLast="0"/>
      <w:bookmarkEnd w:id="20"/>
      <w:r>
        <w:rPr>
          <w:rFonts w:ascii="Times New Roman" w:eastAsia="Times New Roman" w:hAnsi="Times New Roman" w:cs="Times New Roman"/>
          <w:sz w:val="24"/>
          <w:szCs w:val="24"/>
        </w:rPr>
        <w:t xml:space="preserve">‘PLX-DAQ’ - Parallax Data Acquisition Tool  </w:t>
      </w:r>
    </w:p>
    <w:p w14:paraId="6AF55792" w14:textId="77777777" w:rsidR="00847B1C" w:rsidRDefault="001C31C4">
      <w:pPr>
        <w:numPr>
          <w:ilvl w:val="0"/>
          <w:numId w:val="4"/>
        </w:numPr>
        <w:spacing w:line="480" w:lineRule="auto"/>
        <w:ind w:hanging="360"/>
        <w:contextualSpacing/>
        <w:jc w:val="both"/>
        <w:rPr>
          <w:sz w:val="24"/>
          <w:szCs w:val="24"/>
        </w:rPr>
      </w:pPr>
      <w:r>
        <w:rPr>
          <w:rFonts w:ascii="Times New Roman" w:eastAsia="Times New Roman" w:hAnsi="Times New Roman" w:cs="Times New Roman"/>
          <w:sz w:val="24"/>
          <w:szCs w:val="24"/>
        </w:rPr>
        <w:t xml:space="preserve">Python code for data acquisition </w:t>
      </w:r>
    </w:p>
    <w:p w14:paraId="612D6AA2" w14:textId="77777777" w:rsidR="00847B1C" w:rsidRDefault="001C31C4">
      <w:pPr>
        <w:pStyle w:val="Heading2"/>
        <w:spacing w:line="480" w:lineRule="auto"/>
        <w:ind w:left="0" w:firstLine="0"/>
        <w:rPr>
          <w:sz w:val="24"/>
          <w:szCs w:val="24"/>
        </w:rPr>
      </w:pPr>
      <w:r>
        <w:rPr>
          <w:sz w:val="24"/>
          <w:szCs w:val="24"/>
        </w:rPr>
        <w:t>Arduino Code</w:t>
      </w:r>
    </w:p>
    <w:p w14:paraId="2660A697" w14:textId="36C2CF74" w:rsidR="00847B1C" w:rsidRDefault="001C31C4" w:rsidP="00124C33">
      <w:pPr>
        <w:spacing w:line="480" w:lineRule="auto"/>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Arduino board can be programmed using Arduino language. Arduino language is merely a set of C/C++ functions that can be called from your code. Your sketch undergoes minor changes (e.g. automatic generation of function prototypes) and then is passed directly to a C/C++ compiler (avr-g++). All standard C and C++ constructs </w:t>
      </w:r>
      <w:hyperlink r:id="rId27" w:anchor="faq_cplusplus">
        <w:r>
          <w:rPr>
            <w:rFonts w:ascii="Times New Roman" w:eastAsia="Times New Roman" w:hAnsi="Times New Roman" w:cs="Times New Roman"/>
            <w:sz w:val="24"/>
            <w:szCs w:val="24"/>
          </w:rPr>
          <w:t>supported by avr-g++</w:t>
        </w:r>
      </w:hyperlink>
      <w:r>
        <w:rPr>
          <w:rFonts w:ascii="Times New Roman" w:eastAsia="Times New Roman" w:hAnsi="Times New Roman" w:cs="Times New Roman"/>
          <w:sz w:val="24"/>
          <w:szCs w:val="24"/>
        </w:rPr>
        <w:t xml:space="preserve"> should work in Arduino.</w:t>
      </w:r>
      <w:sdt>
        <w:sdtPr>
          <w:rPr>
            <w:rFonts w:ascii="Times New Roman" w:eastAsia="Times New Roman" w:hAnsi="Times New Roman" w:cs="Times New Roman"/>
            <w:sz w:val="24"/>
            <w:szCs w:val="24"/>
          </w:rPr>
          <w:id w:val="-1210415383"/>
          <w:citation/>
        </w:sdtPr>
        <w:sdtContent>
          <w:r w:rsidR="004F58D1">
            <w:rPr>
              <w:rFonts w:ascii="Times New Roman" w:eastAsia="Times New Roman" w:hAnsi="Times New Roman" w:cs="Times New Roman"/>
              <w:sz w:val="24"/>
              <w:szCs w:val="24"/>
            </w:rPr>
            <w:fldChar w:fldCharType="begin"/>
          </w:r>
          <w:r w:rsidR="004F58D1">
            <w:rPr>
              <w:rFonts w:ascii="Times New Roman" w:eastAsia="Times New Roman" w:hAnsi="Times New Roman" w:cs="Times New Roman"/>
              <w:sz w:val="24"/>
              <w:szCs w:val="24"/>
            </w:rPr>
            <w:instrText xml:space="preserve"> CITATION Ard \l 1033 </w:instrText>
          </w:r>
          <w:r w:rsidR="004F58D1">
            <w:rPr>
              <w:rFonts w:ascii="Times New Roman" w:eastAsia="Times New Roman" w:hAnsi="Times New Roman" w:cs="Times New Roman"/>
              <w:sz w:val="24"/>
              <w:szCs w:val="24"/>
            </w:rPr>
            <w:fldChar w:fldCharType="separate"/>
          </w:r>
          <w:r w:rsidR="00AC1681">
            <w:rPr>
              <w:rFonts w:ascii="Times New Roman" w:eastAsia="Times New Roman" w:hAnsi="Times New Roman" w:cs="Times New Roman"/>
              <w:noProof/>
              <w:sz w:val="24"/>
              <w:szCs w:val="24"/>
            </w:rPr>
            <w:t xml:space="preserve"> </w:t>
          </w:r>
          <w:r w:rsidR="00AC1681" w:rsidRPr="00AC1681">
            <w:rPr>
              <w:rFonts w:ascii="Times New Roman" w:eastAsia="Times New Roman" w:hAnsi="Times New Roman" w:cs="Times New Roman"/>
              <w:noProof/>
              <w:sz w:val="24"/>
              <w:szCs w:val="24"/>
            </w:rPr>
            <w:t>(Arduino n.d.)</w:t>
          </w:r>
          <w:r w:rsidR="004F58D1">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The code is written in Arduino language to collect data from sensors and to send this data to</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personal</w:t>
      </w:r>
      <w:r>
        <w:rPr>
          <w:rFonts w:ascii="Times New Roman" w:eastAsia="Times New Roman" w:hAnsi="Times New Roman" w:cs="Times New Roman"/>
          <w:sz w:val="24"/>
          <w:szCs w:val="24"/>
        </w:rPr>
        <w:t xml:space="preserve"> computer. The coding structure of Arduino always consists two </w:t>
      </w:r>
      <w:r>
        <w:rPr>
          <w:rFonts w:ascii="Times New Roman" w:eastAsia="Times New Roman" w:hAnsi="Times New Roman" w:cs="Times New Roman"/>
          <w:sz w:val="24"/>
          <w:szCs w:val="24"/>
        </w:rPr>
        <w:lastRenderedPageBreak/>
        <w:t xml:space="preserve">parts: Setup function and Loop function. </w:t>
      </w:r>
    </w:p>
    <w:p w14:paraId="64E3AB3F" w14:textId="08D6F9CA" w:rsidR="00847B1C" w:rsidRDefault="001C31C4">
      <w:pPr>
        <w:numPr>
          <w:ilvl w:val="0"/>
          <w:numId w:val="8"/>
        </w:numPr>
        <w:spacing w:after="0" w:line="480" w:lineRule="auto"/>
        <w:ind w:hanging="360"/>
        <w:contextualSpacing/>
        <w:jc w:val="both"/>
        <w:rPr>
          <w:sz w:val="24"/>
          <w:szCs w:val="24"/>
        </w:rPr>
      </w:pPr>
      <w:r>
        <w:rPr>
          <w:rFonts w:ascii="Times New Roman" w:eastAsia="Times New Roman" w:hAnsi="Times New Roman" w:cs="Times New Roman"/>
          <w:b/>
          <w:sz w:val="24"/>
          <w:szCs w:val="24"/>
        </w:rPr>
        <w:t>Setup Function</w:t>
      </w:r>
      <w:r>
        <w:rPr>
          <w:rFonts w:ascii="Times New Roman" w:eastAsia="Times New Roman" w:hAnsi="Times New Roman" w:cs="Times New Roman"/>
          <w:sz w:val="24"/>
          <w:szCs w:val="24"/>
        </w:rPr>
        <w:t>: This function initializes all t</w:t>
      </w:r>
      <w:r w:rsidR="000C2740">
        <w:rPr>
          <w:rFonts w:ascii="Times New Roman" w:eastAsia="Times New Roman" w:hAnsi="Times New Roman" w:cs="Times New Roman"/>
          <w:sz w:val="24"/>
          <w:szCs w:val="24"/>
        </w:rPr>
        <w:t>he pins as per the requirements. It also initializes</w:t>
      </w:r>
      <w:r>
        <w:rPr>
          <w:rFonts w:ascii="Times New Roman" w:eastAsia="Times New Roman" w:hAnsi="Times New Roman" w:cs="Times New Roman"/>
          <w:sz w:val="24"/>
          <w:szCs w:val="24"/>
        </w:rPr>
        <w:t xml:space="preserve"> variables which are used in Loop function and also start</w:t>
      </w:r>
      <w:r w:rsidR="000C274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using libraries. This function </w:t>
      </w:r>
      <w:r w:rsidR="000C2740">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execute</w:t>
      </w:r>
      <w:r w:rsidR="000C2740">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once Arduino board powered up or restart</w:t>
      </w:r>
      <w:r w:rsidR="000C2740">
        <w:rPr>
          <w:rFonts w:ascii="Times New Roman" w:eastAsia="Times New Roman" w:hAnsi="Times New Roman" w:cs="Times New Roman"/>
          <w:sz w:val="24"/>
          <w:szCs w:val="24"/>
        </w:rPr>
        <w:t>ed</w:t>
      </w:r>
      <w:r>
        <w:rPr>
          <w:rFonts w:ascii="Times New Roman" w:eastAsia="Times New Roman" w:hAnsi="Times New Roman" w:cs="Times New Roman"/>
          <w:sz w:val="24"/>
          <w:szCs w:val="24"/>
        </w:rPr>
        <w:t>. We initialize sensor inputs pins and imported serial library for serial communication in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setup</w:t>
      </w:r>
      <w:r>
        <w:rPr>
          <w:rFonts w:ascii="Times New Roman" w:eastAsia="Times New Roman" w:hAnsi="Times New Roman" w:cs="Times New Roman"/>
          <w:sz w:val="24"/>
          <w:szCs w:val="24"/>
        </w:rPr>
        <w:t xml:space="preserve"> function.  </w:t>
      </w:r>
    </w:p>
    <w:p w14:paraId="0D2D792A" w14:textId="09F782CC" w:rsidR="00847B1C" w:rsidRDefault="001C31C4">
      <w:pPr>
        <w:numPr>
          <w:ilvl w:val="0"/>
          <w:numId w:val="8"/>
        </w:numPr>
        <w:spacing w:line="480" w:lineRule="auto"/>
        <w:ind w:hanging="360"/>
        <w:contextualSpacing/>
        <w:jc w:val="both"/>
        <w:rPr>
          <w:sz w:val="24"/>
          <w:szCs w:val="24"/>
        </w:rPr>
      </w:pPr>
      <w:r>
        <w:rPr>
          <w:rFonts w:ascii="Times New Roman" w:eastAsia="Times New Roman" w:hAnsi="Times New Roman" w:cs="Times New Roman"/>
          <w:b/>
          <w:sz w:val="24"/>
          <w:szCs w:val="24"/>
        </w:rPr>
        <w:t>Loop Function</w:t>
      </w:r>
      <w:r>
        <w:rPr>
          <w:rFonts w:ascii="Times New Roman" w:eastAsia="Times New Roman" w:hAnsi="Times New Roman" w:cs="Times New Roman"/>
          <w:sz w:val="24"/>
          <w:szCs w:val="24"/>
        </w:rPr>
        <w:t xml:space="preserve">: After creating setup function, which </w:t>
      </w:r>
      <w:r w:rsidRPr="00780DF3">
        <w:rPr>
          <w:rFonts w:ascii="Times New Roman" w:eastAsia="Times New Roman" w:hAnsi="Times New Roman" w:cs="Times New Roman"/>
          <w:noProof/>
          <w:sz w:val="24"/>
          <w:szCs w:val="24"/>
        </w:rPr>
        <w:t>initialize</w:t>
      </w:r>
      <w:r w:rsidR="00780DF3">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values and libraries, the loop function runs in</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loop</w:t>
      </w:r>
      <w:r>
        <w:rPr>
          <w:rFonts w:ascii="Times New Roman" w:eastAsia="Times New Roman" w:hAnsi="Times New Roman" w:cs="Times New Roman"/>
          <w:sz w:val="24"/>
          <w:szCs w:val="24"/>
        </w:rPr>
        <w:t xml:space="preserve"> and continuously allow</w:t>
      </w:r>
      <w:r w:rsidR="000C2740">
        <w:rPr>
          <w:rFonts w:ascii="Times New Roman" w:eastAsia="Times New Roman" w:hAnsi="Times New Roman" w:cs="Times New Roman"/>
          <w:sz w:val="24"/>
          <w:szCs w:val="24"/>
        </w:rPr>
        <w:t>s</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program</w:t>
      </w:r>
      <w:r>
        <w:rPr>
          <w:rFonts w:ascii="Times New Roman" w:eastAsia="Times New Roman" w:hAnsi="Times New Roman" w:cs="Times New Roman"/>
          <w:sz w:val="24"/>
          <w:szCs w:val="24"/>
        </w:rPr>
        <w:t xml:space="preserve"> to change and respond accordingly. This function is used to control Arduino board</w:t>
      </w:r>
      <w:r w:rsidR="00151D89">
        <w:rPr>
          <w:rFonts w:ascii="Times New Roman" w:eastAsia="Times New Roman" w:hAnsi="Times New Roman" w:cs="Times New Roman"/>
          <w:sz w:val="24"/>
          <w:szCs w:val="24"/>
        </w:rPr>
        <w:t xml:space="preserve"> actively</w:t>
      </w:r>
      <w:r>
        <w:rPr>
          <w:rFonts w:ascii="Times New Roman" w:eastAsia="Times New Roman" w:hAnsi="Times New Roman" w:cs="Times New Roman"/>
          <w:sz w:val="24"/>
          <w:szCs w:val="24"/>
        </w:rPr>
        <w:t>. In this loop function, we take input from sensors, s</w:t>
      </w:r>
      <w:r w:rsidR="000C2740">
        <w:rPr>
          <w:rFonts w:ascii="Times New Roman" w:eastAsia="Times New Roman" w:hAnsi="Times New Roman" w:cs="Times New Roman"/>
          <w:sz w:val="24"/>
          <w:szCs w:val="24"/>
        </w:rPr>
        <w:t>egregate it accordingly and</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send</w:t>
      </w:r>
      <w:r w:rsidR="00780DF3">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data to</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computer</w:t>
      </w:r>
      <w:r>
        <w:rPr>
          <w:rFonts w:ascii="Times New Roman" w:eastAsia="Times New Roman" w:hAnsi="Times New Roman" w:cs="Times New Roman"/>
          <w:sz w:val="24"/>
          <w:szCs w:val="24"/>
        </w:rPr>
        <w:t xml:space="preserve"> in comma separated format using USB interface. </w:t>
      </w:r>
    </w:p>
    <w:p w14:paraId="248DFB9A" w14:textId="77777777" w:rsidR="00847B1C" w:rsidRDefault="001C31C4">
      <w:pPr>
        <w:pStyle w:val="Heading2"/>
        <w:spacing w:line="480" w:lineRule="auto"/>
        <w:ind w:left="0" w:firstLine="0"/>
        <w:rPr>
          <w:sz w:val="24"/>
          <w:szCs w:val="24"/>
        </w:rPr>
      </w:pPr>
      <w:r>
        <w:rPr>
          <w:sz w:val="24"/>
          <w:szCs w:val="24"/>
        </w:rPr>
        <w:t>PLX_DAQ</w:t>
      </w:r>
    </w:p>
    <w:p w14:paraId="75FA1763" w14:textId="3C628B17" w:rsidR="00847B1C" w:rsidRDefault="001C31C4" w:rsidP="005F538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PLX-DAQ, Parallel data acquisition tool, </w:t>
      </w:r>
      <w:r w:rsidR="000C2740">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 xml:space="preserve">used to get data from </w:t>
      </w:r>
      <w:r w:rsidR="00780DF3">
        <w:rPr>
          <w:rFonts w:ascii="Times New Roman" w:eastAsia="Times New Roman" w:hAnsi="Times New Roman" w:cs="Times New Roman"/>
          <w:sz w:val="24"/>
          <w:szCs w:val="24"/>
        </w:rPr>
        <w:t xml:space="preserve">sensor based </w:t>
      </w:r>
      <w:r>
        <w:rPr>
          <w:rFonts w:ascii="Times New Roman" w:eastAsia="Times New Roman" w:hAnsi="Times New Roman" w:cs="Times New Roman"/>
          <w:sz w:val="24"/>
          <w:szCs w:val="24"/>
        </w:rPr>
        <w:t xml:space="preserve">microcontroller system to Microsoft </w:t>
      </w:r>
      <w:r w:rsidR="00780DF3">
        <w:rPr>
          <w:rFonts w:ascii="Times New Roman" w:eastAsia="Times New Roman" w:hAnsi="Times New Roman" w:cs="Times New Roman"/>
          <w:noProof/>
          <w:sz w:val="24"/>
          <w:szCs w:val="24"/>
        </w:rPr>
        <w:t>E</w:t>
      </w:r>
      <w:r w:rsidRPr="00780DF3">
        <w:rPr>
          <w:rFonts w:ascii="Times New Roman" w:eastAsia="Times New Roman" w:hAnsi="Times New Roman" w:cs="Times New Roman"/>
          <w:noProof/>
          <w:sz w:val="24"/>
          <w:szCs w:val="24"/>
        </w:rPr>
        <w:t>xcel</w:t>
      </w:r>
      <w:r>
        <w:rPr>
          <w:rFonts w:ascii="Times New Roman" w:eastAsia="Times New Roman" w:hAnsi="Times New Roman" w:cs="Times New Roman"/>
          <w:sz w:val="24"/>
          <w:szCs w:val="24"/>
        </w:rPr>
        <w:t xml:space="preserve">. PLX_DAQ is an add-on for Microsoft </w:t>
      </w:r>
      <w:r w:rsidR="00780DF3">
        <w:rPr>
          <w:rFonts w:ascii="Times New Roman" w:eastAsia="Times New Roman" w:hAnsi="Times New Roman" w:cs="Times New Roman"/>
          <w:noProof/>
          <w:sz w:val="24"/>
          <w:szCs w:val="24"/>
        </w:rPr>
        <w:t>E</w:t>
      </w:r>
      <w:r w:rsidRPr="00780DF3">
        <w:rPr>
          <w:rFonts w:ascii="Times New Roman" w:eastAsia="Times New Roman" w:hAnsi="Times New Roman" w:cs="Times New Roman"/>
          <w:noProof/>
          <w:sz w:val="24"/>
          <w:szCs w:val="24"/>
        </w:rPr>
        <w:t>xcel</w:t>
      </w:r>
      <w:r>
        <w:rPr>
          <w:rFonts w:ascii="Times New Roman" w:eastAsia="Times New Roman" w:hAnsi="Times New Roman" w:cs="Times New Roman"/>
          <w:sz w:val="24"/>
          <w:szCs w:val="24"/>
        </w:rPr>
        <w:t>, acquires up to 26 channels from any parallel microcontroller interface. This tool gives real time data input facility on any COM port wit</w:t>
      </w:r>
      <w:r w:rsidR="005F5387">
        <w:rPr>
          <w:rFonts w:ascii="Times New Roman" w:eastAsia="Times New Roman" w:hAnsi="Times New Roman" w:cs="Times New Roman"/>
          <w:sz w:val="24"/>
          <w:szCs w:val="24"/>
        </w:rPr>
        <w:t xml:space="preserve">h </w:t>
      </w:r>
      <w:r w:rsidR="004C6BB2">
        <w:rPr>
          <w:rFonts w:ascii="Times New Roman" w:eastAsia="Times New Roman" w:hAnsi="Times New Roman" w:cs="Times New Roman"/>
          <w:sz w:val="24"/>
          <w:szCs w:val="24"/>
        </w:rPr>
        <w:t>baud rate up to 128K. Figure 2.6</w:t>
      </w:r>
      <w:r>
        <w:rPr>
          <w:rFonts w:ascii="Times New Roman" w:eastAsia="Times New Roman" w:hAnsi="Times New Roman" w:cs="Times New Roman"/>
          <w:sz w:val="24"/>
          <w:szCs w:val="24"/>
        </w:rPr>
        <w:t xml:space="preserve"> displays reading of flex sensors coming from Arduino board. The data is exported to an excel sheet for determining word phase once training phase has been done. </w:t>
      </w:r>
    </w:p>
    <w:p w14:paraId="16602601" w14:textId="77777777" w:rsidR="00847B1C" w:rsidRDefault="001C31C4">
      <w:pPr>
        <w:keepNext/>
        <w:spacing w:line="480" w:lineRule="auto"/>
        <w:jc w:val="center"/>
      </w:pPr>
      <w:r>
        <w:rPr>
          <w:noProof/>
        </w:rPr>
        <w:lastRenderedPageBreak/>
        <w:drawing>
          <wp:inline distT="0" distB="0" distL="0" distR="0" wp14:anchorId="6DD47BFC" wp14:editId="0BA55AF7">
            <wp:extent cx="2446020" cy="2255520"/>
            <wp:effectExtent l="0" t="0" r="0" b="0"/>
            <wp:docPr id="20" name="image40.png" descr="https://lh5.googleusercontent.com/VUsMX8gCwmUEqBWbZbBlPYNRJKSz7MNVbgjIWQHqXZanJZ805725XJhRzeqn5S0dLQQRp4i4uzQFPiO3N0TtSLIUZHnPo39YLuDvKAG045VdvSgQa-JO76HA3mnvG85-71yVkMOq"/>
            <wp:cNvGraphicFramePr/>
            <a:graphic xmlns:a="http://schemas.openxmlformats.org/drawingml/2006/main">
              <a:graphicData uri="http://schemas.openxmlformats.org/drawingml/2006/picture">
                <pic:pic xmlns:pic="http://schemas.openxmlformats.org/drawingml/2006/picture">
                  <pic:nvPicPr>
                    <pic:cNvPr id="0" name="image40.png" descr="https://lh5.googleusercontent.com/VUsMX8gCwmUEqBWbZbBlPYNRJKSz7MNVbgjIWQHqXZanJZ805725XJhRzeqn5S0dLQQRp4i4uzQFPiO3N0TtSLIUZHnPo39YLuDvKAG045VdvSgQa-JO76HA3mnvG85-71yVkMOq"/>
                    <pic:cNvPicPr preferRelativeResize="0"/>
                  </pic:nvPicPr>
                  <pic:blipFill>
                    <a:blip r:embed="rId28"/>
                    <a:srcRect/>
                    <a:stretch>
                      <a:fillRect/>
                    </a:stretch>
                  </pic:blipFill>
                  <pic:spPr>
                    <a:xfrm>
                      <a:off x="0" y="0"/>
                      <a:ext cx="2446020" cy="2255520"/>
                    </a:xfrm>
                    <a:prstGeom prst="rect">
                      <a:avLst/>
                    </a:prstGeom>
                    <a:ln/>
                  </pic:spPr>
                </pic:pic>
              </a:graphicData>
            </a:graphic>
          </wp:inline>
        </w:drawing>
      </w:r>
    </w:p>
    <w:p w14:paraId="068011B2" w14:textId="2548B882" w:rsidR="00847B1C" w:rsidRPr="00CF2C09" w:rsidRDefault="005F5387" w:rsidP="005F5387">
      <w:pPr>
        <w:pStyle w:val="Caption"/>
        <w:rPr>
          <w:rFonts w:ascii="Calibri" w:hAnsi="Calibri"/>
        </w:rPr>
      </w:pPr>
      <w:r>
        <w:t xml:space="preserve">FIGURE </w:t>
      </w:r>
      <w:r>
        <w:rPr>
          <w:noProof/>
        </w:rPr>
        <w:t>2.1</w:t>
      </w:r>
      <w:r w:rsidR="001F790F">
        <w:rPr>
          <w:noProof/>
        </w:rPr>
        <w:t>2</w:t>
      </w:r>
      <w:r>
        <w:rPr>
          <w:noProof/>
        </w:rPr>
        <w:t>.</w:t>
      </w:r>
      <w:r w:rsidR="001C31C4">
        <w:t xml:space="preserve"> PLX-DAQ tool</w:t>
      </w:r>
      <w:r>
        <w:t>.</w:t>
      </w:r>
    </w:p>
    <w:p w14:paraId="7A3397B4" w14:textId="77777777" w:rsidR="00847B1C" w:rsidRDefault="001C31C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Python code for data acquisition</w:t>
      </w:r>
      <w:r>
        <w:rPr>
          <w:rFonts w:ascii="Times New Roman" w:eastAsia="Times New Roman" w:hAnsi="Times New Roman" w:cs="Times New Roman"/>
          <w:sz w:val="24"/>
          <w:szCs w:val="24"/>
        </w:rPr>
        <w:t xml:space="preserve"> </w:t>
      </w:r>
    </w:p>
    <w:p w14:paraId="284FBD84" w14:textId="55F7E9AA" w:rsidR="00847B1C" w:rsidRDefault="001C31C4" w:rsidP="005F538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PLX- DAQ is a good tool for sensor based microcontroller system. Our system is required to process these data in real time within the </w:t>
      </w:r>
      <w:r w:rsidR="00780DF3">
        <w:rPr>
          <w:rFonts w:ascii="Times New Roman" w:eastAsia="Times New Roman" w:hAnsi="Times New Roman" w:cs="Times New Roman"/>
          <w:noProof/>
          <w:sz w:val="24"/>
          <w:szCs w:val="24"/>
        </w:rPr>
        <w:t>E</w:t>
      </w:r>
      <w:r w:rsidRPr="00780DF3">
        <w:rPr>
          <w:rFonts w:ascii="Times New Roman" w:eastAsia="Times New Roman" w:hAnsi="Times New Roman" w:cs="Times New Roman"/>
          <w:noProof/>
          <w:sz w:val="24"/>
          <w:szCs w:val="24"/>
        </w:rPr>
        <w:t>xcel</w:t>
      </w:r>
      <w:r>
        <w:rPr>
          <w:rFonts w:ascii="Times New Roman" w:eastAsia="Times New Roman" w:hAnsi="Times New Roman" w:cs="Times New Roman"/>
          <w:sz w:val="24"/>
          <w:szCs w:val="24"/>
        </w:rPr>
        <w:t xml:space="preserve"> spreadsheet where PLX-DAQ stores data. PLX-DAQ spreadsheet doesn’t allow any other operation to work on its spreadsheet. So</w:t>
      </w:r>
      <w:r w:rsidR="004C6BB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every time fetching this data to another excel spreadsheet and to process </w:t>
      </w:r>
      <w:r w:rsidRPr="00780DF3">
        <w:rPr>
          <w:rFonts w:ascii="Times New Roman" w:eastAsia="Times New Roman" w:hAnsi="Times New Roman" w:cs="Times New Roman"/>
          <w:noProof/>
          <w:sz w:val="24"/>
          <w:szCs w:val="24"/>
        </w:rPr>
        <w:t>it</w:t>
      </w:r>
      <w:r>
        <w:rPr>
          <w:rFonts w:ascii="Times New Roman" w:eastAsia="Times New Roman" w:hAnsi="Times New Roman" w:cs="Times New Roman"/>
          <w:sz w:val="24"/>
          <w:szCs w:val="24"/>
        </w:rPr>
        <w:t xml:space="preserve"> makes this process bit slower and more complex. We found</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better</w:t>
      </w:r>
      <w:r>
        <w:rPr>
          <w:rFonts w:ascii="Times New Roman" w:eastAsia="Times New Roman" w:hAnsi="Times New Roman" w:cs="Times New Roman"/>
          <w:sz w:val="24"/>
          <w:szCs w:val="24"/>
        </w:rPr>
        <w:t xml:space="preserve"> option of using </w:t>
      </w:r>
      <w:r w:rsidR="00780DF3">
        <w:rPr>
          <w:rFonts w:ascii="Times New Roman" w:eastAsia="Times New Roman" w:hAnsi="Times New Roman" w:cs="Times New Roman"/>
          <w:noProof/>
          <w:sz w:val="24"/>
          <w:szCs w:val="24"/>
        </w:rPr>
        <w:t>P</w:t>
      </w:r>
      <w:r w:rsidRPr="00780DF3">
        <w:rPr>
          <w:rFonts w:ascii="Times New Roman" w:eastAsia="Times New Roman" w:hAnsi="Times New Roman" w:cs="Times New Roman"/>
          <w:noProof/>
          <w:sz w:val="24"/>
          <w:szCs w:val="24"/>
        </w:rPr>
        <w:t>ython</w:t>
      </w:r>
      <w:r>
        <w:rPr>
          <w:rFonts w:ascii="Times New Roman" w:eastAsia="Times New Roman" w:hAnsi="Times New Roman" w:cs="Times New Roman"/>
          <w:sz w:val="24"/>
          <w:szCs w:val="24"/>
        </w:rPr>
        <w:t xml:space="preserve"> as </w:t>
      </w:r>
      <w:r w:rsidR="00780DF3" w:rsidRPr="00780DF3">
        <w:rPr>
          <w:rFonts w:ascii="Times New Roman" w:eastAsia="Times New Roman" w:hAnsi="Times New Roman" w:cs="Times New Roman"/>
          <w:noProof/>
          <w:sz w:val="24"/>
          <w:szCs w:val="24"/>
        </w:rPr>
        <w:t>the</w:t>
      </w:r>
      <w:r w:rsidRPr="00780DF3">
        <w:rPr>
          <w:rFonts w:ascii="Times New Roman" w:eastAsia="Times New Roman" w:hAnsi="Times New Roman" w:cs="Times New Roman"/>
          <w:noProof/>
          <w:sz w:val="24"/>
          <w:szCs w:val="24"/>
        </w:rPr>
        <w:t xml:space="preserve"> programming language</w:t>
      </w:r>
      <w:r>
        <w:rPr>
          <w:rFonts w:ascii="Times New Roman" w:eastAsia="Times New Roman" w:hAnsi="Times New Roman" w:cs="Times New Roman"/>
          <w:sz w:val="24"/>
          <w:szCs w:val="24"/>
        </w:rPr>
        <w:t xml:space="preserve"> </w:t>
      </w:r>
      <w:r w:rsidR="000C2740">
        <w:rPr>
          <w:rFonts w:ascii="Times New Roman" w:eastAsia="Times New Roman" w:hAnsi="Times New Roman" w:cs="Times New Roman"/>
          <w:sz w:val="24"/>
          <w:szCs w:val="24"/>
        </w:rPr>
        <w:t xml:space="preserve">which </w:t>
      </w:r>
      <w:r>
        <w:rPr>
          <w:rFonts w:ascii="Times New Roman" w:eastAsia="Times New Roman" w:hAnsi="Times New Roman" w:cs="Times New Roman"/>
          <w:sz w:val="24"/>
          <w:szCs w:val="24"/>
        </w:rPr>
        <w:t>has</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pool</w:t>
      </w:r>
      <w:r>
        <w:rPr>
          <w:rFonts w:ascii="Times New Roman" w:eastAsia="Times New Roman" w:hAnsi="Times New Roman" w:cs="Times New Roman"/>
          <w:sz w:val="24"/>
          <w:szCs w:val="24"/>
        </w:rPr>
        <w:t xml:space="preserve"> of libraries that interact with hardware also. Python library pySerial encapsulate the access </w:t>
      </w:r>
      <w:r w:rsidR="00780DF3">
        <w:rPr>
          <w:rFonts w:ascii="Times New Roman" w:eastAsia="Times New Roman" w:hAnsi="Times New Roman" w:cs="Times New Roman"/>
          <w:noProof/>
          <w:sz w:val="24"/>
          <w:szCs w:val="24"/>
        </w:rPr>
        <w:t>to</w:t>
      </w:r>
      <w:r w:rsidR="004C6BB2">
        <w:rPr>
          <w:rFonts w:ascii="Times New Roman" w:eastAsia="Times New Roman" w:hAnsi="Times New Roman" w:cs="Times New Roman"/>
          <w:sz w:val="24"/>
          <w:szCs w:val="24"/>
        </w:rPr>
        <w:t xml:space="preserve"> the serial port</w:t>
      </w:r>
      <w:r w:rsidR="00ED0273">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48946054"/>
          <w:citation/>
        </w:sdtPr>
        <w:sdtContent>
          <w:r w:rsidR="00ED0273">
            <w:rPr>
              <w:rFonts w:ascii="Times New Roman" w:eastAsia="Times New Roman" w:hAnsi="Times New Roman" w:cs="Times New Roman"/>
              <w:sz w:val="24"/>
              <w:szCs w:val="24"/>
            </w:rPr>
            <w:fldChar w:fldCharType="begin"/>
          </w:r>
          <w:r w:rsidR="00ED0273">
            <w:rPr>
              <w:rFonts w:ascii="Times New Roman" w:eastAsia="Times New Roman" w:hAnsi="Times New Roman" w:cs="Times New Roman"/>
              <w:sz w:val="24"/>
              <w:szCs w:val="24"/>
            </w:rPr>
            <w:instrText xml:space="preserve"> CITATION Pyt \l 1033 </w:instrText>
          </w:r>
          <w:r w:rsidR="00ED0273">
            <w:rPr>
              <w:rFonts w:ascii="Times New Roman" w:eastAsia="Times New Roman" w:hAnsi="Times New Roman" w:cs="Times New Roman"/>
              <w:sz w:val="24"/>
              <w:szCs w:val="24"/>
            </w:rPr>
            <w:fldChar w:fldCharType="separate"/>
          </w:r>
          <w:r w:rsidR="00AC1681" w:rsidRPr="00AC1681">
            <w:rPr>
              <w:rFonts w:ascii="Times New Roman" w:eastAsia="Times New Roman" w:hAnsi="Times New Roman" w:cs="Times New Roman"/>
              <w:noProof/>
              <w:sz w:val="24"/>
              <w:szCs w:val="24"/>
            </w:rPr>
            <w:t>(Pythonhosted n.d.)</w:t>
          </w:r>
          <w:r w:rsidR="00ED0273">
            <w:rPr>
              <w:rFonts w:ascii="Times New Roman" w:eastAsia="Times New Roman" w:hAnsi="Times New Roman" w:cs="Times New Roman"/>
              <w:sz w:val="24"/>
              <w:szCs w:val="24"/>
            </w:rPr>
            <w:fldChar w:fldCharType="end"/>
          </w:r>
        </w:sdtContent>
      </w:sdt>
      <w:r w:rsidR="004C6B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 library allows</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 xml:space="preserve"> to take input in different bit size, stop bits, and parity flow control with RTC (Real Time Clock). It also allows </w:t>
      </w:r>
      <w:r w:rsidRPr="007E0C20">
        <w:rPr>
          <w:rFonts w:ascii="Times New Roman" w:eastAsia="Times New Roman" w:hAnsi="Times New Roman" w:cs="Times New Roman"/>
          <w:noProof/>
          <w:sz w:val="24"/>
          <w:szCs w:val="24"/>
        </w:rPr>
        <w:t>to set</w:t>
      </w:r>
      <w:r>
        <w:rPr>
          <w:rFonts w:ascii="Times New Roman" w:eastAsia="Times New Roman" w:hAnsi="Times New Roman" w:cs="Times New Roman"/>
          <w:sz w:val="24"/>
          <w:szCs w:val="24"/>
        </w:rPr>
        <w:t xml:space="preserve"> input delay. It </w:t>
      </w:r>
      <w:r w:rsidR="000C2740">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 xml:space="preserve">also compatible with all I/O libraries of </w:t>
      </w:r>
      <w:r w:rsidR="00780DF3">
        <w:rPr>
          <w:rFonts w:ascii="Times New Roman" w:eastAsia="Times New Roman" w:hAnsi="Times New Roman" w:cs="Times New Roman"/>
          <w:noProof/>
          <w:sz w:val="24"/>
          <w:szCs w:val="24"/>
        </w:rPr>
        <w:t>P</w:t>
      </w:r>
      <w:r w:rsidRPr="00780DF3">
        <w:rPr>
          <w:rFonts w:ascii="Times New Roman" w:eastAsia="Times New Roman" w:hAnsi="Times New Roman" w:cs="Times New Roman"/>
          <w:noProof/>
          <w:sz w:val="24"/>
          <w:szCs w:val="24"/>
        </w:rPr>
        <w:t>ython</w:t>
      </w:r>
      <w:r>
        <w:rPr>
          <w:rFonts w:ascii="Times New Roman" w:eastAsia="Times New Roman" w:hAnsi="Times New Roman" w:cs="Times New Roman"/>
          <w:sz w:val="24"/>
          <w:szCs w:val="24"/>
        </w:rPr>
        <w:t xml:space="preserve">. </w:t>
      </w:r>
    </w:p>
    <w:p w14:paraId="162644CD" w14:textId="365F9625" w:rsidR="00847B1C" w:rsidRDefault="001C31C4" w:rsidP="00E56E0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project, Arduino board is connected to the computer </w:t>
      </w:r>
      <w:r w:rsidR="000C2740">
        <w:rPr>
          <w:rFonts w:ascii="Times New Roman" w:eastAsia="Times New Roman" w:hAnsi="Times New Roman" w:cs="Times New Roman"/>
          <w:sz w:val="24"/>
          <w:szCs w:val="24"/>
        </w:rPr>
        <w:t xml:space="preserve">via USB port </w:t>
      </w:r>
      <w:r>
        <w:rPr>
          <w:rFonts w:ascii="Times New Roman" w:eastAsia="Times New Roman" w:hAnsi="Times New Roman" w:cs="Times New Roman"/>
          <w:sz w:val="24"/>
          <w:szCs w:val="24"/>
        </w:rPr>
        <w:t>on communication port 1 (COM1).  From</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pySerial</w:t>
      </w:r>
      <w:r>
        <w:rPr>
          <w:rFonts w:ascii="Times New Roman" w:eastAsia="Times New Roman" w:hAnsi="Times New Roman" w:cs="Times New Roman"/>
          <w:sz w:val="24"/>
          <w:szCs w:val="24"/>
        </w:rPr>
        <w:t xml:space="preserve"> library, we used </w:t>
      </w:r>
      <w:r w:rsidRPr="007E0C20">
        <w:rPr>
          <w:rFonts w:ascii="Times New Roman" w:eastAsia="Times New Roman" w:hAnsi="Times New Roman" w:cs="Times New Roman"/>
          <w:noProof/>
          <w:sz w:val="24"/>
          <w:szCs w:val="24"/>
        </w:rPr>
        <w:t>serial</w:t>
      </w:r>
      <w:r>
        <w:rPr>
          <w:rFonts w:ascii="Times New Roman" w:eastAsia="Times New Roman" w:hAnsi="Times New Roman" w:cs="Times New Roman"/>
          <w:sz w:val="24"/>
          <w:szCs w:val="24"/>
        </w:rPr>
        <w:t>.</w:t>
      </w:r>
      <w:r w:rsidRPr="00780DF3">
        <w:rPr>
          <w:rFonts w:ascii="Times New Roman" w:eastAsia="Times New Roman" w:hAnsi="Times New Roman" w:cs="Times New Roman"/>
          <w:noProof/>
          <w:sz w:val="24"/>
          <w:szCs w:val="24"/>
        </w:rPr>
        <w:t>Serial()</w:t>
      </w:r>
      <w:r>
        <w:rPr>
          <w:rFonts w:ascii="Times New Roman" w:eastAsia="Times New Roman" w:hAnsi="Times New Roman" w:cs="Times New Roman"/>
          <w:sz w:val="24"/>
          <w:szCs w:val="24"/>
        </w:rPr>
        <w:t xml:space="preserve"> function which </w:t>
      </w:r>
      <w:r w:rsidRPr="00780DF3">
        <w:rPr>
          <w:rFonts w:ascii="Times New Roman" w:eastAsia="Times New Roman" w:hAnsi="Times New Roman" w:cs="Times New Roman"/>
          <w:noProof/>
          <w:sz w:val="24"/>
          <w:szCs w:val="24"/>
        </w:rPr>
        <w:t>initialize</w:t>
      </w:r>
      <w:r w:rsidR="00780DF3">
        <w:rPr>
          <w:rFonts w:ascii="Times New Roman" w:eastAsia="Times New Roman" w:hAnsi="Times New Roman" w:cs="Times New Roman"/>
          <w:noProof/>
          <w:sz w:val="24"/>
          <w:szCs w:val="24"/>
        </w:rPr>
        <w:t>s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port</w:t>
      </w:r>
      <w:r>
        <w:rPr>
          <w:rFonts w:ascii="Times New Roman" w:eastAsia="Times New Roman" w:hAnsi="Times New Roman" w:cs="Times New Roman"/>
          <w:sz w:val="24"/>
          <w:szCs w:val="24"/>
        </w:rPr>
        <w:t xml:space="preserve"> value, </w:t>
      </w:r>
      <w:r w:rsidRPr="00780DF3">
        <w:rPr>
          <w:rFonts w:ascii="Times New Roman" w:eastAsia="Times New Roman" w:hAnsi="Times New Roman" w:cs="Times New Roman"/>
          <w:noProof/>
          <w:sz w:val="24"/>
          <w:szCs w:val="24"/>
        </w:rPr>
        <w:t>baud</w:t>
      </w:r>
      <w:r w:rsid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rate</w:t>
      </w:r>
      <w:r>
        <w:rPr>
          <w:rFonts w:ascii="Times New Roman" w:eastAsia="Times New Roman" w:hAnsi="Times New Roman" w:cs="Times New Roman"/>
          <w:sz w:val="24"/>
          <w:szCs w:val="24"/>
        </w:rPr>
        <w:t xml:space="preserve">, </w:t>
      </w:r>
      <w:r w:rsidRPr="007E0C20">
        <w:rPr>
          <w:rFonts w:ascii="Times New Roman" w:eastAsia="Times New Roman" w:hAnsi="Times New Roman" w:cs="Times New Roman"/>
          <w:noProof/>
          <w:sz w:val="24"/>
          <w:szCs w:val="24"/>
        </w:rPr>
        <w:t>bytesize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parity</w:t>
      </w:r>
      <w:r w:rsidR="00780DF3">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and delay. </w:t>
      </w:r>
    </w:p>
    <w:p w14:paraId="552A29C3" w14:textId="44CD8D30" w:rsidR="00847B1C" w:rsidRDefault="001C31C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ser =</w:t>
      </w:r>
      <w:r w:rsidR="004C6B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serial.Serial(port='COM1', baudrate=96</w:t>
      </w:r>
      <w:r w:rsidR="004C6BB2">
        <w:rPr>
          <w:rFonts w:ascii="Times New Roman" w:eastAsia="Times New Roman" w:hAnsi="Times New Roman" w:cs="Times New Roman"/>
          <w:sz w:val="24"/>
          <w:szCs w:val="24"/>
        </w:rPr>
        <w:t>00, bytesize=serial.EIGHTBITS ,</w:t>
      </w:r>
      <w:r w:rsidR="004C6BB2">
        <w:rPr>
          <w:rFonts w:ascii="Times New Roman" w:eastAsia="Times New Roman" w:hAnsi="Times New Roman" w:cs="Times New Roman"/>
          <w:sz w:val="24"/>
          <w:szCs w:val="24"/>
        </w:rPr>
        <w:tab/>
      </w:r>
      <w:r>
        <w:rPr>
          <w:rFonts w:ascii="Times New Roman" w:eastAsia="Times New Roman" w:hAnsi="Times New Roman" w:cs="Times New Roman"/>
          <w:sz w:val="24"/>
          <w:szCs w:val="24"/>
        </w:rPr>
        <w:t>parity=serial.PARITY_NONE, timeout=100)</w:t>
      </w:r>
    </w:p>
    <w:p w14:paraId="524BBDE8" w14:textId="77777777" w:rsidR="00847B1C" w:rsidRDefault="001C31C4">
      <w:pPr>
        <w:keepNext/>
        <w:spacing w:line="480" w:lineRule="auto"/>
        <w:jc w:val="center"/>
      </w:pPr>
      <w:r>
        <w:rPr>
          <w:noProof/>
        </w:rPr>
        <w:drawing>
          <wp:inline distT="114300" distB="114300" distL="114300" distR="114300" wp14:anchorId="619F5A85" wp14:editId="39608146">
            <wp:extent cx="1176338" cy="5143500"/>
            <wp:effectExtent l="0" t="0" r="0" b="0"/>
            <wp:docPr id="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1"/>
                    <a:srcRect/>
                    <a:stretch>
                      <a:fillRect/>
                    </a:stretch>
                  </pic:blipFill>
                  <pic:spPr>
                    <a:xfrm>
                      <a:off x="0" y="0"/>
                      <a:ext cx="1176338" cy="5143500"/>
                    </a:xfrm>
                    <a:prstGeom prst="rect">
                      <a:avLst/>
                    </a:prstGeom>
                    <a:ln/>
                  </pic:spPr>
                </pic:pic>
              </a:graphicData>
            </a:graphic>
          </wp:inline>
        </w:drawing>
      </w:r>
    </w:p>
    <w:p w14:paraId="3EC15E6C" w14:textId="541CB771" w:rsidR="00847B1C" w:rsidRDefault="00E56E07" w:rsidP="00E56E07">
      <w:pPr>
        <w:pStyle w:val="Caption"/>
        <w:rPr>
          <w:rFonts w:eastAsia="Times New Roman" w:cs="Times New Roman"/>
          <w:szCs w:val="24"/>
        </w:rPr>
        <w:sectPr w:rsidR="00847B1C" w:rsidSect="00AD6404">
          <w:pgSz w:w="12240" w:h="15840"/>
          <w:pgMar w:top="1440" w:right="1440" w:bottom="1440" w:left="1440" w:header="0" w:footer="720" w:gutter="0"/>
          <w:pgNumType w:start="1"/>
          <w:cols w:space="720"/>
          <w:docGrid w:linePitch="299"/>
        </w:sectPr>
      </w:pPr>
      <w:r>
        <w:t>FIGURE</w:t>
      </w:r>
      <w:r w:rsidR="001C31C4">
        <w:t xml:space="preserve"> </w:t>
      </w:r>
      <w:r>
        <w:rPr>
          <w:noProof/>
        </w:rPr>
        <w:t>2.1</w:t>
      </w:r>
      <w:r w:rsidR="001F790F">
        <w:rPr>
          <w:noProof/>
        </w:rPr>
        <w:t>3</w:t>
      </w:r>
      <w:r>
        <w:rPr>
          <w:noProof/>
        </w:rPr>
        <w:t>.</w:t>
      </w:r>
      <w:r w:rsidR="001C31C4">
        <w:t xml:space="preserve"> Input </w:t>
      </w:r>
      <w:r>
        <w:t>d</w:t>
      </w:r>
      <w:r w:rsidR="001C31C4">
        <w:t xml:space="preserve">ata </w:t>
      </w:r>
      <w:r>
        <w:t>r</w:t>
      </w:r>
      <w:r w:rsidR="001C31C4">
        <w:t>eadings</w:t>
      </w:r>
      <w:r>
        <w:t>.</w:t>
      </w:r>
    </w:p>
    <w:p w14:paraId="1B5039B7" w14:textId="77777777" w:rsidR="00847B1C" w:rsidRDefault="00847B1C">
      <w:pPr>
        <w:spacing w:line="480" w:lineRule="auto"/>
        <w:rPr>
          <w:rFonts w:ascii="Times New Roman" w:eastAsia="Times New Roman" w:hAnsi="Times New Roman" w:cs="Times New Roman"/>
          <w:sz w:val="24"/>
          <w:szCs w:val="24"/>
        </w:rPr>
        <w:sectPr w:rsidR="00847B1C">
          <w:type w:val="continuous"/>
          <w:pgSz w:w="12240" w:h="15840"/>
          <w:pgMar w:top="1440" w:right="1440" w:bottom="1440" w:left="1440" w:header="0" w:footer="720" w:gutter="0"/>
          <w:cols w:space="720"/>
        </w:sectPr>
      </w:pPr>
    </w:p>
    <w:p w14:paraId="6FC2EB35" w14:textId="77777777" w:rsidR="00847B1C" w:rsidRDefault="00847B1C">
      <w:pPr>
        <w:rPr>
          <w:rFonts w:ascii="Times New Roman" w:eastAsia="Times New Roman" w:hAnsi="Times New Roman" w:cs="Times New Roman"/>
          <w:sz w:val="24"/>
          <w:szCs w:val="24"/>
        </w:rPr>
      </w:pPr>
    </w:p>
    <w:p w14:paraId="4FCC1ADA" w14:textId="33FFB4E4" w:rsidR="00CF2C09" w:rsidRDefault="00CF2C09" w:rsidP="00FE462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Generally, we set the </w:t>
      </w:r>
      <w:r w:rsidRPr="00780DF3">
        <w:rPr>
          <w:rFonts w:ascii="Times New Roman" w:eastAsia="Times New Roman" w:hAnsi="Times New Roman" w:cs="Times New Roman"/>
          <w:noProof/>
          <w:sz w:val="24"/>
          <w:szCs w:val="24"/>
        </w:rPr>
        <w:t>baud</w:t>
      </w:r>
      <w:r>
        <w:rPr>
          <w:rFonts w:ascii="Times New Roman" w:eastAsia="Times New Roman" w:hAnsi="Times New Roman" w:cs="Times New Roman"/>
          <w:sz w:val="24"/>
          <w:szCs w:val="24"/>
        </w:rPr>
        <w:t xml:space="preserve"> rate to 9600 bits per second where speed isn’t critical crit</w:t>
      </w:r>
      <w:r w:rsidR="004C6BB2">
        <w:rPr>
          <w:rFonts w:ascii="Times New Roman" w:eastAsia="Times New Roman" w:hAnsi="Times New Roman" w:cs="Times New Roman"/>
          <w:sz w:val="24"/>
          <w:szCs w:val="24"/>
        </w:rPr>
        <w:t>eria</w:t>
      </w:r>
      <w:sdt>
        <w:sdtPr>
          <w:rPr>
            <w:rFonts w:ascii="Times New Roman" w:eastAsia="Times New Roman" w:hAnsi="Times New Roman" w:cs="Times New Roman"/>
            <w:sz w:val="24"/>
            <w:szCs w:val="24"/>
          </w:rPr>
          <w:id w:val="-1863886354"/>
          <w:citation/>
        </w:sdtPr>
        <w:sdtContent>
          <w:r w:rsidR="004F58D1">
            <w:rPr>
              <w:rFonts w:ascii="Times New Roman" w:eastAsia="Times New Roman" w:hAnsi="Times New Roman" w:cs="Times New Roman"/>
              <w:sz w:val="24"/>
              <w:szCs w:val="24"/>
            </w:rPr>
            <w:fldChar w:fldCharType="begin"/>
          </w:r>
          <w:r w:rsidR="004F58D1">
            <w:rPr>
              <w:rFonts w:ascii="Times New Roman" w:eastAsia="Times New Roman" w:hAnsi="Times New Roman" w:cs="Times New Roman"/>
              <w:sz w:val="24"/>
              <w:szCs w:val="24"/>
            </w:rPr>
            <w:instrText xml:space="preserve"> CITATION JIM \l 1033 </w:instrText>
          </w:r>
          <w:r w:rsidR="004F58D1">
            <w:rPr>
              <w:rFonts w:ascii="Times New Roman" w:eastAsia="Times New Roman" w:hAnsi="Times New Roman" w:cs="Times New Roman"/>
              <w:sz w:val="24"/>
              <w:szCs w:val="24"/>
            </w:rPr>
            <w:fldChar w:fldCharType="separate"/>
          </w:r>
          <w:r w:rsidR="00AC1681">
            <w:rPr>
              <w:rFonts w:ascii="Times New Roman" w:eastAsia="Times New Roman" w:hAnsi="Times New Roman" w:cs="Times New Roman"/>
              <w:noProof/>
              <w:sz w:val="24"/>
              <w:szCs w:val="24"/>
            </w:rPr>
            <w:t xml:space="preserve"> </w:t>
          </w:r>
          <w:r w:rsidR="00AC1681" w:rsidRPr="00AC1681">
            <w:rPr>
              <w:rFonts w:ascii="Times New Roman" w:eastAsia="Times New Roman" w:hAnsi="Times New Roman" w:cs="Times New Roman"/>
              <w:noProof/>
              <w:sz w:val="24"/>
              <w:szCs w:val="24"/>
            </w:rPr>
            <w:t>(JIMB0 n.d.)</w:t>
          </w:r>
          <w:r w:rsidR="004F58D1">
            <w:rPr>
              <w:rFonts w:ascii="Times New Roman" w:eastAsia="Times New Roman" w:hAnsi="Times New Roman" w:cs="Times New Roman"/>
              <w:sz w:val="24"/>
              <w:szCs w:val="24"/>
            </w:rPr>
            <w:fldChar w:fldCharType="end"/>
          </w:r>
        </w:sdtContent>
      </w:sdt>
      <w:r w:rsidR="004C6BB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 are reading </w:t>
      </w:r>
      <w:r>
        <w:rPr>
          <w:rFonts w:ascii="Times New Roman" w:eastAsia="Times New Roman" w:hAnsi="Times New Roman" w:cs="Times New Roman"/>
          <w:noProof/>
          <w:sz w:val="24"/>
          <w:szCs w:val="24"/>
        </w:rPr>
        <w:t>ASCII</w:t>
      </w:r>
      <w:r>
        <w:rPr>
          <w:rFonts w:ascii="Times New Roman" w:eastAsia="Times New Roman" w:hAnsi="Times New Roman" w:cs="Times New Roman"/>
          <w:sz w:val="24"/>
          <w:szCs w:val="24"/>
        </w:rPr>
        <w:t xml:space="preserve"> value as input and ASCII defined in the </w:t>
      </w:r>
      <w:r w:rsidRPr="00780DF3">
        <w:rPr>
          <w:rFonts w:ascii="Times New Roman" w:eastAsia="Times New Roman" w:hAnsi="Times New Roman" w:cs="Times New Roman"/>
          <w:noProof/>
          <w:sz w:val="24"/>
          <w:szCs w:val="24"/>
        </w:rPr>
        <w:t>7-bit</w:t>
      </w:r>
      <w:r>
        <w:rPr>
          <w:rFonts w:ascii="Times New Roman" w:eastAsia="Times New Roman" w:hAnsi="Times New Roman" w:cs="Times New Roman"/>
          <w:sz w:val="24"/>
          <w:szCs w:val="24"/>
        </w:rPr>
        <w:t xml:space="preserve"> character set. While reading sensors input, it gives a </w:t>
      </w:r>
      <w:r w:rsidRPr="00780DF3">
        <w:rPr>
          <w:rFonts w:ascii="Times New Roman" w:eastAsia="Times New Roman" w:hAnsi="Times New Roman" w:cs="Times New Roman"/>
          <w:noProof/>
          <w:sz w:val="24"/>
          <w:szCs w:val="24"/>
        </w:rPr>
        <w:t>bunch</w:t>
      </w:r>
      <w:r>
        <w:rPr>
          <w:rFonts w:ascii="Times New Roman" w:eastAsia="Times New Roman" w:hAnsi="Times New Roman" w:cs="Times New Roman"/>
          <w:sz w:val="24"/>
          <w:szCs w:val="24"/>
        </w:rPr>
        <w:t xml:space="preserve"> of readings at </w:t>
      </w:r>
      <w:r w:rsidRPr="00780DF3">
        <w:rPr>
          <w:rFonts w:ascii="Times New Roman" w:eastAsia="Times New Roman" w:hAnsi="Times New Roman" w:cs="Times New Roman"/>
          <w:noProof/>
          <w:sz w:val="24"/>
          <w:szCs w:val="24"/>
        </w:rPr>
        <w:t>every</w:t>
      </w:r>
      <w:r>
        <w:rPr>
          <w:rFonts w:ascii="Times New Roman" w:eastAsia="Times New Roman" w:hAnsi="Times New Roman" w:cs="Times New Roman"/>
          <w:sz w:val="24"/>
          <w:szCs w:val="24"/>
        </w:rPr>
        <w:t xml:space="preserve"> tapping activity. So</w:t>
      </w:r>
      <w:r w:rsidR="004C6BB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timeout feature gives timeout error if it does not see any activity in 100s.</w:t>
      </w:r>
    </w:p>
    <w:p w14:paraId="642EFAC7" w14:textId="00ADB804" w:rsidR="00CF2C09" w:rsidRDefault="004C6BB2" w:rsidP="00CF2C0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2.13</w:t>
      </w:r>
      <w:r w:rsidR="00CF2C09">
        <w:rPr>
          <w:rFonts w:ascii="Times New Roman" w:eastAsia="Times New Roman" w:hAnsi="Times New Roman" w:cs="Times New Roman"/>
          <w:sz w:val="24"/>
          <w:szCs w:val="24"/>
        </w:rPr>
        <w:t xml:space="preserve"> depicts output data from </w:t>
      </w:r>
      <w:r w:rsidR="00CF2C09">
        <w:rPr>
          <w:rFonts w:ascii="Times New Roman" w:eastAsia="Times New Roman" w:hAnsi="Times New Roman" w:cs="Times New Roman"/>
          <w:noProof/>
          <w:sz w:val="24"/>
          <w:szCs w:val="24"/>
        </w:rPr>
        <w:t>A</w:t>
      </w:r>
      <w:r w:rsidR="00CF2C09" w:rsidRPr="00780DF3">
        <w:rPr>
          <w:rFonts w:ascii="Times New Roman" w:eastAsia="Times New Roman" w:hAnsi="Times New Roman" w:cs="Times New Roman"/>
          <w:noProof/>
          <w:sz w:val="24"/>
          <w:szCs w:val="24"/>
        </w:rPr>
        <w:t>rduino</w:t>
      </w:r>
      <w:r w:rsidR="00CF2C09">
        <w:rPr>
          <w:rFonts w:ascii="Times New Roman" w:eastAsia="Times New Roman" w:hAnsi="Times New Roman" w:cs="Times New Roman"/>
          <w:sz w:val="24"/>
          <w:szCs w:val="24"/>
        </w:rPr>
        <w:t xml:space="preserve"> board,</w:t>
      </w:r>
      <w:r w:rsidR="0028188B">
        <w:rPr>
          <w:rFonts w:ascii="Times New Roman" w:eastAsia="Times New Roman" w:hAnsi="Times New Roman" w:cs="Times New Roman"/>
          <w:sz w:val="24"/>
          <w:szCs w:val="24"/>
        </w:rPr>
        <w:t xml:space="preserve"> first integer number represents finger value and second represents bending measurement value. Entire device’s learning process and prediction process flow chart </w:t>
      </w:r>
      <w:r w:rsidR="00151D89">
        <w:rPr>
          <w:rFonts w:ascii="Times New Roman" w:eastAsia="Times New Roman" w:hAnsi="Times New Roman" w:cs="Times New Roman"/>
          <w:sz w:val="24"/>
          <w:szCs w:val="24"/>
        </w:rPr>
        <w:t xml:space="preserve">is </w:t>
      </w:r>
      <w:r w:rsidR="003719AC">
        <w:rPr>
          <w:rFonts w:ascii="Times New Roman" w:eastAsia="Times New Roman" w:hAnsi="Times New Roman" w:cs="Times New Roman"/>
          <w:sz w:val="24"/>
          <w:szCs w:val="24"/>
        </w:rPr>
        <w:t>shown in below image.</w:t>
      </w:r>
    </w:p>
    <w:p w14:paraId="23C64645" w14:textId="7CAB5345" w:rsidR="00847B1C" w:rsidRDefault="00847B1C">
      <w:pPr>
        <w:keepNext/>
        <w:jc w:val="center"/>
        <w:sectPr w:rsidR="00847B1C">
          <w:type w:val="continuous"/>
          <w:pgSz w:w="12240" w:h="15840"/>
          <w:pgMar w:top="1440" w:right="1440" w:bottom="1440" w:left="1440" w:header="0" w:footer="720" w:gutter="0"/>
          <w:cols w:space="720"/>
        </w:sectPr>
      </w:pPr>
    </w:p>
    <w:p w14:paraId="08827BD8" w14:textId="661138FC" w:rsidR="00847B1C" w:rsidRDefault="001C31C4">
      <w:pPr>
        <w:keepNext/>
        <w:jc w:val="center"/>
      </w:pPr>
      <w:bookmarkStart w:id="21" w:name="_2et92p0" w:colFirst="0" w:colLast="0"/>
      <w:bookmarkEnd w:id="21"/>
      <w:r>
        <w:rPr>
          <w:noProof/>
        </w:rPr>
        <w:lastRenderedPageBreak/>
        <w:drawing>
          <wp:inline distT="0" distB="0" distL="0" distR="0" wp14:anchorId="464C35EB" wp14:editId="21F68F69">
            <wp:extent cx="6781800" cy="4175760"/>
            <wp:effectExtent l="19050" t="19050" r="19050" b="1524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6782570" cy="4176234"/>
                    </a:xfrm>
                    <a:prstGeom prst="rect">
                      <a:avLst/>
                    </a:prstGeom>
                    <a:ln>
                      <a:solidFill>
                        <a:schemeClr val="tx1"/>
                      </a:solidFill>
                    </a:ln>
                  </pic:spPr>
                </pic:pic>
              </a:graphicData>
            </a:graphic>
          </wp:inline>
        </w:drawing>
      </w:r>
    </w:p>
    <w:p w14:paraId="10D5B87B" w14:textId="434FF961" w:rsidR="00847B1C" w:rsidRDefault="00A36DC9" w:rsidP="00A36DC9">
      <w:pPr>
        <w:pStyle w:val="Caption"/>
        <w:rPr>
          <w:rFonts w:eastAsia="Times New Roman" w:cs="Times New Roman"/>
          <w:szCs w:val="24"/>
        </w:rPr>
      </w:pPr>
      <w:r>
        <w:t>FIGURE</w:t>
      </w:r>
      <w:r w:rsidR="001C31C4">
        <w:t xml:space="preserve"> </w:t>
      </w:r>
      <w:r>
        <w:rPr>
          <w:noProof/>
        </w:rPr>
        <w:t>2.1</w:t>
      </w:r>
      <w:r w:rsidR="001F790F">
        <w:rPr>
          <w:noProof/>
        </w:rPr>
        <w:t>4</w:t>
      </w:r>
      <w:r w:rsidR="004C6BB2">
        <w:rPr>
          <w:noProof/>
        </w:rPr>
        <w:t>.</w:t>
      </w:r>
      <w:r w:rsidR="001C31C4">
        <w:t xml:space="preserve"> Model </w:t>
      </w:r>
      <w:r>
        <w:t>f</w:t>
      </w:r>
      <w:r w:rsidR="004C6BB2">
        <w:t>low</w:t>
      </w:r>
      <w:r>
        <w:t>c</w:t>
      </w:r>
      <w:r w:rsidR="001C31C4">
        <w:t>hart</w:t>
      </w:r>
      <w:r w:rsidR="004C6BB2">
        <w:t>.</w:t>
      </w:r>
    </w:p>
    <w:p w14:paraId="0350A3C9" w14:textId="77777777" w:rsidR="00CF2C09" w:rsidRDefault="00CF2C09" w:rsidP="00A36DC9">
      <w:pPr>
        <w:pStyle w:val="Caption"/>
        <w:sectPr w:rsidR="00CF2C09" w:rsidSect="00CF2C09">
          <w:pgSz w:w="15840" w:h="12240" w:orient="landscape"/>
          <w:pgMar w:top="1440" w:right="1440" w:bottom="1440" w:left="1440" w:header="0" w:footer="720" w:gutter="0"/>
          <w:cols w:space="720"/>
        </w:sectPr>
      </w:pPr>
    </w:p>
    <w:p w14:paraId="7E37232D" w14:textId="19A4CEE5" w:rsidR="003719AC" w:rsidRPr="003719AC" w:rsidRDefault="003D7856" w:rsidP="003719AC">
      <w:pPr>
        <w:widowControl/>
        <w:spacing w:after="0" w:line="480" w:lineRule="auto"/>
        <w:jc w:val="center"/>
        <w:rPr>
          <w:rFonts w:ascii="Times New Roman" w:eastAsia="Cambria" w:hAnsi="Times New Roman" w:cs="Times New Roman"/>
          <w:b/>
          <w:color w:val="auto"/>
          <w:sz w:val="24"/>
          <w:szCs w:val="24"/>
        </w:rPr>
      </w:pPr>
      <w:r>
        <w:rPr>
          <w:rFonts w:ascii="Times New Roman" w:eastAsia="Cambria" w:hAnsi="Times New Roman" w:cs="Times New Roman"/>
          <w:b/>
          <w:color w:val="auto"/>
          <w:sz w:val="24"/>
          <w:szCs w:val="24"/>
        </w:rPr>
        <w:lastRenderedPageBreak/>
        <w:t>CHAPTER 3</w:t>
      </w:r>
    </w:p>
    <w:p w14:paraId="5E94F73C" w14:textId="437EB206" w:rsidR="00847B1C" w:rsidRPr="003719AC" w:rsidRDefault="00727057" w:rsidP="003719AC">
      <w:pPr>
        <w:widowControl/>
        <w:spacing w:after="0" w:line="480" w:lineRule="auto"/>
        <w:jc w:val="center"/>
        <w:rPr>
          <w:rFonts w:ascii="Times New Roman" w:eastAsia="Cambria" w:hAnsi="Times New Roman" w:cs="Times New Roman"/>
          <w:b/>
          <w:color w:val="auto"/>
          <w:sz w:val="24"/>
          <w:szCs w:val="24"/>
        </w:rPr>
      </w:pPr>
      <w:r w:rsidRPr="003719AC">
        <w:rPr>
          <w:rFonts w:ascii="Times New Roman" w:eastAsia="Cambria" w:hAnsi="Times New Roman" w:cs="Times New Roman"/>
          <w:b/>
          <w:color w:val="auto"/>
          <w:sz w:val="24"/>
          <w:szCs w:val="24"/>
        </w:rPr>
        <w:t>MODEL TRAINING</w:t>
      </w:r>
    </w:p>
    <w:p w14:paraId="13DDA96B" w14:textId="1FA3ADF8" w:rsidR="00847B1C" w:rsidRDefault="001C31C4" w:rsidP="00A36DC9">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AIRtouch </w:t>
      </w:r>
      <w:r w:rsidR="000C2740">
        <w:rPr>
          <w:rFonts w:ascii="Times New Roman" w:eastAsia="Times New Roman" w:hAnsi="Times New Roman" w:cs="Times New Roman"/>
          <w:sz w:val="24"/>
          <w:szCs w:val="24"/>
        </w:rPr>
        <w:t xml:space="preserve">keyboard </w:t>
      </w:r>
      <w:r>
        <w:rPr>
          <w:rFonts w:ascii="Times New Roman" w:eastAsia="Times New Roman" w:hAnsi="Times New Roman" w:cs="Times New Roman"/>
          <w:sz w:val="24"/>
          <w:szCs w:val="24"/>
        </w:rPr>
        <w:t xml:space="preserve">runs machine learning techniques to predict </w:t>
      </w:r>
      <w:r w:rsidR="000C2740">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keystroke. Every machine learning process needs some set of training to follow. Our prediction algorithm predicts keystrokes and updates its elements to increase prediction accuracy. Considering this device as </w:t>
      </w:r>
      <w:r w:rsidR="00B41BC4">
        <w:rPr>
          <w:rFonts w:ascii="Times New Roman" w:eastAsia="Times New Roman" w:hAnsi="Times New Roman" w:cs="Times New Roman"/>
          <w:sz w:val="24"/>
          <w:szCs w:val="24"/>
        </w:rPr>
        <w:t>a prototype</w:t>
      </w:r>
      <w:r>
        <w:rPr>
          <w:rFonts w:ascii="Times New Roman" w:eastAsia="Times New Roman" w:hAnsi="Times New Roman" w:cs="Times New Roman"/>
          <w:sz w:val="24"/>
          <w:szCs w:val="24"/>
        </w:rPr>
        <w:t xml:space="preserve">, it follows certain assumptions in training phase to run device algorithm fluently. Assuming that the user is typing the correct letter while training the gloves. </w:t>
      </w:r>
      <w:r w:rsidR="00780DF3">
        <w:rPr>
          <w:rFonts w:ascii="Times New Roman" w:eastAsia="Times New Roman" w:hAnsi="Times New Roman" w:cs="Times New Roman"/>
          <w:noProof/>
          <w:sz w:val="24"/>
          <w:szCs w:val="24"/>
        </w:rPr>
        <w:t>The u</w:t>
      </w:r>
      <w:r w:rsidRPr="00780DF3">
        <w:rPr>
          <w:rFonts w:ascii="Times New Roman" w:eastAsia="Times New Roman" w:hAnsi="Times New Roman" w:cs="Times New Roman"/>
          <w:noProof/>
          <w:sz w:val="24"/>
          <w:szCs w:val="24"/>
        </w:rPr>
        <w:t>ser</w:t>
      </w:r>
      <w:r>
        <w:rPr>
          <w:rFonts w:ascii="Times New Roman" w:eastAsia="Times New Roman" w:hAnsi="Times New Roman" w:cs="Times New Roman"/>
          <w:sz w:val="24"/>
          <w:szCs w:val="24"/>
        </w:rPr>
        <w:t xml:space="preserve"> should not lift his/her wrist after started typing. </w:t>
      </w:r>
      <w:r w:rsidR="00780DF3">
        <w:rPr>
          <w:rFonts w:ascii="Times New Roman" w:eastAsia="Times New Roman" w:hAnsi="Times New Roman" w:cs="Times New Roman"/>
          <w:noProof/>
          <w:sz w:val="24"/>
          <w:szCs w:val="24"/>
        </w:rPr>
        <w:t>The u</w:t>
      </w:r>
      <w:r w:rsidRPr="00780DF3">
        <w:rPr>
          <w:rFonts w:ascii="Times New Roman" w:eastAsia="Times New Roman" w:hAnsi="Times New Roman" w:cs="Times New Roman"/>
          <w:noProof/>
          <w:sz w:val="24"/>
          <w:szCs w:val="24"/>
        </w:rPr>
        <w:t>ser</w:t>
      </w:r>
      <w:r>
        <w:rPr>
          <w:rFonts w:ascii="Times New Roman" w:eastAsia="Times New Roman" w:hAnsi="Times New Roman" w:cs="Times New Roman"/>
          <w:sz w:val="24"/>
          <w:szCs w:val="24"/>
        </w:rPr>
        <w:t xml:space="preserve"> </w:t>
      </w:r>
      <w:r w:rsidR="00B41BC4">
        <w:rPr>
          <w:rFonts w:ascii="Times New Roman" w:eastAsia="Times New Roman" w:hAnsi="Times New Roman" w:cs="Times New Roman"/>
          <w:sz w:val="24"/>
          <w:szCs w:val="24"/>
        </w:rPr>
        <w:t>must</w:t>
      </w:r>
      <w:r>
        <w:rPr>
          <w:rFonts w:ascii="Times New Roman" w:eastAsia="Times New Roman" w:hAnsi="Times New Roman" w:cs="Times New Roman"/>
          <w:sz w:val="24"/>
          <w:szCs w:val="24"/>
        </w:rPr>
        <w:t xml:space="preserve"> place his hand within mentioned </w:t>
      </w:r>
      <w:r w:rsidR="00B41BC4">
        <w:rPr>
          <w:rFonts w:ascii="Times New Roman" w:eastAsia="Times New Roman" w:hAnsi="Times New Roman" w:cs="Times New Roman"/>
          <w:sz w:val="24"/>
          <w:szCs w:val="24"/>
        </w:rPr>
        <w:t>predefined area</w:t>
      </w:r>
      <w:r>
        <w:rPr>
          <w:rFonts w:ascii="Times New Roman" w:eastAsia="Times New Roman" w:hAnsi="Times New Roman" w:cs="Times New Roman"/>
          <w:sz w:val="24"/>
          <w:szCs w:val="24"/>
        </w:rPr>
        <w:t xml:space="preserve">. </w:t>
      </w:r>
      <w:r w:rsidR="00780DF3">
        <w:rPr>
          <w:rFonts w:ascii="Times New Roman" w:eastAsia="Times New Roman" w:hAnsi="Times New Roman" w:cs="Times New Roman"/>
          <w:noProof/>
          <w:sz w:val="24"/>
          <w:szCs w:val="24"/>
        </w:rPr>
        <w:t>The u</w:t>
      </w:r>
      <w:r w:rsidRPr="00780DF3">
        <w:rPr>
          <w:rFonts w:ascii="Times New Roman" w:eastAsia="Times New Roman" w:hAnsi="Times New Roman" w:cs="Times New Roman"/>
          <w:noProof/>
          <w:sz w:val="24"/>
          <w:szCs w:val="24"/>
        </w:rPr>
        <w:t>ser</w:t>
      </w:r>
      <w:r>
        <w:rPr>
          <w:rFonts w:ascii="Times New Roman" w:eastAsia="Times New Roman" w:hAnsi="Times New Roman" w:cs="Times New Roman"/>
          <w:sz w:val="24"/>
          <w:szCs w:val="24"/>
        </w:rPr>
        <w:t xml:space="preserve"> should type letters just by moving and bending fingers. The training of the model becomes an essential part of the system, as the trained model is used later to predict characters. In </w:t>
      </w:r>
      <w:r w:rsidR="00B41BC4">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training phase, </w:t>
      </w:r>
      <w:r w:rsidR="00B41BC4">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device </w:t>
      </w:r>
      <w:r w:rsidRPr="00780DF3">
        <w:rPr>
          <w:rFonts w:ascii="Times New Roman" w:eastAsia="Times New Roman" w:hAnsi="Times New Roman" w:cs="Times New Roman"/>
          <w:noProof/>
          <w:sz w:val="24"/>
          <w:szCs w:val="24"/>
        </w:rPr>
        <w:t>learn</w:t>
      </w:r>
      <w:r w:rsidR="00780DF3">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user’s typing pattern </w:t>
      </w:r>
      <w:r w:rsidR="00B41BC4">
        <w:rPr>
          <w:rFonts w:ascii="Times New Roman" w:eastAsia="Times New Roman" w:hAnsi="Times New Roman" w:cs="Times New Roman"/>
          <w:sz w:val="24"/>
          <w:szCs w:val="24"/>
        </w:rPr>
        <w:t xml:space="preserve">based on following parameters: </w:t>
      </w:r>
      <w:r w:rsidR="001826E4">
        <w:rPr>
          <w:rFonts w:ascii="Times New Roman" w:eastAsia="Times New Roman" w:hAnsi="Times New Roman" w:cs="Times New Roman"/>
          <w:sz w:val="24"/>
          <w:szCs w:val="24"/>
        </w:rPr>
        <w:t xml:space="preserve">a </w:t>
      </w:r>
      <w:r w:rsidR="00B41BC4">
        <w:rPr>
          <w:rFonts w:ascii="Times New Roman" w:eastAsia="Times New Roman" w:hAnsi="Times New Roman" w:cs="Times New Roman"/>
          <w:sz w:val="24"/>
          <w:szCs w:val="24"/>
        </w:rPr>
        <w:t>f</w:t>
      </w:r>
      <w:r w:rsidR="00B14F0A">
        <w:rPr>
          <w:rFonts w:ascii="Times New Roman" w:eastAsia="Times New Roman" w:hAnsi="Times New Roman" w:cs="Times New Roman"/>
          <w:sz w:val="24"/>
          <w:szCs w:val="24"/>
        </w:rPr>
        <w:t xml:space="preserve">inger </w:t>
      </w:r>
      <w:r>
        <w:rPr>
          <w:rFonts w:ascii="Times New Roman" w:eastAsia="Times New Roman" w:hAnsi="Times New Roman" w:cs="Times New Roman"/>
          <w:sz w:val="24"/>
          <w:szCs w:val="24"/>
        </w:rPr>
        <w:t>used to type</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letter</w:t>
      </w:r>
      <w:r w:rsidR="001826E4">
        <w:rPr>
          <w:rFonts w:ascii="Times New Roman" w:eastAsia="Times New Roman" w:hAnsi="Times New Roman" w:cs="Times New Roman"/>
          <w:sz w:val="24"/>
          <w:szCs w:val="24"/>
        </w:rPr>
        <w:t>, f</w:t>
      </w:r>
      <w:r>
        <w:rPr>
          <w:rFonts w:ascii="Times New Roman" w:eastAsia="Times New Roman" w:hAnsi="Times New Roman" w:cs="Times New Roman"/>
          <w:sz w:val="24"/>
          <w:szCs w:val="24"/>
        </w:rPr>
        <w:t>inger</w:t>
      </w:r>
      <w:r w:rsidR="001826E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bending measurement, </w:t>
      </w:r>
      <w:r w:rsidR="001826E4">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layer in which key resides and </w:t>
      </w:r>
      <w:r w:rsidR="001826E4">
        <w:rPr>
          <w:rFonts w:ascii="Times New Roman" w:eastAsia="Times New Roman" w:hAnsi="Times New Roman" w:cs="Times New Roman"/>
          <w:sz w:val="24"/>
          <w:szCs w:val="24"/>
        </w:rPr>
        <w:t>an alphabet</w:t>
      </w:r>
      <w:r>
        <w:rPr>
          <w:rFonts w:ascii="Times New Roman" w:eastAsia="Times New Roman" w:hAnsi="Times New Roman" w:cs="Times New Roman"/>
          <w:sz w:val="24"/>
          <w:szCs w:val="24"/>
        </w:rPr>
        <w:t xml:space="preserve"> which is pressed. T</w:t>
      </w:r>
      <w:r w:rsidR="001826E4">
        <w:rPr>
          <w:rFonts w:ascii="Times New Roman" w:eastAsia="Times New Roman" w:hAnsi="Times New Roman" w:cs="Times New Roman"/>
          <w:sz w:val="24"/>
          <w:szCs w:val="24"/>
        </w:rPr>
        <w:t>he t</w:t>
      </w:r>
      <w:r>
        <w:rPr>
          <w:rFonts w:ascii="Times New Roman" w:eastAsia="Times New Roman" w:hAnsi="Times New Roman" w:cs="Times New Roman"/>
          <w:sz w:val="24"/>
          <w:szCs w:val="24"/>
        </w:rPr>
        <w:t xml:space="preserve">raining phase mainly </w:t>
      </w:r>
      <w:r w:rsidRPr="00780DF3">
        <w:rPr>
          <w:rFonts w:ascii="Times New Roman" w:eastAsia="Times New Roman" w:hAnsi="Times New Roman" w:cs="Times New Roman"/>
          <w:noProof/>
          <w:sz w:val="24"/>
          <w:szCs w:val="24"/>
        </w:rPr>
        <w:t>rel</w:t>
      </w:r>
      <w:r w:rsidR="00780DF3">
        <w:rPr>
          <w:rFonts w:ascii="Times New Roman" w:eastAsia="Times New Roman" w:hAnsi="Times New Roman" w:cs="Times New Roman"/>
          <w:noProof/>
          <w:sz w:val="24"/>
          <w:szCs w:val="24"/>
        </w:rPr>
        <w:t>ies</w:t>
      </w:r>
      <w:r w:rsidR="001826E4">
        <w:rPr>
          <w:rFonts w:ascii="Times New Roman" w:eastAsia="Times New Roman" w:hAnsi="Times New Roman" w:cs="Times New Roman"/>
          <w:sz w:val="24"/>
          <w:szCs w:val="24"/>
        </w:rPr>
        <w:t xml:space="preserve"> on a f</w:t>
      </w:r>
      <w:r>
        <w:rPr>
          <w:rFonts w:ascii="Times New Roman" w:eastAsia="Times New Roman" w:hAnsi="Times New Roman" w:cs="Times New Roman"/>
          <w:sz w:val="24"/>
          <w:szCs w:val="24"/>
        </w:rPr>
        <w:t>inger, training letter which is pressed and bending measurement of</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finger</w:t>
      </w:r>
      <w:r>
        <w:rPr>
          <w:rFonts w:ascii="Times New Roman" w:eastAsia="Times New Roman" w:hAnsi="Times New Roman" w:cs="Times New Roman"/>
          <w:sz w:val="24"/>
          <w:szCs w:val="24"/>
        </w:rPr>
        <w:t xml:space="preserve">. The limitation of </w:t>
      </w:r>
      <w:r w:rsidR="004C6BB2">
        <w:rPr>
          <w:rFonts w:ascii="Times New Roman" w:eastAsia="Times New Roman" w:hAnsi="Times New Roman" w:cs="Times New Roman"/>
          <w:sz w:val="24"/>
          <w:szCs w:val="24"/>
        </w:rPr>
        <w:t xml:space="preserve">the system is that the user </w:t>
      </w:r>
      <w:r w:rsidR="001826E4">
        <w:rPr>
          <w:rFonts w:ascii="Times New Roman" w:eastAsia="Times New Roman" w:hAnsi="Times New Roman" w:cs="Times New Roman"/>
          <w:sz w:val="24"/>
          <w:szCs w:val="24"/>
        </w:rPr>
        <w:t>must not</w:t>
      </w:r>
      <w:r>
        <w:rPr>
          <w:rFonts w:ascii="Times New Roman" w:eastAsia="Times New Roman" w:hAnsi="Times New Roman" w:cs="Times New Roman"/>
          <w:sz w:val="24"/>
          <w:szCs w:val="24"/>
        </w:rPr>
        <w:t xml:space="preserve"> leave</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system</w:t>
      </w:r>
      <w:r>
        <w:rPr>
          <w:rFonts w:ascii="Times New Roman" w:eastAsia="Times New Roman" w:hAnsi="Times New Roman" w:cs="Times New Roman"/>
          <w:sz w:val="24"/>
          <w:szCs w:val="24"/>
        </w:rPr>
        <w:t xml:space="preserve"> before completing the full training. </w:t>
      </w:r>
    </w:p>
    <w:p w14:paraId="39B92193" w14:textId="18603F1C" w:rsidR="00847B1C" w:rsidRPr="003719AC" w:rsidRDefault="004C6BB2" w:rsidP="003719AC">
      <w:pPr>
        <w:widowControl/>
        <w:spacing w:after="0" w:line="480" w:lineRule="auto"/>
        <w:jc w:val="center"/>
        <w:rPr>
          <w:rFonts w:ascii="Times New Roman" w:eastAsia="Cambria" w:hAnsi="Times New Roman" w:cs="Times New Roman"/>
          <w:b/>
          <w:color w:val="auto"/>
          <w:sz w:val="24"/>
          <w:szCs w:val="24"/>
        </w:rPr>
      </w:pPr>
      <w:r>
        <w:rPr>
          <w:rFonts w:ascii="Times New Roman" w:eastAsia="Cambria" w:hAnsi="Times New Roman" w:cs="Times New Roman"/>
          <w:b/>
          <w:color w:val="auto"/>
          <w:sz w:val="24"/>
          <w:szCs w:val="24"/>
        </w:rPr>
        <w:t>Training process</w:t>
      </w:r>
    </w:p>
    <w:p w14:paraId="0E49C49F" w14:textId="47E1CECC" w:rsidR="00847B1C" w:rsidRDefault="001C31C4" w:rsidP="00A36DC9">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train the model,</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 xml:space="preserve"> needs to teach his/her typing pattern</w:t>
      </w:r>
      <w:r w:rsidR="001826E4">
        <w:rPr>
          <w:rFonts w:ascii="Times New Roman" w:eastAsia="Times New Roman" w:hAnsi="Times New Roman" w:cs="Times New Roman"/>
          <w:sz w:val="24"/>
          <w:szCs w:val="24"/>
        </w:rPr>
        <w:t xml:space="preserve"> to the system</w:t>
      </w:r>
      <w:r>
        <w:rPr>
          <w:rFonts w:ascii="Times New Roman" w:eastAsia="Times New Roman" w:hAnsi="Times New Roman" w:cs="Times New Roman"/>
          <w:sz w:val="24"/>
          <w:szCs w:val="24"/>
        </w:rPr>
        <w:t xml:space="preserve">. Before starting the training, check the following points: </w:t>
      </w:r>
      <w:r w:rsidR="001826E4">
        <w:rPr>
          <w:rFonts w:ascii="Times New Roman" w:eastAsia="Times New Roman" w:hAnsi="Times New Roman" w:cs="Times New Roman"/>
          <w:sz w:val="24"/>
          <w:szCs w:val="24"/>
        </w:rPr>
        <w:t>u</w:t>
      </w:r>
      <w:r>
        <w:rPr>
          <w:rFonts w:ascii="Times New Roman" w:eastAsia="Times New Roman" w:hAnsi="Times New Roman" w:cs="Times New Roman"/>
          <w:sz w:val="24"/>
          <w:szCs w:val="24"/>
        </w:rPr>
        <w:t>ser’s hands must be placed in pre-marked a</w:t>
      </w:r>
      <w:r w:rsidR="001826E4">
        <w:rPr>
          <w:rFonts w:ascii="Times New Roman" w:eastAsia="Times New Roman" w:hAnsi="Times New Roman" w:cs="Times New Roman"/>
          <w:sz w:val="24"/>
          <w:szCs w:val="24"/>
        </w:rPr>
        <w:t>rea, Arduino board is connected to</w:t>
      </w:r>
      <w:r>
        <w:rPr>
          <w:rFonts w:ascii="Times New Roman" w:eastAsia="Times New Roman" w:hAnsi="Times New Roman" w:cs="Times New Roman"/>
          <w:sz w:val="24"/>
          <w:szCs w:val="24"/>
        </w:rPr>
        <w:t xml:space="preserve"> the computer using USB port, </w:t>
      </w:r>
      <w:r w:rsidR="001C04B4">
        <w:rPr>
          <w:rFonts w:ascii="Times New Roman" w:eastAsia="Times New Roman" w:hAnsi="Times New Roman" w:cs="Times New Roman"/>
          <w:sz w:val="24"/>
          <w:szCs w:val="24"/>
        </w:rPr>
        <w:t>ensure</w:t>
      </w:r>
      <w:r>
        <w:rPr>
          <w:rFonts w:ascii="Times New Roman" w:eastAsia="Times New Roman" w:hAnsi="Times New Roman" w:cs="Times New Roman"/>
          <w:sz w:val="24"/>
          <w:szCs w:val="24"/>
        </w:rPr>
        <w:t xml:space="preserve"> that the gloves are </w:t>
      </w:r>
      <w:r w:rsidR="001C04B4">
        <w:rPr>
          <w:rFonts w:ascii="Times New Roman" w:eastAsia="Times New Roman" w:hAnsi="Times New Roman" w:cs="Times New Roman"/>
          <w:noProof/>
          <w:sz w:val="24"/>
          <w:szCs w:val="24"/>
        </w:rPr>
        <w:t>comfortabl</w:t>
      </w:r>
      <w:r w:rsidR="005F7903">
        <w:rPr>
          <w:rFonts w:ascii="Times New Roman" w:eastAsia="Times New Roman" w:hAnsi="Times New Roman" w:cs="Times New Roman"/>
          <w:noProof/>
          <w:sz w:val="24"/>
          <w:szCs w:val="24"/>
        </w:rPr>
        <w:t>e</w:t>
      </w:r>
      <w:r>
        <w:rPr>
          <w:rFonts w:ascii="Times New Roman" w:eastAsia="Times New Roman" w:hAnsi="Times New Roman" w:cs="Times New Roman"/>
          <w:sz w:val="24"/>
          <w:szCs w:val="24"/>
        </w:rPr>
        <w:t xml:space="preserve"> to user’s hand, </w:t>
      </w:r>
      <w:r w:rsidR="00151D89">
        <w:rPr>
          <w:rFonts w:ascii="Times New Roman" w:eastAsia="Times New Roman" w:hAnsi="Times New Roman" w:cs="Times New Roman"/>
          <w:sz w:val="24"/>
          <w:szCs w:val="24"/>
        </w:rPr>
        <w:t>ensure</w:t>
      </w:r>
      <w:r>
        <w:rPr>
          <w:rFonts w:ascii="Times New Roman" w:eastAsia="Times New Roman" w:hAnsi="Times New Roman" w:cs="Times New Roman"/>
          <w:sz w:val="24"/>
          <w:szCs w:val="24"/>
        </w:rPr>
        <w:t xml:space="preserve"> that any activity other than tapping ac</w:t>
      </w:r>
      <w:r w:rsidR="00151D89">
        <w:rPr>
          <w:rFonts w:ascii="Times New Roman" w:eastAsia="Times New Roman" w:hAnsi="Times New Roman" w:cs="Times New Roman"/>
          <w:sz w:val="24"/>
          <w:szCs w:val="24"/>
        </w:rPr>
        <w:t>tivity is not giving any</w:t>
      </w:r>
      <w:r>
        <w:rPr>
          <w:rFonts w:ascii="Times New Roman" w:eastAsia="Times New Roman" w:hAnsi="Times New Roman" w:cs="Times New Roman"/>
          <w:sz w:val="24"/>
          <w:szCs w:val="24"/>
        </w:rPr>
        <w:t xml:space="preserve"> input to the system, </w:t>
      </w:r>
      <w:r w:rsidR="00151D89">
        <w:rPr>
          <w:rFonts w:ascii="Times New Roman" w:eastAsia="Times New Roman" w:hAnsi="Times New Roman" w:cs="Times New Roman"/>
          <w:sz w:val="24"/>
          <w:szCs w:val="24"/>
        </w:rPr>
        <w:t>hand,</w:t>
      </w:r>
      <w:r>
        <w:rPr>
          <w:rFonts w:ascii="Times New Roman" w:eastAsia="Times New Roman" w:hAnsi="Times New Roman" w:cs="Times New Roman"/>
          <w:sz w:val="24"/>
          <w:szCs w:val="24"/>
        </w:rPr>
        <w:t xml:space="preserve"> and keyboard both are placed on the same level or very negligible </w:t>
      </w:r>
      <w:r>
        <w:rPr>
          <w:rFonts w:ascii="Times New Roman" w:eastAsia="Times New Roman" w:hAnsi="Times New Roman" w:cs="Times New Roman"/>
          <w:sz w:val="24"/>
          <w:szCs w:val="24"/>
        </w:rPr>
        <w:lastRenderedPageBreak/>
        <w:t>difference would be accepted. Once the system is set up in the condition mentioned above,</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 xml:space="preserve"> can start the training. </w:t>
      </w:r>
    </w:p>
    <w:p w14:paraId="3F08AE6D" w14:textId="77777777" w:rsidR="00847B1C" w:rsidRDefault="001C31C4" w:rsidP="003719AC">
      <w:pPr>
        <w:spacing w:after="0" w:line="480" w:lineRule="auto"/>
        <w:contextualSpacing/>
        <w:jc w:val="both"/>
        <w:rPr>
          <w:b/>
          <w:sz w:val="24"/>
          <w:szCs w:val="24"/>
        </w:rPr>
      </w:pPr>
      <w:bookmarkStart w:id="22" w:name="_3dy6vkm" w:colFirst="0" w:colLast="0"/>
      <w:bookmarkEnd w:id="22"/>
      <w:r>
        <w:rPr>
          <w:rFonts w:ascii="Times New Roman" w:eastAsia="Times New Roman" w:hAnsi="Times New Roman" w:cs="Times New Roman"/>
          <w:b/>
          <w:sz w:val="24"/>
          <w:szCs w:val="24"/>
        </w:rPr>
        <w:t>Training data</w:t>
      </w:r>
    </w:p>
    <w:p w14:paraId="4B185AF2" w14:textId="4BF2DE25" w:rsidR="00847B1C" w:rsidRDefault="001C31C4" w:rsidP="001826E4">
      <w:pPr>
        <w:spacing w:line="480" w:lineRule="auto"/>
        <w:ind w:firstLine="720"/>
        <w:jc w:val="both"/>
        <w:rPr>
          <w:rFonts w:ascii="Times New Roman" w:eastAsia="Times New Roman" w:hAnsi="Times New Roman" w:cs="Times New Roman"/>
          <w:sz w:val="24"/>
          <w:szCs w:val="24"/>
        </w:rPr>
      </w:pPr>
      <w:r w:rsidRPr="00A36DC9">
        <w:rPr>
          <w:rFonts w:ascii="Times New Roman" w:eastAsia="Times New Roman" w:hAnsi="Times New Roman" w:cs="Times New Roman"/>
          <w:color w:val="auto"/>
          <w:sz w:val="24"/>
          <w:szCs w:val="24"/>
        </w:rPr>
        <w:t xml:space="preserve">Training data is the </w:t>
      </w:r>
      <w:r>
        <w:rPr>
          <w:rFonts w:ascii="Times New Roman" w:eastAsia="Times New Roman" w:hAnsi="Times New Roman" w:cs="Times New Roman"/>
          <w:sz w:val="24"/>
          <w:szCs w:val="24"/>
        </w:rPr>
        <w:t>data on which the machine learning program learns to perform correlation tasks. We believe that training data sets and input data together construct</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predictive</w:t>
      </w:r>
      <w:r>
        <w:rPr>
          <w:rFonts w:ascii="Times New Roman" w:eastAsia="Times New Roman" w:hAnsi="Times New Roman" w:cs="Times New Roman"/>
          <w:sz w:val="24"/>
          <w:szCs w:val="24"/>
        </w:rPr>
        <w:t xml:space="preserve"> relationship between input data and output action. </w:t>
      </w:r>
      <w:r>
        <w:rPr>
          <w:rFonts w:ascii="Times New Roman" w:eastAsia="Times New Roman" w:hAnsi="Times New Roman" w:cs="Times New Roman"/>
          <w:color w:val="222222"/>
          <w:sz w:val="24"/>
          <w:szCs w:val="24"/>
          <w:highlight w:val="white"/>
        </w:rPr>
        <w:t xml:space="preserve">Most </w:t>
      </w:r>
      <w:r>
        <w:rPr>
          <w:rFonts w:ascii="Times New Roman" w:eastAsia="Times New Roman" w:hAnsi="Times New Roman" w:cs="Times New Roman"/>
          <w:sz w:val="24"/>
          <w:szCs w:val="24"/>
        </w:rPr>
        <w:t xml:space="preserve">approaches that search through training data for empirical relationships tend to </w:t>
      </w:r>
      <w:hyperlink r:id="rId30">
        <w:r>
          <w:rPr>
            <w:rFonts w:ascii="Times New Roman" w:eastAsia="Times New Roman" w:hAnsi="Times New Roman" w:cs="Times New Roman"/>
            <w:sz w:val="24"/>
            <w:szCs w:val="24"/>
          </w:rPr>
          <w:t>over</w:t>
        </w:r>
        <w:r w:rsidR="00151D8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fit</w:t>
        </w:r>
      </w:hyperlink>
      <w:r>
        <w:rPr>
          <w:rFonts w:ascii="Times New Roman" w:eastAsia="Times New Roman" w:hAnsi="Times New Roman" w:cs="Times New Roman"/>
          <w:sz w:val="24"/>
          <w:szCs w:val="24"/>
        </w:rPr>
        <w:t xml:space="preserve"> the data, that is, they can identify apparent relationships in the training d</w:t>
      </w:r>
      <w:r w:rsidR="004C6BB2">
        <w:rPr>
          <w:rFonts w:ascii="Times New Roman" w:eastAsia="Times New Roman" w:hAnsi="Times New Roman" w:cs="Times New Roman"/>
          <w:sz w:val="24"/>
          <w:szCs w:val="24"/>
        </w:rPr>
        <w:t>ata that do not hold in general</w:t>
      </w:r>
      <w:sdt>
        <w:sdtPr>
          <w:rPr>
            <w:rFonts w:ascii="Times New Roman" w:eastAsia="Times New Roman" w:hAnsi="Times New Roman" w:cs="Times New Roman"/>
            <w:sz w:val="24"/>
            <w:szCs w:val="24"/>
          </w:rPr>
          <w:id w:val="1603988230"/>
          <w:citation/>
        </w:sdtPr>
        <w:sdtContent>
          <w:r w:rsidR="004F58D1">
            <w:rPr>
              <w:rFonts w:ascii="Times New Roman" w:eastAsia="Times New Roman" w:hAnsi="Times New Roman" w:cs="Times New Roman"/>
              <w:sz w:val="24"/>
              <w:szCs w:val="24"/>
            </w:rPr>
            <w:fldChar w:fldCharType="begin"/>
          </w:r>
          <w:r w:rsidR="004F58D1">
            <w:rPr>
              <w:rFonts w:ascii="Times New Roman" w:eastAsia="Times New Roman" w:hAnsi="Times New Roman" w:cs="Times New Roman"/>
              <w:sz w:val="24"/>
              <w:szCs w:val="24"/>
            </w:rPr>
            <w:instrText xml:space="preserve"> CITATION Wik \l 1033 </w:instrText>
          </w:r>
          <w:r w:rsidR="004F58D1">
            <w:rPr>
              <w:rFonts w:ascii="Times New Roman" w:eastAsia="Times New Roman" w:hAnsi="Times New Roman" w:cs="Times New Roman"/>
              <w:sz w:val="24"/>
              <w:szCs w:val="24"/>
            </w:rPr>
            <w:fldChar w:fldCharType="separate"/>
          </w:r>
          <w:r w:rsidR="00AC1681">
            <w:rPr>
              <w:rFonts w:ascii="Times New Roman" w:eastAsia="Times New Roman" w:hAnsi="Times New Roman" w:cs="Times New Roman"/>
              <w:noProof/>
              <w:sz w:val="24"/>
              <w:szCs w:val="24"/>
            </w:rPr>
            <w:t xml:space="preserve"> </w:t>
          </w:r>
          <w:r w:rsidR="00AC1681" w:rsidRPr="00AC1681">
            <w:rPr>
              <w:rFonts w:ascii="Times New Roman" w:eastAsia="Times New Roman" w:hAnsi="Times New Roman" w:cs="Times New Roman"/>
              <w:noProof/>
              <w:sz w:val="24"/>
              <w:szCs w:val="24"/>
            </w:rPr>
            <w:t>(WikiPedia, Test Set n.d.)</w:t>
          </w:r>
          <w:r w:rsidR="004F58D1">
            <w:rPr>
              <w:rFonts w:ascii="Times New Roman" w:eastAsia="Times New Roman" w:hAnsi="Times New Roman" w:cs="Times New Roman"/>
              <w:sz w:val="24"/>
              <w:szCs w:val="24"/>
            </w:rPr>
            <w:fldChar w:fldCharType="end"/>
          </w:r>
        </w:sdtContent>
      </w:sdt>
      <w:r w:rsidR="004C6B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Training data should be as close to the actual output as possible. A well pre-labeled and impartial data will help trained classifier to perform more accurate predictions. </w:t>
      </w:r>
      <w:r w:rsidR="00780DF3">
        <w:rPr>
          <w:rFonts w:ascii="Times New Roman" w:eastAsia="Times New Roman" w:hAnsi="Times New Roman" w:cs="Times New Roman"/>
          <w:noProof/>
          <w:sz w:val="24"/>
          <w:szCs w:val="24"/>
        </w:rPr>
        <w:t>The a</w:t>
      </w:r>
      <w:r w:rsidRPr="00780DF3">
        <w:rPr>
          <w:rFonts w:ascii="Times New Roman" w:eastAsia="Times New Roman" w:hAnsi="Times New Roman" w:cs="Times New Roman"/>
          <w:noProof/>
          <w:sz w:val="24"/>
          <w:szCs w:val="24"/>
        </w:rPr>
        <w:t>mount</w:t>
      </w:r>
      <w:r>
        <w:rPr>
          <w:rFonts w:ascii="Times New Roman" w:eastAsia="Times New Roman" w:hAnsi="Times New Roman" w:cs="Times New Roman"/>
          <w:sz w:val="24"/>
          <w:szCs w:val="24"/>
        </w:rPr>
        <w:t xml:space="preserve"> of training data set depends on the complexity of the concept of predictive model. Data preparation is</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large</w:t>
      </w:r>
      <w:r>
        <w:rPr>
          <w:rFonts w:ascii="Times New Roman" w:eastAsia="Times New Roman" w:hAnsi="Times New Roman" w:cs="Times New Roman"/>
          <w:sz w:val="24"/>
          <w:szCs w:val="24"/>
        </w:rPr>
        <w:t xml:space="preserve"> subject that involves a lot of iterations, </w:t>
      </w:r>
      <w:r w:rsidRPr="00780DF3">
        <w:rPr>
          <w:rFonts w:ascii="Times New Roman" w:eastAsia="Times New Roman" w:hAnsi="Times New Roman" w:cs="Times New Roman"/>
          <w:noProof/>
          <w:sz w:val="24"/>
          <w:szCs w:val="24"/>
        </w:rPr>
        <w:t>exploration</w:t>
      </w:r>
      <w:r w:rsidR="00780DF3">
        <w:rPr>
          <w:rFonts w:ascii="Times New Roman" w:eastAsia="Times New Roman" w:hAnsi="Times New Roman" w:cs="Times New Roman"/>
          <w:noProof/>
          <w:sz w:val="24"/>
          <w:szCs w:val="24"/>
        </w:rPr>
        <w:t>,</w:t>
      </w:r>
      <w:r w:rsidR="004C6BB2">
        <w:rPr>
          <w:rFonts w:ascii="Times New Roman" w:eastAsia="Times New Roman" w:hAnsi="Times New Roman" w:cs="Times New Roman"/>
          <w:sz w:val="24"/>
          <w:szCs w:val="24"/>
        </w:rPr>
        <w:t xml:space="preserve"> and analysis</w:t>
      </w: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2040469625"/>
          <w:citation/>
        </w:sdtPr>
        <w:sdtContent>
          <w:r w:rsidR="004F58D1">
            <w:rPr>
              <w:rFonts w:ascii="Times New Roman" w:eastAsia="Times New Roman" w:hAnsi="Times New Roman" w:cs="Times New Roman"/>
              <w:sz w:val="24"/>
              <w:szCs w:val="24"/>
            </w:rPr>
            <w:fldChar w:fldCharType="begin"/>
          </w:r>
          <w:r w:rsidR="004F58D1">
            <w:rPr>
              <w:rFonts w:ascii="Times New Roman" w:eastAsia="Times New Roman" w:hAnsi="Times New Roman" w:cs="Times New Roman"/>
              <w:sz w:val="24"/>
              <w:szCs w:val="24"/>
            </w:rPr>
            <w:instrText xml:space="preserve"> CITATION Jas13 \l 1033 </w:instrText>
          </w:r>
          <w:r w:rsidR="004F58D1">
            <w:rPr>
              <w:rFonts w:ascii="Times New Roman" w:eastAsia="Times New Roman" w:hAnsi="Times New Roman" w:cs="Times New Roman"/>
              <w:sz w:val="24"/>
              <w:szCs w:val="24"/>
            </w:rPr>
            <w:fldChar w:fldCharType="separate"/>
          </w:r>
          <w:r w:rsidR="00AC1681" w:rsidRPr="00AC1681">
            <w:rPr>
              <w:rFonts w:ascii="Times New Roman" w:eastAsia="Times New Roman" w:hAnsi="Times New Roman" w:cs="Times New Roman"/>
              <w:noProof/>
              <w:sz w:val="24"/>
              <w:szCs w:val="24"/>
            </w:rPr>
            <w:t>(Brownlee 2013)</w:t>
          </w:r>
          <w:r w:rsidR="004F58D1">
            <w:rPr>
              <w:rFonts w:ascii="Times New Roman" w:eastAsia="Times New Roman" w:hAnsi="Times New Roman" w:cs="Times New Roman"/>
              <w:sz w:val="24"/>
              <w:szCs w:val="24"/>
            </w:rPr>
            <w:fldChar w:fldCharType="end"/>
          </w:r>
        </w:sdtContent>
      </w:sdt>
      <w:r w:rsidR="004C6BB2">
        <w:rPr>
          <w:rFonts w:ascii="Times New Roman" w:eastAsia="Times New Roman" w:hAnsi="Times New Roman" w:cs="Times New Roman"/>
          <w:sz w:val="24"/>
          <w:szCs w:val="24"/>
        </w:rPr>
        <w:t>.</w:t>
      </w:r>
    </w:p>
    <w:p w14:paraId="0065DD78" w14:textId="393D7FA5" w:rsidR="00847B1C" w:rsidRDefault="001C31C4" w:rsidP="00A36DC9">
      <w:pPr>
        <w:spacing w:line="480" w:lineRule="auto"/>
        <w:ind w:firstLine="720"/>
        <w:jc w:val="both"/>
        <w:rPr>
          <w:rFonts w:ascii="Times New Roman" w:eastAsia="Times New Roman" w:hAnsi="Times New Roman" w:cs="Times New Roman"/>
          <w:sz w:val="24"/>
          <w:szCs w:val="24"/>
        </w:rPr>
      </w:pPr>
      <w:r w:rsidRPr="00A36DC9">
        <w:rPr>
          <w:rFonts w:ascii="Times New Roman" w:eastAsia="Times New Roman" w:hAnsi="Times New Roman" w:cs="Times New Roman"/>
          <w:color w:val="auto"/>
          <w:sz w:val="24"/>
          <w:szCs w:val="24"/>
        </w:rPr>
        <w:t xml:space="preserve">Our </w:t>
      </w:r>
      <w:r w:rsidR="000C2740">
        <w:rPr>
          <w:rFonts w:ascii="Times New Roman" w:eastAsia="Times New Roman" w:hAnsi="Times New Roman" w:cs="Times New Roman"/>
          <w:color w:val="auto"/>
          <w:sz w:val="24"/>
          <w:szCs w:val="24"/>
        </w:rPr>
        <w:t>prototype</w:t>
      </w:r>
      <w:r w:rsidRPr="00A36DC9">
        <w:rPr>
          <w:rFonts w:ascii="Times New Roman" w:eastAsia="Times New Roman" w:hAnsi="Times New Roman" w:cs="Times New Roman"/>
          <w:color w:val="auto"/>
          <w:sz w:val="24"/>
          <w:szCs w:val="24"/>
        </w:rPr>
        <w:t xml:space="preserve"> is made to predict alphabets from human finger movements. </w:t>
      </w:r>
      <w:r w:rsidR="00780DF3" w:rsidRPr="00A36DC9">
        <w:rPr>
          <w:rFonts w:ascii="Times New Roman" w:eastAsia="Times New Roman" w:hAnsi="Times New Roman" w:cs="Times New Roman"/>
          <w:noProof/>
          <w:color w:val="auto"/>
          <w:sz w:val="24"/>
          <w:szCs w:val="24"/>
        </w:rPr>
        <w:t>The i</w:t>
      </w:r>
      <w:r w:rsidRPr="00A36DC9">
        <w:rPr>
          <w:rFonts w:ascii="Times New Roman" w:eastAsia="Times New Roman" w:hAnsi="Times New Roman" w:cs="Times New Roman"/>
          <w:noProof/>
          <w:color w:val="auto"/>
          <w:sz w:val="24"/>
          <w:szCs w:val="24"/>
        </w:rPr>
        <w:t>nitial</w:t>
      </w:r>
      <w:r w:rsidRPr="00A36DC9">
        <w:rPr>
          <w:rFonts w:ascii="Times New Roman" w:eastAsia="Times New Roman" w:hAnsi="Times New Roman" w:cs="Times New Roman"/>
          <w:color w:val="auto"/>
          <w:sz w:val="24"/>
          <w:szCs w:val="24"/>
        </w:rPr>
        <w:t xml:space="preserve"> training process will take these alphabets as an input and learn user’s typing keystroke dynamics by storing finger </w:t>
      </w:r>
      <w:r w:rsidR="00780DF3" w:rsidRPr="00A36DC9">
        <w:rPr>
          <w:rFonts w:ascii="Times New Roman" w:eastAsia="Times New Roman" w:hAnsi="Times New Roman" w:cs="Times New Roman"/>
          <w:noProof/>
          <w:color w:val="auto"/>
          <w:sz w:val="24"/>
          <w:szCs w:val="24"/>
        </w:rPr>
        <w:t>be</w:t>
      </w:r>
      <w:r w:rsidRPr="00A36DC9">
        <w:rPr>
          <w:rFonts w:ascii="Times New Roman" w:eastAsia="Times New Roman" w:hAnsi="Times New Roman" w:cs="Times New Roman"/>
          <w:noProof/>
          <w:color w:val="auto"/>
          <w:sz w:val="24"/>
          <w:szCs w:val="24"/>
        </w:rPr>
        <w:t>nding</w:t>
      </w:r>
      <w:r w:rsidRPr="00A36DC9">
        <w:rPr>
          <w:rFonts w:ascii="Times New Roman" w:eastAsia="Times New Roman" w:hAnsi="Times New Roman" w:cs="Times New Roman"/>
          <w:color w:val="auto"/>
          <w:sz w:val="24"/>
          <w:szCs w:val="24"/>
        </w:rPr>
        <w:t xml:space="preserve"> measurements, </w:t>
      </w:r>
      <w:r w:rsidR="00997D49">
        <w:rPr>
          <w:rFonts w:ascii="Times New Roman" w:eastAsia="Times New Roman" w:hAnsi="Times New Roman" w:cs="Times New Roman"/>
          <w:noProof/>
          <w:color w:val="auto"/>
          <w:sz w:val="24"/>
          <w:szCs w:val="24"/>
        </w:rPr>
        <w:t>fingers</w:t>
      </w:r>
      <w:r w:rsidR="00780DF3" w:rsidRPr="00A36DC9">
        <w:rPr>
          <w:rFonts w:ascii="Times New Roman" w:eastAsia="Times New Roman" w:hAnsi="Times New Roman" w:cs="Times New Roman"/>
          <w:noProof/>
          <w:color w:val="auto"/>
          <w:sz w:val="24"/>
          <w:szCs w:val="24"/>
        </w:rPr>
        <w:t>,</w:t>
      </w:r>
      <w:r w:rsidRPr="00A36DC9">
        <w:rPr>
          <w:rFonts w:ascii="Times New Roman" w:eastAsia="Times New Roman" w:hAnsi="Times New Roman" w:cs="Times New Roman"/>
          <w:color w:val="auto"/>
          <w:sz w:val="24"/>
          <w:szCs w:val="24"/>
        </w:rPr>
        <w:t xml:space="preserve"> and alphabets in</w:t>
      </w:r>
      <w:r w:rsidR="00780DF3" w:rsidRPr="00A36DC9">
        <w:rPr>
          <w:rFonts w:ascii="Times New Roman" w:eastAsia="Times New Roman" w:hAnsi="Times New Roman" w:cs="Times New Roman"/>
          <w:color w:val="auto"/>
          <w:sz w:val="24"/>
          <w:szCs w:val="24"/>
        </w:rPr>
        <w:t xml:space="preserve"> the</w:t>
      </w:r>
      <w:r w:rsidRPr="00A36DC9">
        <w:rPr>
          <w:rFonts w:ascii="Times New Roman" w:eastAsia="Times New Roman" w:hAnsi="Times New Roman" w:cs="Times New Roman"/>
          <w:color w:val="auto"/>
          <w:sz w:val="24"/>
          <w:szCs w:val="24"/>
        </w:rPr>
        <w:t xml:space="preserve"> </w:t>
      </w:r>
      <w:r w:rsidR="000C2740">
        <w:rPr>
          <w:rFonts w:ascii="Times New Roman" w:eastAsia="Times New Roman" w:hAnsi="Times New Roman" w:cs="Times New Roman"/>
          <w:noProof/>
          <w:color w:val="auto"/>
          <w:sz w:val="24"/>
          <w:szCs w:val="24"/>
        </w:rPr>
        <w:t>respective</w:t>
      </w:r>
      <w:r w:rsidRPr="00A36DC9">
        <w:rPr>
          <w:rFonts w:ascii="Times New Roman" w:eastAsia="Times New Roman" w:hAnsi="Times New Roman" w:cs="Times New Roman"/>
          <w:color w:val="auto"/>
          <w:sz w:val="24"/>
          <w:szCs w:val="24"/>
        </w:rPr>
        <w:t xml:space="preserve"> correlated table. </w:t>
      </w:r>
      <w:r w:rsidR="00997D49">
        <w:rPr>
          <w:rFonts w:ascii="Times New Roman" w:eastAsia="Times New Roman" w:hAnsi="Times New Roman" w:cs="Times New Roman"/>
          <w:color w:val="auto"/>
          <w:sz w:val="24"/>
          <w:szCs w:val="24"/>
        </w:rPr>
        <w:t>Currently</w:t>
      </w:r>
      <w:r w:rsidRPr="00A36DC9">
        <w:rPr>
          <w:rFonts w:ascii="Times New Roman" w:eastAsia="Times New Roman" w:hAnsi="Times New Roman" w:cs="Times New Roman"/>
          <w:color w:val="auto"/>
          <w:sz w:val="24"/>
          <w:szCs w:val="24"/>
        </w:rPr>
        <w:t xml:space="preserve">, </w:t>
      </w:r>
      <w:r w:rsidR="00997D49">
        <w:rPr>
          <w:rFonts w:ascii="Times New Roman" w:eastAsia="Times New Roman" w:hAnsi="Times New Roman" w:cs="Times New Roman"/>
          <w:color w:val="auto"/>
          <w:sz w:val="24"/>
          <w:szCs w:val="24"/>
        </w:rPr>
        <w:t>the prototype</w:t>
      </w:r>
      <w:r w:rsidRPr="00A36DC9">
        <w:rPr>
          <w:rFonts w:ascii="Times New Roman" w:eastAsia="Times New Roman" w:hAnsi="Times New Roman" w:cs="Times New Roman"/>
          <w:color w:val="auto"/>
          <w:sz w:val="24"/>
          <w:szCs w:val="24"/>
        </w:rPr>
        <w:t xml:space="preserve"> is designed to predict alphabets only, so our training dataset should cover all alphabets with enough frequency to run this </w:t>
      </w:r>
      <w:r>
        <w:rPr>
          <w:rFonts w:ascii="Times New Roman" w:eastAsia="Times New Roman" w:hAnsi="Times New Roman" w:cs="Times New Roman"/>
          <w:sz w:val="24"/>
          <w:szCs w:val="24"/>
        </w:rPr>
        <w:t xml:space="preserve">algorithm smoothly and more accurately. To cover all alphabets, we decided to design training text dataset from pangram sentences which </w:t>
      </w:r>
      <w:r w:rsidR="00151D89">
        <w:rPr>
          <w:rFonts w:ascii="Times New Roman" w:eastAsia="Times New Roman" w:hAnsi="Times New Roman" w:cs="Times New Roman"/>
          <w:sz w:val="24"/>
          <w:szCs w:val="24"/>
        </w:rPr>
        <w:t>includes</w:t>
      </w:r>
      <w:r>
        <w:rPr>
          <w:rFonts w:ascii="Times New Roman" w:eastAsia="Times New Roman" w:hAnsi="Times New Roman" w:cs="Times New Roman"/>
          <w:sz w:val="24"/>
          <w:szCs w:val="24"/>
        </w:rPr>
        <w:t xml:space="preserve"> all al</w:t>
      </w:r>
      <w:r w:rsidR="004C6BB2">
        <w:rPr>
          <w:rFonts w:ascii="Times New Roman" w:eastAsia="Times New Roman" w:hAnsi="Times New Roman" w:cs="Times New Roman"/>
          <w:sz w:val="24"/>
          <w:szCs w:val="24"/>
        </w:rPr>
        <w:t>phabets in meaningful sentences</w:t>
      </w: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638073906"/>
          <w:citation/>
        </w:sdtPr>
        <w:sdtContent>
          <w:r w:rsidR="00ED0273">
            <w:rPr>
              <w:rFonts w:ascii="Times New Roman" w:eastAsia="Times New Roman" w:hAnsi="Times New Roman" w:cs="Times New Roman"/>
              <w:sz w:val="24"/>
              <w:szCs w:val="24"/>
            </w:rPr>
            <w:fldChar w:fldCharType="begin"/>
          </w:r>
          <w:r w:rsidR="00ED0273">
            <w:rPr>
              <w:rFonts w:ascii="Times New Roman" w:eastAsia="Times New Roman" w:hAnsi="Times New Roman" w:cs="Times New Roman"/>
              <w:sz w:val="24"/>
              <w:szCs w:val="24"/>
            </w:rPr>
            <w:instrText xml:space="preserve"> CITATION rin \l 1033 </w:instrText>
          </w:r>
          <w:r w:rsidR="00ED0273">
            <w:rPr>
              <w:rFonts w:ascii="Times New Roman" w:eastAsia="Times New Roman" w:hAnsi="Times New Roman" w:cs="Times New Roman"/>
              <w:sz w:val="24"/>
              <w:szCs w:val="24"/>
            </w:rPr>
            <w:fldChar w:fldCharType="separate"/>
          </w:r>
          <w:r w:rsidR="00AC1681" w:rsidRPr="00AC1681">
            <w:rPr>
              <w:rFonts w:ascii="Times New Roman" w:eastAsia="Times New Roman" w:hAnsi="Times New Roman" w:cs="Times New Roman"/>
              <w:noProof/>
              <w:sz w:val="24"/>
              <w:szCs w:val="24"/>
            </w:rPr>
            <w:t>(rinkworks n.d.)</w:t>
          </w:r>
          <w:r w:rsidR="00ED0273">
            <w:rPr>
              <w:rFonts w:ascii="Times New Roman" w:eastAsia="Times New Roman" w:hAnsi="Times New Roman" w:cs="Times New Roman"/>
              <w:sz w:val="24"/>
              <w:szCs w:val="24"/>
            </w:rPr>
            <w:fldChar w:fldCharType="end"/>
          </w:r>
        </w:sdtContent>
      </w:sdt>
      <w:r w:rsidR="004C6B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simple text paragraph is also included in training dataset collect</w:t>
      </w:r>
      <w:r w:rsidR="004C6BB2">
        <w:rPr>
          <w:rFonts w:ascii="Times New Roman" w:eastAsia="Times New Roman" w:hAnsi="Times New Roman" w:cs="Times New Roman"/>
          <w:sz w:val="24"/>
          <w:szCs w:val="24"/>
        </w:rPr>
        <w:t>ed from typing practice website</w:t>
      </w:r>
      <w:sdt>
        <w:sdtPr>
          <w:rPr>
            <w:rFonts w:ascii="Times New Roman" w:eastAsia="Times New Roman" w:hAnsi="Times New Roman" w:cs="Times New Roman"/>
            <w:sz w:val="24"/>
            <w:szCs w:val="24"/>
          </w:rPr>
          <w:id w:val="211471927"/>
          <w:citation/>
        </w:sdtPr>
        <w:sdtContent>
          <w:r w:rsidR="00ED0273">
            <w:rPr>
              <w:rFonts w:ascii="Times New Roman" w:eastAsia="Times New Roman" w:hAnsi="Times New Roman" w:cs="Times New Roman"/>
              <w:sz w:val="24"/>
              <w:szCs w:val="24"/>
            </w:rPr>
            <w:fldChar w:fldCharType="begin"/>
          </w:r>
          <w:r w:rsidR="00ED0273">
            <w:rPr>
              <w:rFonts w:ascii="Times New Roman" w:eastAsia="Times New Roman" w:hAnsi="Times New Roman" w:cs="Times New Roman"/>
              <w:sz w:val="24"/>
              <w:szCs w:val="24"/>
            </w:rPr>
            <w:instrText xml:space="preserve"> CITATION 10f \l 1033 </w:instrText>
          </w:r>
          <w:r w:rsidR="00ED0273">
            <w:rPr>
              <w:rFonts w:ascii="Times New Roman" w:eastAsia="Times New Roman" w:hAnsi="Times New Roman" w:cs="Times New Roman"/>
              <w:sz w:val="24"/>
              <w:szCs w:val="24"/>
            </w:rPr>
            <w:fldChar w:fldCharType="separate"/>
          </w:r>
          <w:r w:rsidR="00AC1681">
            <w:rPr>
              <w:rFonts w:ascii="Times New Roman" w:eastAsia="Times New Roman" w:hAnsi="Times New Roman" w:cs="Times New Roman"/>
              <w:noProof/>
              <w:sz w:val="24"/>
              <w:szCs w:val="24"/>
            </w:rPr>
            <w:t xml:space="preserve"> </w:t>
          </w:r>
          <w:r w:rsidR="00AC1681" w:rsidRPr="00AC1681">
            <w:rPr>
              <w:rFonts w:ascii="Times New Roman" w:eastAsia="Times New Roman" w:hAnsi="Times New Roman" w:cs="Times New Roman"/>
              <w:noProof/>
              <w:sz w:val="24"/>
              <w:szCs w:val="24"/>
            </w:rPr>
            <w:t>(10fastfingers n.d.)</w:t>
          </w:r>
          <w:r w:rsidR="00ED0273">
            <w:rPr>
              <w:rFonts w:ascii="Times New Roman" w:eastAsia="Times New Roman" w:hAnsi="Times New Roman" w:cs="Times New Roman"/>
              <w:sz w:val="24"/>
              <w:szCs w:val="24"/>
            </w:rPr>
            <w:fldChar w:fldCharType="end"/>
          </w:r>
        </w:sdtContent>
      </w:sdt>
      <w:r w:rsidR="004C6BB2">
        <w:rPr>
          <w:rFonts w:ascii="Times New Roman" w:eastAsia="Times New Roman" w:hAnsi="Times New Roman" w:cs="Times New Roman"/>
          <w:sz w:val="24"/>
          <w:szCs w:val="24"/>
        </w:rPr>
        <w:t>.</w:t>
      </w:r>
      <w:r w:rsidR="00ED027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Some of</w:t>
      </w:r>
      <w:r w:rsidR="007E0C20">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E0C20">
        <w:rPr>
          <w:rFonts w:ascii="Times New Roman" w:eastAsia="Times New Roman" w:hAnsi="Times New Roman" w:cs="Times New Roman"/>
          <w:noProof/>
          <w:sz w:val="24"/>
          <w:szCs w:val="24"/>
        </w:rPr>
        <w:t>pangram</w:t>
      </w:r>
      <w:r w:rsidR="004C6BB2">
        <w:rPr>
          <w:rFonts w:ascii="Times New Roman" w:eastAsia="Times New Roman" w:hAnsi="Times New Roman" w:cs="Times New Roman"/>
          <w:sz w:val="24"/>
          <w:szCs w:val="24"/>
        </w:rPr>
        <w:t xml:space="preserve"> sentences are mentioned below:</w:t>
      </w:r>
    </w:p>
    <w:p w14:paraId="5EEDF91E" w14:textId="77777777" w:rsidR="00847B1C" w:rsidRDefault="001C31C4">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“The five boxing wizards jump quickly”</w:t>
      </w:r>
    </w:p>
    <w:p w14:paraId="6A7ADA66" w14:textId="77777777" w:rsidR="00847B1C" w:rsidRDefault="001C31C4">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“Sixty zippers were quickly picked from the woven jute bag”</w:t>
      </w:r>
    </w:p>
    <w:p w14:paraId="061975DE" w14:textId="77777777" w:rsidR="00847B1C" w:rsidRDefault="001C31C4">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“Sphinx of black quartz: judge my vow.”</w:t>
      </w:r>
    </w:p>
    <w:p w14:paraId="19CB6DF6" w14:textId="0E96C4E9" w:rsidR="00847B1C" w:rsidRPr="00A36DC9" w:rsidRDefault="001C31C4" w:rsidP="003719AC">
      <w:pPr>
        <w:spacing w:line="480" w:lineRule="auto"/>
        <w:ind w:firstLine="720"/>
        <w:jc w:val="both"/>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 xml:space="preserve">We are using this data to learn typist’s typing pattern. </w:t>
      </w:r>
      <w:r w:rsidR="00780DF3">
        <w:rPr>
          <w:rFonts w:ascii="Times New Roman" w:eastAsia="Times New Roman" w:hAnsi="Times New Roman" w:cs="Times New Roman"/>
          <w:noProof/>
          <w:sz w:val="24"/>
          <w:szCs w:val="24"/>
        </w:rPr>
        <w:t>The m</w:t>
      </w:r>
      <w:r w:rsidRPr="00780DF3">
        <w:rPr>
          <w:rFonts w:ascii="Times New Roman" w:eastAsia="Times New Roman" w:hAnsi="Times New Roman" w:cs="Times New Roman"/>
          <w:noProof/>
          <w:sz w:val="24"/>
          <w:szCs w:val="24"/>
        </w:rPr>
        <w:t>odule</w:t>
      </w:r>
      <w:r>
        <w:rPr>
          <w:rFonts w:ascii="Times New Roman" w:eastAsia="Times New Roman" w:hAnsi="Times New Roman" w:cs="Times New Roman"/>
          <w:sz w:val="24"/>
          <w:szCs w:val="24"/>
        </w:rPr>
        <w:t xml:space="preserve"> shows one by one character for the user to type. At each tapping activity,</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system</w:t>
      </w:r>
      <w:r>
        <w:rPr>
          <w:rFonts w:ascii="Times New Roman" w:eastAsia="Times New Roman" w:hAnsi="Times New Roman" w:cs="Times New Roman"/>
          <w:sz w:val="24"/>
          <w:szCs w:val="24"/>
        </w:rPr>
        <w:t xml:space="preserve"> records the typist’s finger and finger bending measurement for each letter from the training dataset. We already assumed that </w:t>
      </w:r>
      <w:r w:rsidRPr="00780DF3">
        <w:rPr>
          <w:rFonts w:ascii="Times New Roman" w:eastAsia="Times New Roman" w:hAnsi="Times New Roman" w:cs="Times New Roman"/>
          <w:noProof/>
          <w:sz w:val="24"/>
          <w:szCs w:val="24"/>
        </w:rPr>
        <w:t>the user</w:t>
      </w:r>
      <w:r>
        <w:rPr>
          <w:rFonts w:ascii="Times New Roman" w:eastAsia="Times New Roman" w:hAnsi="Times New Roman" w:cs="Times New Roman"/>
          <w:sz w:val="24"/>
          <w:szCs w:val="24"/>
        </w:rPr>
        <w:t xml:space="preserve"> is typing correct letter</w:t>
      </w:r>
      <w:r w:rsidR="00997D49">
        <w:rPr>
          <w:rFonts w:ascii="Times New Roman" w:eastAsia="Times New Roman" w:hAnsi="Times New Roman" w:cs="Times New Roman"/>
          <w:sz w:val="24"/>
          <w:szCs w:val="24"/>
        </w:rPr>
        <w:t xml:space="preserve"> only while training the gloves.</w:t>
      </w:r>
      <w:r>
        <w:rPr>
          <w:rFonts w:ascii="Times New Roman" w:eastAsia="Times New Roman" w:hAnsi="Times New Roman" w:cs="Times New Roman"/>
          <w:sz w:val="24"/>
          <w:szCs w:val="24"/>
        </w:rPr>
        <w:t xml:space="preserve"> </w:t>
      </w:r>
      <w:r w:rsidR="00997D49">
        <w:rPr>
          <w:rFonts w:ascii="Times New Roman" w:eastAsia="Times New Roman" w:hAnsi="Times New Roman" w:cs="Times New Roman"/>
          <w:sz w:val="24"/>
          <w:szCs w:val="24"/>
        </w:rPr>
        <w:t>W</w:t>
      </w:r>
      <w:r>
        <w:rPr>
          <w:rFonts w:ascii="Times New Roman" w:eastAsia="Times New Roman" w:hAnsi="Times New Roman" w:cs="Times New Roman"/>
          <w:sz w:val="24"/>
          <w:szCs w:val="24"/>
        </w:rPr>
        <w:t xml:space="preserve">e can determine layer information in which particular key resides, as we know which key user has pressed. </w:t>
      </w:r>
      <w:r w:rsidR="00780DF3">
        <w:rPr>
          <w:rFonts w:ascii="Times New Roman" w:eastAsia="Times New Roman" w:hAnsi="Times New Roman" w:cs="Times New Roman"/>
          <w:noProof/>
          <w:sz w:val="24"/>
          <w:szCs w:val="24"/>
        </w:rPr>
        <w:t>The s</w:t>
      </w:r>
      <w:r w:rsidRPr="00780DF3">
        <w:rPr>
          <w:rFonts w:ascii="Times New Roman" w:eastAsia="Times New Roman" w:hAnsi="Times New Roman" w:cs="Times New Roman"/>
          <w:noProof/>
          <w:sz w:val="24"/>
          <w:szCs w:val="24"/>
        </w:rPr>
        <w:t>ystem</w:t>
      </w:r>
      <w:r>
        <w:rPr>
          <w:rFonts w:ascii="Times New Roman" w:eastAsia="Times New Roman" w:hAnsi="Times New Roman" w:cs="Times New Roman"/>
          <w:sz w:val="24"/>
          <w:szCs w:val="24"/>
        </w:rPr>
        <w:t xml:space="preserve"> </w:t>
      </w:r>
      <w:r w:rsidRPr="00A36DC9">
        <w:rPr>
          <w:rFonts w:ascii="Times New Roman" w:eastAsia="Times New Roman" w:hAnsi="Times New Roman" w:cs="Times New Roman"/>
          <w:color w:val="auto"/>
          <w:sz w:val="24"/>
          <w:szCs w:val="24"/>
        </w:rPr>
        <w:t xml:space="preserve">only takes the input when pressure sensor changes its state from 0 to 1. By </w:t>
      </w:r>
      <w:r w:rsidR="00CF2C09" w:rsidRPr="00A36DC9">
        <w:rPr>
          <w:rFonts w:ascii="Times New Roman" w:eastAsia="Times New Roman" w:hAnsi="Times New Roman" w:cs="Times New Roman"/>
          <w:color w:val="auto"/>
          <w:sz w:val="24"/>
          <w:szCs w:val="24"/>
        </w:rPr>
        <w:t>default,</w:t>
      </w:r>
      <w:r w:rsidRPr="00A36DC9">
        <w:rPr>
          <w:rFonts w:ascii="Times New Roman" w:eastAsia="Times New Roman" w:hAnsi="Times New Roman" w:cs="Times New Roman"/>
          <w:color w:val="auto"/>
          <w:sz w:val="24"/>
          <w:szCs w:val="24"/>
        </w:rPr>
        <w:t xml:space="preserve"> pressure sensors’ state is 0, which changes to 1 when any tapping activity is detected. </w:t>
      </w:r>
    </w:p>
    <w:p w14:paraId="2C464591" w14:textId="3DE5A8E6" w:rsidR="00847B1C" w:rsidRDefault="001C31C4" w:rsidP="004C6BB2">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default interval of input from flex sensors is 1 millisecond. However, we are taking input from flex sensors at the interval of 100 milliseconds for smoothing the data. </w:t>
      </w:r>
      <w:r w:rsidRPr="00780DF3">
        <w:rPr>
          <w:rFonts w:ascii="Times New Roman" w:eastAsia="Times New Roman" w:hAnsi="Times New Roman" w:cs="Times New Roman"/>
          <w:noProof/>
          <w:sz w:val="24"/>
          <w:szCs w:val="24"/>
        </w:rPr>
        <w:t>Usually</w:t>
      </w:r>
      <w:r w:rsidR="00780DF3">
        <w:rPr>
          <w:rFonts w:ascii="Times New Roman" w:eastAsia="Times New Roman" w:hAnsi="Times New Roman" w:cs="Times New Roman"/>
          <w:noProof/>
          <w:sz w:val="24"/>
          <w:szCs w:val="24"/>
        </w:rPr>
        <w:t>,</w:t>
      </w:r>
      <w:r w:rsidR="007E0C20">
        <w:rPr>
          <w:rFonts w:ascii="Times New Roman" w:eastAsia="Times New Roman" w:hAnsi="Times New Roman" w:cs="Times New Roman"/>
          <w:noProof/>
          <w:sz w:val="24"/>
          <w:szCs w:val="24"/>
        </w:rPr>
        <w:t xml:space="preserve"> the</w:t>
      </w:r>
      <w:r>
        <w:rPr>
          <w:rFonts w:ascii="Times New Roman" w:eastAsia="Times New Roman" w:hAnsi="Times New Roman" w:cs="Times New Roman"/>
          <w:sz w:val="24"/>
          <w:szCs w:val="24"/>
        </w:rPr>
        <w:t xml:space="preserve"> </w:t>
      </w:r>
      <w:r w:rsidRPr="007E0C20">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 xml:space="preserve"> presses one key for around 400 milliseconds to 600 milliseconds, so we are getting 4 to 6 inputs of bending measurement for each keystroke. For</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future</w:t>
      </w:r>
      <w:r>
        <w:rPr>
          <w:rFonts w:ascii="Times New Roman" w:eastAsia="Times New Roman" w:hAnsi="Times New Roman" w:cs="Times New Roman"/>
          <w:sz w:val="24"/>
          <w:szCs w:val="24"/>
        </w:rPr>
        <w:t xml:space="preserve"> purpose, we determine its maximum and</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minimum</w:t>
      </w:r>
      <w:r>
        <w:rPr>
          <w:rFonts w:ascii="Times New Roman" w:eastAsia="Times New Roman" w:hAnsi="Times New Roman" w:cs="Times New Roman"/>
          <w:sz w:val="24"/>
          <w:szCs w:val="24"/>
        </w:rPr>
        <w:t xml:space="preserve"> value among all the sample data which will be used to set layer’s minimum and maximum limit for a particular finger. This information is stored in matrix L. </w:t>
      </w:r>
    </w:p>
    <w:p w14:paraId="1EE7A54B" w14:textId="77777777" w:rsidR="00847B1C" w:rsidRDefault="001C31C4" w:rsidP="003719AC">
      <w:pPr>
        <w:spacing w:after="0" w:line="480" w:lineRule="auto"/>
        <w:contextualSpacing/>
        <w:jc w:val="both"/>
        <w:rPr>
          <w:b/>
          <w:sz w:val="24"/>
          <w:szCs w:val="24"/>
        </w:rPr>
      </w:pPr>
      <w:r>
        <w:rPr>
          <w:rFonts w:ascii="Times New Roman" w:eastAsia="Times New Roman" w:hAnsi="Times New Roman" w:cs="Times New Roman"/>
          <w:b/>
          <w:sz w:val="24"/>
          <w:szCs w:val="24"/>
        </w:rPr>
        <w:t>Matrix L</w:t>
      </w:r>
    </w:p>
    <w:p w14:paraId="37BCEB04" w14:textId="2BFCF8C1" w:rsidR="00847B1C" w:rsidRDefault="001C31C4" w:rsidP="004C6BB2">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Matrix L is used to identify the layer information based on the flex sensor input. We have divided computer keyboard alphabets into three layer</w:t>
      </w:r>
      <w:r w:rsidR="00A36DC9">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 xml:space="preserve">(1) Upper layer, (2) Middle layer and (3) Lower layer. A finger, while used in different layers, will give different flex sensor values. For </w:t>
      </w:r>
      <w:r>
        <w:rPr>
          <w:rFonts w:ascii="Times New Roman" w:eastAsia="Times New Roman" w:hAnsi="Times New Roman" w:cs="Times New Roman"/>
          <w:sz w:val="24"/>
          <w:szCs w:val="24"/>
        </w:rPr>
        <w:lastRenderedPageBreak/>
        <w:t>example, when a finger is used to press a key in the middle layer, it will giv</w:t>
      </w:r>
      <w:r w:rsidR="00885CEA">
        <w:rPr>
          <w:rFonts w:ascii="Times New Roman" w:eastAsia="Times New Roman" w:hAnsi="Times New Roman" w:cs="Times New Roman"/>
          <w:sz w:val="24"/>
          <w:szCs w:val="24"/>
        </w:rPr>
        <w:t xml:space="preserve">e higher flex sensor input values. But, if </w:t>
      </w:r>
      <w:r>
        <w:rPr>
          <w:rFonts w:ascii="Times New Roman" w:eastAsia="Times New Roman" w:hAnsi="Times New Roman" w:cs="Times New Roman"/>
          <w:sz w:val="24"/>
          <w:szCs w:val="24"/>
        </w:rPr>
        <w:t>the same finger is used to press a key in the upper layer</w:t>
      </w:r>
      <w:r w:rsidR="00885CEA">
        <w:rPr>
          <w:rFonts w:ascii="Times New Roman" w:eastAsia="Times New Roman" w:hAnsi="Times New Roman" w:cs="Times New Roman"/>
          <w:sz w:val="24"/>
          <w:szCs w:val="24"/>
        </w:rPr>
        <w:t>, it gives lower flex sensor input values.</w:t>
      </w:r>
      <w:r>
        <w:rPr>
          <w:rFonts w:ascii="Times New Roman" w:eastAsia="Times New Roman" w:hAnsi="Times New Roman" w:cs="Times New Roman"/>
          <w:sz w:val="24"/>
          <w:szCs w:val="24"/>
        </w:rPr>
        <w:t xml:space="preserve"> The same relation is observed between the middle layer and the lower layer. So, by saving the flex sensor values for all fingers for each layer, it is easy to identify the layer using flex sensor input. </w:t>
      </w:r>
    </w:p>
    <w:p w14:paraId="6590B7D7" w14:textId="77777777" w:rsidR="00847B1C" w:rsidRDefault="001C31C4" w:rsidP="004C6BB2">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Layer classification is given below:</w:t>
      </w:r>
    </w:p>
    <w:p w14:paraId="7BE9A691" w14:textId="77777777" w:rsidR="00847B1C" w:rsidRDefault="001C31C4">
      <w:pPr>
        <w:numPr>
          <w:ilvl w:val="0"/>
          <w:numId w:val="10"/>
        </w:numPr>
        <w:spacing w:after="0" w:line="480" w:lineRule="auto"/>
        <w:ind w:hanging="360"/>
        <w:contextualSpacing/>
        <w:jc w:val="both"/>
        <w:rPr>
          <w:sz w:val="24"/>
          <w:szCs w:val="24"/>
        </w:rPr>
      </w:pPr>
      <w:r>
        <w:rPr>
          <w:rFonts w:ascii="Times New Roman" w:eastAsia="Times New Roman" w:hAnsi="Times New Roman" w:cs="Times New Roman"/>
          <w:sz w:val="24"/>
          <w:szCs w:val="24"/>
        </w:rPr>
        <w:t xml:space="preserve">Upper Layer covers </w:t>
      </w:r>
      <w:r w:rsidRPr="00780DF3">
        <w:rPr>
          <w:rFonts w:ascii="Times New Roman" w:eastAsia="Times New Roman" w:hAnsi="Times New Roman" w:cs="Times New Roman"/>
          <w:noProof/>
          <w:sz w:val="24"/>
          <w:szCs w:val="24"/>
        </w:rPr>
        <w:t>keys:</w:t>
      </w:r>
      <w:r>
        <w:rPr>
          <w:rFonts w:ascii="Times New Roman" w:eastAsia="Times New Roman" w:hAnsi="Times New Roman" w:cs="Times New Roman"/>
          <w:sz w:val="24"/>
          <w:szCs w:val="24"/>
        </w:rPr>
        <w:t xml:space="preserve"> ‘q’, ’w’, ’e’, ’r’, ’t’, ’y’, ’u’, ’I’, ’o’, ’p’, </w:t>
      </w:r>
    </w:p>
    <w:p w14:paraId="4DA8055B" w14:textId="77777777" w:rsidR="00847B1C" w:rsidRDefault="001C31C4">
      <w:pPr>
        <w:numPr>
          <w:ilvl w:val="0"/>
          <w:numId w:val="10"/>
        </w:numPr>
        <w:spacing w:after="0" w:line="480" w:lineRule="auto"/>
        <w:ind w:hanging="360"/>
        <w:contextualSpacing/>
        <w:jc w:val="both"/>
        <w:rPr>
          <w:sz w:val="24"/>
          <w:szCs w:val="24"/>
        </w:rPr>
      </w:pPr>
      <w:r>
        <w:rPr>
          <w:rFonts w:ascii="Times New Roman" w:eastAsia="Times New Roman" w:hAnsi="Times New Roman" w:cs="Times New Roman"/>
          <w:sz w:val="24"/>
          <w:szCs w:val="24"/>
        </w:rPr>
        <w:t xml:space="preserve">Middle Layer covers keys: ‘a’, ’s’, ’d’, ’f’, ’g’, ’h’, ’j’, ’k’, ’l’ </w:t>
      </w:r>
    </w:p>
    <w:p w14:paraId="1DEB2AAA" w14:textId="2EA8B225" w:rsidR="000E1EB6" w:rsidRPr="000E1EB6" w:rsidRDefault="001C31C4" w:rsidP="000E1EB6">
      <w:pPr>
        <w:numPr>
          <w:ilvl w:val="0"/>
          <w:numId w:val="10"/>
        </w:numPr>
        <w:spacing w:after="0" w:line="480" w:lineRule="auto"/>
        <w:ind w:hanging="360"/>
        <w:contextualSpacing/>
        <w:jc w:val="both"/>
        <w:rPr>
          <w:sz w:val="24"/>
          <w:szCs w:val="24"/>
        </w:rPr>
      </w:pPr>
      <w:r>
        <w:rPr>
          <w:rFonts w:ascii="Times New Roman" w:eastAsia="Times New Roman" w:hAnsi="Times New Roman" w:cs="Times New Roman"/>
          <w:sz w:val="24"/>
          <w:szCs w:val="24"/>
        </w:rPr>
        <w:t xml:space="preserve">Lower Layer covers </w:t>
      </w:r>
      <w:r w:rsidRPr="00780DF3">
        <w:rPr>
          <w:rFonts w:ascii="Times New Roman" w:eastAsia="Times New Roman" w:hAnsi="Times New Roman" w:cs="Times New Roman"/>
          <w:noProof/>
          <w:sz w:val="24"/>
          <w:szCs w:val="24"/>
        </w:rPr>
        <w:t>keys:</w:t>
      </w:r>
      <w:r>
        <w:rPr>
          <w:rFonts w:ascii="Times New Roman" w:eastAsia="Times New Roman" w:hAnsi="Times New Roman" w:cs="Times New Roman"/>
          <w:sz w:val="24"/>
          <w:szCs w:val="24"/>
        </w:rPr>
        <w:t xml:space="preserve"> ‘z’, ’x’, ’c’, ’v’, ’b’, ’n’, ’m’. </w:t>
      </w:r>
    </w:p>
    <w:p w14:paraId="234331AD" w14:textId="3C1462E9" w:rsidR="00847B1C" w:rsidRDefault="001C31C4" w:rsidP="004C6BB2">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Matrix L is 3 x 16 size matrix which contains data </w:t>
      </w:r>
      <w:r w:rsidR="00885CEA">
        <w:rPr>
          <w:rFonts w:ascii="Times New Roman" w:eastAsia="Times New Roman" w:hAnsi="Times New Roman" w:cs="Times New Roman"/>
          <w:sz w:val="24"/>
          <w:szCs w:val="24"/>
        </w:rPr>
        <w:t>about</w:t>
      </w:r>
      <w:r>
        <w:rPr>
          <w:rFonts w:ascii="Times New Roman" w:eastAsia="Times New Roman" w:hAnsi="Times New Roman" w:cs="Times New Roman"/>
          <w:sz w:val="24"/>
          <w:szCs w:val="24"/>
        </w:rPr>
        <w:t xml:space="preserve"> possible minimum and maximum flex sensor input for each layer. By default, maximum and minimum bending measurement values for each </w:t>
      </w:r>
      <w:r w:rsidRPr="00780DF3">
        <w:rPr>
          <w:rFonts w:ascii="Times New Roman" w:eastAsia="Times New Roman" w:hAnsi="Times New Roman" w:cs="Times New Roman"/>
          <w:noProof/>
          <w:sz w:val="24"/>
          <w:szCs w:val="24"/>
        </w:rPr>
        <w:t>finger</w:t>
      </w:r>
      <w:r>
        <w:rPr>
          <w:rFonts w:ascii="Times New Roman" w:eastAsia="Times New Roman" w:hAnsi="Times New Roman" w:cs="Times New Roman"/>
          <w:sz w:val="24"/>
          <w:szCs w:val="24"/>
        </w:rPr>
        <w:t xml:space="preserve"> is set to 2000 and 0 accordingly for each layer. One naive approach to </w:t>
      </w:r>
      <w:r w:rsidRPr="00780DF3">
        <w:rPr>
          <w:rFonts w:ascii="Times New Roman" w:eastAsia="Times New Roman" w:hAnsi="Times New Roman" w:cs="Times New Roman"/>
          <w:noProof/>
          <w:sz w:val="24"/>
          <w:szCs w:val="24"/>
        </w:rPr>
        <w:t>organiz</w:t>
      </w:r>
      <w:r w:rsidR="00780DF3">
        <w:rPr>
          <w:rFonts w:ascii="Times New Roman" w:eastAsia="Times New Roman" w:hAnsi="Times New Roman" w:cs="Times New Roman"/>
          <w:noProof/>
          <w:sz w:val="24"/>
          <w:szCs w:val="24"/>
        </w:rPr>
        <w:t>ing</w:t>
      </w:r>
      <w:r>
        <w:rPr>
          <w:rFonts w:ascii="Times New Roman" w:eastAsia="Times New Roman" w:hAnsi="Times New Roman" w:cs="Times New Roman"/>
          <w:sz w:val="24"/>
          <w:szCs w:val="24"/>
        </w:rPr>
        <w:t xml:space="preserve"> this matrix is to replace current min/max value with the new min/max value at each </w:t>
      </w:r>
      <w:r w:rsidRPr="00780DF3">
        <w:rPr>
          <w:rFonts w:ascii="Times New Roman" w:eastAsia="Times New Roman" w:hAnsi="Times New Roman" w:cs="Times New Roman"/>
          <w:noProof/>
          <w:sz w:val="24"/>
          <w:szCs w:val="24"/>
        </w:rPr>
        <w:t>keystroke</w:t>
      </w:r>
      <w:r>
        <w:rPr>
          <w:rFonts w:ascii="Times New Roman" w:eastAsia="Times New Roman" w:hAnsi="Times New Roman" w:cs="Times New Roman"/>
          <w:sz w:val="24"/>
          <w:szCs w:val="24"/>
        </w:rPr>
        <w:t xml:space="preserve">. But, this approach may produce overlapping values between two layers’ range. For example, if the value of the Upper layer is in the range of 0 to 600 and the value of the Middle layer is in the range of 400 to 1000, it will produce overlapping values between 400 to 600. Therefore, we will not be able to know exactly in which layer the user had pressed the key. This problem is further explained in the model evaluation chapter. This problem would force our algorithm to take two or more layers in consideration instead of one, which weakens the system’s prediction </w:t>
      </w:r>
      <w:r w:rsidR="00885CEA">
        <w:rPr>
          <w:rFonts w:ascii="Times New Roman" w:eastAsia="Times New Roman" w:hAnsi="Times New Roman" w:cs="Times New Roman"/>
          <w:sz w:val="24"/>
          <w:szCs w:val="24"/>
        </w:rPr>
        <w:t>ability</w:t>
      </w:r>
      <w:r>
        <w:rPr>
          <w:rFonts w:ascii="Times New Roman" w:eastAsia="Times New Roman" w:hAnsi="Times New Roman" w:cs="Times New Roman"/>
          <w:sz w:val="24"/>
          <w:szCs w:val="24"/>
        </w:rPr>
        <w:t xml:space="preserve">. To avoid this problem, current minimum and maximum values are replaced by taking an average of </w:t>
      </w:r>
      <w:r w:rsidR="00885CEA">
        <w:rPr>
          <w:rFonts w:ascii="Times New Roman" w:eastAsia="Times New Roman" w:hAnsi="Times New Roman" w:cs="Times New Roman"/>
          <w:sz w:val="24"/>
          <w:szCs w:val="24"/>
        </w:rPr>
        <w:t xml:space="preserve">two different values. One is </w:t>
      </w:r>
      <w:r>
        <w:rPr>
          <w:rFonts w:ascii="Times New Roman" w:eastAsia="Times New Roman" w:hAnsi="Times New Roman" w:cs="Times New Roman"/>
          <w:sz w:val="24"/>
          <w:szCs w:val="24"/>
        </w:rPr>
        <w:t xml:space="preserve">current minimum-maximum values and </w:t>
      </w:r>
      <w:r w:rsidR="00885CEA">
        <w:rPr>
          <w:rFonts w:ascii="Times New Roman" w:eastAsia="Times New Roman" w:hAnsi="Times New Roman" w:cs="Times New Roman"/>
          <w:sz w:val="24"/>
          <w:szCs w:val="24"/>
        </w:rPr>
        <w:t xml:space="preserve">another </w:t>
      </w:r>
      <w:r>
        <w:rPr>
          <w:rFonts w:ascii="Times New Roman" w:eastAsia="Times New Roman" w:hAnsi="Times New Roman" w:cs="Times New Roman"/>
          <w:sz w:val="24"/>
          <w:szCs w:val="24"/>
        </w:rPr>
        <w:lastRenderedPageBreak/>
        <w:t xml:space="preserve">flex sensor input’s minimum-maximum values. Very first entry of minimum and maximum value would </w:t>
      </w:r>
      <w:r w:rsidR="000C2740">
        <w:rPr>
          <w:rFonts w:ascii="Times New Roman" w:eastAsia="Times New Roman" w:hAnsi="Times New Roman" w:cs="Times New Roman"/>
          <w:sz w:val="24"/>
          <w:szCs w:val="24"/>
        </w:rPr>
        <w:t xml:space="preserve">be </w:t>
      </w:r>
      <w:r>
        <w:rPr>
          <w:rFonts w:ascii="Times New Roman" w:eastAsia="Times New Roman" w:hAnsi="Times New Roman" w:cs="Times New Roman"/>
          <w:sz w:val="24"/>
          <w:szCs w:val="24"/>
        </w:rPr>
        <w:t>compare</w:t>
      </w:r>
      <w:r w:rsidR="000C2740">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w:t>
      </w:r>
      <w:r w:rsidR="000C2740">
        <w:rPr>
          <w:rFonts w:ascii="Times New Roman" w:eastAsia="Times New Roman" w:hAnsi="Times New Roman" w:cs="Times New Roman"/>
          <w:sz w:val="24"/>
          <w:szCs w:val="24"/>
        </w:rPr>
        <w:t xml:space="preserve">with 2000 and 0 respectively. The </w:t>
      </w:r>
      <w:r>
        <w:rPr>
          <w:rFonts w:ascii="Times New Roman" w:eastAsia="Times New Roman" w:hAnsi="Times New Roman" w:cs="Times New Roman"/>
          <w:sz w:val="24"/>
          <w:szCs w:val="24"/>
        </w:rPr>
        <w:t xml:space="preserve">following entries </w:t>
      </w:r>
      <w:r w:rsidR="000C2740">
        <w:rPr>
          <w:rFonts w:ascii="Times New Roman" w:eastAsia="Times New Roman" w:hAnsi="Times New Roman" w:cs="Times New Roman"/>
          <w:sz w:val="24"/>
          <w:szCs w:val="24"/>
        </w:rPr>
        <w:t>will be replaced by</w:t>
      </w:r>
      <w:r w:rsidR="00780DF3">
        <w:rPr>
          <w:rFonts w:ascii="Times New Roman" w:eastAsia="Times New Roman" w:hAnsi="Times New Roman" w:cs="Times New Roman"/>
          <w:sz w:val="24"/>
          <w:szCs w:val="24"/>
        </w:rPr>
        <w:t xml:space="preserve"> an</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average</w:t>
      </w:r>
      <w:r>
        <w:rPr>
          <w:rFonts w:ascii="Times New Roman" w:eastAsia="Times New Roman" w:hAnsi="Times New Roman" w:cs="Times New Roman"/>
          <w:sz w:val="24"/>
          <w:szCs w:val="24"/>
        </w:rPr>
        <w:t xml:space="preserve"> of the presen</w:t>
      </w:r>
      <w:r w:rsidR="000C2740">
        <w:rPr>
          <w:rFonts w:ascii="Times New Roman" w:eastAsia="Times New Roman" w:hAnsi="Times New Roman" w:cs="Times New Roman"/>
          <w:sz w:val="24"/>
          <w:szCs w:val="24"/>
        </w:rPr>
        <w:t>t value and current input value</w:t>
      </w:r>
      <w:r>
        <w:rPr>
          <w:rFonts w:ascii="Times New Roman" w:eastAsia="Times New Roman" w:hAnsi="Times New Roman" w:cs="Times New Roman"/>
          <w:sz w:val="24"/>
          <w:szCs w:val="24"/>
        </w:rPr>
        <w:t>. This running average approach reduced</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overlapping</w:t>
      </w:r>
      <w:r>
        <w:rPr>
          <w:rFonts w:ascii="Times New Roman" w:eastAsia="Times New Roman" w:hAnsi="Times New Roman" w:cs="Times New Roman"/>
          <w:sz w:val="24"/>
          <w:szCs w:val="24"/>
        </w:rPr>
        <w:t xml:space="preserve"> problem.    </w:t>
      </w:r>
    </w:p>
    <w:p w14:paraId="7F2520C0" w14:textId="08610ADA" w:rsidR="00A36DC9" w:rsidRDefault="00217107" w:rsidP="00A36DC9">
      <w:pPr>
        <w:pStyle w:val="Caption"/>
        <w:keepNext/>
        <w:jc w:val="left"/>
      </w:pPr>
      <w:r>
        <w:t>TABLE</w:t>
      </w:r>
      <w:r w:rsidR="00A36DC9">
        <w:t xml:space="preserve"> </w:t>
      </w:r>
      <w:fldSimple w:instr=" SEQ Table \* ARABIC ">
        <w:r w:rsidR="00F466D4">
          <w:rPr>
            <w:noProof/>
          </w:rPr>
          <w:t>1</w:t>
        </w:r>
      </w:fldSimple>
      <w:r w:rsidR="00A36DC9">
        <w:t xml:space="preserve">. </w:t>
      </w:r>
      <w:bookmarkStart w:id="23" w:name="OLE_LINK2"/>
      <w:bookmarkStart w:id="24" w:name="OLE_LINK3"/>
      <w:bookmarkStart w:id="25" w:name="OLE_LINK4"/>
      <w:bookmarkStart w:id="26" w:name="_Toc484810344"/>
      <w:r w:rsidR="00A36DC9">
        <w:t>Matrix L for Left-hand Bending Measurement Values</w:t>
      </w:r>
      <w:bookmarkEnd w:id="23"/>
      <w:bookmarkEnd w:id="24"/>
      <w:bookmarkEnd w:id="25"/>
      <w:bookmarkEnd w:id="26"/>
    </w:p>
    <w:tbl>
      <w:tblPr>
        <w:tblStyle w:val="a"/>
        <w:tblW w:w="934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6"/>
        <w:gridCol w:w="1039"/>
        <w:gridCol w:w="1039"/>
        <w:gridCol w:w="1039"/>
        <w:gridCol w:w="1039"/>
        <w:gridCol w:w="1039"/>
        <w:gridCol w:w="1039"/>
        <w:gridCol w:w="1039"/>
        <w:gridCol w:w="1039"/>
      </w:tblGrid>
      <w:tr w:rsidR="00847B1C" w:rsidRPr="001A4836" w14:paraId="4B873A33" w14:textId="77777777" w:rsidTr="004C6BB2">
        <w:tc>
          <w:tcPr>
            <w:tcW w:w="1036" w:type="dxa"/>
          </w:tcPr>
          <w:p w14:paraId="079920B5" w14:textId="77777777" w:rsidR="00847B1C" w:rsidRPr="001A4836" w:rsidRDefault="00847B1C">
            <w:pPr>
              <w:spacing w:line="480" w:lineRule="auto"/>
              <w:contextualSpacing w:val="0"/>
              <w:jc w:val="both"/>
              <w:rPr>
                <w:rFonts w:ascii="Times New Roman" w:eastAsia="Times New Roman" w:hAnsi="Times New Roman" w:cs="Times New Roman"/>
                <w:sz w:val="24"/>
                <w:szCs w:val="24"/>
              </w:rPr>
            </w:pPr>
          </w:p>
        </w:tc>
        <w:tc>
          <w:tcPr>
            <w:tcW w:w="1039" w:type="dxa"/>
          </w:tcPr>
          <w:p w14:paraId="18886EF6" w14:textId="77777777" w:rsidR="00847B1C" w:rsidRPr="001A4836" w:rsidRDefault="001C31C4">
            <w:pPr>
              <w:spacing w:line="480" w:lineRule="auto"/>
              <w:ind w:right="52"/>
              <w:contextualSpacing w:val="0"/>
              <w:jc w:val="both"/>
              <w:rPr>
                <w:rFonts w:ascii="Times New Roman" w:eastAsia="Times New Roman" w:hAnsi="Times New Roman" w:cs="Times New Roman"/>
                <w:sz w:val="24"/>
                <w:szCs w:val="24"/>
              </w:rPr>
            </w:pPr>
            <w:r w:rsidRPr="001A4836">
              <w:rPr>
                <w:rFonts w:ascii="Times New Roman" w:eastAsia="Times New Roman" w:hAnsi="Times New Roman" w:cs="Times New Roman"/>
                <w:sz w:val="24"/>
                <w:szCs w:val="24"/>
              </w:rPr>
              <w:t>F_min</w:t>
            </w:r>
            <w:r w:rsidRPr="001A4836">
              <w:rPr>
                <w:rFonts w:ascii="Times New Roman" w:eastAsia="Times New Roman" w:hAnsi="Times New Roman" w:cs="Times New Roman"/>
                <w:sz w:val="24"/>
                <w:szCs w:val="24"/>
                <w:vertAlign w:val="subscript"/>
              </w:rPr>
              <w:t>0</w:t>
            </w:r>
          </w:p>
        </w:tc>
        <w:tc>
          <w:tcPr>
            <w:tcW w:w="1039" w:type="dxa"/>
          </w:tcPr>
          <w:p w14:paraId="4515977A" w14:textId="77777777" w:rsidR="00847B1C" w:rsidRPr="001A4836" w:rsidRDefault="001C31C4">
            <w:pPr>
              <w:spacing w:line="480" w:lineRule="auto"/>
              <w:contextualSpacing w:val="0"/>
              <w:jc w:val="both"/>
              <w:rPr>
                <w:rFonts w:ascii="Times New Roman" w:eastAsia="Times New Roman" w:hAnsi="Times New Roman" w:cs="Times New Roman"/>
                <w:sz w:val="24"/>
                <w:szCs w:val="24"/>
              </w:rPr>
            </w:pPr>
            <w:r w:rsidRPr="001A4836">
              <w:rPr>
                <w:rFonts w:ascii="Times New Roman" w:eastAsia="Times New Roman" w:hAnsi="Times New Roman" w:cs="Times New Roman"/>
                <w:sz w:val="24"/>
                <w:szCs w:val="24"/>
              </w:rPr>
              <w:t>F_max</w:t>
            </w:r>
            <w:r w:rsidRPr="001A4836">
              <w:rPr>
                <w:rFonts w:ascii="Times New Roman" w:eastAsia="Times New Roman" w:hAnsi="Times New Roman" w:cs="Times New Roman"/>
                <w:sz w:val="24"/>
                <w:szCs w:val="24"/>
                <w:vertAlign w:val="subscript"/>
              </w:rPr>
              <w:t>0</w:t>
            </w:r>
          </w:p>
        </w:tc>
        <w:tc>
          <w:tcPr>
            <w:tcW w:w="1039" w:type="dxa"/>
          </w:tcPr>
          <w:p w14:paraId="6861016E" w14:textId="77777777" w:rsidR="00847B1C" w:rsidRPr="001A4836" w:rsidRDefault="001C31C4">
            <w:pPr>
              <w:spacing w:line="480" w:lineRule="auto"/>
              <w:ind w:right="52"/>
              <w:contextualSpacing w:val="0"/>
              <w:jc w:val="both"/>
              <w:rPr>
                <w:rFonts w:ascii="Times New Roman" w:eastAsia="Times New Roman" w:hAnsi="Times New Roman" w:cs="Times New Roman"/>
                <w:sz w:val="24"/>
                <w:szCs w:val="24"/>
              </w:rPr>
            </w:pPr>
            <w:r w:rsidRPr="001A4836">
              <w:rPr>
                <w:rFonts w:ascii="Times New Roman" w:eastAsia="Times New Roman" w:hAnsi="Times New Roman" w:cs="Times New Roman"/>
                <w:sz w:val="24"/>
                <w:szCs w:val="24"/>
              </w:rPr>
              <w:t>F_min</w:t>
            </w:r>
            <w:r w:rsidRPr="001A4836">
              <w:rPr>
                <w:rFonts w:ascii="Times New Roman" w:eastAsia="Times New Roman" w:hAnsi="Times New Roman" w:cs="Times New Roman"/>
                <w:sz w:val="24"/>
                <w:szCs w:val="24"/>
                <w:vertAlign w:val="subscript"/>
              </w:rPr>
              <w:t>1</w:t>
            </w:r>
          </w:p>
        </w:tc>
        <w:tc>
          <w:tcPr>
            <w:tcW w:w="1039" w:type="dxa"/>
          </w:tcPr>
          <w:p w14:paraId="6C80B831" w14:textId="77777777" w:rsidR="00847B1C" w:rsidRPr="001A4836" w:rsidRDefault="001C31C4">
            <w:pPr>
              <w:spacing w:line="480" w:lineRule="auto"/>
              <w:contextualSpacing w:val="0"/>
              <w:jc w:val="both"/>
              <w:rPr>
                <w:rFonts w:ascii="Times New Roman" w:eastAsia="Times New Roman" w:hAnsi="Times New Roman" w:cs="Times New Roman"/>
                <w:sz w:val="24"/>
                <w:szCs w:val="24"/>
              </w:rPr>
            </w:pPr>
            <w:r w:rsidRPr="001A4836">
              <w:rPr>
                <w:rFonts w:ascii="Times New Roman" w:eastAsia="Times New Roman" w:hAnsi="Times New Roman" w:cs="Times New Roman"/>
                <w:sz w:val="24"/>
                <w:szCs w:val="24"/>
              </w:rPr>
              <w:t>F_max</w:t>
            </w:r>
            <w:r w:rsidRPr="001A4836">
              <w:rPr>
                <w:rFonts w:ascii="Times New Roman" w:eastAsia="Times New Roman" w:hAnsi="Times New Roman" w:cs="Times New Roman"/>
                <w:sz w:val="24"/>
                <w:szCs w:val="24"/>
                <w:vertAlign w:val="subscript"/>
              </w:rPr>
              <w:t>1</w:t>
            </w:r>
          </w:p>
        </w:tc>
        <w:tc>
          <w:tcPr>
            <w:tcW w:w="1039" w:type="dxa"/>
          </w:tcPr>
          <w:p w14:paraId="21272AD6" w14:textId="77777777" w:rsidR="00847B1C" w:rsidRPr="001A4836" w:rsidRDefault="001C31C4">
            <w:pPr>
              <w:spacing w:line="480" w:lineRule="auto"/>
              <w:ind w:right="52"/>
              <w:contextualSpacing w:val="0"/>
              <w:jc w:val="both"/>
              <w:rPr>
                <w:rFonts w:ascii="Times New Roman" w:eastAsia="Times New Roman" w:hAnsi="Times New Roman" w:cs="Times New Roman"/>
                <w:sz w:val="24"/>
                <w:szCs w:val="24"/>
              </w:rPr>
            </w:pPr>
            <w:r w:rsidRPr="001A4836">
              <w:rPr>
                <w:rFonts w:ascii="Times New Roman" w:eastAsia="Times New Roman" w:hAnsi="Times New Roman" w:cs="Times New Roman"/>
                <w:sz w:val="24"/>
                <w:szCs w:val="24"/>
              </w:rPr>
              <w:t>F_min</w:t>
            </w:r>
            <w:r w:rsidRPr="001A4836">
              <w:rPr>
                <w:rFonts w:ascii="Times New Roman" w:eastAsia="Times New Roman" w:hAnsi="Times New Roman" w:cs="Times New Roman"/>
                <w:sz w:val="24"/>
                <w:szCs w:val="24"/>
                <w:vertAlign w:val="subscript"/>
              </w:rPr>
              <w:t>2</w:t>
            </w:r>
          </w:p>
        </w:tc>
        <w:tc>
          <w:tcPr>
            <w:tcW w:w="1039" w:type="dxa"/>
          </w:tcPr>
          <w:p w14:paraId="76A3111B" w14:textId="77777777" w:rsidR="00847B1C" w:rsidRPr="001A4836" w:rsidRDefault="001C31C4">
            <w:pPr>
              <w:spacing w:line="480" w:lineRule="auto"/>
              <w:contextualSpacing w:val="0"/>
              <w:jc w:val="both"/>
              <w:rPr>
                <w:rFonts w:ascii="Times New Roman" w:eastAsia="Times New Roman" w:hAnsi="Times New Roman" w:cs="Times New Roman"/>
                <w:sz w:val="24"/>
                <w:szCs w:val="24"/>
              </w:rPr>
            </w:pPr>
            <w:r w:rsidRPr="001A4836">
              <w:rPr>
                <w:rFonts w:ascii="Times New Roman" w:eastAsia="Times New Roman" w:hAnsi="Times New Roman" w:cs="Times New Roman"/>
                <w:sz w:val="24"/>
                <w:szCs w:val="24"/>
              </w:rPr>
              <w:t>F_max</w:t>
            </w:r>
            <w:r w:rsidRPr="001A4836">
              <w:rPr>
                <w:rFonts w:ascii="Times New Roman" w:eastAsia="Times New Roman" w:hAnsi="Times New Roman" w:cs="Times New Roman"/>
                <w:sz w:val="24"/>
                <w:szCs w:val="24"/>
                <w:vertAlign w:val="subscript"/>
              </w:rPr>
              <w:t>2</w:t>
            </w:r>
          </w:p>
        </w:tc>
        <w:tc>
          <w:tcPr>
            <w:tcW w:w="1039" w:type="dxa"/>
          </w:tcPr>
          <w:p w14:paraId="68D42FF1" w14:textId="77777777" w:rsidR="00847B1C" w:rsidRPr="001A4836" w:rsidRDefault="001C31C4">
            <w:pPr>
              <w:spacing w:line="480" w:lineRule="auto"/>
              <w:ind w:right="52"/>
              <w:contextualSpacing w:val="0"/>
              <w:jc w:val="both"/>
              <w:rPr>
                <w:rFonts w:ascii="Times New Roman" w:eastAsia="Times New Roman" w:hAnsi="Times New Roman" w:cs="Times New Roman"/>
                <w:sz w:val="24"/>
                <w:szCs w:val="24"/>
              </w:rPr>
            </w:pPr>
            <w:r w:rsidRPr="001A4836">
              <w:rPr>
                <w:rFonts w:ascii="Times New Roman" w:eastAsia="Times New Roman" w:hAnsi="Times New Roman" w:cs="Times New Roman"/>
                <w:sz w:val="24"/>
                <w:szCs w:val="24"/>
              </w:rPr>
              <w:t>F_min</w:t>
            </w:r>
            <w:r w:rsidRPr="001A4836">
              <w:rPr>
                <w:rFonts w:ascii="Times New Roman" w:eastAsia="Times New Roman" w:hAnsi="Times New Roman" w:cs="Times New Roman"/>
                <w:sz w:val="24"/>
                <w:szCs w:val="24"/>
                <w:vertAlign w:val="subscript"/>
              </w:rPr>
              <w:t>3</w:t>
            </w:r>
          </w:p>
        </w:tc>
        <w:tc>
          <w:tcPr>
            <w:tcW w:w="1039" w:type="dxa"/>
          </w:tcPr>
          <w:p w14:paraId="2F402990" w14:textId="77777777" w:rsidR="00847B1C" w:rsidRPr="001A4836" w:rsidRDefault="001C31C4">
            <w:pPr>
              <w:spacing w:line="480" w:lineRule="auto"/>
              <w:contextualSpacing w:val="0"/>
              <w:jc w:val="both"/>
              <w:rPr>
                <w:rFonts w:ascii="Times New Roman" w:eastAsia="Times New Roman" w:hAnsi="Times New Roman" w:cs="Times New Roman"/>
                <w:sz w:val="24"/>
                <w:szCs w:val="24"/>
              </w:rPr>
            </w:pPr>
            <w:r w:rsidRPr="001A4836">
              <w:rPr>
                <w:rFonts w:ascii="Times New Roman" w:eastAsia="Times New Roman" w:hAnsi="Times New Roman" w:cs="Times New Roman"/>
                <w:sz w:val="24"/>
                <w:szCs w:val="24"/>
              </w:rPr>
              <w:t>F_max</w:t>
            </w:r>
            <w:r w:rsidRPr="001A4836">
              <w:rPr>
                <w:rFonts w:ascii="Times New Roman" w:eastAsia="Times New Roman" w:hAnsi="Times New Roman" w:cs="Times New Roman"/>
                <w:sz w:val="24"/>
                <w:szCs w:val="24"/>
                <w:vertAlign w:val="subscript"/>
              </w:rPr>
              <w:t>3</w:t>
            </w:r>
          </w:p>
        </w:tc>
      </w:tr>
      <w:tr w:rsidR="001A4836" w:rsidRPr="001A4836" w14:paraId="0D756388" w14:textId="77777777" w:rsidTr="004C6BB2">
        <w:tc>
          <w:tcPr>
            <w:tcW w:w="1036" w:type="dxa"/>
          </w:tcPr>
          <w:p w14:paraId="1DD09BE8" w14:textId="77777777" w:rsidR="001A4836" w:rsidRPr="001A4836" w:rsidRDefault="001A4836" w:rsidP="001A4836">
            <w:pPr>
              <w:spacing w:line="480" w:lineRule="auto"/>
              <w:contextualSpacing w:val="0"/>
              <w:jc w:val="both"/>
              <w:rPr>
                <w:rFonts w:ascii="Times New Roman" w:eastAsia="Times New Roman" w:hAnsi="Times New Roman" w:cs="Times New Roman"/>
                <w:sz w:val="24"/>
                <w:szCs w:val="24"/>
              </w:rPr>
            </w:pPr>
            <w:r w:rsidRPr="001A4836">
              <w:rPr>
                <w:rFonts w:ascii="Times New Roman" w:eastAsia="Times New Roman" w:hAnsi="Times New Roman" w:cs="Times New Roman"/>
                <w:sz w:val="24"/>
                <w:szCs w:val="24"/>
              </w:rPr>
              <w:t>L</w:t>
            </w:r>
            <w:r w:rsidRPr="001A4836">
              <w:rPr>
                <w:rFonts w:ascii="Times New Roman" w:eastAsia="Times New Roman" w:hAnsi="Times New Roman" w:cs="Times New Roman"/>
                <w:sz w:val="24"/>
                <w:szCs w:val="24"/>
                <w:vertAlign w:val="subscript"/>
              </w:rPr>
              <w:t>0</w:t>
            </w:r>
          </w:p>
        </w:tc>
        <w:tc>
          <w:tcPr>
            <w:tcW w:w="1039" w:type="dxa"/>
            <w:vAlign w:val="bottom"/>
          </w:tcPr>
          <w:p w14:paraId="66F9E3E7" w14:textId="1986842C"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0</w:t>
            </w:r>
          </w:p>
        </w:tc>
        <w:tc>
          <w:tcPr>
            <w:tcW w:w="1039" w:type="dxa"/>
            <w:vAlign w:val="bottom"/>
          </w:tcPr>
          <w:p w14:paraId="1BA8FFD8" w14:textId="281A3816"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2000</w:t>
            </w:r>
          </w:p>
        </w:tc>
        <w:tc>
          <w:tcPr>
            <w:tcW w:w="1039" w:type="dxa"/>
            <w:vAlign w:val="bottom"/>
          </w:tcPr>
          <w:p w14:paraId="3D6BBCAA" w14:textId="74DAED08"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544</w:t>
            </w:r>
          </w:p>
        </w:tc>
        <w:tc>
          <w:tcPr>
            <w:tcW w:w="1039" w:type="dxa"/>
            <w:vAlign w:val="bottom"/>
          </w:tcPr>
          <w:p w14:paraId="69318C43" w14:textId="3D722DE3"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508</w:t>
            </w:r>
          </w:p>
        </w:tc>
        <w:tc>
          <w:tcPr>
            <w:tcW w:w="1039" w:type="dxa"/>
            <w:vAlign w:val="bottom"/>
          </w:tcPr>
          <w:p w14:paraId="2CDEE39F" w14:textId="0BA12C24"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664</w:t>
            </w:r>
          </w:p>
        </w:tc>
        <w:tc>
          <w:tcPr>
            <w:tcW w:w="1039" w:type="dxa"/>
            <w:vAlign w:val="bottom"/>
          </w:tcPr>
          <w:p w14:paraId="7DCF1935" w14:textId="167F9867"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505</w:t>
            </w:r>
          </w:p>
        </w:tc>
        <w:tc>
          <w:tcPr>
            <w:tcW w:w="1039" w:type="dxa"/>
            <w:vAlign w:val="bottom"/>
          </w:tcPr>
          <w:p w14:paraId="0D070D47" w14:textId="68FEDC29"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648</w:t>
            </w:r>
          </w:p>
        </w:tc>
        <w:tc>
          <w:tcPr>
            <w:tcW w:w="1039" w:type="dxa"/>
            <w:vAlign w:val="bottom"/>
          </w:tcPr>
          <w:p w14:paraId="62951C8E" w14:textId="01FEC0CE"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563</w:t>
            </w:r>
          </w:p>
        </w:tc>
      </w:tr>
      <w:tr w:rsidR="001A4836" w:rsidRPr="001A4836" w14:paraId="0D9D176B" w14:textId="77777777" w:rsidTr="004C6BB2">
        <w:tc>
          <w:tcPr>
            <w:tcW w:w="1036" w:type="dxa"/>
          </w:tcPr>
          <w:p w14:paraId="6B781A1E" w14:textId="77777777" w:rsidR="001A4836" w:rsidRPr="001A4836" w:rsidRDefault="001A4836" w:rsidP="001A4836">
            <w:pPr>
              <w:spacing w:line="480" w:lineRule="auto"/>
              <w:contextualSpacing w:val="0"/>
              <w:jc w:val="both"/>
              <w:rPr>
                <w:rFonts w:ascii="Times New Roman" w:eastAsia="Times New Roman" w:hAnsi="Times New Roman" w:cs="Times New Roman"/>
                <w:sz w:val="24"/>
                <w:szCs w:val="24"/>
              </w:rPr>
            </w:pPr>
            <w:r w:rsidRPr="001A4836">
              <w:rPr>
                <w:rFonts w:ascii="Times New Roman" w:eastAsia="Times New Roman" w:hAnsi="Times New Roman" w:cs="Times New Roman"/>
                <w:sz w:val="24"/>
                <w:szCs w:val="24"/>
              </w:rPr>
              <w:t>L</w:t>
            </w:r>
            <w:r w:rsidRPr="001A4836">
              <w:rPr>
                <w:rFonts w:ascii="Times New Roman" w:eastAsia="Times New Roman" w:hAnsi="Times New Roman" w:cs="Times New Roman"/>
                <w:sz w:val="24"/>
                <w:szCs w:val="24"/>
                <w:vertAlign w:val="subscript"/>
              </w:rPr>
              <w:t>1</w:t>
            </w:r>
          </w:p>
        </w:tc>
        <w:tc>
          <w:tcPr>
            <w:tcW w:w="1039" w:type="dxa"/>
            <w:vAlign w:val="bottom"/>
          </w:tcPr>
          <w:p w14:paraId="798ED633" w14:textId="56F03224"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405</w:t>
            </w:r>
          </w:p>
        </w:tc>
        <w:tc>
          <w:tcPr>
            <w:tcW w:w="1039" w:type="dxa"/>
            <w:vAlign w:val="bottom"/>
          </w:tcPr>
          <w:p w14:paraId="77BC528B" w14:textId="0C26C9CE"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351</w:t>
            </w:r>
          </w:p>
        </w:tc>
        <w:tc>
          <w:tcPr>
            <w:tcW w:w="1039" w:type="dxa"/>
            <w:vAlign w:val="bottom"/>
          </w:tcPr>
          <w:p w14:paraId="0EB78D9E" w14:textId="15496B8C"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838</w:t>
            </w:r>
          </w:p>
        </w:tc>
        <w:tc>
          <w:tcPr>
            <w:tcW w:w="1039" w:type="dxa"/>
            <w:vAlign w:val="bottom"/>
          </w:tcPr>
          <w:p w14:paraId="32C0A843" w14:textId="38A24D53"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817</w:t>
            </w:r>
          </w:p>
        </w:tc>
        <w:tc>
          <w:tcPr>
            <w:tcW w:w="1039" w:type="dxa"/>
            <w:vAlign w:val="bottom"/>
          </w:tcPr>
          <w:p w14:paraId="2403DF38" w14:textId="71072160"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875</w:t>
            </w:r>
          </w:p>
        </w:tc>
        <w:tc>
          <w:tcPr>
            <w:tcW w:w="1039" w:type="dxa"/>
            <w:vAlign w:val="bottom"/>
          </w:tcPr>
          <w:p w14:paraId="439728C2" w14:textId="22CAD21F"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739</w:t>
            </w:r>
          </w:p>
        </w:tc>
        <w:tc>
          <w:tcPr>
            <w:tcW w:w="1039" w:type="dxa"/>
            <w:vAlign w:val="bottom"/>
          </w:tcPr>
          <w:p w14:paraId="190363E9" w14:textId="43A8F1F9"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788</w:t>
            </w:r>
          </w:p>
        </w:tc>
        <w:tc>
          <w:tcPr>
            <w:tcW w:w="1039" w:type="dxa"/>
            <w:vAlign w:val="bottom"/>
          </w:tcPr>
          <w:p w14:paraId="321C956C" w14:textId="17F186D8"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596</w:t>
            </w:r>
          </w:p>
        </w:tc>
      </w:tr>
      <w:tr w:rsidR="001A4836" w:rsidRPr="001A4836" w14:paraId="7EA66CFD" w14:textId="77777777" w:rsidTr="004C6BB2">
        <w:tc>
          <w:tcPr>
            <w:tcW w:w="1036" w:type="dxa"/>
          </w:tcPr>
          <w:p w14:paraId="5E982CC6" w14:textId="77777777" w:rsidR="001A4836" w:rsidRPr="001A4836" w:rsidRDefault="001A4836" w:rsidP="001A4836">
            <w:pPr>
              <w:spacing w:line="480" w:lineRule="auto"/>
              <w:contextualSpacing w:val="0"/>
              <w:jc w:val="both"/>
              <w:rPr>
                <w:rFonts w:ascii="Times New Roman" w:eastAsia="Times New Roman" w:hAnsi="Times New Roman" w:cs="Times New Roman"/>
                <w:sz w:val="24"/>
                <w:szCs w:val="24"/>
              </w:rPr>
            </w:pPr>
            <w:r w:rsidRPr="001A4836">
              <w:rPr>
                <w:rFonts w:ascii="Times New Roman" w:eastAsia="Times New Roman" w:hAnsi="Times New Roman" w:cs="Times New Roman"/>
                <w:sz w:val="24"/>
                <w:szCs w:val="24"/>
              </w:rPr>
              <w:t>L</w:t>
            </w:r>
            <w:r w:rsidRPr="001A4836">
              <w:rPr>
                <w:rFonts w:ascii="Times New Roman" w:eastAsia="Times New Roman" w:hAnsi="Times New Roman" w:cs="Times New Roman"/>
                <w:sz w:val="24"/>
                <w:szCs w:val="24"/>
                <w:vertAlign w:val="subscript"/>
              </w:rPr>
              <w:t>2</w:t>
            </w:r>
          </w:p>
        </w:tc>
        <w:tc>
          <w:tcPr>
            <w:tcW w:w="1039" w:type="dxa"/>
            <w:vAlign w:val="bottom"/>
          </w:tcPr>
          <w:p w14:paraId="0EFA9E05" w14:textId="427E0EE3"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0</w:t>
            </w:r>
          </w:p>
        </w:tc>
        <w:tc>
          <w:tcPr>
            <w:tcW w:w="1039" w:type="dxa"/>
            <w:vAlign w:val="bottom"/>
          </w:tcPr>
          <w:p w14:paraId="3F8CE37C" w14:textId="26FD8A89"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2000</w:t>
            </w:r>
          </w:p>
        </w:tc>
        <w:tc>
          <w:tcPr>
            <w:tcW w:w="1039" w:type="dxa"/>
            <w:vAlign w:val="bottom"/>
          </w:tcPr>
          <w:p w14:paraId="1AFFD255" w14:textId="2B2DD9E6"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932</w:t>
            </w:r>
          </w:p>
        </w:tc>
        <w:tc>
          <w:tcPr>
            <w:tcW w:w="1039" w:type="dxa"/>
            <w:vAlign w:val="bottom"/>
          </w:tcPr>
          <w:p w14:paraId="6334C8E4" w14:textId="270593B2"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890</w:t>
            </w:r>
          </w:p>
        </w:tc>
        <w:tc>
          <w:tcPr>
            <w:tcW w:w="1039" w:type="dxa"/>
            <w:vAlign w:val="bottom"/>
          </w:tcPr>
          <w:p w14:paraId="7B0BADA3" w14:textId="40BAE867"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877</w:t>
            </w:r>
          </w:p>
        </w:tc>
        <w:tc>
          <w:tcPr>
            <w:tcW w:w="1039" w:type="dxa"/>
            <w:vAlign w:val="bottom"/>
          </w:tcPr>
          <w:p w14:paraId="0A114C1E" w14:textId="0ED9A70C"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781</w:t>
            </w:r>
          </w:p>
        </w:tc>
        <w:tc>
          <w:tcPr>
            <w:tcW w:w="1039" w:type="dxa"/>
            <w:vAlign w:val="bottom"/>
          </w:tcPr>
          <w:p w14:paraId="54A1BECA" w14:textId="0C28FB00" w:rsidR="001A4836" w:rsidRPr="001A4836" w:rsidRDefault="001A4836" w:rsidP="001A4836">
            <w:pPr>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810</w:t>
            </w:r>
          </w:p>
        </w:tc>
        <w:tc>
          <w:tcPr>
            <w:tcW w:w="1039" w:type="dxa"/>
            <w:vAlign w:val="bottom"/>
          </w:tcPr>
          <w:p w14:paraId="5C212572" w14:textId="62600449" w:rsidR="001A4836" w:rsidRPr="001A4836" w:rsidRDefault="001A4836" w:rsidP="001A4836">
            <w:pPr>
              <w:keepNext/>
              <w:spacing w:line="480" w:lineRule="auto"/>
              <w:contextualSpacing w:val="0"/>
              <w:jc w:val="right"/>
              <w:rPr>
                <w:rFonts w:ascii="Times New Roman" w:eastAsia="Times New Roman" w:hAnsi="Times New Roman" w:cs="Times New Roman"/>
                <w:sz w:val="24"/>
                <w:szCs w:val="24"/>
              </w:rPr>
            </w:pPr>
            <w:r w:rsidRPr="001A4836">
              <w:rPr>
                <w:rFonts w:ascii="Times New Roman" w:hAnsi="Times New Roman" w:cs="Times New Roman"/>
                <w:sz w:val="24"/>
                <w:szCs w:val="24"/>
              </w:rPr>
              <w:t>724</w:t>
            </w:r>
          </w:p>
        </w:tc>
      </w:tr>
    </w:tbl>
    <w:p w14:paraId="51B0194D" w14:textId="35DC7343" w:rsidR="00847B1C" w:rsidRDefault="00847B1C">
      <w:pPr>
        <w:spacing w:after="200" w:line="240" w:lineRule="auto"/>
        <w:jc w:val="center"/>
        <w:rPr>
          <w:i/>
          <w:color w:val="44546A"/>
          <w:sz w:val="18"/>
          <w:szCs w:val="18"/>
        </w:rPr>
      </w:pPr>
    </w:p>
    <w:p w14:paraId="5B5D25CE" w14:textId="3EF9DADE" w:rsidR="00A36DC9" w:rsidRDefault="00217107" w:rsidP="00A36DC9">
      <w:pPr>
        <w:pStyle w:val="Caption"/>
        <w:keepNext/>
        <w:jc w:val="left"/>
      </w:pPr>
      <w:r>
        <w:t>TABLE</w:t>
      </w:r>
      <w:r w:rsidR="00A36DC9">
        <w:t xml:space="preserve"> </w:t>
      </w:r>
      <w:fldSimple w:instr=" SEQ Table \* ARABIC ">
        <w:r w:rsidR="00F466D4">
          <w:rPr>
            <w:noProof/>
          </w:rPr>
          <w:t>2</w:t>
        </w:r>
      </w:fldSimple>
      <w:r w:rsidR="00A36DC9">
        <w:t xml:space="preserve">. </w:t>
      </w:r>
      <w:bookmarkStart w:id="27" w:name="_Toc484810345"/>
      <w:r w:rsidR="00A36DC9" w:rsidRPr="00CD615B">
        <w:t xml:space="preserve">Matrix L for </w:t>
      </w:r>
      <w:r w:rsidR="00A36DC9">
        <w:t>Right</w:t>
      </w:r>
      <w:r w:rsidR="00A36DC9" w:rsidRPr="00CD615B">
        <w:t xml:space="preserve">-hand </w:t>
      </w:r>
      <w:r w:rsidR="00A36DC9">
        <w:t>B</w:t>
      </w:r>
      <w:r w:rsidR="00A36DC9" w:rsidRPr="00CD615B">
        <w:t xml:space="preserve">ending </w:t>
      </w:r>
      <w:r w:rsidR="00A36DC9">
        <w:t>M</w:t>
      </w:r>
      <w:r w:rsidR="00A36DC9" w:rsidRPr="00CD615B">
        <w:t xml:space="preserve">easurement </w:t>
      </w:r>
      <w:r w:rsidR="00A36DC9">
        <w:t>V</w:t>
      </w:r>
      <w:r w:rsidR="00A36DC9" w:rsidRPr="00CD615B">
        <w:t>alues</w:t>
      </w:r>
      <w:bookmarkEnd w:id="27"/>
    </w:p>
    <w:tbl>
      <w:tblPr>
        <w:tblStyle w:val="a0"/>
        <w:tblW w:w="934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6"/>
        <w:gridCol w:w="1039"/>
        <w:gridCol w:w="1039"/>
        <w:gridCol w:w="1039"/>
        <w:gridCol w:w="1039"/>
        <w:gridCol w:w="1039"/>
        <w:gridCol w:w="1039"/>
        <w:gridCol w:w="1039"/>
        <w:gridCol w:w="1039"/>
      </w:tblGrid>
      <w:tr w:rsidR="00847B1C" w:rsidRPr="00CA740D" w14:paraId="4361C391" w14:textId="77777777" w:rsidTr="004C6BB2">
        <w:tc>
          <w:tcPr>
            <w:tcW w:w="1036" w:type="dxa"/>
          </w:tcPr>
          <w:p w14:paraId="6BC76E52" w14:textId="77777777" w:rsidR="00847B1C" w:rsidRPr="00CA740D" w:rsidRDefault="00847B1C">
            <w:pPr>
              <w:spacing w:line="480" w:lineRule="auto"/>
              <w:contextualSpacing w:val="0"/>
              <w:rPr>
                <w:rFonts w:ascii="Times New Roman" w:eastAsia="Times New Roman" w:hAnsi="Times New Roman" w:cs="Times New Roman"/>
                <w:sz w:val="24"/>
                <w:szCs w:val="24"/>
              </w:rPr>
            </w:pPr>
          </w:p>
        </w:tc>
        <w:tc>
          <w:tcPr>
            <w:tcW w:w="1039" w:type="dxa"/>
          </w:tcPr>
          <w:p w14:paraId="5CE02757" w14:textId="77777777" w:rsidR="00847B1C" w:rsidRPr="00CA740D" w:rsidRDefault="001C31C4">
            <w:pPr>
              <w:spacing w:line="480" w:lineRule="auto"/>
              <w:ind w:right="52"/>
              <w:contextualSpacing w:val="0"/>
              <w:jc w:val="both"/>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F_min</w:t>
            </w:r>
            <w:r w:rsidRPr="00CA740D">
              <w:rPr>
                <w:rFonts w:ascii="Times New Roman" w:eastAsia="Times New Roman" w:hAnsi="Times New Roman" w:cs="Times New Roman"/>
                <w:sz w:val="24"/>
                <w:szCs w:val="24"/>
                <w:vertAlign w:val="subscript"/>
              </w:rPr>
              <w:t>4</w:t>
            </w:r>
          </w:p>
        </w:tc>
        <w:tc>
          <w:tcPr>
            <w:tcW w:w="1039" w:type="dxa"/>
          </w:tcPr>
          <w:p w14:paraId="1E520FA5" w14:textId="77777777" w:rsidR="00847B1C" w:rsidRPr="00CA740D" w:rsidRDefault="001C31C4">
            <w:pPr>
              <w:spacing w:line="480" w:lineRule="auto"/>
              <w:contextualSpacing w:val="0"/>
              <w:jc w:val="both"/>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F_max</w:t>
            </w:r>
            <w:r w:rsidRPr="00CA740D">
              <w:rPr>
                <w:rFonts w:ascii="Times New Roman" w:eastAsia="Times New Roman" w:hAnsi="Times New Roman" w:cs="Times New Roman"/>
                <w:sz w:val="24"/>
                <w:szCs w:val="24"/>
                <w:vertAlign w:val="subscript"/>
              </w:rPr>
              <w:t>4</w:t>
            </w:r>
          </w:p>
        </w:tc>
        <w:tc>
          <w:tcPr>
            <w:tcW w:w="1039" w:type="dxa"/>
          </w:tcPr>
          <w:p w14:paraId="4D2EFB04" w14:textId="77777777" w:rsidR="00847B1C" w:rsidRPr="00CA740D" w:rsidRDefault="001C31C4">
            <w:pPr>
              <w:spacing w:line="480" w:lineRule="auto"/>
              <w:ind w:right="52"/>
              <w:contextualSpacing w:val="0"/>
              <w:jc w:val="both"/>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F_min</w:t>
            </w:r>
            <w:r w:rsidRPr="00CA740D">
              <w:rPr>
                <w:rFonts w:ascii="Times New Roman" w:eastAsia="Times New Roman" w:hAnsi="Times New Roman" w:cs="Times New Roman"/>
                <w:sz w:val="24"/>
                <w:szCs w:val="24"/>
                <w:vertAlign w:val="subscript"/>
              </w:rPr>
              <w:t>5</w:t>
            </w:r>
          </w:p>
        </w:tc>
        <w:tc>
          <w:tcPr>
            <w:tcW w:w="1039" w:type="dxa"/>
          </w:tcPr>
          <w:p w14:paraId="1E60ACA2" w14:textId="77777777" w:rsidR="00847B1C" w:rsidRPr="00CA740D" w:rsidRDefault="001C31C4">
            <w:pPr>
              <w:spacing w:line="480" w:lineRule="auto"/>
              <w:contextualSpacing w:val="0"/>
              <w:jc w:val="both"/>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F_max</w:t>
            </w:r>
            <w:r w:rsidRPr="00CA740D">
              <w:rPr>
                <w:rFonts w:ascii="Times New Roman" w:eastAsia="Times New Roman" w:hAnsi="Times New Roman" w:cs="Times New Roman"/>
                <w:sz w:val="24"/>
                <w:szCs w:val="24"/>
                <w:vertAlign w:val="subscript"/>
              </w:rPr>
              <w:t>5</w:t>
            </w:r>
          </w:p>
        </w:tc>
        <w:tc>
          <w:tcPr>
            <w:tcW w:w="1039" w:type="dxa"/>
          </w:tcPr>
          <w:p w14:paraId="7DCB9711" w14:textId="77777777" w:rsidR="00847B1C" w:rsidRPr="00CA740D" w:rsidRDefault="001C31C4">
            <w:pPr>
              <w:spacing w:line="480" w:lineRule="auto"/>
              <w:ind w:right="52"/>
              <w:contextualSpacing w:val="0"/>
              <w:jc w:val="both"/>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F_min</w:t>
            </w:r>
            <w:r w:rsidRPr="00CA740D">
              <w:rPr>
                <w:rFonts w:ascii="Times New Roman" w:eastAsia="Times New Roman" w:hAnsi="Times New Roman" w:cs="Times New Roman"/>
                <w:sz w:val="24"/>
                <w:szCs w:val="24"/>
                <w:vertAlign w:val="subscript"/>
              </w:rPr>
              <w:t>6</w:t>
            </w:r>
          </w:p>
        </w:tc>
        <w:tc>
          <w:tcPr>
            <w:tcW w:w="1039" w:type="dxa"/>
          </w:tcPr>
          <w:p w14:paraId="066F6DAD" w14:textId="77777777" w:rsidR="00847B1C" w:rsidRPr="00CA740D" w:rsidRDefault="001C31C4">
            <w:pPr>
              <w:spacing w:line="480" w:lineRule="auto"/>
              <w:contextualSpacing w:val="0"/>
              <w:jc w:val="both"/>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F_max</w:t>
            </w:r>
            <w:r w:rsidRPr="00CA740D">
              <w:rPr>
                <w:rFonts w:ascii="Times New Roman" w:eastAsia="Times New Roman" w:hAnsi="Times New Roman" w:cs="Times New Roman"/>
                <w:sz w:val="24"/>
                <w:szCs w:val="24"/>
                <w:vertAlign w:val="subscript"/>
              </w:rPr>
              <w:t>6</w:t>
            </w:r>
          </w:p>
        </w:tc>
        <w:tc>
          <w:tcPr>
            <w:tcW w:w="1039" w:type="dxa"/>
          </w:tcPr>
          <w:p w14:paraId="7BCF3B1E" w14:textId="77777777" w:rsidR="00847B1C" w:rsidRPr="00CA740D" w:rsidRDefault="001C31C4">
            <w:pPr>
              <w:spacing w:line="480" w:lineRule="auto"/>
              <w:ind w:right="52"/>
              <w:contextualSpacing w:val="0"/>
              <w:jc w:val="both"/>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F_min</w:t>
            </w:r>
            <w:r w:rsidRPr="00CA740D">
              <w:rPr>
                <w:rFonts w:ascii="Times New Roman" w:eastAsia="Times New Roman" w:hAnsi="Times New Roman" w:cs="Times New Roman"/>
                <w:sz w:val="24"/>
                <w:szCs w:val="24"/>
                <w:vertAlign w:val="subscript"/>
              </w:rPr>
              <w:t>7</w:t>
            </w:r>
          </w:p>
        </w:tc>
        <w:tc>
          <w:tcPr>
            <w:tcW w:w="1039" w:type="dxa"/>
          </w:tcPr>
          <w:p w14:paraId="581BF3B8" w14:textId="77777777" w:rsidR="00847B1C" w:rsidRPr="00CA740D" w:rsidRDefault="001C31C4">
            <w:pPr>
              <w:spacing w:line="480" w:lineRule="auto"/>
              <w:contextualSpacing w:val="0"/>
              <w:jc w:val="both"/>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F_max</w:t>
            </w:r>
            <w:r w:rsidRPr="00CA740D">
              <w:rPr>
                <w:rFonts w:ascii="Times New Roman" w:eastAsia="Times New Roman" w:hAnsi="Times New Roman" w:cs="Times New Roman"/>
                <w:sz w:val="24"/>
                <w:szCs w:val="24"/>
                <w:vertAlign w:val="subscript"/>
              </w:rPr>
              <w:t>7</w:t>
            </w:r>
          </w:p>
        </w:tc>
      </w:tr>
      <w:tr w:rsidR="001A4836" w:rsidRPr="00CA740D" w14:paraId="7CB2CFEA" w14:textId="77777777" w:rsidTr="004C6BB2">
        <w:tc>
          <w:tcPr>
            <w:tcW w:w="1036" w:type="dxa"/>
          </w:tcPr>
          <w:p w14:paraId="189876D5" w14:textId="77777777" w:rsidR="001A4836" w:rsidRPr="00CA740D" w:rsidRDefault="001A4836" w:rsidP="001A4836">
            <w:pPr>
              <w:spacing w:line="480" w:lineRule="auto"/>
              <w:contextualSpacing w:val="0"/>
              <w:jc w:val="both"/>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w:t>
            </w:r>
            <w:r w:rsidRPr="00CA740D">
              <w:rPr>
                <w:rFonts w:ascii="Times New Roman" w:eastAsia="Times New Roman" w:hAnsi="Times New Roman" w:cs="Times New Roman"/>
                <w:sz w:val="24"/>
                <w:szCs w:val="24"/>
                <w:vertAlign w:val="subscript"/>
              </w:rPr>
              <w:t>0</w:t>
            </w:r>
          </w:p>
        </w:tc>
        <w:tc>
          <w:tcPr>
            <w:tcW w:w="1039" w:type="dxa"/>
            <w:vAlign w:val="bottom"/>
          </w:tcPr>
          <w:p w14:paraId="2C138519" w14:textId="0757FD8D"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730</w:t>
            </w:r>
          </w:p>
        </w:tc>
        <w:tc>
          <w:tcPr>
            <w:tcW w:w="1039" w:type="dxa"/>
            <w:vAlign w:val="bottom"/>
          </w:tcPr>
          <w:p w14:paraId="03E5E102" w14:textId="78F64BA0"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588</w:t>
            </w:r>
          </w:p>
        </w:tc>
        <w:tc>
          <w:tcPr>
            <w:tcW w:w="1039" w:type="dxa"/>
            <w:vAlign w:val="bottom"/>
          </w:tcPr>
          <w:p w14:paraId="24F5C3CC" w14:textId="39F0CB6B"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1080</w:t>
            </w:r>
          </w:p>
        </w:tc>
        <w:tc>
          <w:tcPr>
            <w:tcW w:w="1039" w:type="dxa"/>
            <w:vAlign w:val="bottom"/>
          </w:tcPr>
          <w:p w14:paraId="03653A30" w14:textId="735DA01C"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954</w:t>
            </w:r>
          </w:p>
        </w:tc>
        <w:tc>
          <w:tcPr>
            <w:tcW w:w="1039" w:type="dxa"/>
            <w:vAlign w:val="bottom"/>
          </w:tcPr>
          <w:p w14:paraId="5D75E514" w14:textId="1143A062"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532</w:t>
            </w:r>
          </w:p>
        </w:tc>
        <w:tc>
          <w:tcPr>
            <w:tcW w:w="1039" w:type="dxa"/>
            <w:vAlign w:val="bottom"/>
          </w:tcPr>
          <w:p w14:paraId="0EE21F76" w14:textId="5E7A989E"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498</w:t>
            </w:r>
          </w:p>
        </w:tc>
        <w:tc>
          <w:tcPr>
            <w:tcW w:w="1039" w:type="dxa"/>
            <w:vAlign w:val="bottom"/>
          </w:tcPr>
          <w:p w14:paraId="13DDBAA0" w14:textId="086C267E"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0</w:t>
            </w:r>
          </w:p>
        </w:tc>
        <w:tc>
          <w:tcPr>
            <w:tcW w:w="1039" w:type="dxa"/>
            <w:vAlign w:val="bottom"/>
          </w:tcPr>
          <w:p w14:paraId="3C4D4DEA" w14:textId="024BA435"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2000</w:t>
            </w:r>
          </w:p>
        </w:tc>
      </w:tr>
      <w:tr w:rsidR="001A4836" w:rsidRPr="00CA740D" w14:paraId="42EBC24A" w14:textId="77777777" w:rsidTr="004C6BB2">
        <w:tc>
          <w:tcPr>
            <w:tcW w:w="1036" w:type="dxa"/>
          </w:tcPr>
          <w:p w14:paraId="72DF2FE7" w14:textId="77777777" w:rsidR="001A4836" w:rsidRPr="00CA740D" w:rsidRDefault="001A4836" w:rsidP="001A4836">
            <w:pPr>
              <w:spacing w:line="480" w:lineRule="auto"/>
              <w:contextualSpacing w:val="0"/>
              <w:jc w:val="both"/>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w:t>
            </w:r>
            <w:r w:rsidRPr="00CA740D">
              <w:rPr>
                <w:rFonts w:ascii="Times New Roman" w:eastAsia="Times New Roman" w:hAnsi="Times New Roman" w:cs="Times New Roman"/>
                <w:sz w:val="24"/>
                <w:szCs w:val="24"/>
                <w:vertAlign w:val="subscript"/>
              </w:rPr>
              <w:t>1</w:t>
            </w:r>
          </w:p>
        </w:tc>
        <w:tc>
          <w:tcPr>
            <w:tcW w:w="1039" w:type="dxa"/>
            <w:vAlign w:val="bottom"/>
          </w:tcPr>
          <w:p w14:paraId="773DA055" w14:textId="7E1D3313"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878</w:t>
            </w:r>
          </w:p>
        </w:tc>
        <w:tc>
          <w:tcPr>
            <w:tcW w:w="1039" w:type="dxa"/>
            <w:vAlign w:val="bottom"/>
          </w:tcPr>
          <w:p w14:paraId="123CE0FB" w14:textId="69270E5E"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783</w:t>
            </w:r>
          </w:p>
        </w:tc>
        <w:tc>
          <w:tcPr>
            <w:tcW w:w="1039" w:type="dxa"/>
            <w:vAlign w:val="bottom"/>
          </w:tcPr>
          <w:p w14:paraId="448FB9A7" w14:textId="4B3BE3A8"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1273</w:t>
            </w:r>
          </w:p>
        </w:tc>
        <w:tc>
          <w:tcPr>
            <w:tcW w:w="1039" w:type="dxa"/>
            <w:vAlign w:val="bottom"/>
          </w:tcPr>
          <w:p w14:paraId="58D2058C" w14:textId="45CE9F88"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1154</w:t>
            </w:r>
          </w:p>
        </w:tc>
        <w:tc>
          <w:tcPr>
            <w:tcW w:w="1039" w:type="dxa"/>
            <w:vAlign w:val="bottom"/>
          </w:tcPr>
          <w:p w14:paraId="0C2BA973" w14:textId="624054C5"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645</w:t>
            </w:r>
          </w:p>
        </w:tc>
        <w:tc>
          <w:tcPr>
            <w:tcW w:w="1039" w:type="dxa"/>
            <w:vAlign w:val="bottom"/>
          </w:tcPr>
          <w:p w14:paraId="02104F3D" w14:textId="154E59DB"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596</w:t>
            </w:r>
          </w:p>
        </w:tc>
        <w:tc>
          <w:tcPr>
            <w:tcW w:w="1039" w:type="dxa"/>
            <w:vAlign w:val="bottom"/>
          </w:tcPr>
          <w:p w14:paraId="46BC7BF3" w14:textId="4567A468"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0</w:t>
            </w:r>
          </w:p>
        </w:tc>
        <w:tc>
          <w:tcPr>
            <w:tcW w:w="1039" w:type="dxa"/>
            <w:vAlign w:val="bottom"/>
          </w:tcPr>
          <w:p w14:paraId="47EBFA3D" w14:textId="4D86BBF6"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2000</w:t>
            </w:r>
          </w:p>
        </w:tc>
      </w:tr>
      <w:tr w:rsidR="001A4836" w:rsidRPr="00CA740D" w14:paraId="2016FAB7" w14:textId="77777777" w:rsidTr="004C6BB2">
        <w:tc>
          <w:tcPr>
            <w:tcW w:w="1036" w:type="dxa"/>
          </w:tcPr>
          <w:p w14:paraId="69895956" w14:textId="77777777" w:rsidR="001A4836" w:rsidRPr="00CA740D" w:rsidRDefault="001A4836" w:rsidP="001A4836">
            <w:pPr>
              <w:spacing w:line="480" w:lineRule="auto"/>
              <w:contextualSpacing w:val="0"/>
              <w:jc w:val="both"/>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w:t>
            </w:r>
            <w:r w:rsidRPr="00CA740D">
              <w:rPr>
                <w:rFonts w:ascii="Times New Roman" w:eastAsia="Times New Roman" w:hAnsi="Times New Roman" w:cs="Times New Roman"/>
                <w:sz w:val="24"/>
                <w:szCs w:val="24"/>
                <w:vertAlign w:val="subscript"/>
              </w:rPr>
              <w:t>2</w:t>
            </w:r>
          </w:p>
        </w:tc>
        <w:tc>
          <w:tcPr>
            <w:tcW w:w="1039" w:type="dxa"/>
            <w:vAlign w:val="bottom"/>
          </w:tcPr>
          <w:p w14:paraId="55352AE2" w14:textId="46D06674"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907</w:t>
            </w:r>
          </w:p>
        </w:tc>
        <w:tc>
          <w:tcPr>
            <w:tcW w:w="1039" w:type="dxa"/>
            <w:vAlign w:val="bottom"/>
          </w:tcPr>
          <w:p w14:paraId="73BAF67E" w14:textId="00B2D5CD"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811</w:t>
            </w:r>
          </w:p>
        </w:tc>
        <w:tc>
          <w:tcPr>
            <w:tcW w:w="1039" w:type="dxa"/>
            <w:vAlign w:val="bottom"/>
          </w:tcPr>
          <w:p w14:paraId="668F2A2B" w14:textId="68361276"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1357</w:t>
            </w:r>
          </w:p>
        </w:tc>
        <w:tc>
          <w:tcPr>
            <w:tcW w:w="1039" w:type="dxa"/>
            <w:vAlign w:val="bottom"/>
          </w:tcPr>
          <w:p w14:paraId="1D51B121" w14:textId="2AF3A6FE"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1264</w:t>
            </w:r>
          </w:p>
        </w:tc>
        <w:tc>
          <w:tcPr>
            <w:tcW w:w="1039" w:type="dxa"/>
            <w:vAlign w:val="bottom"/>
          </w:tcPr>
          <w:p w14:paraId="6204FBFA" w14:textId="003E812D"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0</w:t>
            </w:r>
          </w:p>
        </w:tc>
        <w:tc>
          <w:tcPr>
            <w:tcW w:w="1039" w:type="dxa"/>
            <w:vAlign w:val="bottom"/>
          </w:tcPr>
          <w:p w14:paraId="7443A07A" w14:textId="6A107DCA"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2000</w:t>
            </w:r>
          </w:p>
        </w:tc>
        <w:tc>
          <w:tcPr>
            <w:tcW w:w="1039" w:type="dxa"/>
            <w:vAlign w:val="bottom"/>
          </w:tcPr>
          <w:p w14:paraId="61704F6C" w14:textId="6911CE29" w:rsidR="001A4836" w:rsidRPr="00CA740D" w:rsidRDefault="001A4836" w:rsidP="001A4836">
            <w:pPr>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0</w:t>
            </w:r>
          </w:p>
        </w:tc>
        <w:tc>
          <w:tcPr>
            <w:tcW w:w="1039" w:type="dxa"/>
            <w:vAlign w:val="bottom"/>
          </w:tcPr>
          <w:p w14:paraId="2CA3B9AD" w14:textId="63259A0A" w:rsidR="001A4836" w:rsidRPr="00CA740D" w:rsidRDefault="001A4836" w:rsidP="001A4836">
            <w:pPr>
              <w:keepNext/>
              <w:spacing w:line="480" w:lineRule="auto"/>
              <w:contextualSpacing w:val="0"/>
              <w:jc w:val="right"/>
              <w:rPr>
                <w:rFonts w:ascii="Times New Roman" w:eastAsia="Times New Roman" w:hAnsi="Times New Roman" w:cs="Times New Roman"/>
                <w:sz w:val="24"/>
                <w:szCs w:val="24"/>
              </w:rPr>
            </w:pPr>
            <w:r w:rsidRPr="00CA740D">
              <w:rPr>
                <w:rFonts w:ascii="Times New Roman" w:hAnsi="Times New Roman" w:cs="Times New Roman"/>
                <w:sz w:val="24"/>
                <w:szCs w:val="24"/>
              </w:rPr>
              <w:t>2000</w:t>
            </w:r>
          </w:p>
        </w:tc>
      </w:tr>
    </w:tbl>
    <w:p w14:paraId="45FB0BA5" w14:textId="76D93D1F" w:rsidR="00A36DC9" w:rsidRDefault="00A36DC9" w:rsidP="00144AE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as our flex sensor outp</w:t>
      </w:r>
      <w:r w:rsidR="00885CEA">
        <w:rPr>
          <w:rFonts w:ascii="Times New Roman" w:eastAsia="Times New Roman" w:hAnsi="Times New Roman" w:cs="Times New Roman"/>
          <w:sz w:val="24"/>
          <w:szCs w:val="24"/>
        </w:rPr>
        <w:t>ut only ranges from 100 to 1900.</w:t>
      </w:r>
      <w:r>
        <w:rPr>
          <w:rFonts w:ascii="Times New Roman" w:eastAsia="Times New Roman" w:hAnsi="Times New Roman" w:cs="Times New Roman"/>
          <w:sz w:val="24"/>
          <w:szCs w:val="24"/>
        </w:rPr>
        <w:t xml:space="preserve"> </w:t>
      </w:r>
      <w:r w:rsidR="00885CEA">
        <w:rPr>
          <w:rFonts w:ascii="Times New Roman" w:eastAsia="Times New Roman" w:hAnsi="Times New Roman" w:cs="Times New Roman"/>
          <w:sz w:val="24"/>
          <w:szCs w:val="24"/>
        </w:rPr>
        <w:t>I</w:t>
      </w:r>
      <w:r>
        <w:rPr>
          <w:rFonts w:ascii="Times New Roman" w:eastAsia="Times New Roman" w:hAnsi="Times New Roman" w:cs="Times New Roman"/>
          <w:sz w:val="24"/>
          <w:szCs w:val="24"/>
        </w:rPr>
        <w:t>f we find any maximum flex sensor values to 2000 and minimum flex sensor values to 0 for any finger in any layer, we can safely assume that particular finger wasn’t used in that particular layer.</w:t>
      </w:r>
    </w:p>
    <w:p w14:paraId="1E6DB97C" w14:textId="362A99BF" w:rsidR="00847B1C" w:rsidRDefault="00CF2C09" w:rsidP="004C6BB2">
      <w:pPr>
        <w:spacing w:line="480" w:lineRule="auto"/>
        <w:ind w:firstLine="720"/>
        <w:jc w:val="both"/>
        <w:rPr>
          <w:rFonts w:ascii="Times New Roman" w:eastAsia="Times New Roman" w:hAnsi="Times New Roman" w:cs="Times New Roman"/>
          <w:b/>
          <w:color w:val="FF0000"/>
          <w:sz w:val="24"/>
          <w:szCs w:val="24"/>
        </w:rPr>
      </w:pPr>
      <w:r>
        <w:rPr>
          <w:rFonts w:ascii="Times New Roman" w:eastAsia="Times New Roman" w:hAnsi="Times New Roman" w:cs="Times New Roman"/>
          <w:sz w:val="24"/>
          <w:szCs w:val="24"/>
        </w:rPr>
        <w:t xml:space="preserve">Table </w:t>
      </w:r>
      <w:r w:rsidR="001A4836">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depicts the layer matrix L for </w:t>
      </w:r>
      <w:r w:rsidRPr="00780DF3">
        <w:rPr>
          <w:rFonts w:ascii="Times New Roman" w:eastAsia="Times New Roman" w:hAnsi="Times New Roman" w:cs="Times New Roman"/>
          <w:noProof/>
          <w:sz w:val="24"/>
          <w:szCs w:val="24"/>
        </w:rPr>
        <w:t>left</w:t>
      </w:r>
      <w:r>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fingers which contains minimum and the </w:t>
      </w:r>
      <w:r w:rsidRPr="00780DF3">
        <w:rPr>
          <w:rFonts w:ascii="Times New Roman" w:eastAsia="Times New Roman" w:hAnsi="Times New Roman" w:cs="Times New Roman"/>
          <w:noProof/>
          <w:sz w:val="24"/>
          <w:szCs w:val="24"/>
        </w:rPr>
        <w:t>maximum</w:t>
      </w:r>
      <w:r>
        <w:rPr>
          <w:rFonts w:ascii="Times New Roman" w:eastAsia="Times New Roman" w:hAnsi="Times New Roman" w:cs="Times New Roman"/>
          <w:sz w:val="24"/>
          <w:szCs w:val="24"/>
        </w:rPr>
        <w:t xml:space="preserve"> value of flex sensors while typing in particular layer by </w:t>
      </w:r>
      <w:r w:rsidRPr="00780DF3">
        <w:rPr>
          <w:rFonts w:ascii="Times New Roman" w:eastAsia="Times New Roman" w:hAnsi="Times New Roman" w:cs="Times New Roman"/>
          <w:noProof/>
          <w:sz w:val="24"/>
          <w:szCs w:val="24"/>
        </w:rPr>
        <w:t>left</w:t>
      </w:r>
      <w:r>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fingers. While Table </w:t>
      </w:r>
      <w:r w:rsidR="001A4836">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shows the </w:t>
      </w:r>
      <w:r w:rsidRPr="00780DF3">
        <w:rPr>
          <w:rFonts w:ascii="Times New Roman" w:eastAsia="Times New Roman" w:hAnsi="Times New Roman" w:cs="Times New Roman"/>
          <w:noProof/>
          <w:sz w:val="24"/>
          <w:szCs w:val="24"/>
        </w:rPr>
        <w:t>minimum</w:t>
      </w:r>
      <w:r>
        <w:rPr>
          <w:rFonts w:ascii="Times New Roman" w:eastAsia="Times New Roman" w:hAnsi="Times New Roman" w:cs="Times New Roman"/>
          <w:sz w:val="24"/>
          <w:szCs w:val="24"/>
        </w:rPr>
        <w:t xml:space="preserve"> and the </w:t>
      </w:r>
      <w:r w:rsidRPr="00780DF3">
        <w:rPr>
          <w:rFonts w:ascii="Times New Roman" w:eastAsia="Times New Roman" w:hAnsi="Times New Roman" w:cs="Times New Roman"/>
          <w:noProof/>
          <w:sz w:val="24"/>
          <w:szCs w:val="24"/>
        </w:rPr>
        <w:t>maximum</w:t>
      </w:r>
      <w:r>
        <w:rPr>
          <w:rFonts w:ascii="Times New Roman" w:eastAsia="Times New Roman" w:hAnsi="Times New Roman" w:cs="Times New Roman"/>
          <w:sz w:val="24"/>
          <w:szCs w:val="24"/>
        </w:rPr>
        <w:t xml:space="preserve"> value of flex sensors while typing in particular layer </w:t>
      </w:r>
      <w:r>
        <w:rPr>
          <w:rFonts w:ascii="Times New Roman" w:eastAsia="Times New Roman" w:hAnsi="Times New Roman" w:cs="Times New Roman"/>
          <w:sz w:val="24"/>
          <w:szCs w:val="24"/>
        </w:rPr>
        <w:lastRenderedPageBreak/>
        <w:t xml:space="preserve">using </w:t>
      </w:r>
      <w:r w:rsidRPr="00780DF3">
        <w:rPr>
          <w:rFonts w:ascii="Times New Roman" w:eastAsia="Times New Roman" w:hAnsi="Times New Roman" w:cs="Times New Roman"/>
          <w:noProof/>
          <w:sz w:val="24"/>
          <w:szCs w:val="24"/>
        </w:rPr>
        <w:t>right</w:t>
      </w:r>
      <w:r>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fingers. </w:t>
      </w:r>
    </w:p>
    <w:p w14:paraId="72719366" w14:textId="6E1A78FC" w:rsidR="00847B1C" w:rsidRDefault="001C31C4" w:rsidP="004C6BB2">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these tables, F_min</w:t>
      </w:r>
      <w:r>
        <w:rPr>
          <w:rFonts w:ascii="Times New Roman" w:eastAsia="Times New Roman" w:hAnsi="Times New Roman" w:cs="Times New Roman"/>
          <w:sz w:val="24"/>
          <w:szCs w:val="24"/>
          <w:vertAlign w:val="subscript"/>
        </w:rPr>
        <w:t xml:space="preserve">X </w:t>
      </w:r>
      <w:r>
        <w:rPr>
          <w:rFonts w:ascii="Times New Roman" w:eastAsia="Times New Roman" w:hAnsi="Times New Roman" w:cs="Times New Roman"/>
          <w:sz w:val="24"/>
          <w:szCs w:val="24"/>
        </w:rPr>
        <w:t>and F_max</w:t>
      </w:r>
      <w:r>
        <w:rPr>
          <w:rFonts w:ascii="Times New Roman" w:eastAsia="Times New Roman" w:hAnsi="Times New Roman" w:cs="Times New Roman"/>
          <w:sz w:val="24"/>
          <w:szCs w:val="24"/>
          <w:vertAlign w:val="subscript"/>
        </w:rPr>
        <w:t xml:space="preserve">X </w:t>
      </w:r>
      <w:r>
        <w:rPr>
          <w:rFonts w:ascii="Times New Roman" w:eastAsia="Times New Roman" w:hAnsi="Times New Roman" w:cs="Times New Roman"/>
          <w:sz w:val="24"/>
          <w:szCs w:val="24"/>
        </w:rPr>
        <w:t xml:space="preserve">represents minimum and maximum bending measurement for finger X. X € {0,1,2,3,4,5,6,7} </w:t>
      </w:r>
      <w:r w:rsidR="00885CEA">
        <w:rPr>
          <w:rFonts w:ascii="Times New Roman" w:eastAsia="Times New Roman" w:hAnsi="Times New Roman" w:cs="Times New Roman"/>
          <w:sz w:val="24"/>
          <w:szCs w:val="24"/>
        </w:rPr>
        <w:t>where</w:t>
      </w:r>
      <w:r>
        <w:rPr>
          <w:rFonts w:ascii="Times New Roman" w:eastAsia="Times New Roman" w:hAnsi="Times New Roman" w:cs="Times New Roman"/>
          <w:sz w:val="24"/>
          <w:szCs w:val="24"/>
        </w:rPr>
        <w:t xml:space="preserve"> 0,1,...,7 represents </w:t>
      </w:r>
      <w:r w:rsidRPr="00780DF3">
        <w:rPr>
          <w:rFonts w:ascii="Times New Roman" w:eastAsia="Times New Roman" w:hAnsi="Times New Roman" w:cs="Times New Roman"/>
          <w:noProof/>
          <w:sz w:val="24"/>
          <w:szCs w:val="24"/>
        </w:rPr>
        <w:t>Left</w:t>
      </w:r>
      <w:r w:rsidR="00780DF3" w:rsidRP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Little </w:t>
      </w:r>
      <w:r w:rsidR="00780DF3">
        <w:rPr>
          <w:rFonts w:ascii="Times New Roman" w:eastAsia="Times New Roman" w:hAnsi="Times New Roman" w:cs="Times New Roman"/>
          <w:noProof/>
          <w:sz w:val="24"/>
          <w:szCs w:val="24"/>
        </w:rPr>
        <w:t>F</w:t>
      </w:r>
      <w:r w:rsidRPr="00780DF3">
        <w:rPr>
          <w:rFonts w:ascii="Times New Roman" w:eastAsia="Times New Roman" w:hAnsi="Times New Roman" w:cs="Times New Roman"/>
          <w:noProof/>
          <w:sz w:val="24"/>
          <w:szCs w:val="24"/>
        </w:rPr>
        <w:t>inger</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Left</w:t>
      </w:r>
      <w:r w:rsidR="00780DF3" w:rsidRP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Ring </w:t>
      </w:r>
      <w:r w:rsidR="00780DF3">
        <w:rPr>
          <w:rFonts w:ascii="Times New Roman" w:eastAsia="Times New Roman" w:hAnsi="Times New Roman" w:cs="Times New Roman"/>
          <w:noProof/>
          <w:sz w:val="24"/>
          <w:szCs w:val="24"/>
        </w:rPr>
        <w:t>F</w:t>
      </w:r>
      <w:r w:rsidRPr="00780DF3">
        <w:rPr>
          <w:rFonts w:ascii="Times New Roman" w:eastAsia="Times New Roman" w:hAnsi="Times New Roman" w:cs="Times New Roman"/>
          <w:noProof/>
          <w:sz w:val="24"/>
          <w:szCs w:val="24"/>
        </w:rPr>
        <w:t>inger</w:t>
      </w:r>
      <w:r>
        <w:rPr>
          <w:rFonts w:ascii="Times New Roman" w:eastAsia="Times New Roman" w:hAnsi="Times New Roman" w:cs="Times New Roman"/>
          <w:sz w:val="24"/>
          <w:szCs w:val="24"/>
        </w:rPr>
        <w:t xml:space="preserve">, Left </w:t>
      </w:r>
      <w:r w:rsidR="00780DF3">
        <w:rPr>
          <w:rFonts w:ascii="Times New Roman" w:eastAsia="Times New Roman" w:hAnsi="Times New Roman" w:cs="Times New Roman"/>
          <w:noProof/>
          <w:sz w:val="24"/>
          <w:szCs w:val="24"/>
        </w:rPr>
        <w:t>H</w:t>
      </w:r>
      <w:r w:rsidRPr="00780DF3">
        <w:rPr>
          <w:rFonts w:ascii="Times New Roman" w:eastAsia="Times New Roman" w:hAnsi="Times New Roman" w:cs="Times New Roman"/>
          <w:noProof/>
          <w:sz w:val="24"/>
          <w:szCs w:val="24"/>
        </w:rPr>
        <w:t>and</w:t>
      </w:r>
      <w:r>
        <w:rPr>
          <w:rFonts w:ascii="Times New Roman" w:eastAsia="Times New Roman" w:hAnsi="Times New Roman" w:cs="Times New Roman"/>
          <w:sz w:val="24"/>
          <w:szCs w:val="24"/>
        </w:rPr>
        <w:t xml:space="preserve"> Middle </w:t>
      </w:r>
      <w:r w:rsidR="00780DF3">
        <w:rPr>
          <w:rFonts w:ascii="Times New Roman" w:eastAsia="Times New Roman" w:hAnsi="Times New Roman" w:cs="Times New Roman"/>
          <w:noProof/>
          <w:sz w:val="24"/>
          <w:szCs w:val="24"/>
        </w:rPr>
        <w:t>F</w:t>
      </w:r>
      <w:r w:rsidRPr="00780DF3">
        <w:rPr>
          <w:rFonts w:ascii="Times New Roman" w:eastAsia="Times New Roman" w:hAnsi="Times New Roman" w:cs="Times New Roman"/>
          <w:noProof/>
          <w:sz w:val="24"/>
          <w:szCs w:val="24"/>
        </w:rPr>
        <w:t>inger</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Left</w:t>
      </w:r>
      <w:r w:rsidR="00780DF3" w:rsidRP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Index finger, </w:t>
      </w:r>
      <w:r w:rsidRPr="00780DF3">
        <w:rPr>
          <w:rFonts w:ascii="Times New Roman" w:eastAsia="Times New Roman" w:hAnsi="Times New Roman" w:cs="Times New Roman"/>
          <w:noProof/>
          <w:sz w:val="24"/>
          <w:szCs w:val="24"/>
        </w:rPr>
        <w:t>Right</w:t>
      </w:r>
      <w:r w:rsidR="00780DF3" w:rsidRP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Index </w:t>
      </w:r>
      <w:r w:rsidRPr="00780DF3">
        <w:rPr>
          <w:rFonts w:ascii="Times New Roman" w:eastAsia="Times New Roman" w:hAnsi="Times New Roman" w:cs="Times New Roman"/>
          <w:noProof/>
          <w:sz w:val="24"/>
          <w:szCs w:val="24"/>
        </w:rPr>
        <w:t>finger,</w:t>
      </w:r>
      <w:r w:rsidR="00780DF3" w:rsidRP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 xml:space="preserve">Right </w:t>
      </w:r>
      <w:r w:rsidR="00780DF3">
        <w:rPr>
          <w:rFonts w:ascii="Times New Roman" w:eastAsia="Times New Roman" w:hAnsi="Times New Roman" w:cs="Times New Roman"/>
          <w:noProof/>
          <w:sz w:val="24"/>
          <w:szCs w:val="24"/>
        </w:rPr>
        <w:t>H</w:t>
      </w:r>
      <w:r w:rsidRPr="00780DF3">
        <w:rPr>
          <w:rFonts w:ascii="Times New Roman" w:eastAsia="Times New Roman" w:hAnsi="Times New Roman" w:cs="Times New Roman"/>
          <w:noProof/>
          <w:sz w:val="24"/>
          <w:szCs w:val="24"/>
        </w:rPr>
        <w:t>and</w:t>
      </w:r>
      <w:r>
        <w:rPr>
          <w:rFonts w:ascii="Times New Roman" w:eastAsia="Times New Roman" w:hAnsi="Times New Roman" w:cs="Times New Roman"/>
          <w:sz w:val="24"/>
          <w:szCs w:val="24"/>
        </w:rPr>
        <w:t xml:space="preserve"> Middle </w:t>
      </w:r>
      <w:r w:rsidR="00780DF3">
        <w:rPr>
          <w:rFonts w:ascii="Times New Roman" w:eastAsia="Times New Roman" w:hAnsi="Times New Roman" w:cs="Times New Roman"/>
          <w:noProof/>
          <w:sz w:val="24"/>
          <w:szCs w:val="24"/>
        </w:rPr>
        <w:t>F</w:t>
      </w:r>
      <w:r w:rsidRPr="00780DF3">
        <w:rPr>
          <w:rFonts w:ascii="Times New Roman" w:eastAsia="Times New Roman" w:hAnsi="Times New Roman" w:cs="Times New Roman"/>
          <w:noProof/>
          <w:sz w:val="24"/>
          <w:szCs w:val="24"/>
        </w:rPr>
        <w:t>inger</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Right</w:t>
      </w:r>
      <w:r w:rsid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Ring finger, </w:t>
      </w:r>
      <w:r w:rsidRPr="00780DF3">
        <w:rPr>
          <w:rFonts w:ascii="Times New Roman" w:eastAsia="Times New Roman" w:hAnsi="Times New Roman" w:cs="Times New Roman"/>
          <w:noProof/>
          <w:sz w:val="24"/>
          <w:szCs w:val="24"/>
        </w:rPr>
        <w:t>Right</w:t>
      </w:r>
      <w:r w:rsidR="00780DF3" w:rsidRP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Little finger. </w:t>
      </w:r>
      <w:r w:rsidR="00885CEA">
        <w:rPr>
          <w:rFonts w:ascii="Times New Roman" w:eastAsia="Times New Roman" w:hAnsi="Times New Roman" w:cs="Times New Roman"/>
          <w:sz w:val="24"/>
          <w:szCs w:val="24"/>
        </w:rPr>
        <w:t xml:space="preserve">Values </w:t>
      </w:r>
      <w:r w:rsidRPr="00780DF3">
        <w:rPr>
          <w:rFonts w:ascii="Times New Roman" w:eastAsia="Times New Roman" w:hAnsi="Times New Roman" w:cs="Times New Roman"/>
          <w:noProof/>
          <w:sz w:val="24"/>
          <w:szCs w:val="24"/>
        </w:rPr>
        <w:t>L0,</w:t>
      </w:r>
      <w:r w:rsid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L1</w:t>
      </w:r>
      <w:r>
        <w:rPr>
          <w:rFonts w:ascii="Times New Roman" w:eastAsia="Times New Roman" w:hAnsi="Times New Roman" w:cs="Times New Roman"/>
          <w:sz w:val="24"/>
          <w:szCs w:val="24"/>
        </w:rPr>
        <w:t xml:space="preserve"> and L2 represents Upper layer(UL), Middle Layer(ML) and Lower Layer(LL) respectively. </w:t>
      </w:r>
    </w:p>
    <w:p w14:paraId="0A30A998" w14:textId="5D5F78F7" w:rsidR="00847B1C" w:rsidRDefault="001C31C4" w:rsidP="004C6BB2">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Above table shows that </w:t>
      </w:r>
      <w:r w:rsidRPr="00780DF3">
        <w:rPr>
          <w:rFonts w:ascii="Times New Roman" w:eastAsia="Times New Roman" w:hAnsi="Times New Roman" w:cs="Times New Roman"/>
          <w:noProof/>
          <w:sz w:val="24"/>
          <w:szCs w:val="24"/>
        </w:rPr>
        <w:t>Left</w:t>
      </w:r>
      <w:r w:rsid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Little finger’s reading in L0 and L2 are 0 in minimum value column and 2000 in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maximum</w:t>
      </w:r>
      <w:r>
        <w:rPr>
          <w:rFonts w:ascii="Times New Roman" w:eastAsia="Times New Roman" w:hAnsi="Times New Roman" w:cs="Times New Roman"/>
          <w:sz w:val="24"/>
          <w:szCs w:val="24"/>
        </w:rPr>
        <w:t xml:space="preserve"> value column. That shows that </w:t>
      </w:r>
      <w:r w:rsidRPr="00780DF3">
        <w:rPr>
          <w:rFonts w:ascii="Times New Roman" w:eastAsia="Times New Roman" w:hAnsi="Times New Roman" w:cs="Times New Roman"/>
          <w:noProof/>
          <w:sz w:val="24"/>
          <w:szCs w:val="24"/>
        </w:rPr>
        <w:t>Left</w:t>
      </w:r>
      <w:r w:rsidR="00780DF3" w:rsidRP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Little finger was not used in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Upper</w:t>
      </w:r>
      <w:r>
        <w:rPr>
          <w:rFonts w:ascii="Times New Roman" w:eastAsia="Times New Roman" w:hAnsi="Times New Roman" w:cs="Times New Roman"/>
          <w:sz w:val="24"/>
          <w:szCs w:val="24"/>
        </w:rPr>
        <w:t xml:space="preserve"> layer and</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Lower</w:t>
      </w:r>
      <w:r>
        <w:rPr>
          <w:rFonts w:ascii="Times New Roman" w:eastAsia="Times New Roman" w:hAnsi="Times New Roman" w:cs="Times New Roman"/>
          <w:sz w:val="24"/>
          <w:szCs w:val="24"/>
        </w:rPr>
        <w:t xml:space="preserve"> layer as </w:t>
      </w:r>
      <w:r w:rsidRPr="00780DF3">
        <w:rPr>
          <w:rFonts w:ascii="Times New Roman" w:eastAsia="Times New Roman" w:hAnsi="Times New Roman" w:cs="Times New Roman"/>
          <w:noProof/>
          <w:sz w:val="24"/>
          <w:szCs w:val="24"/>
        </w:rPr>
        <w:t>it</w:t>
      </w:r>
      <w:r w:rsidR="00780DF3">
        <w:rPr>
          <w:rFonts w:ascii="Times New Roman" w:eastAsia="Times New Roman" w:hAnsi="Times New Roman" w:cs="Times New Roman"/>
          <w:noProof/>
          <w:sz w:val="24"/>
          <w:szCs w:val="24"/>
        </w:rPr>
        <w:t>s values</w:t>
      </w:r>
      <w:r>
        <w:rPr>
          <w:rFonts w:ascii="Times New Roman" w:eastAsia="Times New Roman" w:hAnsi="Times New Roman" w:cs="Times New Roman"/>
          <w:sz w:val="24"/>
          <w:szCs w:val="24"/>
        </w:rPr>
        <w:t xml:space="preserve"> </w:t>
      </w:r>
      <w:r w:rsidR="00780DF3">
        <w:rPr>
          <w:rFonts w:ascii="Times New Roman" w:eastAsia="Times New Roman" w:hAnsi="Times New Roman" w:cs="Times New Roman"/>
          <w:noProof/>
          <w:sz w:val="24"/>
          <w:szCs w:val="24"/>
        </w:rPr>
        <w:t>are</w:t>
      </w:r>
      <w:r>
        <w:rPr>
          <w:rFonts w:ascii="Times New Roman" w:eastAsia="Times New Roman" w:hAnsi="Times New Roman" w:cs="Times New Roman"/>
          <w:sz w:val="24"/>
          <w:szCs w:val="24"/>
        </w:rPr>
        <w:t xml:space="preserve"> default set values. Below table demonstrates the mathematical expression of how data is stored in the matrix.</w:t>
      </w:r>
      <w:r w:rsidR="00885CEA">
        <w:rPr>
          <w:rFonts w:ascii="Times New Roman" w:eastAsia="Times New Roman" w:hAnsi="Times New Roman" w:cs="Times New Roman"/>
          <w:sz w:val="24"/>
          <w:szCs w:val="24"/>
        </w:rPr>
        <w:t xml:space="preserve"> Table 3 represents construction process of Matrix L.</w:t>
      </w:r>
      <w:r w:rsidR="00885CEA">
        <w:rPr>
          <w:rFonts w:ascii="Times New Roman" w:eastAsia="Times New Roman" w:hAnsi="Times New Roman" w:cs="Times New Roman"/>
          <w:sz w:val="24"/>
          <w:szCs w:val="24"/>
        </w:rPr>
        <w:tab/>
      </w:r>
    </w:p>
    <w:p w14:paraId="02D91BF6" w14:textId="161A0029" w:rsidR="00CA740D" w:rsidRDefault="000E1EB6" w:rsidP="004C6BB2">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The s</w:t>
      </w:r>
      <w:r w:rsidRPr="00780DF3">
        <w:rPr>
          <w:rFonts w:ascii="Times New Roman" w:eastAsia="Times New Roman" w:hAnsi="Times New Roman" w:cs="Times New Roman"/>
          <w:noProof/>
          <w:sz w:val="24"/>
          <w:szCs w:val="24"/>
        </w:rPr>
        <w:t>ystem</w:t>
      </w:r>
      <w:r>
        <w:rPr>
          <w:rFonts w:ascii="Times New Roman" w:eastAsia="Times New Roman" w:hAnsi="Times New Roman" w:cs="Times New Roman"/>
          <w:sz w:val="24"/>
          <w:szCs w:val="24"/>
        </w:rPr>
        <w:t xml:space="preserve"> also updates one more matrix database which </w:t>
      </w:r>
      <w:r w:rsidRPr="00780DF3">
        <w:rPr>
          <w:rFonts w:ascii="Times New Roman" w:eastAsia="Times New Roman" w:hAnsi="Times New Roman" w:cs="Times New Roman"/>
          <w:noProof/>
          <w:sz w:val="24"/>
          <w:szCs w:val="24"/>
        </w:rPr>
        <w:t>track</w:t>
      </w:r>
      <w:r>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how many times a particular character has been pressed by a particular finger. Matrix F helps the algorithm to understand </w:t>
      </w:r>
      <w:r w:rsidR="00A72FB1">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user’s typing behavior.</w:t>
      </w:r>
    </w:p>
    <w:p w14:paraId="6007D3C5" w14:textId="4A41B437" w:rsidR="00CA740D" w:rsidRDefault="00CA740D">
      <w:pPr>
        <w:spacing w:line="480" w:lineRule="auto"/>
        <w:jc w:val="both"/>
        <w:rPr>
          <w:rFonts w:ascii="Times New Roman" w:eastAsia="Times New Roman" w:hAnsi="Times New Roman" w:cs="Times New Roman"/>
          <w:sz w:val="24"/>
          <w:szCs w:val="24"/>
        </w:rPr>
      </w:pPr>
    </w:p>
    <w:p w14:paraId="07E6D150" w14:textId="407E52F0" w:rsidR="00847B1C" w:rsidRDefault="00847B1C">
      <w:pPr>
        <w:spacing w:line="480" w:lineRule="auto"/>
        <w:jc w:val="both"/>
        <w:rPr>
          <w:rFonts w:ascii="Times New Roman" w:eastAsia="Times New Roman" w:hAnsi="Times New Roman" w:cs="Times New Roman"/>
          <w:b/>
          <w:sz w:val="24"/>
          <w:szCs w:val="24"/>
        </w:rPr>
      </w:pPr>
    </w:p>
    <w:p w14:paraId="799906D9" w14:textId="77777777" w:rsidR="000E1EB6" w:rsidRDefault="000E1EB6" w:rsidP="00CA740D">
      <w:pPr>
        <w:pStyle w:val="Caption"/>
        <w:keepNext/>
        <w:jc w:val="left"/>
      </w:pPr>
    </w:p>
    <w:p w14:paraId="48C3B546" w14:textId="65711333" w:rsidR="00CA740D" w:rsidRDefault="00217107" w:rsidP="00CA740D">
      <w:pPr>
        <w:pStyle w:val="Caption"/>
        <w:keepNext/>
        <w:jc w:val="left"/>
      </w:pPr>
      <w:r>
        <w:t>TABLE</w:t>
      </w:r>
      <w:r w:rsidR="00CA740D">
        <w:t xml:space="preserve"> </w:t>
      </w:r>
      <w:fldSimple w:instr=" SEQ Table \* ARABIC ">
        <w:r w:rsidR="00F466D4">
          <w:rPr>
            <w:noProof/>
          </w:rPr>
          <w:t>3</w:t>
        </w:r>
      </w:fldSimple>
      <w:r w:rsidR="00CA740D">
        <w:t xml:space="preserve">. </w:t>
      </w:r>
      <w:bookmarkStart w:id="28" w:name="_Toc484810346"/>
      <w:r w:rsidR="00CA740D">
        <w:t>Construction Process of Matrix L</w:t>
      </w:r>
      <w:bookmarkEnd w:id="28"/>
    </w:p>
    <w:tbl>
      <w:tblPr>
        <w:tblStyle w:val="a1"/>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847B1C" w14:paraId="1AEC8326" w14:textId="77777777" w:rsidTr="004C6BB2">
        <w:tc>
          <w:tcPr>
            <w:tcW w:w="2425" w:type="dxa"/>
          </w:tcPr>
          <w:p w14:paraId="3CF89A2B" w14:textId="77777777" w:rsidR="00847B1C" w:rsidRDefault="001C31C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14:paraId="283F2EA0" w14:textId="77777777" w:rsidR="00847B1C" w:rsidRDefault="001C31C4">
            <w:pPr>
              <w:spacing w:line="480" w:lineRule="auto"/>
              <w:contextualSpacing w:val="0"/>
              <w:jc w:val="both"/>
              <w:rPr>
                <w:rFonts w:ascii="Times New Roman" w:eastAsia="Times New Roman" w:hAnsi="Times New Roman" w:cs="Times New Roman"/>
                <w:sz w:val="24"/>
                <w:szCs w:val="24"/>
              </w:rPr>
            </w:pPr>
            <w:r w:rsidRPr="00780DF3">
              <w:rPr>
                <w:rFonts w:ascii="Times New Roman" w:eastAsia="Times New Roman" w:hAnsi="Times New Roman" w:cs="Times New Roman"/>
                <w:noProof/>
                <w:sz w:val="24"/>
                <w:szCs w:val="24"/>
              </w:rPr>
              <w:t>Q1,</w:t>
            </w:r>
            <w:r w:rsid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Q2,</w:t>
            </w:r>
            <w:r w:rsid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Q3,</w:t>
            </w:r>
            <w:r w:rsid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Q4,</w:t>
            </w:r>
            <w:r w:rsid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Q5…</w:t>
            </w:r>
            <w:r>
              <w:rPr>
                <w:rFonts w:ascii="Times New Roman" w:eastAsia="Times New Roman" w:hAnsi="Times New Roman" w:cs="Times New Roman"/>
                <w:sz w:val="24"/>
                <w:szCs w:val="24"/>
              </w:rPr>
              <w:t xml:space="preserve">Qn where </w:t>
            </w:r>
            <w:r w:rsidRPr="00780DF3">
              <w:rPr>
                <w:rFonts w:ascii="Times New Roman" w:eastAsia="Times New Roman" w:hAnsi="Times New Roman" w:cs="Times New Roman"/>
                <w:noProof/>
                <w:sz w:val="24"/>
                <w:szCs w:val="24"/>
              </w:rPr>
              <w:t>Q1,</w:t>
            </w:r>
            <w:r w:rsid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Q2,…Qn</w:t>
            </w:r>
            <w:r>
              <w:rPr>
                <w:rFonts w:ascii="Times New Roman" w:eastAsia="Times New Roman" w:hAnsi="Times New Roman" w:cs="Times New Roman"/>
                <w:sz w:val="24"/>
                <w:szCs w:val="24"/>
              </w:rPr>
              <w:t xml:space="preserve"> are flex sensor inputs from Arduino board.</w:t>
            </w:r>
          </w:p>
        </w:tc>
      </w:tr>
      <w:tr w:rsidR="00847B1C" w14:paraId="2AA996C2" w14:textId="77777777" w:rsidTr="004C6BB2">
        <w:tc>
          <w:tcPr>
            <w:tcW w:w="9355" w:type="dxa"/>
            <w:gridSpan w:val="2"/>
          </w:tcPr>
          <w:p w14:paraId="7E70062B"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Minimum = Qmin = min(Q1,</w:t>
            </w:r>
            <w:r w:rsidR="00780D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Q2,</w:t>
            </w:r>
            <w:r w:rsidR="00780D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Q3,….Qn)</w:t>
            </w:r>
          </w:p>
        </w:tc>
      </w:tr>
      <w:tr w:rsidR="00847B1C" w14:paraId="4E2C8383" w14:textId="77777777" w:rsidTr="004C6BB2">
        <w:tc>
          <w:tcPr>
            <w:tcW w:w="9355" w:type="dxa"/>
            <w:gridSpan w:val="2"/>
          </w:tcPr>
          <w:p w14:paraId="4709631F"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Maximum = Qmax = max(Q1,</w:t>
            </w:r>
            <w:r w:rsidR="00780D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Q2,</w:t>
            </w:r>
            <w:r w:rsidR="00780D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Q3,….Qn)</w:t>
            </w:r>
          </w:p>
        </w:tc>
      </w:tr>
      <w:tr w:rsidR="00847B1C" w14:paraId="38DBC6FA" w14:textId="77777777" w:rsidTr="004C6BB2">
        <w:tc>
          <w:tcPr>
            <w:tcW w:w="2425" w:type="dxa"/>
          </w:tcPr>
          <w:p w14:paraId="1CBE1DF8" w14:textId="77777777" w:rsidR="00847B1C" w:rsidRDefault="001C31C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6930" w:type="dxa"/>
          </w:tcPr>
          <w:p w14:paraId="449083B7"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[Layer</w:t>
            </w:r>
            <w:r>
              <w:rPr>
                <w:rFonts w:ascii="Times New Roman" w:eastAsia="Times New Roman" w:hAnsi="Times New Roman" w:cs="Times New Roman"/>
                <w:sz w:val="24"/>
                <w:szCs w:val="24"/>
                <w:vertAlign w:val="subscript"/>
              </w:rPr>
              <w:t>x</w:t>
            </w:r>
            <w:r>
              <w:rPr>
                <w:rFonts w:ascii="Times New Roman" w:eastAsia="Times New Roman" w:hAnsi="Times New Roman" w:cs="Times New Roman"/>
                <w:sz w:val="24"/>
                <w:szCs w:val="24"/>
              </w:rPr>
              <w:t>][Finger_min</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 avg([Layer</w:t>
            </w:r>
            <w:r>
              <w:rPr>
                <w:rFonts w:ascii="Times New Roman" w:eastAsia="Times New Roman" w:hAnsi="Times New Roman" w:cs="Times New Roman"/>
                <w:sz w:val="24"/>
                <w:szCs w:val="24"/>
                <w:vertAlign w:val="subscript"/>
              </w:rPr>
              <w:t>x</w:t>
            </w:r>
            <w:r>
              <w:rPr>
                <w:rFonts w:ascii="Times New Roman" w:eastAsia="Times New Roman" w:hAnsi="Times New Roman" w:cs="Times New Roman"/>
                <w:sz w:val="24"/>
                <w:szCs w:val="24"/>
              </w:rPr>
              <w:t>][Finger_min</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xml:space="preserve">] , Qmin) </w:t>
            </w:r>
          </w:p>
          <w:p w14:paraId="7719EE66" w14:textId="77777777" w:rsidR="00847B1C" w:rsidRDefault="001C31C4">
            <w:pPr>
              <w:keepNext/>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[Layer</w:t>
            </w:r>
            <w:r>
              <w:rPr>
                <w:rFonts w:ascii="Times New Roman" w:eastAsia="Times New Roman" w:hAnsi="Times New Roman" w:cs="Times New Roman"/>
                <w:sz w:val="24"/>
                <w:szCs w:val="24"/>
                <w:vertAlign w:val="subscript"/>
              </w:rPr>
              <w:t>x</w:t>
            </w:r>
            <w:r>
              <w:rPr>
                <w:rFonts w:ascii="Times New Roman" w:eastAsia="Times New Roman" w:hAnsi="Times New Roman" w:cs="Times New Roman"/>
                <w:sz w:val="24"/>
                <w:szCs w:val="24"/>
              </w:rPr>
              <w:t>][Finger_max</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 avg([Layer</w:t>
            </w:r>
            <w:r>
              <w:rPr>
                <w:rFonts w:ascii="Times New Roman" w:eastAsia="Times New Roman" w:hAnsi="Times New Roman" w:cs="Times New Roman"/>
                <w:sz w:val="24"/>
                <w:szCs w:val="24"/>
                <w:vertAlign w:val="subscript"/>
              </w:rPr>
              <w:t>x</w:t>
            </w:r>
            <w:r>
              <w:rPr>
                <w:rFonts w:ascii="Times New Roman" w:eastAsia="Times New Roman" w:hAnsi="Times New Roman" w:cs="Times New Roman"/>
                <w:sz w:val="24"/>
                <w:szCs w:val="24"/>
              </w:rPr>
              <w:t>][Finger_max</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xml:space="preserve">] , Qmax) where x € {0,1,2} that denotes the layer and y € {0,1,2,3,4,5,6,7} that denotes the fingers.  </w:t>
            </w:r>
          </w:p>
        </w:tc>
      </w:tr>
    </w:tbl>
    <w:p w14:paraId="1129CC2D" w14:textId="77777777" w:rsidR="00847B1C" w:rsidRDefault="001C31C4" w:rsidP="003719AC">
      <w:pPr>
        <w:spacing w:after="0" w:line="480" w:lineRule="auto"/>
        <w:contextualSpacing/>
        <w:jc w:val="both"/>
        <w:rPr>
          <w:b/>
          <w:sz w:val="24"/>
          <w:szCs w:val="24"/>
        </w:rPr>
      </w:pPr>
      <w:r>
        <w:rPr>
          <w:rFonts w:ascii="Times New Roman" w:eastAsia="Times New Roman" w:hAnsi="Times New Roman" w:cs="Times New Roman"/>
          <w:b/>
          <w:sz w:val="24"/>
          <w:szCs w:val="24"/>
        </w:rPr>
        <w:t>Matrix F</w:t>
      </w:r>
    </w:p>
    <w:p w14:paraId="0B8AA08F" w14:textId="77777777" w:rsidR="00847B1C" w:rsidRDefault="001C31C4" w:rsidP="00CA740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Matrix F is a mapping matrix between letters and fingers. It is 27 x 10 sized matrix with labeled finger name in the first row and alphabets in the first column. </w:t>
      </w:r>
      <w:r w:rsidR="00780DF3">
        <w:rPr>
          <w:rFonts w:ascii="Times New Roman" w:eastAsia="Times New Roman" w:hAnsi="Times New Roman" w:cs="Times New Roman"/>
          <w:noProof/>
          <w:sz w:val="24"/>
          <w:szCs w:val="24"/>
        </w:rPr>
        <w:t>A s</w:t>
      </w:r>
      <w:r w:rsidRPr="00780DF3">
        <w:rPr>
          <w:rFonts w:ascii="Times New Roman" w:eastAsia="Times New Roman" w:hAnsi="Times New Roman" w:cs="Times New Roman"/>
          <w:noProof/>
          <w:sz w:val="24"/>
          <w:szCs w:val="24"/>
        </w:rPr>
        <w:t>econd</w:t>
      </w:r>
      <w:r>
        <w:rPr>
          <w:rFonts w:ascii="Times New Roman" w:eastAsia="Times New Roman" w:hAnsi="Times New Roman" w:cs="Times New Roman"/>
          <w:sz w:val="24"/>
          <w:szCs w:val="24"/>
        </w:rPr>
        <w:t xml:space="preserve"> column filled with layer information in the form of ‘0’, ’1’ or ‘2’ which represents Upper Layer (UL), Middle Layer (ML) and Lower Layer (LL) respectively.</w:t>
      </w:r>
    </w:p>
    <w:p w14:paraId="603E48FE" w14:textId="495CF1FD" w:rsidR="00847B1C" w:rsidRDefault="001C31C4" w:rsidP="00CA740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matrix contains occurrences of pressed alphabets by different fingers.  In the training phase, simply the matrix is updated at each </w:t>
      </w:r>
      <w:r w:rsidRPr="00780DF3">
        <w:rPr>
          <w:rFonts w:ascii="Times New Roman" w:eastAsia="Times New Roman" w:hAnsi="Times New Roman" w:cs="Times New Roman"/>
          <w:noProof/>
          <w:sz w:val="24"/>
          <w:szCs w:val="24"/>
        </w:rPr>
        <w:t>keystroke</w:t>
      </w:r>
      <w:r>
        <w:rPr>
          <w:rFonts w:ascii="Times New Roman" w:eastAsia="Times New Roman" w:hAnsi="Times New Roman" w:cs="Times New Roman"/>
          <w:sz w:val="24"/>
          <w:szCs w:val="24"/>
        </w:rPr>
        <w:t xml:space="preserve">. While the system </w:t>
      </w:r>
      <w:r w:rsidR="00F52233">
        <w:rPr>
          <w:rFonts w:ascii="Times New Roman" w:eastAsia="Times New Roman" w:hAnsi="Times New Roman" w:cs="Times New Roman"/>
          <w:sz w:val="24"/>
          <w:szCs w:val="24"/>
        </w:rPr>
        <w:t>is in deployment mode</w:t>
      </w:r>
      <w:r>
        <w:rPr>
          <w:rFonts w:ascii="Times New Roman" w:eastAsia="Times New Roman" w:hAnsi="Times New Roman" w:cs="Times New Roman"/>
          <w:sz w:val="24"/>
          <w:szCs w:val="24"/>
        </w:rPr>
        <w:t>, this matrix is used to get</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possible</w:t>
      </w:r>
      <w:r>
        <w:rPr>
          <w:rFonts w:ascii="Times New Roman" w:eastAsia="Times New Roman" w:hAnsi="Times New Roman" w:cs="Times New Roman"/>
          <w:sz w:val="24"/>
          <w:szCs w:val="24"/>
        </w:rPr>
        <w:t xml:space="preserve"> list of letters pressed by the users based on the layer data and finger data.</w:t>
      </w:r>
    </w:p>
    <w:p w14:paraId="50831735" w14:textId="13785061" w:rsidR="00847B1C" w:rsidRDefault="001C31C4" w:rsidP="00F5223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‘CH’ denotes the letter/character, which can have any value from ‘a’ to ‘z’. F denotes the finger, that can be LL, LR, LM, LI, RI, RM, RR or RL. </w:t>
      </w:r>
      <w:r w:rsidR="00885CEA">
        <w:rPr>
          <w:rFonts w:ascii="Times New Roman" w:eastAsia="Times New Roman" w:hAnsi="Times New Roman" w:cs="Times New Roman"/>
          <w:sz w:val="24"/>
          <w:szCs w:val="24"/>
        </w:rPr>
        <w:t xml:space="preserve">Value </w:t>
      </w:r>
      <w:r>
        <w:rPr>
          <w:rFonts w:ascii="Times New Roman" w:eastAsia="Times New Roman" w:hAnsi="Times New Roman" w:cs="Times New Roman"/>
          <w:sz w:val="24"/>
          <w:szCs w:val="24"/>
        </w:rPr>
        <w:t xml:space="preserve">‘0’ represents that user </w:t>
      </w:r>
      <w:r>
        <w:rPr>
          <w:rFonts w:ascii="Times New Roman" w:eastAsia="Times New Roman" w:hAnsi="Times New Roman" w:cs="Times New Roman"/>
          <w:sz w:val="24"/>
          <w:szCs w:val="24"/>
        </w:rPr>
        <w:lastRenderedPageBreak/>
        <w:t>has never used that finger to press given</w:t>
      </w:r>
      <w:r w:rsidR="00780DF3">
        <w:rPr>
          <w:rFonts w:ascii="Times New Roman" w:eastAsia="Times New Roman" w:hAnsi="Times New Roman" w:cs="Times New Roman"/>
          <w:sz w:val="24"/>
          <w:szCs w:val="24"/>
        </w:rPr>
        <w:t xml:space="preserve"> </w:t>
      </w:r>
      <w:r w:rsidRPr="007E0C20">
        <w:rPr>
          <w:rFonts w:ascii="Times New Roman" w:eastAsia="Times New Roman" w:hAnsi="Times New Roman" w:cs="Times New Roman"/>
          <w:noProof/>
          <w:sz w:val="24"/>
          <w:szCs w:val="24"/>
        </w:rPr>
        <w:t>letter</w:t>
      </w:r>
      <w:r>
        <w:rPr>
          <w:rFonts w:ascii="Times New Roman" w:eastAsia="Times New Roman" w:hAnsi="Times New Roman" w:cs="Times New Roman"/>
          <w:sz w:val="24"/>
          <w:szCs w:val="24"/>
        </w:rPr>
        <w:t xml:space="preserve">. </w:t>
      </w:r>
    </w:p>
    <w:p w14:paraId="501E2B6A" w14:textId="57039E2C" w:rsidR="00847B1C" w:rsidRDefault="001C31C4" w:rsidP="00CA740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matrix is updated in </w:t>
      </w:r>
      <w:r w:rsidR="00A72FB1">
        <w:rPr>
          <w:rFonts w:ascii="Times New Roman" w:eastAsia="Times New Roman" w:hAnsi="Times New Roman" w:cs="Times New Roman"/>
          <w:sz w:val="24"/>
          <w:szCs w:val="24"/>
        </w:rPr>
        <w:t xml:space="preserve">the </w:t>
      </w:r>
      <w:r w:rsidR="00B03D28">
        <w:rPr>
          <w:rFonts w:ascii="Times New Roman" w:eastAsia="Times New Roman" w:hAnsi="Times New Roman" w:cs="Times New Roman"/>
          <w:sz w:val="24"/>
          <w:szCs w:val="24"/>
        </w:rPr>
        <w:t xml:space="preserve">training phase, and during the deployment of the device. </w:t>
      </w:r>
    </w:p>
    <w:p w14:paraId="05CF73EC" w14:textId="34708625" w:rsidR="00CA740D" w:rsidRDefault="00217107" w:rsidP="00CA740D">
      <w:pPr>
        <w:pStyle w:val="Caption"/>
        <w:keepNext/>
        <w:jc w:val="left"/>
      </w:pPr>
      <w:r>
        <w:t>TABLE</w:t>
      </w:r>
      <w:r w:rsidR="00CA740D">
        <w:t xml:space="preserve"> </w:t>
      </w:r>
      <w:fldSimple w:instr=" SEQ Table \* ARABIC ">
        <w:r w:rsidR="00F466D4">
          <w:rPr>
            <w:noProof/>
          </w:rPr>
          <w:t>4</w:t>
        </w:r>
      </w:fldSimple>
      <w:r w:rsidR="00CA740D">
        <w:t xml:space="preserve">. </w:t>
      </w:r>
      <w:bookmarkStart w:id="29" w:name="_Toc484810347"/>
      <w:r w:rsidR="00CA740D">
        <w:t>Matrix F</w:t>
      </w:r>
      <w:bookmarkEnd w:id="29"/>
    </w:p>
    <w:tbl>
      <w:tblPr>
        <w:tblStyle w:val="a2"/>
        <w:tblW w:w="952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5"/>
        <w:gridCol w:w="855"/>
        <w:gridCol w:w="600"/>
        <w:gridCol w:w="716"/>
        <w:gridCol w:w="735"/>
        <w:gridCol w:w="716"/>
        <w:gridCol w:w="716"/>
        <w:gridCol w:w="743"/>
        <w:gridCol w:w="721"/>
        <w:gridCol w:w="712"/>
        <w:gridCol w:w="2066"/>
      </w:tblGrid>
      <w:tr w:rsidR="00847B1C" w:rsidRPr="00CA740D" w14:paraId="2EB912A2" w14:textId="77777777" w:rsidTr="004C6BB2">
        <w:tc>
          <w:tcPr>
            <w:tcW w:w="945" w:type="dxa"/>
            <w:vAlign w:val="bottom"/>
          </w:tcPr>
          <w:p w14:paraId="30744F36" w14:textId="77777777" w:rsidR="00847B1C" w:rsidRPr="00CA740D" w:rsidRDefault="001C31C4">
            <w:pPr>
              <w:spacing w:line="480" w:lineRule="auto"/>
              <w:contextualSpacing w:val="0"/>
              <w:rPr>
                <w:rFonts w:ascii="Times New Roman" w:eastAsia="Times New Roman" w:hAnsi="Times New Roman" w:cs="Times New Roman"/>
                <w:sz w:val="24"/>
                <w:szCs w:val="24"/>
              </w:rPr>
            </w:pPr>
            <w:bookmarkStart w:id="30" w:name="OLE_LINK13"/>
            <w:bookmarkStart w:id="31" w:name="OLE_LINK14"/>
            <w:r w:rsidRPr="00CA740D">
              <w:rPr>
                <w:rFonts w:ascii="Times New Roman" w:eastAsia="Times New Roman" w:hAnsi="Times New Roman" w:cs="Times New Roman"/>
                <w:sz w:val="24"/>
                <w:szCs w:val="24"/>
              </w:rPr>
              <w:t>Letters</w:t>
            </w:r>
          </w:p>
        </w:tc>
        <w:tc>
          <w:tcPr>
            <w:tcW w:w="855" w:type="dxa"/>
            <w:vAlign w:val="bottom"/>
          </w:tcPr>
          <w:p w14:paraId="790F8BF4"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Layer</w:t>
            </w:r>
          </w:p>
        </w:tc>
        <w:tc>
          <w:tcPr>
            <w:tcW w:w="600" w:type="dxa"/>
            <w:vAlign w:val="bottom"/>
          </w:tcPr>
          <w:p w14:paraId="6478F877"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LL</w:t>
            </w:r>
          </w:p>
        </w:tc>
        <w:tc>
          <w:tcPr>
            <w:tcW w:w="716" w:type="dxa"/>
            <w:vAlign w:val="bottom"/>
          </w:tcPr>
          <w:p w14:paraId="0FE0CB92"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LR</w:t>
            </w:r>
          </w:p>
        </w:tc>
        <w:tc>
          <w:tcPr>
            <w:tcW w:w="735" w:type="dxa"/>
            <w:vAlign w:val="bottom"/>
          </w:tcPr>
          <w:p w14:paraId="3DEE4774"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LM</w:t>
            </w:r>
          </w:p>
        </w:tc>
        <w:tc>
          <w:tcPr>
            <w:tcW w:w="716" w:type="dxa"/>
            <w:vAlign w:val="bottom"/>
          </w:tcPr>
          <w:p w14:paraId="7937F571"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LI</w:t>
            </w:r>
          </w:p>
        </w:tc>
        <w:tc>
          <w:tcPr>
            <w:tcW w:w="716" w:type="dxa"/>
            <w:vAlign w:val="bottom"/>
          </w:tcPr>
          <w:p w14:paraId="72CFFB1D"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RI</w:t>
            </w:r>
          </w:p>
        </w:tc>
        <w:tc>
          <w:tcPr>
            <w:tcW w:w="743" w:type="dxa"/>
            <w:vAlign w:val="bottom"/>
          </w:tcPr>
          <w:p w14:paraId="2FE18C89"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RM</w:t>
            </w:r>
          </w:p>
        </w:tc>
        <w:tc>
          <w:tcPr>
            <w:tcW w:w="721" w:type="dxa"/>
            <w:vAlign w:val="bottom"/>
          </w:tcPr>
          <w:p w14:paraId="7AD92720"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RR</w:t>
            </w:r>
          </w:p>
        </w:tc>
        <w:tc>
          <w:tcPr>
            <w:tcW w:w="712" w:type="dxa"/>
            <w:vAlign w:val="bottom"/>
          </w:tcPr>
          <w:p w14:paraId="77BF0223"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RL</w:t>
            </w:r>
          </w:p>
        </w:tc>
        <w:tc>
          <w:tcPr>
            <w:tcW w:w="2066" w:type="dxa"/>
            <w:vAlign w:val="bottom"/>
          </w:tcPr>
          <w:p w14:paraId="75C2014E" w14:textId="77777777" w:rsidR="00847B1C" w:rsidRPr="00CA740D" w:rsidRDefault="001C31C4">
            <w:pPr>
              <w:spacing w:line="480" w:lineRule="auto"/>
              <w:ind w:right="-75"/>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Total Occurrences</w:t>
            </w:r>
          </w:p>
        </w:tc>
      </w:tr>
      <w:bookmarkEnd w:id="30"/>
      <w:bookmarkEnd w:id="31"/>
      <w:tr w:rsidR="00847B1C" w:rsidRPr="00CA740D" w14:paraId="5BB83097" w14:textId="77777777" w:rsidTr="004C6BB2">
        <w:tc>
          <w:tcPr>
            <w:tcW w:w="945" w:type="dxa"/>
            <w:vAlign w:val="bottom"/>
          </w:tcPr>
          <w:p w14:paraId="0D0CB017"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q</w:t>
            </w:r>
          </w:p>
        </w:tc>
        <w:tc>
          <w:tcPr>
            <w:tcW w:w="855" w:type="dxa"/>
            <w:vAlign w:val="bottom"/>
          </w:tcPr>
          <w:p w14:paraId="3ACC10A9"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600" w:type="dxa"/>
            <w:vAlign w:val="bottom"/>
          </w:tcPr>
          <w:p w14:paraId="41A806F9"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662067A8"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7</w:t>
            </w:r>
          </w:p>
        </w:tc>
        <w:tc>
          <w:tcPr>
            <w:tcW w:w="735" w:type="dxa"/>
            <w:vAlign w:val="bottom"/>
          </w:tcPr>
          <w:p w14:paraId="043572C6"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1180C823"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148A8EA8"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43" w:type="dxa"/>
            <w:vAlign w:val="bottom"/>
          </w:tcPr>
          <w:p w14:paraId="228F6F64"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21" w:type="dxa"/>
            <w:vAlign w:val="bottom"/>
          </w:tcPr>
          <w:p w14:paraId="73B1172E"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2" w:type="dxa"/>
            <w:vAlign w:val="bottom"/>
          </w:tcPr>
          <w:p w14:paraId="6BD34754"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2066" w:type="dxa"/>
            <w:vAlign w:val="bottom"/>
          </w:tcPr>
          <w:p w14:paraId="23645907"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8</w:t>
            </w:r>
          </w:p>
        </w:tc>
      </w:tr>
      <w:tr w:rsidR="00847B1C" w:rsidRPr="00CA740D" w14:paraId="280B2E8F" w14:textId="77777777" w:rsidTr="004C6BB2">
        <w:tc>
          <w:tcPr>
            <w:tcW w:w="945" w:type="dxa"/>
            <w:vAlign w:val="bottom"/>
          </w:tcPr>
          <w:p w14:paraId="442D02E5"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w</w:t>
            </w:r>
          </w:p>
        </w:tc>
        <w:tc>
          <w:tcPr>
            <w:tcW w:w="855" w:type="dxa"/>
            <w:vAlign w:val="bottom"/>
          </w:tcPr>
          <w:p w14:paraId="0DD4F691"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600" w:type="dxa"/>
            <w:vAlign w:val="bottom"/>
          </w:tcPr>
          <w:p w14:paraId="3E03D751"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34681292"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23</w:t>
            </w:r>
          </w:p>
        </w:tc>
        <w:tc>
          <w:tcPr>
            <w:tcW w:w="735" w:type="dxa"/>
            <w:vAlign w:val="bottom"/>
          </w:tcPr>
          <w:p w14:paraId="179D4435"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074E5E94"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16" w:type="dxa"/>
            <w:vAlign w:val="bottom"/>
          </w:tcPr>
          <w:p w14:paraId="648F0584"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43" w:type="dxa"/>
            <w:vAlign w:val="bottom"/>
          </w:tcPr>
          <w:p w14:paraId="5DD38A2B"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21" w:type="dxa"/>
            <w:vAlign w:val="bottom"/>
          </w:tcPr>
          <w:p w14:paraId="17687F12"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2" w:type="dxa"/>
            <w:vAlign w:val="bottom"/>
          </w:tcPr>
          <w:p w14:paraId="1EDF9B26"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2066" w:type="dxa"/>
            <w:vAlign w:val="bottom"/>
          </w:tcPr>
          <w:p w14:paraId="034FD0D5"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27</w:t>
            </w:r>
          </w:p>
        </w:tc>
      </w:tr>
      <w:tr w:rsidR="00847B1C" w:rsidRPr="00CA740D" w14:paraId="1B0B92D4" w14:textId="77777777" w:rsidTr="004C6BB2">
        <w:tc>
          <w:tcPr>
            <w:tcW w:w="945" w:type="dxa"/>
            <w:vAlign w:val="bottom"/>
          </w:tcPr>
          <w:p w14:paraId="5005D9C0"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e</w:t>
            </w:r>
          </w:p>
        </w:tc>
        <w:tc>
          <w:tcPr>
            <w:tcW w:w="855" w:type="dxa"/>
            <w:vAlign w:val="bottom"/>
          </w:tcPr>
          <w:p w14:paraId="0B7F7544"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600" w:type="dxa"/>
            <w:vAlign w:val="bottom"/>
          </w:tcPr>
          <w:p w14:paraId="33C2755D"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16" w:type="dxa"/>
            <w:vAlign w:val="bottom"/>
          </w:tcPr>
          <w:p w14:paraId="461D4B73"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35" w:type="dxa"/>
            <w:vAlign w:val="bottom"/>
          </w:tcPr>
          <w:p w14:paraId="6CE44C5F"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61</w:t>
            </w:r>
          </w:p>
        </w:tc>
        <w:tc>
          <w:tcPr>
            <w:tcW w:w="716" w:type="dxa"/>
            <w:vAlign w:val="bottom"/>
          </w:tcPr>
          <w:p w14:paraId="0D52D14D"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3D3422F5"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43" w:type="dxa"/>
            <w:vAlign w:val="bottom"/>
          </w:tcPr>
          <w:p w14:paraId="142DDC63"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721" w:type="dxa"/>
            <w:vAlign w:val="bottom"/>
          </w:tcPr>
          <w:p w14:paraId="3E6C6B1A"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712" w:type="dxa"/>
            <w:vAlign w:val="bottom"/>
          </w:tcPr>
          <w:p w14:paraId="60559391"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3</w:t>
            </w:r>
          </w:p>
        </w:tc>
        <w:tc>
          <w:tcPr>
            <w:tcW w:w="2066" w:type="dxa"/>
            <w:vAlign w:val="bottom"/>
          </w:tcPr>
          <w:p w14:paraId="4E0B1AAF"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69</w:t>
            </w:r>
          </w:p>
        </w:tc>
      </w:tr>
      <w:tr w:rsidR="00847B1C" w:rsidRPr="00CA740D" w14:paraId="71B6946B" w14:textId="77777777" w:rsidTr="004C6BB2">
        <w:tc>
          <w:tcPr>
            <w:tcW w:w="945" w:type="dxa"/>
            <w:vAlign w:val="bottom"/>
          </w:tcPr>
          <w:p w14:paraId="260C8E08"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w:t>
            </w:r>
          </w:p>
        </w:tc>
        <w:tc>
          <w:tcPr>
            <w:tcW w:w="855" w:type="dxa"/>
            <w:vAlign w:val="bottom"/>
          </w:tcPr>
          <w:p w14:paraId="4AB19987"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600" w:type="dxa"/>
            <w:vAlign w:val="bottom"/>
          </w:tcPr>
          <w:p w14:paraId="1A5BBAF8"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4C207749"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35" w:type="dxa"/>
            <w:vAlign w:val="bottom"/>
          </w:tcPr>
          <w:p w14:paraId="148D1865"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716" w:type="dxa"/>
            <w:vAlign w:val="bottom"/>
          </w:tcPr>
          <w:p w14:paraId="03ED8B40"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28</w:t>
            </w:r>
          </w:p>
        </w:tc>
        <w:tc>
          <w:tcPr>
            <w:tcW w:w="716" w:type="dxa"/>
            <w:vAlign w:val="bottom"/>
          </w:tcPr>
          <w:p w14:paraId="4B03BE56"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43" w:type="dxa"/>
            <w:vAlign w:val="bottom"/>
          </w:tcPr>
          <w:p w14:paraId="69A9C9E6"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21" w:type="dxa"/>
            <w:vAlign w:val="bottom"/>
          </w:tcPr>
          <w:p w14:paraId="31B36289"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2" w:type="dxa"/>
            <w:vAlign w:val="bottom"/>
          </w:tcPr>
          <w:p w14:paraId="49D7DD6A"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2066" w:type="dxa"/>
            <w:vAlign w:val="bottom"/>
          </w:tcPr>
          <w:p w14:paraId="7955F575"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32</w:t>
            </w:r>
          </w:p>
        </w:tc>
      </w:tr>
      <w:tr w:rsidR="00847B1C" w:rsidRPr="00CA740D" w14:paraId="2594EB08" w14:textId="77777777" w:rsidTr="004C6BB2">
        <w:tc>
          <w:tcPr>
            <w:tcW w:w="945" w:type="dxa"/>
            <w:vAlign w:val="bottom"/>
          </w:tcPr>
          <w:p w14:paraId="0468C416"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t</w:t>
            </w:r>
          </w:p>
        </w:tc>
        <w:tc>
          <w:tcPr>
            <w:tcW w:w="855" w:type="dxa"/>
            <w:vAlign w:val="bottom"/>
          </w:tcPr>
          <w:p w14:paraId="4237332B"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600" w:type="dxa"/>
            <w:vAlign w:val="bottom"/>
          </w:tcPr>
          <w:p w14:paraId="5AB2D4C8"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1999E688"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35" w:type="dxa"/>
            <w:vAlign w:val="bottom"/>
          </w:tcPr>
          <w:p w14:paraId="402DBC22"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35973E31"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46</w:t>
            </w:r>
          </w:p>
        </w:tc>
        <w:tc>
          <w:tcPr>
            <w:tcW w:w="716" w:type="dxa"/>
            <w:vAlign w:val="bottom"/>
          </w:tcPr>
          <w:p w14:paraId="0639AF7A"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43" w:type="dxa"/>
            <w:vAlign w:val="bottom"/>
          </w:tcPr>
          <w:p w14:paraId="6E0D8E58"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1" w:type="dxa"/>
            <w:vAlign w:val="bottom"/>
          </w:tcPr>
          <w:p w14:paraId="191ABA8F"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2" w:type="dxa"/>
            <w:vAlign w:val="bottom"/>
          </w:tcPr>
          <w:p w14:paraId="3173CBB4"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2066" w:type="dxa"/>
            <w:vAlign w:val="bottom"/>
          </w:tcPr>
          <w:p w14:paraId="425A845E"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48</w:t>
            </w:r>
          </w:p>
        </w:tc>
      </w:tr>
      <w:tr w:rsidR="00847B1C" w:rsidRPr="00CA740D" w14:paraId="54C1A5A2" w14:textId="77777777" w:rsidTr="004C6BB2">
        <w:tc>
          <w:tcPr>
            <w:tcW w:w="945" w:type="dxa"/>
            <w:vAlign w:val="bottom"/>
          </w:tcPr>
          <w:p w14:paraId="5D09666D"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y</w:t>
            </w:r>
          </w:p>
        </w:tc>
        <w:tc>
          <w:tcPr>
            <w:tcW w:w="855" w:type="dxa"/>
            <w:vAlign w:val="bottom"/>
          </w:tcPr>
          <w:p w14:paraId="4CAB393E"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600" w:type="dxa"/>
            <w:vAlign w:val="bottom"/>
          </w:tcPr>
          <w:p w14:paraId="5FBFCA9A"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5BCC4FEF"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35" w:type="dxa"/>
            <w:vAlign w:val="bottom"/>
          </w:tcPr>
          <w:p w14:paraId="4823636F"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10AA6A7A"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716" w:type="dxa"/>
            <w:vAlign w:val="bottom"/>
          </w:tcPr>
          <w:p w14:paraId="74C372EE"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12</w:t>
            </w:r>
          </w:p>
        </w:tc>
        <w:tc>
          <w:tcPr>
            <w:tcW w:w="743" w:type="dxa"/>
            <w:vAlign w:val="bottom"/>
          </w:tcPr>
          <w:p w14:paraId="091CFF8A"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6</w:t>
            </w:r>
          </w:p>
        </w:tc>
        <w:tc>
          <w:tcPr>
            <w:tcW w:w="721" w:type="dxa"/>
            <w:vAlign w:val="bottom"/>
          </w:tcPr>
          <w:p w14:paraId="3883F3FA"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2" w:type="dxa"/>
            <w:vAlign w:val="bottom"/>
          </w:tcPr>
          <w:p w14:paraId="3933830E"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2066" w:type="dxa"/>
            <w:vAlign w:val="bottom"/>
          </w:tcPr>
          <w:p w14:paraId="083783A2"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21</w:t>
            </w:r>
          </w:p>
        </w:tc>
      </w:tr>
      <w:tr w:rsidR="00847B1C" w:rsidRPr="00CA740D" w14:paraId="376D3F8A" w14:textId="77777777" w:rsidTr="004C6BB2">
        <w:tc>
          <w:tcPr>
            <w:tcW w:w="945" w:type="dxa"/>
            <w:vAlign w:val="bottom"/>
          </w:tcPr>
          <w:p w14:paraId="23FC1224"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u</w:t>
            </w:r>
          </w:p>
        </w:tc>
        <w:tc>
          <w:tcPr>
            <w:tcW w:w="855" w:type="dxa"/>
            <w:vAlign w:val="bottom"/>
          </w:tcPr>
          <w:p w14:paraId="1850C433"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600" w:type="dxa"/>
            <w:vAlign w:val="bottom"/>
          </w:tcPr>
          <w:p w14:paraId="6D839930"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6C98BD45"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35" w:type="dxa"/>
            <w:vAlign w:val="bottom"/>
          </w:tcPr>
          <w:p w14:paraId="3AA20391"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746FA31F"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79D1C71B"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11</w:t>
            </w:r>
          </w:p>
        </w:tc>
        <w:tc>
          <w:tcPr>
            <w:tcW w:w="743" w:type="dxa"/>
            <w:vAlign w:val="bottom"/>
          </w:tcPr>
          <w:p w14:paraId="7FD057E8"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17</w:t>
            </w:r>
          </w:p>
        </w:tc>
        <w:tc>
          <w:tcPr>
            <w:tcW w:w="721" w:type="dxa"/>
            <w:vAlign w:val="bottom"/>
          </w:tcPr>
          <w:p w14:paraId="76C95E48"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12" w:type="dxa"/>
            <w:vAlign w:val="bottom"/>
          </w:tcPr>
          <w:p w14:paraId="2632EBDD"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2066" w:type="dxa"/>
            <w:vAlign w:val="bottom"/>
          </w:tcPr>
          <w:p w14:paraId="0A8F52EF"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30</w:t>
            </w:r>
          </w:p>
        </w:tc>
      </w:tr>
      <w:tr w:rsidR="00847B1C" w:rsidRPr="00CA740D" w14:paraId="4AE0F71A" w14:textId="77777777" w:rsidTr="004C6BB2">
        <w:tc>
          <w:tcPr>
            <w:tcW w:w="945" w:type="dxa"/>
            <w:vAlign w:val="bottom"/>
          </w:tcPr>
          <w:p w14:paraId="752B6B1E"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i</w:t>
            </w:r>
          </w:p>
        </w:tc>
        <w:tc>
          <w:tcPr>
            <w:tcW w:w="855" w:type="dxa"/>
            <w:vAlign w:val="bottom"/>
          </w:tcPr>
          <w:p w14:paraId="1DB963DF"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600" w:type="dxa"/>
            <w:vAlign w:val="bottom"/>
          </w:tcPr>
          <w:p w14:paraId="6C393328"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696C7ADE"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35" w:type="dxa"/>
            <w:vAlign w:val="bottom"/>
          </w:tcPr>
          <w:p w14:paraId="01B281E0"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382D1F14"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360E1EA8"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43" w:type="dxa"/>
            <w:vAlign w:val="bottom"/>
          </w:tcPr>
          <w:p w14:paraId="56BADC16"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34</w:t>
            </w:r>
          </w:p>
        </w:tc>
        <w:tc>
          <w:tcPr>
            <w:tcW w:w="721" w:type="dxa"/>
            <w:vAlign w:val="bottom"/>
          </w:tcPr>
          <w:p w14:paraId="599A15A7"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5</w:t>
            </w:r>
          </w:p>
        </w:tc>
        <w:tc>
          <w:tcPr>
            <w:tcW w:w="712" w:type="dxa"/>
            <w:vAlign w:val="bottom"/>
          </w:tcPr>
          <w:p w14:paraId="073D8375"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3</w:t>
            </w:r>
          </w:p>
        </w:tc>
        <w:tc>
          <w:tcPr>
            <w:tcW w:w="2066" w:type="dxa"/>
            <w:vAlign w:val="bottom"/>
          </w:tcPr>
          <w:p w14:paraId="5DE8E689"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43</w:t>
            </w:r>
          </w:p>
        </w:tc>
      </w:tr>
      <w:tr w:rsidR="00847B1C" w:rsidRPr="00CA740D" w14:paraId="57DE29F8" w14:textId="77777777" w:rsidTr="004C6BB2">
        <w:tc>
          <w:tcPr>
            <w:tcW w:w="945" w:type="dxa"/>
            <w:vAlign w:val="bottom"/>
          </w:tcPr>
          <w:p w14:paraId="3374786A"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o</w:t>
            </w:r>
          </w:p>
        </w:tc>
        <w:tc>
          <w:tcPr>
            <w:tcW w:w="855" w:type="dxa"/>
            <w:vAlign w:val="bottom"/>
          </w:tcPr>
          <w:p w14:paraId="163C376D"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600" w:type="dxa"/>
            <w:vAlign w:val="bottom"/>
          </w:tcPr>
          <w:p w14:paraId="1F271DED"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3AB3D1F5"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35" w:type="dxa"/>
            <w:vAlign w:val="bottom"/>
          </w:tcPr>
          <w:p w14:paraId="1F8A7B13"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1EA03DEE"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716" w:type="dxa"/>
            <w:vAlign w:val="bottom"/>
          </w:tcPr>
          <w:p w14:paraId="04748584"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743" w:type="dxa"/>
            <w:vAlign w:val="bottom"/>
          </w:tcPr>
          <w:p w14:paraId="0532D952"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22</w:t>
            </w:r>
          </w:p>
        </w:tc>
        <w:tc>
          <w:tcPr>
            <w:tcW w:w="721" w:type="dxa"/>
            <w:vAlign w:val="bottom"/>
          </w:tcPr>
          <w:p w14:paraId="0AC7D364"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43</w:t>
            </w:r>
          </w:p>
        </w:tc>
        <w:tc>
          <w:tcPr>
            <w:tcW w:w="712" w:type="dxa"/>
            <w:vAlign w:val="bottom"/>
          </w:tcPr>
          <w:p w14:paraId="2F056A70"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2066" w:type="dxa"/>
            <w:vAlign w:val="bottom"/>
          </w:tcPr>
          <w:p w14:paraId="7DD10C9F"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69</w:t>
            </w:r>
          </w:p>
        </w:tc>
      </w:tr>
      <w:tr w:rsidR="00847B1C" w:rsidRPr="00CA740D" w14:paraId="0E2E1AA4" w14:textId="77777777" w:rsidTr="004C6BB2">
        <w:tc>
          <w:tcPr>
            <w:tcW w:w="945" w:type="dxa"/>
            <w:vAlign w:val="bottom"/>
          </w:tcPr>
          <w:p w14:paraId="00FCF2D4"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p</w:t>
            </w:r>
          </w:p>
        </w:tc>
        <w:tc>
          <w:tcPr>
            <w:tcW w:w="855" w:type="dxa"/>
            <w:vAlign w:val="bottom"/>
          </w:tcPr>
          <w:p w14:paraId="02FC596E"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600" w:type="dxa"/>
            <w:vAlign w:val="bottom"/>
          </w:tcPr>
          <w:p w14:paraId="25FF7D19"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556EE688"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35" w:type="dxa"/>
            <w:vAlign w:val="bottom"/>
          </w:tcPr>
          <w:p w14:paraId="1A8ED4AD"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7481A3CC"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16" w:type="dxa"/>
            <w:vAlign w:val="bottom"/>
          </w:tcPr>
          <w:p w14:paraId="2C75B6BB"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43" w:type="dxa"/>
            <w:vAlign w:val="bottom"/>
          </w:tcPr>
          <w:p w14:paraId="3AEFF3E2"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721" w:type="dxa"/>
            <w:vAlign w:val="bottom"/>
          </w:tcPr>
          <w:p w14:paraId="226BF7AD"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11</w:t>
            </w:r>
          </w:p>
        </w:tc>
        <w:tc>
          <w:tcPr>
            <w:tcW w:w="712" w:type="dxa"/>
            <w:vAlign w:val="bottom"/>
          </w:tcPr>
          <w:p w14:paraId="230961C5"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2066" w:type="dxa"/>
            <w:vAlign w:val="bottom"/>
          </w:tcPr>
          <w:p w14:paraId="39F885B4"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14</w:t>
            </w:r>
          </w:p>
        </w:tc>
      </w:tr>
      <w:tr w:rsidR="00847B1C" w:rsidRPr="00CA740D" w14:paraId="7C42B67E" w14:textId="77777777" w:rsidTr="004C6BB2">
        <w:tc>
          <w:tcPr>
            <w:tcW w:w="945" w:type="dxa"/>
            <w:vAlign w:val="bottom"/>
          </w:tcPr>
          <w:p w14:paraId="19C0CDA9"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a</w:t>
            </w:r>
          </w:p>
        </w:tc>
        <w:tc>
          <w:tcPr>
            <w:tcW w:w="855" w:type="dxa"/>
            <w:vAlign w:val="bottom"/>
          </w:tcPr>
          <w:p w14:paraId="149E9C32"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600" w:type="dxa"/>
            <w:vAlign w:val="bottom"/>
          </w:tcPr>
          <w:p w14:paraId="23DAEECD"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36</w:t>
            </w:r>
          </w:p>
        </w:tc>
        <w:tc>
          <w:tcPr>
            <w:tcW w:w="716" w:type="dxa"/>
            <w:vAlign w:val="bottom"/>
          </w:tcPr>
          <w:p w14:paraId="2107F0A3"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10</w:t>
            </w:r>
          </w:p>
        </w:tc>
        <w:tc>
          <w:tcPr>
            <w:tcW w:w="735" w:type="dxa"/>
            <w:vAlign w:val="bottom"/>
          </w:tcPr>
          <w:p w14:paraId="48A75F9A"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580B6E3C"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4990E517"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43" w:type="dxa"/>
            <w:vAlign w:val="bottom"/>
          </w:tcPr>
          <w:p w14:paraId="56B16F68"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1" w:type="dxa"/>
            <w:vAlign w:val="bottom"/>
          </w:tcPr>
          <w:p w14:paraId="700BD0A1"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2" w:type="dxa"/>
            <w:vAlign w:val="bottom"/>
          </w:tcPr>
          <w:p w14:paraId="104FA741"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3</w:t>
            </w:r>
          </w:p>
        </w:tc>
        <w:tc>
          <w:tcPr>
            <w:tcW w:w="2066" w:type="dxa"/>
            <w:vAlign w:val="bottom"/>
          </w:tcPr>
          <w:p w14:paraId="5AD01857"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50</w:t>
            </w:r>
          </w:p>
        </w:tc>
      </w:tr>
      <w:tr w:rsidR="00847B1C" w:rsidRPr="00CA740D" w14:paraId="6E7FE96C" w14:textId="77777777" w:rsidTr="004C6BB2">
        <w:tc>
          <w:tcPr>
            <w:tcW w:w="945" w:type="dxa"/>
            <w:vAlign w:val="bottom"/>
          </w:tcPr>
          <w:p w14:paraId="265FE767"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s</w:t>
            </w:r>
          </w:p>
        </w:tc>
        <w:tc>
          <w:tcPr>
            <w:tcW w:w="855" w:type="dxa"/>
            <w:vAlign w:val="bottom"/>
          </w:tcPr>
          <w:p w14:paraId="483D15FC"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600" w:type="dxa"/>
            <w:vAlign w:val="bottom"/>
          </w:tcPr>
          <w:p w14:paraId="6A814DE5"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16" w:type="dxa"/>
            <w:vAlign w:val="bottom"/>
          </w:tcPr>
          <w:p w14:paraId="7D9632DD"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31</w:t>
            </w:r>
          </w:p>
        </w:tc>
        <w:tc>
          <w:tcPr>
            <w:tcW w:w="735" w:type="dxa"/>
            <w:vAlign w:val="bottom"/>
          </w:tcPr>
          <w:p w14:paraId="062A3EFA"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3</w:t>
            </w:r>
          </w:p>
        </w:tc>
        <w:tc>
          <w:tcPr>
            <w:tcW w:w="716" w:type="dxa"/>
            <w:vAlign w:val="bottom"/>
          </w:tcPr>
          <w:p w14:paraId="1DBEA582"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35E037E8"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43" w:type="dxa"/>
            <w:vAlign w:val="bottom"/>
          </w:tcPr>
          <w:p w14:paraId="75CD844A"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1" w:type="dxa"/>
            <w:vAlign w:val="bottom"/>
          </w:tcPr>
          <w:p w14:paraId="6858EFE2"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2" w:type="dxa"/>
            <w:vAlign w:val="bottom"/>
          </w:tcPr>
          <w:p w14:paraId="36F7AB9C"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2066" w:type="dxa"/>
            <w:vAlign w:val="bottom"/>
          </w:tcPr>
          <w:p w14:paraId="567F58D6"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38</w:t>
            </w:r>
          </w:p>
        </w:tc>
      </w:tr>
      <w:tr w:rsidR="00847B1C" w:rsidRPr="00CA740D" w14:paraId="6976E00D" w14:textId="77777777" w:rsidTr="004C6BB2">
        <w:tc>
          <w:tcPr>
            <w:tcW w:w="945" w:type="dxa"/>
            <w:vAlign w:val="bottom"/>
          </w:tcPr>
          <w:p w14:paraId="3C2AD2B7" w14:textId="77777777" w:rsidR="00847B1C" w:rsidRPr="00CA740D" w:rsidRDefault="001C31C4">
            <w:pPr>
              <w:spacing w:line="480" w:lineRule="auto"/>
              <w:contextualSpacing w:val="0"/>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d</w:t>
            </w:r>
          </w:p>
        </w:tc>
        <w:tc>
          <w:tcPr>
            <w:tcW w:w="855" w:type="dxa"/>
            <w:vAlign w:val="bottom"/>
          </w:tcPr>
          <w:p w14:paraId="51E28155"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600" w:type="dxa"/>
            <w:vAlign w:val="bottom"/>
          </w:tcPr>
          <w:p w14:paraId="79888553"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056FAD21"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35" w:type="dxa"/>
            <w:vAlign w:val="bottom"/>
          </w:tcPr>
          <w:p w14:paraId="285174BA"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8</w:t>
            </w:r>
          </w:p>
        </w:tc>
        <w:tc>
          <w:tcPr>
            <w:tcW w:w="716" w:type="dxa"/>
            <w:vAlign w:val="bottom"/>
          </w:tcPr>
          <w:p w14:paraId="57F7BDB7"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10</w:t>
            </w:r>
          </w:p>
        </w:tc>
        <w:tc>
          <w:tcPr>
            <w:tcW w:w="716" w:type="dxa"/>
            <w:vAlign w:val="bottom"/>
          </w:tcPr>
          <w:p w14:paraId="5635ED85"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43" w:type="dxa"/>
            <w:vAlign w:val="bottom"/>
          </w:tcPr>
          <w:p w14:paraId="6DE5F190"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1" w:type="dxa"/>
            <w:vAlign w:val="bottom"/>
          </w:tcPr>
          <w:p w14:paraId="297110E2"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2" w:type="dxa"/>
            <w:vAlign w:val="bottom"/>
          </w:tcPr>
          <w:p w14:paraId="71A17368"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2066" w:type="dxa"/>
            <w:vAlign w:val="bottom"/>
          </w:tcPr>
          <w:p w14:paraId="59D55DA8"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19</w:t>
            </w:r>
          </w:p>
        </w:tc>
      </w:tr>
      <w:tr w:rsidR="00847B1C" w:rsidRPr="00CA740D" w14:paraId="67313546" w14:textId="77777777" w:rsidTr="004C6BB2">
        <w:tc>
          <w:tcPr>
            <w:tcW w:w="945" w:type="dxa"/>
            <w:vAlign w:val="bottom"/>
          </w:tcPr>
          <w:p w14:paraId="107E53C1" w14:textId="77777777" w:rsidR="00847B1C" w:rsidRPr="00CA740D" w:rsidRDefault="001C31C4">
            <w:pPr>
              <w:spacing w:line="480" w:lineRule="auto"/>
              <w:contextualSpacing w:val="0"/>
              <w:rPr>
                <w:rFonts w:ascii="Times New Roman" w:eastAsia="Times New Roman" w:hAnsi="Times New Roman" w:cs="Times New Roman"/>
                <w:sz w:val="24"/>
                <w:szCs w:val="24"/>
              </w:rPr>
            </w:pPr>
            <w:bookmarkStart w:id="32" w:name="OLE_LINK11"/>
            <w:bookmarkStart w:id="33" w:name="OLE_LINK12"/>
            <w:r w:rsidRPr="00CA740D">
              <w:rPr>
                <w:rFonts w:ascii="Times New Roman" w:eastAsia="Times New Roman" w:hAnsi="Times New Roman" w:cs="Times New Roman"/>
                <w:sz w:val="24"/>
                <w:szCs w:val="24"/>
              </w:rPr>
              <w:t>f</w:t>
            </w:r>
          </w:p>
        </w:tc>
        <w:tc>
          <w:tcPr>
            <w:tcW w:w="855" w:type="dxa"/>
            <w:vAlign w:val="bottom"/>
          </w:tcPr>
          <w:p w14:paraId="595FBE58"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600" w:type="dxa"/>
            <w:vAlign w:val="bottom"/>
          </w:tcPr>
          <w:p w14:paraId="49162EC1"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730C7475"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35" w:type="dxa"/>
            <w:vAlign w:val="bottom"/>
          </w:tcPr>
          <w:p w14:paraId="3FDC9E3F"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6" w:type="dxa"/>
            <w:vAlign w:val="bottom"/>
          </w:tcPr>
          <w:p w14:paraId="0DAFA68A"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14</w:t>
            </w:r>
          </w:p>
        </w:tc>
        <w:tc>
          <w:tcPr>
            <w:tcW w:w="716" w:type="dxa"/>
            <w:vAlign w:val="bottom"/>
          </w:tcPr>
          <w:p w14:paraId="2694B2D5"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43" w:type="dxa"/>
            <w:vAlign w:val="bottom"/>
          </w:tcPr>
          <w:p w14:paraId="319D5FC9"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1" w:type="dxa"/>
            <w:vAlign w:val="bottom"/>
          </w:tcPr>
          <w:p w14:paraId="7D7063A7"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12" w:type="dxa"/>
            <w:vAlign w:val="bottom"/>
          </w:tcPr>
          <w:p w14:paraId="5BAC025D"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2066" w:type="dxa"/>
            <w:vAlign w:val="bottom"/>
          </w:tcPr>
          <w:p w14:paraId="70E39DFF" w14:textId="77777777" w:rsidR="00847B1C" w:rsidRPr="00CA740D" w:rsidRDefault="001C31C4">
            <w:pPr>
              <w:spacing w:line="480" w:lineRule="auto"/>
              <w:contextualSpacing w:val="0"/>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15</w:t>
            </w:r>
          </w:p>
        </w:tc>
      </w:tr>
    </w:tbl>
    <w:p w14:paraId="78A718A9" w14:textId="77777777" w:rsidR="000E1EB6" w:rsidRDefault="000E1EB6" w:rsidP="00CA740D">
      <w:pPr>
        <w:spacing w:after="200" w:line="240" w:lineRule="auto"/>
        <w:rPr>
          <w:rFonts w:ascii="Times New Roman" w:eastAsia="Times New Roman" w:hAnsi="Times New Roman" w:cs="Times New Roman"/>
          <w:b/>
          <w:color w:val="44546A"/>
          <w:sz w:val="24"/>
          <w:szCs w:val="24"/>
        </w:rPr>
      </w:pPr>
      <w:bookmarkStart w:id="34" w:name="OLE_LINK17"/>
      <w:bookmarkEnd w:id="32"/>
      <w:bookmarkEnd w:id="33"/>
    </w:p>
    <w:p w14:paraId="2355C61F" w14:textId="14AF1F74" w:rsidR="000E1EB6" w:rsidRDefault="000E1EB6" w:rsidP="00CA740D">
      <w:pPr>
        <w:spacing w:after="200" w:line="240" w:lineRule="auto"/>
        <w:rPr>
          <w:rFonts w:ascii="Times New Roman" w:eastAsia="Times New Roman" w:hAnsi="Times New Roman" w:cs="Times New Roman"/>
          <w:b/>
          <w:color w:val="44546A"/>
          <w:sz w:val="24"/>
          <w:szCs w:val="24"/>
        </w:rPr>
      </w:pPr>
    </w:p>
    <w:p w14:paraId="1D5666A1" w14:textId="77777777" w:rsidR="00F466D4" w:rsidRDefault="00F466D4" w:rsidP="00CA740D">
      <w:pPr>
        <w:spacing w:after="200" w:line="240" w:lineRule="auto"/>
        <w:rPr>
          <w:rFonts w:ascii="Times New Roman" w:eastAsia="Times New Roman" w:hAnsi="Times New Roman" w:cs="Times New Roman"/>
          <w:b/>
          <w:color w:val="44546A"/>
          <w:sz w:val="24"/>
          <w:szCs w:val="24"/>
        </w:rPr>
      </w:pPr>
    </w:p>
    <w:p w14:paraId="144D2AB5" w14:textId="6A984F64" w:rsidR="00847B1C" w:rsidRPr="00885CEA" w:rsidRDefault="00217107" w:rsidP="00CA740D">
      <w:pPr>
        <w:spacing w:after="200" w:line="240" w:lineRule="auto"/>
        <w:rPr>
          <w:rFonts w:ascii="Times New Roman" w:eastAsia="Times New Roman" w:hAnsi="Times New Roman" w:cs="Times New Roman"/>
          <w:b/>
          <w:color w:val="auto"/>
          <w:sz w:val="24"/>
          <w:szCs w:val="24"/>
        </w:rPr>
      </w:pPr>
      <w:r w:rsidRPr="00885CEA">
        <w:rPr>
          <w:rFonts w:ascii="Times New Roman" w:eastAsia="Times New Roman" w:hAnsi="Times New Roman" w:cs="Times New Roman"/>
          <w:b/>
          <w:color w:val="auto"/>
          <w:sz w:val="24"/>
          <w:szCs w:val="24"/>
        </w:rPr>
        <w:lastRenderedPageBreak/>
        <w:t>TABLE</w:t>
      </w:r>
      <w:r w:rsidR="00CA740D" w:rsidRPr="00885CEA">
        <w:rPr>
          <w:rFonts w:ascii="Times New Roman" w:eastAsia="Times New Roman" w:hAnsi="Times New Roman" w:cs="Times New Roman"/>
          <w:b/>
          <w:color w:val="auto"/>
          <w:sz w:val="24"/>
          <w:szCs w:val="24"/>
        </w:rPr>
        <w:t xml:space="preserve"> 4. Continue</w:t>
      </w:r>
      <w:r w:rsidR="004C6BB2" w:rsidRPr="00885CEA">
        <w:rPr>
          <w:rFonts w:ascii="Times New Roman" w:eastAsia="Times New Roman" w:hAnsi="Times New Roman" w:cs="Times New Roman"/>
          <w:b/>
          <w:color w:val="auto"/>
          <w:sz w:val="24"/>
          <w:szCs w:val="24"/>
        </w:rPr>
        <w:t>d</w:t>
      </w:r>
    </w:p>
    <w:tbl>
      <w:tblPr>
        <w:tblW w:w="9540" w:type="dxa"/>
        <w:tblInd w:w="108" w:type="dxa"/>
        <w:tblLayout w:type="fixed"/>
        <w:tblCellMar>
          <w:top w:w="15" w:type="dxa"/>
          <w:bottom w:w="15" w:type="dxa"/>
        </w:tblCellMar>
        <w:tblLook w:val="04A0" w:firstRow="1" w:lastRow="0" w:firstColumn="1" w:lastColumn="0" w:noHBand="0" w:noVBand="1"/>
      </w:tblPr>
      <w:tblGrid>
        <w:gridCol w:w="984"/>
        <w:gridCol w:w="809"/>
        <w:gridCol w:w="630"/>
        <w:gridCol w:w="720"/>
        <w:gridCol w:w="720"/>
        <w:gridCol w:w="724"/>
        <w:gridCol w:w="720"/>
        <w:gridCol w:w="720"/>
        <w:gridCol w:w="720"/>
        <w:gridCol w:w="724"/>
        <w:gridCol w:w="2069"/>
      </w:tblGrid>
      <w:tr w:rsidR="00E94065" w:rsidRPr="00CA740D" w14:paraId="1E8B753B" w14:textId="77777777" w:rsidTr="004C6BB2">
        <w:trPr>
          <w:trHeight w:val="315"/>
        </w:trPr>
        <w:tc>
          <w:tcPr>
            <w:tcW w:w="984" w:type="dxa"/>
            <w:tcBorders>
              <w:top w:val="single" w:sz="4" w:space="0" w:color="000000"/>
              <w:left w:val="single" w:sz="4" w:space="0" w:color="000000"/>
              <w:bottom w:val="single" w:sz="4" w:space="0" w:color="000000"/>
              <w:right w:val="single" w:sz="4" w:space="0" w:color="000000"/>
            </w:tcBorders>
            <w:vAlign w:val="bottom"/>
          </w:tcPr>
          <w:p w14:paraId="766E5FED" w14:textId="40DCC80B" w:rsidR="00E94065" w:rsidRPr="00CA740D" w:rsidRDefault="00E94065" w:rsidP="00E94065">
            <w:pPr>
              <w:spacing w:line="480" w:lineRule="auto"/>
              <w:rPr>
                <w:rFonts w:ascii="Times New Roman" w:eastAsia="Times New Roman" w:hAnsi="Times New Roman" w:cs="Times New Roman"/>
                <w:sz w:val="24"/>
                <w:szCs w:val="24"/>
              </w:rPr>
            </w:pPr>
            <w:bookmarkStart w:id="35" w:name="OLE_LINK18"/>
            <w:bookmarkStart w:id="36" w:name="OLE_LINK19"/>
            <w:r w:rsidRPr="00CA740D">
              <w:rPr>
                <w:rFonts w:ascii="Times New Roman" w:eastAsia="Times New Roman" w:hAnsi="Times New Roman" w:cs="Times New Roman"/>
                <w:sz w:val="24"/>
                <w:szCs w:val="24"/>
              </w:rPr>
              <w:t>Letters</w:t>
            </w:r>
          </w:p>
        </w:tc>
        <w:tc>
          <w:tcPr>
            <w:tcW w:w="809" w:type="dxa"/>
            <w:tcBorders>
              <w:top w:val="single" w:sz="4" w:space="0" w:color="000000"/>
              <w:left w:val="single" w:sz="4" w:space="0" w:color="000000"/>
              <w:bottom w:val="single" w:sz="4" w:space="0" w:color="000000"/>
              <w:right w:val="single" w:sz="4" w:space="0" w:color="000000"/>
            </w:tcBorders>
            <w:vAlign w:val="bottom"/>
          </w:tcPr>
          <w:p w14:paraId="03630581" w14:textId="70F32296" w:rsidR="00E94065" w:rsidRPr="00CA740D" w:rsidRDefault="00E94065" w:rsidP="00E94065">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Layer</w:t>
            </w:r>
          </w:p>
        </w:tc>
        <w:tc>
          <w:tcPr>
            <w:tcW w:w="630" w:type="dxa"/>
            <w:tcBorders>
              <w:top w:val="single" w:sz="4" w:space="0" w:color="000000"/>
              <w:left w:val="single" w:sz="4" w:space="0" w:color="000000"/>
              <w:bottom w:val="single" w:sz="4" w:space="0" w:color="000000"/>
              <w:right w:val="single" w:sz="4" w:space="0" w:color="000000"/>
            </w:tcBorders>
            <w:vAlign w:val="bottom"/>
          </w:tcPr>
          <w:p w14:paraId="08D6E9D4" w14:textId="3A82D778" w:rsidR="00E94065" w:rsidRPr="00CA740D" w:rsidRDefault="00E94065" w:rsidP="00E94065">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LL</w:t>
            </w:r>
          </w:p>
        </w:tc>
        <w:tc>
          <w:tcPr>
            <w:tcW w:w="720" w:type="dxa"/>
            <w:tcBorders>
              <w:top w:val="single" w:sz="4" w:space="0" w:color="000000"/>
              <w:left w:val="single" w:sz="4" w:space="0" w:color="000000"/>
              <w:bottom w:val="single" w:sz="4" w:space="0" w:color="000000"/>
              <w:right w:val="single" w:sz="4" w:space="0" w:color="000000"/>
            </w:tcBorders>
            <w:vAlign w:val="bottom"/>
          </w:tcPr>
          <w:p w14:paraId="37D513D4" w14:textId="4890DD8D" w:rsidR="00E94065" w:rsidRPr="00CA740D" w:rsidRDefault="00E94065" w:rsidP="00E94065">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LR</w:t>
            </w:r>
          </w:p>
        </w:tc>
        <w:tc>
          <w:tcPr>
            <w:tcW w:w="720" w:type="dxa"/>
            <w:tcBorders>
              <w:top w:val="single" w:sz="4" w:space="0" w:color="000000"/>
              <w:left w:val="single" w:sz="4" w:space="0" w:color="000000"/>
              <w:bottom w:val="single" w:sz="4" w:space="0" w:color="000000"/>
              <w:right w:val="single" w:sz="4" w:space="0" w:color="000000"/>
            </w:tcBorders>
            <w:vAlign w:val="bottom"/>
          </w:tcPr>
          <w:p w14:paraId="04666D22" w14:textId="78904495" w:rsidR="00E94065" w:rsidRPr="00CA740D" w:rsidRDefault="00E94065" w:rsidP="00E94065">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LM</w:t>
            </w:r>
          </w:p>
        </w:tc>
        <w:tc>
          <w:tcPr>
            <w:tcW w:w="724" w:type="dxa"/>
            <w:tcBorders>
              <w:top w:val="single" w:sz="4" w:space="0" w:color="000000"/>
              <w:left w:val="single" w:sz="4" w:space="0" w:color="000000"/>
              <w:bottom w:val="single" w:sz="4" w:space="0" w:color="000000"/>
              <w:right w:val="single" w:sz="4" w:space="0" w:color="000000"/>
            </w:tcBorders>
            <w:vAlign w:val="bottom"/>
          </w:tcPr>
          <w:p w14:paraId="68755EE8" w14:textId="51A40A94" w:rsidR="00E94065" w:rsidRPr="00CA740D" w:rsidRDefault="00E94065" w:rsidP="00E94065">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LI</w:t>
            </w:r>
          </w:p>
        </w:tc>
        <w:tc>
          <w:tcPr>
            <w:tcW w:w="720" w:type="dxa"/>
            <w:tcBorders>
              <w:top w:val="single" w:sz="4" w:space="0" w:color="000000"/>
              <w:left w:val="single" w:sz="4" w:space="0" w:color="000000"/>
              <w:bottom w:val="single" w:sz="4" w:space="0" w:color="000000"/>
              <w:right w:val="single" w:sz="4" w:space="0" w:color="000000"/>
            </w:tcBorders>
            <w:vAlign w:val="bottom"/>
          </w:tcPr>
          <w:p w14:paraId="79C6D4E7" w14:textId="1D36B2C0" w:rsidR="00E94065" w:rsidRPr="00CA740D" w:rsidRDefault="00E94065" w:rsidP="00E94065">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RI</w:t>
            </w:r>
          </w:p>
        </w:tc>
        <w:tc>
          <w:tcPr>
            <w:tcW w:w="720" w:type="dxa"/>
            <w:tcBorders>
              <w:top w:val="single" w:sz="4" w:space="0" w:color="000000"/>
              <w:left w:val="single" w:sz="4" w:space="0" w:color="000000"/>
              <w:bottom w:val="single" w:sz="4" w:space="0" w:color="000000"/>
              <w:right w:val="single" w:sz="4" w:space="0" w:color="000000"/>
            </w:tcBorders>
            <w:vAlign w:val="bottom"/>
          </w:tcPr>
          <w:p w14:paraId="5BE28DF7" w14:textId="56742134" w:rsidR="00E94065" w:rsidRPr="00CA740D" w:rsidRDefault="00E94065" w:rsidP="00E94065">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RM</w:t>
            </w:r>
          </w:p>
        </w:tc>
        <w:tc>
          <w:tcPr>
            <w:tcW w:w="720" w:type="dxa"/>
            <w:tcBorders>
              <w:top w:val="single" w:sz="4" w:space="0" w:color="000000"/>
              <w:left w:val="single" w:sz="4" w:space="0" w:color="000000"/>
              <w:bottom w:val="single" w:sz="4" w:space="0" w:color="000000"/>
              <w:right w:val="single" w:sz="4" w:space="0" w:color="000000"/>
            </w:tcBorders>
            <w:vAlign w:val="bottom"/>
          </w:tcPr>
          <w:p w14:paraId="1D6D13E0" w14:textId="402A9D3C" w:rsidR="00E94065" w:rsidRPr="00CA740D" w:rsidRDefault="00E94065" w:rsidP="00E94065">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RR</w:t>
            </w:r>
          </w:p>
        </w:tc>
        <w:tc>
          <w:tcPr>
            <w:tcW w:w="724" w:type="dxa"/>
            <w:tcBorders>
              <w:top w:val="single" w:sz="4" w:space="0" w:color="000000"/>
              <w:left w:val="single" w:sz="4" w:space="0" w:color="000000"/>
              <w:bottom w:val="single" w:sz="4" w:space="0" w:color="000000"/>
              <w:right w:val="single" w:sz="4" w:space="0" w:color="000000"/>
            </w:tcBorders>
            <w:vAlign w:val="bottom"/>
          </w:tcPr>
          <w:p w14:paraId="7CA0355D" w14:textId="3DDEDC5E" w:rsidR="00E94065" w:rsidRPr="00CA740D" w:rsidRDefault="00E94065" w:rsidP="00E94065">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RL</w:t>
            </w:r>
          </w:p>
        </w:tc>
        <w:tc>
          <w:tcPr>
            <w:tcW w:w="2069" w:type="dxa"/>
            <w:tcBorders>
              <w:top w:val="single" w:sz="4" w:space="0" w:color="000000"/>
              <w:left w:val="single" w:sz="4" w:space="0" w:color="000000"/>
              <w:bottom w:val="single" w:sz="4" w:space="0" w:color="000000"/>
              <w:right w:val="single" w:sz="4" w:space="0" w:color="000000"/>
            </w:tcBorders>
            <w:vAlign w:val="bottom"/>
          </w:tcPr>
          <w:p w14:paraId="292C2B72" w14:textId="29B8C643" w:rsidR="00E94065" w:rsidRPr="00CA740D" w:rsidRDefault="00E94065" w:rsidP="00E94065">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Total Occurrences</w:t>
            </w:r>
          </w:p>
        </w:tc>
      </w:tr>
      <w:tr w:rsidR="00CA740D" w:rsidRPr="00CA740D" w14:paraId="4BDF56FE" w14:textId="77777777" w:rsidTr="004C6BB2">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48F7AE2D" w14:textId="77777777" w:rsidR="00CA740D" w:rsidRPr="00CA740D" w:rsidRDefault="00CA740D" w:rsidP="00CA740D">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g</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60E1CE43"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51B2B8FB"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06F4A74"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88812BD"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7743CB40"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ED95A58"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36BEB29"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E297437"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675C203E"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544DE88D"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14</w:t>
            </w:r>
          </w:p>
        </w:tc>
      </w:tr>
      <w:tr w:rsidR="00CA740D" w:rsidRPr="00CA740D" w14:paraId="23A626A3" w14:textId="77777777" w:rsidTr="004C6BB2">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52192C15" w14:textId="77777777" w:rsidR="00CA740D" w:rsidRPr="00CA740D" w:rsidRDefault="00CA740D" w:rsidP="00CA740D">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h</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2ABD0B5B"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316960DA"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2B546EA"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F6E4FEE"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75FD3DE4"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F3C4B58"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33</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72317A8"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84F53B6"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564B3220"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1DCEDAA1"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36</w:t>
            </w:r>
          </w:p>
        </w:tc>
      </w:tr>
      <w:tr w:rsidR="00CA740D" w:rsidRPr="00CA740D" w14:paraId="44E82A06" w14:textId="77777777" w:rsidTr="004C6BB2">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3824EE04" w14:textId="77777777" w:rsidR="00CA740D" w:rsidRPr="00CA740D" w:rsidRDefault="00CA740D" w:rsidP="00CA740D">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j</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7BCBEF22"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59A1E9D4"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3945B3C"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D7CD1E1"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188C90B6"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3986624"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9</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8934C9E"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5EF258F"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7280C8D2"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51A51374"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9</w:t>
            </w:r>
          </w:p>
        </w:tc>
      </w:tr>
      <w:tr w:rsidR="00CA740D" w:rsidRPr="00CA740D" w14:paraId="3ACFBF6B" w14:textId="77777777" w:rsidTr="004C6BB2">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19A0FCB4" w14:textId="77777777" w:rsidR="00CA740D" w:rsidRPr="00CA740D" w:rsidRDefault="00CA740D" w:rsidP="00CA740D">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k</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500B34AB"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58F07590"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BDAEF4E"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91B3C95"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64EFF146"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407FFC4"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1EBED47"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14</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2FA85EC"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4</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0FF0935E"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1B522E87"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18</w:t>
            </w:r>
          </w:p>
        </w:tc>
      </w:tr>
      <w:tr w:rsidR="00CA740D" w:rsidRPr="00CA740D" w14:paraId="78B1E605" w14:textId="77777777" w:rsidTr="004C6BB2">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4EEF458F" w14:textId="77777777" w:rsidR="00CA740D" w:rsidRPr="00CA740D" w:rsidRDefault="00CA740D" w:rsidP="00CA740D">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4C4C690C"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2A66D2FE"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5B927C0"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B36C38B"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2EF8A0AF"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33936B7"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4F4B57E"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AE3604B"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27</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4FF1D597"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0B9BF27A"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32</w:t>
            </w:r>
          </w:p>
        </w:tc>
      </w:tr>
      <w:tr w:rsidR="00CA740D" w:rsidRPr="00CA740D" w14:paraId="06A0DFE3" w14:textId="77777777" w:rsidTr="004C6BB2">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5BD23464" w14:textId="77777777" w:rsidR="00CA740D" w:rsidRPr="00CA740D" w:rsidRDefault="00CA740D" w:rsidP="00CA740D">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z</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2A30D3CB"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2E39E911"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5</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EAEEE3D"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3</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7F69BCA"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6AC35126"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20D048E"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874AF0D"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F6C5C0B"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1B13CF11"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61FB7413"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8</w:t>
            </w:r>
          </w:p>
        </w:tc>
      </w:tr>
      <w:tr w:rsidR="00CA740D" w:rsidRPr="00CA740D" w14:paraId="71B7579D" w14:textId="77777777" w:rsidTr="004C6BB2">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64B9B8EA" w14:textId="77777777" w:rsidR="00CA740D" w:rsidRPr="00CA740D" w:rsidRDefault="00CA740D" w:rsidP="00CA740D">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x</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43F7E4B7"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180E160D"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F70B4D4"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1D62D7D"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6</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209BF3A5"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9DED59D"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4B5A541"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7917174"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41BA2384"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1CF15785"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8</w:t>
            </w:r>
          </w:p>
        </w:tc>
      </w:tr>
      <w:tr w:rsidR="00CA740D" w:rsidRPr="00CA740D" w14:paraId="02A47771" w14:textId="77777777" w:rsidTr="004C6BB2">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21A91B1F" w14:textId="77777777" w:rsidR="00CA740D" w:rsidRPr="00CA740D" w:rsidRDefault="00CA740D" w:rsidP="00CA740D">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c</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6F823C1E"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72492C27"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C2FCBAD"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0A5A142"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8</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7D285317"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F088BB3"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5E40CB2"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8C7EB1F"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1893D1AA"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79DF3295"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19</w:t>
            </w:r>
          </w:p>
        </w:tc>
      </w:tr>
      <w:tr w:rsidR="00CA740D" w:rsidRPr="00CA740D" w14:paraId="4920FB59" w14:textId="77777777" w:rsidTr="004C6BB2">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7A86E085" w14:textId="77777777" w:rsidR="00CA740D" w:rsidRPr="00CA740D" w:rsidRDefault="00CA740D" w:rsidP="00CA740D">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v</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2360508C"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40FEC993"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987E785"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DC987FF"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777321B1"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14</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6E07E43"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D5886AA"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832F5B0"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260810D2"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1E79FE64"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14</w:t>
            </w:r>
          </w:p>
        </w:tc>
      </w:tr>
      <w:tr w:rsidR="00CA740D" w:rsidRPr="00CA740D" w14:paraId="2D1482D5" w14:textId="77777777" w:rsidTr="004C6BB2">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115767F1" w14:textId="77777777" w:rsidR="00CA740D" w:rsidRPr="00CA740D" w:rsidRDefault="00CA740D" w:rsidP="00CA740D">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b</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613B3D86"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38B427A1"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2611F2E"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2F623CC"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07C7F4CC"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D06E59E"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15</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CA39805"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B0BC572"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2DA260C9"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4967C59A"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16</w:t>
            </w:r>
          </w:p>
        </w:tc>
      </w:tr>
      <w:tr w:rsidR="00CA740D" w:rsidRPr="00CA740D" w14:paraId="715BDDC4" w14:textId="77777777" w:rsidTr="004C6BB2">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06EBEFB6" w14:textId="77777777" w:rsidR="00CA740D" w:rsidRPr="00CA740D" w:rsidRDefault="00CA740D" w:rsidP="00CA740D">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n</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2457D3CA"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5864A879"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8A01DB9"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1A10E09"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3AA44237"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A8D14BE"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34</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16191EB"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4</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727B67E"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0990DC9D"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156C2889"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42</w:t>
            </w:r>
          </w:p>
        </w:tc>
      </w:tr>
      <w:tr w:rsidR="00CA740D" w:rsidRPr="00CA740D" w14:paraId="0F00E2D8" w14:textId="77777777" w:rsidTr="004C6BB2">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6C57ABC6" w14:textId="77777777" w:rsidR="00CA740D" w:rsidRPr="00CA740D" w:rsidRDefault="00CA740D" w:rsidP="00CA740D">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m</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7A65C9A1"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2DF52BB0"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199BEB4"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235C8F8"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146BBA2C"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3D1E901"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21</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6E475A0"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5813FB0"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6A74FE21"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1</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254624DC" w14:textId="77777777" w:rsidR="00CA740D" w:rsidRPr="00CA740D" w:rsidRDefault="00CA740D" w:rsidP="00E94065">
            <w:pPr>
              <w:spacing w:after="0" w:line="480" w:lineRule="auto"/>
              <w:jc w:val="right"/>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24</w:t>
            </w:r>
          </w:p>
        </w:tc>
      </w:tr>
      <w:bookmarkEnd w:id="35"/>
      <w:bookmarkEnd w:id="36"/>
    </w:tbl>
    <w:p w14:paraId="534B0751" w14:textId="77777777" w:rsidR="00CA740D" w:rsidRPr="00CA740D" w:rsidRDefault="00CA740D" w:rsidP="00CA740D">
      <w:pPr>
        <w:spacing w:after="200" w:line="240" w:lineRule="auto"/>
        <w:rPr>
          <w:rFonts w:ascii="Times New Roman" w:eastAsia="Times New Roman" w:hAnsi="Times New Roman" w:cs="Times New Roman"/>
          <w:b/>
          <w:color w:val="44546A"/>
          <w:sz w:val="24"/>
          <w:szCs w:val="24"/>
        </w:rPr>
      </w:pPr>
    </w:p>
    <w:bookmarkEnd w:id="34"/>
    <w:p w14:paraId="1B09F76A" w14:textId="77777777" w:rsidR="003526B9" w:rsidRDefault="003526B9">
      <w:pPr>
        <w:spacing w:line="480" w:lineRule="auto"/>
        <w:jc w:val="both"/>
        <w:rPr>
          <w:rFonts w:ascii="Times New Roman" w:eastAsia="Times New Roman" w:hAnsi="Times New Roman" w:cs="Times New Roman"/>
          <w:sz w:val="24"/>
          <w:szCs w:val="24"/>
        </w:rPr>
      </w:pPr>
    </w:p>
    <w:p w14:paraId="6F6C2629" w14:textId="60838A86" w:rsidR="00847B1C" w:rsidRDefault="00A72FB1" w:rsidP="003526B9">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5,</w:t>
      </w:r>
      <w:r w:rsidR="001C31C4">
        <w:rPr>
          <w:rFonts w:ascii="Times New Roman" w:eastAsia="Times New Roman" w:hAnsi="Times New Roman" w:cs="Times New Roman"/>
          <w:sz w:val="24"/>
          <w:szCs w:val="24"/>
        </w:rPr>
        <w:t xml:space="preserve"> demonstrates mathematical representation of</w:t>
      </w:r>
      <w:r w:rsidR="00780DF3">
        <w:rPr>
          <w:rFonts w:ascii="Times New Roman" w:eastAsia="Times New Roman" w:hAnsi="Times New Roman" w:cs="Times New Roman"/>
          <w:sz w:val="24"/>
          <w:szCs w:val="24"/>
        </w:rPr>
        <w:t xml:space="preserve"> the</w:t>
      </w:r>
      <w:r w:rsidR="001C31C4">
        <w:rPr>
          <w:rFonts w:ascii="Times New Roman" w:eastAsia="Times New Roman" w:hAnsi="Times New Roman" w:cs="Times New Roman"/>
          <w:sz w:val="24"/>
          <w:szCs w:val="24"/>
        </w:rPr>
        <w:t xml:space="preserve"> </w:t>
      </w:r>
      <w:r w:rsidR="001C31C4" w:rsidRPr="00780DF3">
        <w:rPr>
          <w:rFonts w:ascii="Times New Roman" w:eastAsia="Times New Roman" w:hAnsi="Times New Roman" w:cs="Times New Roman"/>
          <w:noProof/>
          <w:sz w:val="24"/>
          <w:szCs w:val="24"/>
        </w:rPr>
        <w:t>construction</w:t>
      </w:r>
      <w:r w:rsidR="00885CEA">
        <w:rPr>
          <w:rFonts w:ascii="Times New Roman" w:eastAsia="Times New Roman" w:hAnsi="Times New Roman" w:cs="Times New Roman"/>
          <w:sz w:val="24"/>
          <w:szCs w:val="24"/>
        </w:rPr>
        <w:t xml:space="preserve"> of Matrix F. It also </w:t>
      </w:r>
      <w:r>
        <w:rPr>
          <w:rFonts w:ascii="Times New Roman" w:eastAsia="Times New Roman" w:hAnsi="Times New Roman" w:cs="Times New Roman"/>
          <w:sz w:val="24"/>
          <w:szCs w:val="24"/>
        </w:rPr>
        <w:t>describes</w:t>
      </w:r>
      <w:r w:rsidR="00885CEA">
        <w:rPr>
          <w:rFonts w:ascii="Times New Roman" w:eastAsia="Times New Roman" w:hAnsi="Times New Roman" w:cs="Times New Roman"/>
          <w:sz w:val="24"/>
          <w:szCs w:val="24"/>
        </w:rPr>
        <w:t xml:space="preserve"> </w:t>
      </w:r>
      <w:r w:rsidR="001C31C4">
        <w:rPr>
          <w:rFonts w:ascii="Times New Roman" w:eastAsia="Times New Roman" w:hAnsi="Times New Roman" w:cs="Times New Roman"/>
          <w:sz w:val="24"/>
          <w:szCs w:val="24"/>
        </w:rPr>
        <w:t xml:space="preserve">how </w:t>
      </w:r>
      <w:r w:rsidR="00885CEA">
        <w:rPr>
          <w:rFonts w:ascii="Times New Roman" w:eastAsia="Times New Roman" w:hAnsi="Times New Roman" w:cs="Times New Roman"/>
          <w:sz w:val="24"/>
          <w:szCs w:val="24"/>
        </w:rPr>
        <w:t>this matrix</w:t>
      </w:r>
      <w:r w:rsidR="001C31C4">
        <w:rPr>
          <w:rFonts w:ascii="Times New Roman" w:eastAsia="Times New Roman" w:hAnsi="Times New Roman" w:cs="Times New Roman"/>
          <w:sz w:val="24"/>
          <w:szCs w:val="24"/>
        </w:rPr>
        <w:t xml:space="preserve"> gets updated while training the gloves/device. To update this </w:t>
      </w:r>
      <w:r w:rsidR="004C6BB2">
        <w:rPr>
          <w:rFonts w:ascii="Times New Roman" w:eastAsia="Times New Roman" w:hAnsi="Times New Roman" w:cs="Times New Roman"/>
          <w:sz w:val="24"/>
          <w:szCs w:val="24"/>
        </w:rPr>
        <w:t>matrix,</w:t>
      </w:r>
      <w:r w:rsidR="001C31C4">
        <w:rPr>
          <w:rFonts w:ascii="Times New Roman" w:eastAsia="Times New Roman" w:hAnsi="Times New Roman" w:cs="Times New Roman"/>
          <w:sz w:val="24"/>
          <w:szCs w:val="24"/>
        </w:rPr>
        <w:t xml:space="preserve"> we need two parameters one </w:t>
      </w:r>
      <w:r>
        <w:rPr>
          <w:rFonts w:ascii="Times New Roman" w:eastAsia="Times New Roman" w:hAnsi="Times New Roman" w:cs="Times New Roman"/>
          <w:sz w:val="24"/>
          <w:szCs w:val="24"/>
        </w:rPr>
        <w:t>is finger value and another is l</w:t>
      </w:r>
      <w:r w:rsidR="001C31C4">
        <w:rPr>
          <w:rFonts w:ascii="Times New Roman" w:eastAsia="Times New Roman" w:hAnsi="Times New Roman" w:cs="Times New Roman"/>
          <w:sz w:val="24"/>
          <w:szCs w:val="24"/>
        </w:rPr>
        <w:t xml:space="preserve">ayer value. </w:t>
      </w:r>
    </w:p>
    <w:p w14:paraId="7A86E386" w14:textId="56A953D2" w:rsidR="003526B9" w:rsidRDefault="00217107" w:rsidP="003526B9">
      <w:pPr>
        <w:pStyle w:val="Caption"/>
        <w:keepNext/>
        <w:jc w:val="left"/>
      </w:pPr>
      <w:r>
        <w:t>TABLE</w:t>
      </w:r>
      <w:r w:rsidR="003526B9">
        <w:t xml:space="preserve"> </w:t>
      </w:r>
      <w:fldSimple w:instr=" SEQ Table \* ARABIC ">
        <w:r w:rsidR="00F466D4">
          <w:rPr>
            <w:noProof/>
          </w:rPr>
          <w:t>5</w:t>
        </w:r>
      </w:fldSimple>
      <w:r w:rsidR="003526B9">
        <w:t xml:space="preserve">. </w:t>
      </w:r>
      <w:bookmarkStart w:id="37" w:name="_Toc484810348"/>
      <w:r w:rsidR="003526B9">
        <w:t>Construction Process of Matrix F</w:t>
      </w:r>
      <w:bookmarkEnd w:id="37"/>
    </w:p>
    <w:tbl>
      <w:tblPr>
        <w:tblStyle w:val="a3"/>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847B1C" w14:paraId="6F2681B1" w14:textId="77777777" w:rsidTr="004C6BB2">
        <w:tc>
          <w:tcPr>
            <w:tcW w:w="2425" w:type="dxa"/>
          </w:tcPr>
          <w:p w14:paraId="758C427C" w14:textId="77777777" w:rsidR="00847B1C" w:rsidRDefault="001C31C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14:paraId="20DF8B94" w14:textId="77777777" w:rsidR="00847B1C" w:rsidRDefault="001C31C4">
            <w:pPr>
              <w:spacing w:line="480" w:lineRule="auto"/>
              <w:contextualSpacing w:val="0"/>
              <w:jc w:val="both"/>
              <w:rPr>
                <w:rFonts w:ascii="Times New Roman" w:eastAsia="Times New Roman" w:hAnsi="Times New Roman" w:cs="Times New Roman"/>
                <w:sz w:val="24"/>
                <w:szCs w:val="24"/>
              </w:rPr>
            </w:pPr>
            <w:r w:rsidRPr="00780DF3">
              <w:rPr>
                <w:rFonts w:ascii="Times New Roman" w:eastAsia="Times New Roman" w:hAnsi="Times New Roman" w:cs="Times New Roman"/>
                <w:noProof/>
                <w:sz w:val="24"/>
                <w:szCs w:val="24"/>
              </w:rPr>
              <w:t>F0,</w:t>
            </w:r>
            <w:r w:rsidR="00780DF3" w:rsidRP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F1,…F7,</w:t>
            </w:r>
            <w:r>
              <w:rPr>
                <w:rFonts w:ascii="Times New Roman" w:eastAsia="Times New Roman" w:hAnsi="Times New Roman" w:cs="Times New Roman"/>
                <w:sz w:val="24"/>
                <w:szCs w:val="24"/>
              </w:rPr>
              <w:t xml:space="preserve"> where </w:t>
            </w:r>
            <w:r w:rsidRPr="00780DF3">
              <w:rPr>
                <w:rFonts w:ascii="Times New Roman" w:eastAsia="Times New Roman" w:hAnsi="Times New Roman" w:cs="Times New Roman"/>
                <w:noProof/>
                <w:sz w:val="24"/>
                <w:szCs w:val="24"/>
              </w:rPr>
              <w:t>F0,</w:t>
            </w:r>
            <w:r w:rsid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F1,…F7</w:t>
            </w:r>
            <w:r>
              <w:rPr>
                <w:rFonts w:ascii="Times New Roman" w:eastAsia="Times New Roman" w:hAnsi="Times New Roman" w:cs="Times New Roman"/>
                <w:sz w:val="24"/>
                <w:szCs w:val="24"/>
              </w:rPr>
              <w:t xml:space="preserve"> are inputs from Arduino board for fingers LL, LR, LM, LI, RI, RM, </w:t>
            </w:r>
            <w:r w:rsidRPr="00780DF3">
              <w:rPr>
                <w:rFonts w:ascii="Times New Roman" w:eastAsia="Times New Roman" w:hAnsi="Times New Roman" w:cs="Times New Roman"/>
                <w:noProof/>
                <w:sz w:val="24"/>
                <w:szCs w:val="24"/>
              </w:rPr>
              <w:t>RR</w:t>
            </w:r>
            <w:r w:rsidR="00780DF3">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and RL respectively.</w:t>
            </w:r>
          </w:p>
          <w:p w14:paraId="3AFA8269"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L0, </w:t>
            </w:r>
            <w:r w:rsidRPr="00780DF3">
              <w:rPr>
                <w:rFonts w:ascii="Times New Roman" w:eastAsia="Times New Roman" w:hAnsi="Times New Roman" w:cs="Times New Roman"/>
                <w:noProof/>
                <w:sz w:val="24"/>
                <w:szCs w:val="24"/>
              </w:rPr>
              <w:t>L1</w:t>
            </w:r>
            <w:r w:rsidR="00780DF3">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and L2 where L0, </w:t>
            </w:r>
            <w:r w:rsidRPr="00780DF3">
              <w:rPr>
                <w:rFonts w:ascii="Times New Roman" w:eastAsia="Times New Roman" w:hAnsi="Times New Roman" w:cs="Times New Roman"/>
                <w:noProof/>
                <w:sz w:val="24"/>
                <w:szCs w:val="24"/>
              </w:rPr>
              <w:t>L1</w:t>
            </w:r>
            <w:r w:rsidR="00780DF3">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and L2 are identified layer from Matrix L.</w:t>
            </w:r>
          </w:p>
          <w:p w14:paraId="3769C139" w14:textId="77777777" w:rsidR="00847B1C" w:rsidRDefault="001C31C4">
            <w:pPr>
              <w:spacing w:line="480" w:lineRule="auto"/>
              <w:contextualSpacing w:val="0"/>
              <w:jc w:val="both"/>
              <w:rPr>
                <w:rFonts w:ascii="Times New Roman" w:eastAsia="Times New Roman" w:hAnsi="Times New Roman" w:cs="Times New Roman"/>
                <w:sz w:val="24"/>
                <w:szCs w:val="24"/>
              </w:rPr>
            </w:pPr>
            <w:r w:rsidRPr="00780DF3">
              <w:rPr>
                <w:rFonts w:ascii="Times New Roman" w:eastAsia="Times New Roman" w:hAnsi="Times New Roman" w:cs="Times New Roman"/>
                <w:noProof/>
                <w:sz w:val="24"/>
                <w:szCs w:val="24"/>
              </w:rPr>
              <w:t>CH0,</w:t>
            </w:r>
            <w:r w:rsidR="00780DF3" w:rsidRP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CH1,</w:t>
            </w:r>
            <w:r w:rsid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.CHn,</w:t>
            </w:r>
            <w:r>
              <w:rPr>
                <w:rFonts w:ascii="Times New Roman" w:eastAsia="Times New Roman" w:hAnsi="Times New Roman" w:cs="Times New Roman"/>
                <w:sz w:val="24"/>
                <w:szCs w:val="24"/>
              </w:rPr>
              <w:t xml:space="preserve"> where </w:t>
            </w:r>
            <w:r w:rsidRPr="00780DF3">
              <w:rPr>
                <w:rFonts w:ascii="Times New Roman" w:eastAsia="Times New Roman" w:hAnsi="Times New Roman" w:cs="Times New Roman"/>
                <w:noProof/>
                <w:sz w:val="24"/>
                <w:szCs w:val="24"/>
              </w:rPr>
              <w:t>CH0,</w:t>
            </w:r>
            <w:r w:rsidR="00780DF3" w:rsidRP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CH1,</w:t>
            </w:r>
            <w:r w:rsid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CHn </w:t>
            </w:r>
            <w:r w:rsidRPr="007E0C20">
              <w:rPr>
                <w:rFonts w:ascii="Times New Roman" w:eastAsia="Times New Roman" w:hAnsi="Times New Roman" w:cs="Times New Roman"/>
                <w:noProof/>
                <w:sz w:val="24"/>
                <w:szCs w:val="24"/>
              </w:rPr>
              <w:t>are</w:t>
            </w:r>
            <w:r>
              <w:rPr>
                <w:rFonts w:ascii="Times New Roman" w:eastAsia="Times New Roman" w:hAnsi="Times New Roman" w:cs="Times New Roman"/>
                <w:sz w:val="24"/>
                <w:szCs w:val="24"/>
              </w:rPr>
              <w:t xml:space="preserve"> single character input from training data.</w:t>
            </w:r>
          </w:p>
        </w:tc>
      </w:tr>
      <w:tr w:rsidR="00847B1C" w14:paraId="741FC3BD" w14:textId="77777777" w:rsidTr="004C6BB2">
        <w:tc>
          <w:tcPr>
            <w:tcW w:w="2425" w:type="dxa"/>
          </w:tcPr>
          <w:p w14:paraId="334A6946" w14:textId="77777777" w:rsidR="00847B1C" w:rsidRDefault="001C31C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6930" w:type="dxa"/>
          </w:tcPr>
          <w:p w14:paraId="48B57394" w14:textId="08C679BA" w:rsidR="00847B1C" w:rsidRDefault="001C31C4">
            <w:pPr>
              <w:keepNext/>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F[Fx][CHy] = F[Fx][CHy] + 1 where x € {0,1,2,3,4,5,6,7} and y €{0,1,2,…</w:t>
            </w:r>
            <w:r w:rsidR="004C6BB2">
              <w:rPr>
                <w:rFonts w:ascii="Times New Roman" w:eastAsia="Times New Roman" w:hAnsi="Times New Roman" w:cs="Times New Roman"/>
                <w:sz w:val="24"/>
                <w:szCs w:val="24"/>
              </w:rPr>
              <w:t>,</w:t>
            </w:r>
            <w:r>
              <w:rPr>
                <w:rFonts w:ascii="Times New Roman" w:eastAsia="Times New Roman" w:hAnsi="Times New Roman" w:cs="Times New Roman"/>
                <w:sz w:val="24"/>
                <w:szCs w:val="24"/>
              </w:rPr>
              <w:t>n}   and F denotes Matrix F</w:t>
            </w:r>
          </w:p>
        </w:tc>
      </w:tr>
    </w:tbl>
    <w:p w14:paraId="35193981" w14:textId="04A78721" w:rsidR="00847B1C" w:rsidRDefault="001C31C4" w:rsidP="00144AE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describes the relation between a finger and a particular key pressed by that finger. To reduce the complexity of the combinations and process time, the system maintains one more matrix, Matrix T. This matrix </w:t>
      </w:r>
      <w:r w:rsidR="00A72FB1">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not updated in </w:t>
      </w:r>
      <w:r w:rsidR="00A72FB1">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training phase. It is only used in the prediction process.</w:t>
      </w:r>
    </w:p>
    <w:p w14:paraId="23BFCF1A" w14:textId="77777777" w:rsidR="00847B1C" w:rsidRDefault="001C31C4" w:rsidP="003719AC">
      <w:pPr>
        <w:spacing w:after="0" w:line="480" w:lineRule="auto"/>
        <w:contextualSpacing/>
        <w:jc w:val="both"/>
        <w:rPr>
          <w:b/>
          <w:sz w:val="24"/>
          <w:szCs w:val="24"/>
        </w:rPr>
      </w:pPr>
      <w:r>
        <w:rPr>
          <w:rFonts w:ascii="Times New Roman" w:eastAsia="Times New Roman" w:hAnsi="Times New Roman" w:cs="Times New Roman"/>
          <w:b/>
          <w:sz w:val="24"/>
          <w:szCs w:val="24"/>
        </w:rPr>
        <w:t>Matrix T</w:t>
      </w:r>
    </w:p>
    <w:p w14:paraId="05FBB56C" w14:textId="3FE53A20" w:rsidR="00847B1C" w:rsidRDefault="001C31C4" w:rsidP="003526B9">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make prediction more accurate, we use</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00AE405B">
        <w:rPr>
          <w:rFonts w:ascii="Times New Roman" w:eastAsia="Times New Roman" w:hAnsi="Times New Roman" w:cs="Times New Roman"/>
          <w:noProof/>
          <w:sz w:val="24"/>
          <w:szCs w:val="24"/>
        </w:rPr>
        <w:t>weights</w:t>
      </w:r>
      <w:r>
        <w:rPr>
          <w:rFonts w:ascii="Times New Roman" w:eastAsia="Times New Roman" w:hAnsi="Times New Roman" w:cs="Times New Roman"/>
          <w:sz w:val="24"/>
          <w:szCs w:val="24"/>
        </w:rPr>
        <w:t xml:space="preserve"> of transition of alphabets in words. It is 26 x 26 sized matrix with considering labels alphabets from a-z in row and column both. This matrix shows how many times a particular alphabet occurs in the given previous alphabet. The purpose of building such matrix is to predict next most probable alphabets based on current </w:t>
      </w:r>
      <w:r>
        <w:rPr>
          <w:rFonts w:ascii="Times New Roman" w:eastAsia="Times New Roman" w:hAnsi="Times New Roman" w:cs="Times New Roman"/>
          <w:sz w:val="24"/>
          <w:szCs w:val="24"/>
        </w:rPr>
        <w:lastRenderedPageBreak/>
        <w:t xml:space="preserve">alphabet input and also to remove unwanted alphabets with zero </w:t>
      </w:r>
      <w:r w:rsidR="00AE405B">
        <w:rPr>
          <w:rFonts w:ascii="Times New Roman" w:eastAsia="Times New Roman" w:hAnsi="Times New Roman" w:cs="Times New Roman"/>
          <w:sz w:val="24"/>
          <w:szCs w:val="24"/>
        </w:rPr>
        <w:t>weight</w:t>
      </w:r>
      <w:r>
        <w:rPr>
          <w:rFonts w:ascii="Times New Roman" w:eastAsia="Times New Roman" w:hAnsi="Times New Roman" w:cs="Times New Roman"/>
          <w:sz w:val="24"/>
          <w:szCs w:val="24"/>
        </w:rPr>
        <w:t xml:space="preserve">. Let’s say, if </w:t>
      </w:r>
      <w:r w:rsidR="00A72FB1">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user types ‘q’ as</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first</w:t>
      </w:r>
      <w:r>
        <w:rPr>
          <w:rFonts w:ascii="Times New Roman" w:eastAsia="Times New Roman" w:hAnsi="Times New Roman" w:cs="Times New Roman"/>
          <w:sz w:val="24"/>
          <w:szCs w:val="24"/>
        </w:rPr>
        <w:t xml:space="preserve"> letter and second probable alphabet set is (‘e’,’r’), combination ‘</w:t>
      </w:r>
      <w:r w:rsidRPr="007E0C20">
        <w:rPr>
          <w:rFonts w:ascii="Times New Roman" w:eastAsia="Times New Roman" w:hAnsi="Times New Roman" w:cs="Times New Roman"/>
          <w:noProof/>
          <w:sz w:val="24"/>
          <w:szCs w:val="24"/>
        </w:rPr>
        <w:t>qe</w:t>
      </w:r>
      <w:r>
        <w:rPr>
          <w:rFonts w:ascii="Times New Roman" w:eastAsia="Times New Roman" w:hAnsi="Times New Roman" w:cs="Times New Roman"/>
          <w:sz w:val="24"/>
          <w:szCs w:val="24"/>
        </w:rPr>
        <w:t xml:space="preserve">’ has no possibility to come in any </w:t>
      </w:r>
      <w:r w:rsidR="00780DF3">
        <w:rPr>
          <w:rFonts w:ascii="Times New Roman" w:eastAsia="Times New Roman" w:hAnsi="Times New Roman" w:cs="Times New Roman"/>
          <w:noProof/>
          <w:sz w:val="24"/>
          <w:szCs w:val="24"/>
        </w:rPr>
        <w:t>E</w:t>
      </w:r>
      <w:r w:rsidRPr="00780DF3">
        <w:rPr>
          <w:rFonts w:ascii="Times New Roman" w:eastAsia="Times New Roman" w:hAnsi="Times New Roman" w:cs="Times New Roman"/>
          <w:noProof/>
          <w:sz w:val="24"/>
          <w:szCs w:val="24"/>
        </w:rPr>
        <w:t>nglish</w:t>
      </w:r>
      <w:r>
        <w:rPr>
          <w:rFonts w:ascii="Times New Roman" w:eastAsia="Times New Roman" w:hAnsi="Times New Roman" w:cs="Times New Roman"/>
          <w:sz w:val="24"/>
          <w:szCs w:val="24"/>
        </w:rPr>
        <w:t xml:space="preserve"> word. So only considerable combination would be ‘</w:t>
      </w:r>
      <w:r w:rsidRPr="007E0C20">
        <w:rPr>
          <w:rFonts w:ascii="Times New Roman" w:eastAsia="Times New Roman" w:hAnsi="Times New Roman" w:cs="Times New Roman"/>
          <w:noProof/>
          <w:sz w:val="24"/>
          <w:szCs w:val="24"/>
        </w:rPr>
        <w:t>qr</w:t>
      </w:r>
      <w:r>
        <w:rPr>
          <w:rFonts w:ascii="Times New Roman" w:eastAsia="Times New Roman" w:hAnsi="Times New Roman" w:cs="Times New Roman"/>
          <w:sz w:val="24"/>
          <w:szCs w:val="24"/>
        </w:rPr>
        <w:t xml:space="preserve">’. This matrix is already constructed based on words from a dictionary, which is used to predict </w:t>
      </w:r>
      <w:r w:rsidR="00A72FB1">
        <w:rPr>
          <w:rFonts w:ascii="Times New Roman" w:eastAsia="Times New Roman" w:hAnsi="Times New Roman" w:cs="Times New Roman"/>
          <w:sz w:val="24"/>
          <w:szCs w:val="24"/>
        </w:rPr>
        <w:t>the words. This matrix is also</w:t>
      </w:r>
      <w:r>
        <w:rPr>
          <w:rFonts w:ascii="Times New Roman" w:eastAsia="Times New Roman" w:hAnsi="Times New Roman" w:cs="Times New Roman"/>
          <w:sz w:val="24"/>
          <w:szCs w:val="24"/>
        </w:rPr>
        <w:t xml:space="preserve"> updated when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device</w:t>
      </w:r>
      <w:r>
        <w:rPr>
          <w:rFonts w:ascii="Times New Roman" w:eastAsia="Times New Roman" w:hAnsi="Times New Roman" w:cs="Times New Roman"/>
          <w:sz w:val="24"/>
          <w:szCs w:val="24"/>
        </w:rPr>
        <w:t xml:space="preserve"> is </w:t>
      </w:r>
      <w:r w:rsidR="00EA780B">
        <w:rPr>
          <w:rFonts w:ascii="Times New Roman" w:eastAsia="Times New Roman" w:hAnsi="Times New Roman" w:cs="Times New Roman"/>
          <w:sz w:val="24"/>
          <w:szCs w:val="24"/>
        </w:rPr>
        <w:t>in deployment</w:t>
      </w:r>
      <w:r w:rsidR="00A72FB1">
        <w:rPr>
          <w:rFonts w:ascii="Times New Roman" w:eastAsia="Times New Roman" w:hAnsi="Times New Roman" w:cs="Times New Roman"/>
          <w:sz w:val="24"/>
          <w:szCs w:val="24"/>
        </w:rPr>
        <w:t xml:space="preserve"> mode</w:t>
      </w:r>
      <w:r>
        <w:rPr>
          <w:rFonts w:ascii="Times New Roman" w:eastAsia="Times New Roman" w:hAnsi="Times New Roman" w:cs="Times New Roman"/>
          <w:sz w:val="24"/>
          <w:szCs w:val="24"/>
        </w:rPr>
        <w:t xml:space="preserve">, to get </w:t>
      </w:r>
      <w:r w:rsidRPr="007E0C20">
        <w:rPr>
          <w:rFonts w:ascii="Times New Roman" w:eastAsia="Times New Roman" w:hAnsi="Times New Roman" w:cs="Times New Roman"/>
          <w:noProof/>
          <w:sz w:val="24"/>
          <w:szCs w:val="24"/>
        </w:rPr>
        <w:t>more</w:t>
      </w:r>
      <w:r>
        <w:rPr>
          <w:rFonts w:ascii="Times New Roman" w:eastAsia="Times New Roman" w:hAnsi="Times New Roman" w:cs="Times New Roman"/>
          <w:sz w:val="24"/>
          <w:szCs w:val="24"/>
        </w:rPr>
        <w:t xml:space="preserve"> accurate prediction. In the training phase, the matrix is just updated at each keystroke as shown </w:t>
      </w:r>
      <w:r w:rsidR="00A72FB1">
        <w:rPr>
          <w:rFonts w:ascii="Times New Roman" w:eastAsia="Times New Roman" w:hAnsi="Times New Roman" w:cs="Times New Roman"/>
          <w:sz w:val="24"/>
          <w:szCs w:val="24"/>
        </w:rPr>
        <w:t>Table 6.</w:t>
      </w:r>
    </w:p>
    <w:p w14:paraId="3833F814" w14:textId="0BBB81B1" w:rsidR="003526B9" w:rsidRDefault="00217107" w:rsidP="003526B9">
      <w:pPr>
        <w:pStyle w:val="Caption"/>
        <w:keepNext/>
        <w:jc w:val="left"/>
      </w:pPr>
      <w:r>
        <w:t>TABLE</w:t>
      </w:r>
      <w:r w:rsidR="003526B9">
        <w:t xml:space="preserve"> </w:t>
      </w:r>
      <w:fldSimple w:instr=" SEQ Table \* ARABIC ">
        <w:r w:rsidR="00F466D4">
          <w:rPr>
            <w:noProof/>
          </w:rPr>
          <w:t>6</w:t>
        </w:r>
      </w:fldSimple>
      <w:r w:rsidR="003526B9">
        <w:t xml:space="preserve">. </w:t>
      </w:r>
      <w:bookmarkStart w:id="38" w:name="_Toc484810349"/>
      <w:r w:rsidR="003526B9">
        <w:t>Construction Process of Matrix T</w:t>
      </w:r>
      <w:bookmarkEnd w:id="38"/>
    </w:p>
    <w:tbl>
      <w:tblPr>
        <w:tblStyle w:val="a4"/>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847B1C" w14:paraId="011D3887" w14:textId="77777777" w:rsidTr="004C6BB2">
        <w:tc>
          <w:tcPr>
            <w:tcW w:w="2425" w:type="dxa"/>
          </w:tcPr>
          <w:p w14:paraId="50955D4D" w14:textId="77777777" w:rsidR="00847B1C" w:rsidRDefault="001C31C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14:paraId="0D293685" w14:textId="77777777" w:rsidR="00847B1C" w:rsidRDefault="001C31C4">
            <w:pPr>
              <w:spacing w:line="480" w:lineRule="auto"/>
              <w:contextualSpacing w:val="0"/>
              <w:jc w:val="both"/>
              <w:rPr>
                <w:rFonts w:ascii="Times New Roman" w:eastAsia="Times New Roman" w:hAnsi="Times New Roman" w:cs="Times New Roman"/>
                <w:sz w:val="24"/>
                <w:szCs w:val="24"/>
              </w:rPr>
            </w:pPr>
            <w:r w:rsidRPr="007E0C20">
              <w:rPr>
                <w:rFonts w:ascii="Times New Roman" w:eastAsia="Times New Roman" w:hAnsi="Times New Roman" w:cs="Times New Roman"/>
                <w:noProof/>
                <w:sz w:val="24"/>
                <w:szCs w:val="24"/>
              </w:rPr>
              <w:t>C</w:t>
            </w:r>
            <w:r w:rsidRPr="007E0C20">
              <w:rPr>
                <w:rFonts w:ascii="Times New Roman" w:eastAsia="Times New Roman" w:hAnsi="Times New Roman" w:cs="Times New Roman"/>
                <w:noProof/>
                <w:sz w:val="24"/>
                <w:szCs w:val="24"/>
                <w:vertAlign w:val="subscript"/>
              </w:rPr>
              <w:t>CUR</w:t>
            </w:r>
            <w:r w:rsidRPr="007E0C20">
              <w:rPr>
                <w:rFonts w:ascii="Times New Roman" w:eastAsia="Times New Roman" w:hAnsi="Times New Roman" w:cs="Times New Roman"/>
                <w:noProof/>
                <w:sz w:val="24"/>
                <w:szCs w:val="24"/>
              </w:rPr>
              <w:t xml:space="preserve"> ,</w:t>
            </w:r>
            <w:r>
              <w:rPr>
                <w:rFonts w:ascii="Times New Roman" w:eastAsia="Times New Roman" w:hAnsi="Times New Roman" w:cs="Times New Roman"/>
                <w:sz w:val="24"/>
                <w:szCs w:val="24"/>
              </w:rPr>
              <w:t xml:space="preserve"> 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xml:space="preserve"> where 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 xml:space="preserve"> is current character and 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xml:space="preserve"> is</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previous</w:t>
            </w:r>
            <w:r>
              <w:rPr>
                <w:rFonts w:ascii="Times New Roman" w:eastAsia="Times New Roman" w:hAnsi="Times New Roman" w:cs="Times New Roman"/>
                <w:sz w:val="24"/>
                <w:szCs w:val="24"/>
              </w:rPr>
              <w:t xml:space="preserve"> character typed by</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w:t>
            </w:r>
          </w:p>
        </w:tc>
      </w:tr>
      <w:tr w:rsidR="00847B1C" w14:paraId="0DFCBA5D" w14:textId="77777777" w:rsidTr="004C6BB2">
        <w:tc>
          <w:tcPr>
            <w:tcW w:w="2425" w:type="dxa"/>
          </w:tcPr>
          <w:p w14:paraId="590E4CF6" w14:textId="77777777" w:rsidR="00847B1C" w:rsidRDefault="001C31C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6930" w:type="dxa"/>
          </w:tcPr>
          <w:p w14:paraId="14AB62DF" w14:textId="77777777" w:rsidR="00847B1C" w:rsidRDefault="001C31C4">
            <w:pPr>
              <w:keepNext/>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Matrix[C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 Matrix[C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xml:space="preserve">] + 1 </w:t>
            </w:r>
          </w:p>
        </w:tc>
      </w:tr>
    </w:tbl>
    <w:p w14:paraId="3A00FC87" w14:textId="1EB414C8" w:rsidR="00EA780B" w:rsidRPr="00144AE7" w:rsidRDefault="00A72FB1" w:rsidP="00144AE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6,</w:t>
      </w:r>
      <w:r w:rsidR="001C31C4">
        <w:rPr>
          <w:rFonts w:ascii="Times New Roman" w:eastAsia="Times New Roman" w:hAnsi="Times New Roman" w:cs="Times New Roman"/>
          <w:sz w:val="24"/>
          <w:szCs w:val="24"/>
        </w:rPr>
        <w:t xml:space="preserve"> depicts the ma</w:t>
      </w:r>
      <w:r w:rsidR="00EA780B">
        <w:rPr>
          <w:rFonts w:ascii="Times New Roman" w:eastAsia="Times New Roman" w:hAnsi="Times New Roman" w:cs="Times New Roman"/>
          <w:sz w:val="24"/>
          <w:szCs w:val="24"/>
        </w:rPr>
        <w:t>thematical representation of</w:t>
      </w:r>
      <w:r w:rsidR="001C31C4">
        <w:rPr>
          <w:rFonts w:ascii="Times New Roman" w:eastAsia="Times New Roman" w:hAnsi="Times New Roman" w:cs="Times New Roman"/>
          <w:sz w:val="24"/>
          <w:szCs w:val="24"/>
        </w:rPr>
        <w:t xml:space="preserve"> matrix </w:t>
      </w:r>
      <w:r>
        <w:rPr>
          <w:rFonts w:ascii="Times New Roman" w:eastAsia="Times New Roman" w:hAnsi="Times New Roman" w:cs="Times New Roman"/>
          <w:sz w:val="24"/>
          <w:szCs w:val="24"/>
        </w:rPr>
        <w:t xml:space="preserve">T </w:t>
      </w:r>
      <w:r w:rsidR="00EA780B">
        <w:rPr>
          <w:rFonts w:ascii="Times New Roman" w:eastAsia="Times New Roman" w:hAnsi="Times New Roman" w:cs="Times New Roman"/>
          <w:sz w:val="24"/>
          <w:szCs w:val="24"/>
        </w:rPr>
        <w:t>construction</w:t>
      </w:r>
      <w:r w:rsidR="001C31C4">
        <w:rPr>
          <w:rFonts w:ascii="Times New Roman" w:eastAsia="Times New Roman" w:hAnsi="Times New Roman" w:cs="Times New Roman"/>
          <w:sz w:val="24"/>
          <w:szCs w:val="24"/>
        </w:rPr>
        <w:t xml:space="preserve"> and how </w:t>
      </w:r>
      <w:r w:rsidR="001C31C4" w:rsidRPr="00780DF3">
        <w:rPr>
          <w:rFonts w:ascii="Times New Roman" w:eastAsia="Times New Roman" w:hAnsi="Times New Roman" w:cs="Times New Roman"/>
          <w:noProof/>
          <w:sz w:val="24"/>
          <w:szCs w:val="24"/>
        </w:rPr>
        <w:t>it</w:t>
      </w:r>
      <w:r w:rsidR="001C31C4">
        <w:rPr>
          <w:rFonts w:ascii="Times New Roman" w:eastAsia="Times New Roman" w:hAnsi="Times New Roman" w:cs="Times New Roman"/>
          <w:sz w:val="24"/>
          <w:szCs w:val="24"/>
        </w:rPr>
        <w:t xml:space="preserve"> gives the output when we feed previous and current character. Now we have all </w:t>
      </w:r>
      <w:r>
        <w:rPr>
          <w:rFonts w:ascii="Times New Roman" w:eastAsia="Times New Roman" w:hAnsi="Times New Roman" w:cs="Times New Roman"/>
          <w:sz w:val="24"/>
          <w:szCs w:val="24"/>
        </w:rPr>
        <w:t xml:space="preserve">the </w:t>
      </w:r>
      <w:r w:rsidR="001C31C4">
        <w:rPr>
          <w:rFonts w:ascii="Times New Roman" w:eastAsia="Times New Roman" w:hAnsi="Times New Roman" w:cs="Times New Roman"/>
          <w:sz w:val="24"/>
          <w:szCs w:val="24"/>
        </w:rPr>
        <w:t xml:space="preserve">information about finger bending measurement to determine layer and finger-letter associativity. Finger-letter associativity is used to determine </w:t>
      </w:r>
      <w:r w:rsidR="00EA780B">
        <w:rPr>
          <w:rFonts w:ascii="Times New Roman" w:eastAsia="Times New Roman" w:hAnsi="Times New Roman" w:cs="Times New Roman"/>
          <w:sz w:val="24"/>
          <w:szCs w:val="24"/>
        </w:rPr>
        <w:t>correlation between finger and characters</w:t>
      </w:r>
      <w:r w:rsidR="001C31C4">
        <w:rPr>
          <w:rFonts w:ascii="Times New Roman" w:eastAsia="Times New Roman" w:hAnsi="Times New Roman" w:cs="Times New Roman"/>
          <w:sz w:val="24"/>
          <w:szCs w:val="24"/>
        </w:rPr>
        <w:t>. To avoid errors and increase</w:t>
      </w:r>
      <w:r w:rsidR="00780DF3">
        <w:rPr>
          <w:rFonts w:ascii="Times New Roman" w:eastAsia="Times New Roman" w:hAnsi="Times New Roman" w:cs="Times New Roman"/>
          <w:sz w:val="24"/>
          <w:szCs w:val="24"/>
        </w:rPr>
        <w:t xml:space="preserve"> the</w:t>
      </w:r>
      <w:r w:rsidR="001C31C4">
        <w:rPr>
          <w:rFonts w:ascii="Times New Roman" w:eastAsia="Times New Roman" w:hAnsi="Times New Roman" w:cs="Times New Roman"/>
          <w:sz w:val="24"/>
          <w:szCs w:val="24"/>
        </w:rPr>
        <w:t xml:space="preserve"> </w:t>
      </w:r>
      <w:r w:rsidR="001C31C4" w:rsidRPr="00780DF3">
        <w:rPr>
          <w:rFonts w:ascii="Times New Roman" w:eastAsia="Times New Roman" w:hAnsi="Times New Roman" w:cs="Times New Roman"/>
          <w:noProof/>
          <w:sz w:val="24"/>
          <w:szCs w:val="24"/>
        </w:rPr>
        <w:t>accuracy</w:t>
      </w:r>
      <w:r w:rsidR="001C31C4">
        <w:rPr>
          <w:rFonts w:ascii="Times New Roman" w:eastAsia="Times New Roman" w:hAnsi="Times New Roman" w:cs="Times New Roman"/>
          <w:sz w:val="24"/>
          <w:szCs w:val="24"/>
        </w:rPr>
        <w:t xml:space="preserve"> of predictions, we built a word dictionary</w:t>
      </w:r>
      <w:r w:rsidR="00EA780B">
        <w:rPr>
          <w:rFonts w:ascii="Times New Roman" w:eastAsia="Times New Roman" w:hAnsi="Times New Roman" w:cs="Times New Roman"/>
          <w:sz w:val="24"/>
          <w:szCs w:val="24"/>
        </w:rPr>
        <w:t>. The dictionary is</w:t>
      </w:r>
      <w:r w:rsidR="001C31C4">
        <w:rPr>
          <w:rFonts w:ascii="Times New Roman" w:eastAsia="Times New Roman" w:hAnsi="Times New Roman" w:cs="Times New Roman"/>
          <w:sz w:val="24"/>
          <w:szCs w:val="24"/>
        </w:rPr>
        <w:t xml:space="preserve"> used to predict the English word typed by the user. Once</w:t>
      </w:r>
      <w:r w:rsidR="00780DF3">
        <w:rPr>
          <w:rFonts w:ascii="Times New Roman" w:eastAsia="Times New Roman" w:hAnsi="Times New Roman" w:cs="Times New Roman"/>
          <w:sz w:val="24"/>
          <w:szCs w:val="24"/>
        </w:rPr>
        <w:t xml:space="preserve"> the</w:t>
      </w:r>
      <w:r w:rsidR="001C31C4">
        <w:rPr>
          <w:rFonts w:ascii="Times New Roman" w:eastAsia="Times New Roman" w:hAnsi="Times New Roman" w:cs="Times New Roman"/>
          <w:sz w:val="24"/>
          <w:szCs w:val="24"/>
        </w:rPr>
        <w:t xml:space="preserve"> </w:t>
      </w:r>
      <w:r w:rsidR="001C31C4" w:rsidRPr="00780DF3">
        <w:rPr>
          <w:rFonts w:ascii="Times New Roman" w:eastAsia="Times New Roman" w:hAnsi="Times New Roman" w:cs="Times New Roman"/>
          <w:noProof/>
          <w:sz w:val="24"/>
          <w:szCs w:val="24"/>
        </w:rPr>
        <w:t>user</w:t>
      </w:r>
      <w:r w:rsidR="001C31C4">
        <w:rPr>
          <w:rFonts w:ascii="Times New Roman" w:eastAsia="Times New Roman" w:hAnsi="Times New Roman" w:cs="Times New Roman"/>
          <w:sz w:val="24"/>
          <w:szCs w:val="24"/>
        </w:rPr>
        <w:t xml:space="preserve"> completes training,</w:t>
      </w:r>
      <w:r w:rsidR="00EA780B">
        <w:rPr>
          <w:rFonts w:ascii="Times New Roman" w:eastAsia="Times New Roman" w:hAnsi="Times New Roman" w:cs="Times New Roman"/>
          <w:sz w:val="24"/>
          <w:szCs w:val="24"/>
        </w:rPr>
        <w:t xml:space="preserve"> the system will be ready </w:t>
      </w:r>
      <w:r w:rsidR="00F95226">
        <w:rPr>
          <w:rFonts w:ascii="Times New Roman" w:eastAsia="Times New Roman" w:hAnsi="Times New Roman" w:cs="Times New Roman"/>
          <w:sz w:val="24"/>
          <w:szCs w:val="24"/>
        </w:rPr>
        <w:t>to use</w:t>
      </w:r>
      <w:r w:rsidR="001C31C4">
        <w:rPr>
          <w:rFonts w:ascii="Times New Roman" w:eastAsia="Times New Roman" w:hAnsi="Times New Roman" w:cs="Times New Roman"/>
          <w:sz w:val="24"/>
          <w:szCs w:val="24"/>
        </w:rPr>
        <w:t xml:space="preserve">. </w:t>
      </w:r>
    </w:p>
    <w:p w14:paraId="65B63FF9" w14:textId="646CB8F8" w:rsidR="00847B1C" w:rsidRDefault="001C31C4" w:rsidP="003719AC">
      <w:pPr>
        <w:spacing w:after="0" w:line="480" w:lineRule="auto"/>
        <w:contextualSpacing/>
        <w:jc w:val="both"/>
        <w:rPr>
          <w:b/>
          <w:sz w:val="24"/>
          <w:szCs w:val="24"/>
        </w:rPr>
      </w:pPr>
      <w:r>
        <w:rPr>
          <w:rFonts w:ascii="Times New Roman" w:eastAsia="Times New Roman" w:hAnsi="Times New Roman" w:cs="Times New Roman"/>
          <w:b/>
          <w:sz w:val="24"/>
          <w:szCs w:val="24"/>
        </w:rPr>
        <w:t xml:space="preserve">Dictionary </w:t>
      </w:r>
    </w:p>
    <w:p w14:paraId="1BC11564" w14:textId="33200BB9" w:rsidR="00CF2C09" w:rsidRDefault="001C31C4" w:rsidP="003526B9">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dictionary is used to predict the final word based on possible combinations of letters. The dictionary is a pool of words collected from open source Shakespeare’s work</w:t>
      </w:r>
      <w:r w:rsidR="00F52BD9">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815343008"/>
          <w:citation/>
        </w:sdtPr>
        <w:sdtContent>
          <w:r w:rsidR="00F52BD9">
            <w:rPr>
              <w:rFonts w:ascii="Times New Roman" w:eastAsia="Times New Roman" w:hAnsi="Times New Roman" w:cs="Times New Roman"/>
              <w:sz w:val="24"/>
              <w:szCs w:val="24"/>
            </w:rPr>
            <w:fldChar w:fldCharType="begin"/>
          </w:r>
          <w:r w:rsidR="00F52BD9">
            <w:rPr>
              <w:rFonts w:ascii="Times New Roman" w:eastAsia="Times New Roman" w:hAnsi="Times New Roman" w:cs="Times New Roman"/>
              <w:sz w:val="24"/>
              <w:szCs w:val="24"/>
            </w:rPr>
            <w:instrText xml:space="preserve"> CITATION The \l 1033 </w:instrText>
          </w:r>
          <w:r w:rsidR="00F52BD9">
            <w:rPr>
              <w:rFonts w:ascii="Times New Roman" w:eastAsia="Times New Roman" w:hAnsi="Times New Roman" w:cs="Times New Roman"/>
              <w:sz w:val="24"/>
              <w:szCs w:val="24"/>
            </w:rPr>
            <w:fldChar w:fldCharType="separate"/>
          </w:r>
          <w:r w:rsidR="00AC1681" w:rsidRPr="00AC1681">
            <w:rPr>
              <w:rFonts w:ascii="Times New Roman" w:eastAsia="Times New Roman" w:hAnsi="Times New Roman" w:cs="Times New Roman"/>
              <w:noProof/>
              <w:sz w:val="24"/>
              <w:szCs w:val="24"/>
            </w:rPr>
            <w:t>(The Complete Works of William Shakespeare by William Shakespeare n.d.)</w:t>
          </w:r>
          <w:r w:rsidR="00F52BD9">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w:t>
      </w:r>
      <w:r w:rsidR="007B69BE">
        <w:rPr>
          <w:rFonts w:ascii="Times New Roman" w:eastAsia="Times New Roman" w:hAnsi="Times New Roman" w:cs="Times New Roman"/>
          <w:sz w:val="24"/>
          <w:szCs w:val="24"/>
        </w:rPr>
        <w:t xml:space="preserve">It is collection of all the books </w:t>
      </w:r>
      <w:r w:rsidR="00EA780B">
        <w:rPr>
          <w:rFonts w:ascii="Times New Roman" w:eastAsia="Times New Roman" w:hAnsi="Times New Roman" w:cs="Times New Roman"/>
          <w:sz w:val="24"/>
          <w:szCs w:val="24"/>
        </w:rPr>
        <w:lastRenderedPageBreak/>
        <w:t xml:space="preserve">written by </w:t>
      </w:r>
      <w:r w:rsidR="007B69BE">
        <w:rPr>
          <w:rFonts w:ascii="Times New Roman" w:eastAsia="Times New Roman" w:hAnsi="Times New Roman" w:cs="Times New Roman"/>
          <w:sz w:val="24"/>
          <w:szCs w:val="24"/>
        </w:rPr>
        <w:t xml:space="preserve">Shakespeare. </w:t>
      </w:r>
      <w:r w:rsidR="00780DF3">
        <w:rPr>
          <w:rFonts w:ascii="Times New Roman" w:eastAsia="Times New Roman" w:hAnsi="Times New Roman" w:cs="Times New Roman"/>
          <w:noProof/>
          <w:sz w:val="24"/>
          <w:szCs w:val="24"/>
        </w:rPr>
        <w:t>The r</w:t>
      </w:r>
      <w:r w:rsidRPr="00780DF3">
        <w:rPr>
          <w:rFonts w:ascii="Times New Roman" w:eastAsia="Times New Roman" w:hAnsi="Times New Roman" w:cs="Times New Roman"/>
          <w:noProof/>
          <w:sz w:val="24"/>
          <w:szCs w:val="24"/>
        </w:rPr>
        <w:t>eason</w:t>
      </w:r>
      <w:r>
        <w:rPr>
          <w:rFonts w:ascii="Times New Roman" w:eastAsia="Times New Roman" w:hAnsi="Times New Roman" w:cs="Times New Roman"/>
          <w:sz w:val="24"/>
          <w:szCs w:val="24"/>
        </w:rPr>
        <w:t xml:space="preserve"> behind choosing Shakespeare’s work is, it has</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00EA780B">
        <w:rPr>
          <w:rFonts w:ascii="Times New Roman" w:eastAsia="Times New Roman" w:hAnsi="Times New Roman" w:cs="Times New Roman"/>
          <w:noProof/>
          <w:sz w:val="24"/>
          <w:szCs w:val="24"/>
        </w:rPr>
        <w:t>huge amount</w:t>
      </w:r>
      <w:r>
        <w:rPr>
          <w:rFonts w:ascii="Times New Roman" w:eastAsia="Times New Roman" w:hAnsi="Times New Roman" w:cs="Times New Roman"/>
          <w:sz w:val="24"/>
          <w:szCs w:val="24"/>
        </w:rPr>
        <w:t xml:space="preserve"> of unique words and it is</w:t>
      </w:r>
      <w:r w:rsidR="00780DF3">
        <w:rPr>
          <w:rFonts w:ascii="Times New Roman" w:eastAsia="Times New Roman" w:hAnsi="Times New Roman" w:cs="Times New Roman"/>
          <w:sz w:val="24"/>
          <w:szCs w:val="24"/>
        </w:rPr>
        <w:t xml:space="preserve"> an</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open</w:t>
      </w:r>
      <w:r>
        <w:rPr>
          <w:rFonts w:ascii="Times New Roman" w:eastAsia="Times New Roman" w:hAnsi="Times New Roman" w:cs="Times New Roman"/>
          <w:sz w:val="24"/>
          <w:szCs w:val="24"/>
        </w:rPr>
        <w:t xml:space="preserve"> source free license book to use. The list of possible combinations is already sorted. So, based on the combinations, a list of words is generated which is shown to the user for selection. And the whole process of predicting keystrokes is continued until the user finalizes the word. Once the user finalizes the word, new list of possible combinations </w:t>
      </w:r>
      <w:r w:rsidR="00EA780B">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eliminated and the same process is </w:t>
      </w:r>
      <w:r w:rsidR="00F466D4">
        <w:rPr>
          <w:rFonts w:ascii="Times New Roman" w:eastAsia="Times New Roman" w:hAnsi="Times New Roman" w:cs="Times New Roman"/>
          <w:sz w:val="24"/>
          <w:szCs w:val="24"/>
        </w:rPr>
        <w:t>repeated</w:t>
      </w:r>
      <w:r>
        <w:rPr>
          <w:rFonts w:ascii="Times New Roman" w:eastAsia="Times New Roman" w:hAnsi="Times New Roman" w:cs="Times New Roman"/>
          <w:sz w:val="24"/>
          <w:szCs w:val="24"/>
        </w:rPr>
        <w:t xml:space="preserve">.  </w:t>
      </w:r>
    </w:p>
    <w:p w14:paraId="3F126CA3" w14:textId="77777777" w:rsidR="00CF2C09" w:rsidRDefault="00CF2C0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95E6050" w14:textId="77777777" w:rsidR="00847B1C" w:rsidRDefault="00847B1C">
      <w:pPr>
        <w:spacing w:after="0" w:line="480" w:lineRule="auto"/>
        <w:ind w:left="720" w:hanging="360"/>
        <w:jc w:val="both"/>
        <w:rPr>
          <w:rFonts w:ascii="Times New Roman" w:eastAsia="Times New Roman" w:hAnsi="Times New Roman" w:cs="Times New Roman"/>
          <w:b/>
          <w:sz w:val="24"/>
          <w:szCs w:val="24"/>
        </w:rPr>
        <w:sectPr w:rsidR="00847B1C" w:rsidSect="00CF2C09">
          <w:pgSz w:w="12240" w:h="15840"/>
          <w:pgMar w:top="1440" w:right="1440" w:bottom="1440" w:left="1440" w:header="0" w:footer="720" w:gutter="0"/>
          <w:cols w:space="720"/>
        </w:sectPr>
      </w:pPr>
      <w:bookmarkStart w:id="39" w:name="_tyjcwt" w:colFirst="0" w:colLast="0"/>
      <w:bookmarkEnd w:id="39"/>
    </w:p>
    <w:p w14:paraId="10537CAE" w14:textId="35556E84" w:rsidR="003719AC" w:rsidRDefault="003D7856" w:rsidP="003719AC">
      <w:pPr>
        <w:spacing w:after="0" w:line="48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4</w:t>
      </w:r>
    </w:p>
    <w:p w14:paraId="14A1C5BE" w14:textId="170A9FBB" w:rsidR="00847B1C" w:rsidRDefault="00727057" w:rsidP="003719AC">
      <w:pPr>
        <w:spacing w:after="0" w:line="48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FOR PREDICTING KEYSTROKES</w:t>
      </w:r>
    </w:p>
    <w:p w14:paraId="1D2BB3FC" w14:textId="2D139FF2" w:rsidR="00847B1C" w:rsidRDefault="001C31C4" w:rsidP="003526B9">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illustrates keystroke prediction algorithm. After training the module successfully, the user can use this model to predict characters. Assuming that the training has been done in required training environment by following training instructions. Considering this device as a prototype, it runs with certain limitations and assumptions. Assuming that, while training gloves,</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 xml:space="preserve"> is not lifting his wrist once he started typing. The algorithm captures finger bending measurement range for each layer. </w:t>
      </w:r>
      <w:r w:rsidR="00B14F0A">
        <w:rPr>
          <w:rFonts w:ascii="Times New Roman" w:eastAsia="Times New Roman" w:hAnsi="Times New Roman" w:cs="Times New Roman"/>
          <w:sz w:val="24"/>
          <w:szCs w:val="24"/>
        </w:rPr>
        <w:t>Raising</w:t>
      </w:r>
      <w:r>
        <w:rPr>
          <w:rFonts w:ascii="Times New Roman" w:eastAsia="Times New Roman" w:hAnsi="Times New Roman" w:cs="Times New Roman"/>
          <w:sz w:val="24"/>
          <w:szCs w:val="24"/>
        </w:rPr>
        <w:t xml:space="preserve"> the wrist in the middle of the process and placing it again may change bending measurement values for layers. As of now,</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system</w:t>
      </w:r>
      <w:r>
        <w:rPr>
          <w:rFonts w:ascii="Times New Roman" w:eastAsia="Times New Roman" w:hAnsi="Times New Roman" w:cs="Times New Roman"/>
          <w:sz w:val="24"/>
          <w:szCs w:val="24"/>
        </w:rPr>
        <w:t xml:space="preserve"> uses a dictionary, which is created from Shakespeare’s work to predict words.  So, the system </w:t>
      </w:r>
      <w:r w:rsidR="004C6BB2">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predict any nouns other than nouns which are used in Shakespeare’s work. Currently,</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system</w:t>
      </w:r>
      <w:r>
        <w:rPr>
          <w:rFonts w:ascii="Times New Roman" w:eastAsia="Times New Roman" w:hAnsi="Times New Roman" w:cs="Times New Roman"/>
          <w:sz w:val="24"/>
          <w:szCs w:val="24"/>
        </w:rPr>
        <w:t xml:space="preserve"> is designed to predict word which contains alphabets (a-z)</w:t>
      </w:r>
      <w:r w:rsidR="00F95226">
        <w:rPr>
          <w:rFonts w:ascii="Times New Roman" w:eastAsia="Times New Roman" w:hAnsi="Times New Roman" w:cs="Times New Roman"/>
          <w:sz w:val="24"/>
          <w:szCs w:val="24"/>
        </w:rPr>
        <w:t xml:space="preserve"> only</w:t>
      </w:r>
      <w:r>
        <w:rPr>
          <w:rFonts w:ascii="Times New Roman" w:eastAsia="Times New Roman" w:hAnsi="Times New Roman" w:cs="Times New Roman"/>
          <w:sz w:val="24"/>
          <w:szCs w:val="24"/>
        </w:rPr>
        <w:t xml:space="preserve">. </w:t>
      </w:r>
    </w:p>
    <w:p w14:paraId="0E49310B" w14:textId="55FFA7B6" w:rsidR="003526B9" w:rsidRDefault="001C31C4" w:rsidP="00F7736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using this device, make sure that Matrix L, Matrix </w:t>
      </w:r>
      <w:r w:rsidRPr="00780DF3">
        <w:rPr>
          <w:rFonts w:ascii="Times New Roman" w:eastAsia="Times New Roman" w:hAnsi="Times New Roman" w:cs="Times New Roman"/>
          <w:noProof/>
          <w:sz w:val="24"/>
          <w:szCs w:val="24"/>
        </w:rPr>
        <w:t>F</w:t>
      </w:r>
      <w:r w:rsidR="00780DF3">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and Matrix T is created while training the device. When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system</w:t>
      </w:r>
      <w:r>
        <w:rPr>
          <w:rFonts w:ascii="Times New Roman" w:eastAsia="Times New Roman" w:hAnsi="Times New Roman" w:cs="Times New Roman"/>
          <w:sz w:val="24"/>
          <w:szCs w:val="24"/>
        </w:rPr>
        <w:t xml:space="preserve"> is in “</w:t>
      </w:r>
      <w:r w:rsidR="00F52233">
        <w:rPr>
          <w:rFonts w:ascii="Times New Roman" w:eastAsia="Times New Roman" w:hAnsi="Times New Roman" w:cs="Times New Roman"/>
          <w:sz w:val="24"/>
          <w:szCs w:val="24"/>
        </w:rPr>
        <w:t>Device deployment</w:t>
      </w:r>
      <w:r>
        <w:rPr>
          <w:rFonts w:ascii="Times New Roman" w:eastAsia="Times New Roman" w:hAnsi="Times New Roman" w:cs="Times New Roman"/>
          <w:sz w:val="24"/>
          <w:szCs w:val="24"/>
        </w:rPr>
        <w:t xml:space="preserve">”, </w:t>
      </w:r>
      <w:r w:rsidR="00FA5B4B">
        <w:rPr>
          <w:rFonts w:ascii="Times New Roman" w:eastAsia="Times New Roman" w:hAnsi="Times New Roman" w:cs="Times New Roman"/>
          <w:sz w:val="24"/>
          <w:szCs w:val="24"/>
        </w:rPr>
        <w:t>ensure</w:t>
      </w:r>
      <w:r>
        <w:rPr>
          <w:rFonts w:ascii="Times New Roman" w:eastAsia="Times New Roman" w:hAnsi="Times New Roman" w:cs="Times New Roman"/>
          <w:sz w:val="24"/>
          <w:szCs w:val="24"/>
        </w:rPr>
        <w:t xml:space="preserve"> that the gloves are connected to Arduino board</w:t>
      </w:r>
      <w:r w:rsidR="00FA5B4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Arduino board is connected </w:t>
      </w:r>
      <w:r w:rsidR="009F2DCF">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Computer on COM1. Arduino </w:t>
      </w:r>
      <w:r w:rsidRPr="00780DF3">
        <w:rPr>
          <w:rFonts w:ascii="Times New Roman" w:eastAsia="Times New Roman" w:hAnsi="Times New Roman" w:cs="Times New Roman"/>
          <w:noProof/>
          <w:sz w:val="24"/>
          <w:szCs w:val="24"/>
        </w:rPr>
        <w:t>transmit</w:t>
      </w:r>
      <w:r w:rsidR="00780DF3">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information in the form of serial data. pySerial, a python library receives the data from serial communication port COM1. A python script segregates </w:t>
      </w:r>
      <w:r w:rsidRPr="00780DF3">
        <w:rPr>
          <w:rFonts w:ascii="Times New Roman" w:eastAsia="Times New Roman" w:hAnsi="Times New Roman" w:cs="Times New Roman"/>
          <w:noProof/>
          <w:sz w:val="24"/>
          <w:szCs w:val="24"/>
        </w:rPr>
        <w:t>information</w:t>
      </w:r>
      <w:r>
        <w:rPr>
          <w:rFonts w:ascii="Times New Roman" w:eastAsia="Times New Roman" w:hAnsi="Times New Roman" w:cs="Times New Roman"/>
          <w:sz w:val="24"/>
          <w:szCs w:val="24"/>
        </w:rPr>
        <w:t xml:space="preserve"> about finger, thumb and finger bending measurements from</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input</w:t>
      </w:r>
      <w:r>
        <w:rPr>
          <w:rFonts w:ascii="Times New Roman" w:eastAsia="Times New Roman" w:hAnsi="Times New Roman" w:cs="Times New Roman"/>
          <w:sz w:val="24"/>
          <w:szCs w:val="24"/>
        </w:rPr>
        <w:t xml:space="preserve">. </w:t>
      </w:r>
      <w:r w:rsidR="00780DF3">
        <w:rPr>
          <w:rFonts w:ascii="Times New Roman" w:eastAsia="Times New Roman" w:hAnsi="Times New Roman" w:cs="Times New Roman"/>
          <w:noProof/>
          <w:sz w:val="24"/>
          <w:szCs w:val="24"/>
        </w:rPr>
        <w:t>The s</w:t>
      </w:r>
      <w:r w:rsidRPr="00780DF3">
        <w:rPr>
          <w:rFonts w:ascii="Times New Roman" w:eastAsia="Times New Roman" w:hAnsi="Times New Roman" w:cs="Times New Roman"/>
          <w:noProof/>
          <w:sz w:val="24"/>
          <w:szCs w:val="24"/>
        </w:rPr>
        <w:t>ystem</w:t>
      </w:r>
      <w:r>
        <w:rPr>
          <w:rFonts w:ascii="Times New Roman" w:eastAsia="Times New Roman" w:hAnsi="Times New Roman" w:cs="Times New Roman"/>
          <w:sz w:val="24"/>
          <w:szCs w:val="24"/>
        </w:rPr>
        <w:t xml:space="preserve"> derives layer information from Matrix L using below process.</w:t>
      </w:r>
    </w:p>
    <w:p w14:paraId="5D551404" w14:textId="77777777" w:rsidR="009F2DCF" w:rsidRPr="00F7736D" w:rsidRDefault="009F2DCF" w:rsidP="00F7736D">
      <w:pPr>
        <w:spacing w:line="480" w:lineRule="auto"/>
        <w:ind w:firstLine="720"/>
        <w:jc w:val="both"/>
        <w:rPr>
          <w:rFonts w:ascii="Times New Roman" w:eastAsia="Times New Roman" w:hAnsi="Times New Roman" w:cs="Times New Roman"/>
          <w:sz w:val="24"/>
          <w:szCs w:val="24"/>
        </w:rPr>
      </w:pPr>
    </w:p>
    <w:p w14:paraId="35A54E43" w14:textId="4F4D7337" w:rsidR="00847B1C" w:rsidRDefault="001C31C4" w:rsidP="003719AC">
      <w:pPr>
        <w:spacing w:after="0" w:line="480" w:lineRule="auto"/>
        <w:contextualSpacing/>
        <w:jc w:val="both"/>
        <w:rPr>
          <w:b/>
          <w:sz w:val="24"/>
          <w:szCs w:val="24"/>
        </w:rPr>
      </w:pPr>
      <w:r>
        <w:rPr>
          <w:rFonts w:ascii="Times New Roman" w:eastAsia="Times New Roman" w:hAnsi="Times New Roman" w:cs="Times New Roman"/>
          <w:b/>
          <w:sz w:val="24"/>
          <w:szCs w:val="24"/>
        </w:rPr>
        <w:lastRenderedPageBreak/>
        <w:t xml:space="preserve">Fetching layer information from matrix </w:t>
      </w:r>
      <w:r w:rsidR="009F2DCF">
        <w:rPr>
          <w:rFonts w:ascii="Times New Roman" w:eastAsia="Times New Roman" w:hAnsi="Times New Roman" w:cs="Times New Roman"/>
          <w:b/>
          <w:noProof/>
          <w:sz w:val="24"/>
          <w:szCs w:val="24"/>
        </w:rPr>
        <w:t>L</w:t>
      </w:r>
    </w:p>
    <w:p w14:paraId="21B8255A" w14:textId="7D979BA2" w:rsidR="00847B1C" w:rsidRDefault="001C31C4" w:rsidP="003526B9">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process, our inputs are finger value from where we observed tapping activity and bending measurements from that finger. As we know, each tapping activity gives us more than one measurement data. We average out those reading to </w:t>
      </w:r>
      <w:r w:rsidR="00F95226">
        <w:rPr>
          <w:rFonts w:ascii="Times New Roman" w:eastAsia="Times New Roman" w:hAnsi="Times New Roman" w:cs="Times New Roman"/>
          <w:sz w:val="24"/>
          <w:szCs w:val="24"/>
        </w:rPr>
        <w:t>reduce the</w:t>
      </w:r>
      <w:r>
        <w:rPr>
          <w:rFonts w:ascii="Times New Roman" w:eastAsia="Times New Roman" w:hAnsi="Times New Roman" w:cs="Times New Roman"/>
          <w:sz w:val="24"/>
          <w:szCs w:val="24"/>
        </w:rPr>
        <w:t xml:space="preserve"> noise in the data. </w:t>
      </w:r>
      <w:r w:rsidR="00780DF3">
        <w:rPr>
          <w:rFonts w:ascii="Times New Roman" w:eastAsia="Times New Roman" w:hAnsi="Times New Roman" w:cs="Times New Roman"/>
          <w:noProof/>
          <w:sz w:val="24"/>
          <w:szCs w:val="24"/>
        </w:rPr>
        <w:t>The a</w:t>
      </w:r>
      <w:r w:rsidRPr="00780DF3">
        <w:rPr>
          <w:rFonts w:ascii="Times New Roman" w:eastAsia="Times New Roman" w:hAnsi="Times New Roman" w:cs="Times New Roman"/>
          <w:noProof/>
          <w:sz w:val="24"/>
          <w:szCs w:val="24"/>
        </w:rPr>
        <w:t>lgorithm</w:t>
      </w:r>
      <w:r>
        <w:rPr>
          <w:rFonts w:ascii="Times New Roman" w:eastAsia="Times New Roman" w:hAnsi="Times New Roman" w:cs="Times New Roman"/>
          <w:sz w:val="24"/>
          <w:szCs w:val="24"/>
        </w:rPr>
        <w:t xml:space="preserve"> takes finger input</w:t>
      </w:r>
      <w:r w:rsidR="00F95226">
        <w:rPr>
          <w:rFonts w:ascii="Times New Roman" w:eastAsia="Times New Roman" w:hAnsi="Times New Roman" w:cs="Times New Roman"/>
          <w:sz w:val="24"/>
          <w:szCs w:val="24"/>
        </w:rPr>
        <w:t xml:space="preserve"> and bending measurement to map</w:t>
      </w:r>
      <w:r>
        <w:rPr>
          <w:rFonts w:ascii="Times New Roman" w:eastAsia="Times New Roman" w:hAnsi="Times New Roman" w:cs="Times New Roman"/>
          <w:sz w:val="24"/>
          <w:szCs w:val="24"/>
        </w:rPr>
        <w:t xml:space="preserve"> it to that finger’s min-max range to find out layer information. If this value lies in two different ranges which are overlapped,</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algorithm</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consider</w:t>
      </w:r>
      <w:r w:rsidR="00780DF3">
        <w:rPr>
          <w:rFonts w:ascii="Times New Roman" w:eastAsia="Times New Roman" w:hAnsi="Times New Roman" w:cs="Times New Roman"/>
          <w:noProof/>
          <w:sz w:val="24"/>
          <w:szCs w:val="24"/>
        </w:rPr>
        <w:t>s</w:t>
      </w:r>
      <w:r w:rsidR="00F95226">
        <w:rPr>
          <w:rFonts w:ascii="Times New Roman" w:eastAsia="Times New Roman" w:hAnsi="Times New Roman" w:cs="Times New Roman"/>
          <w:sz w:val="24"/>
          <w:szCs w:val="24"/>
        </w:rPr>
        <w:t xml:space="preserve"> both layers </w:t>
      </w:r>
      <w:r>
        <w:rPr>
          <w:rFonts w:ascii="Times New Roman" w:eastAsia="Times New Roman" w:hAnsi="Times New Roman" w:cs="Times New Roman"/>
          <w:sz w:val="24"/>
          <w:szCs w:val="24"/>
        </w:rPr>
        <w:t>as predicted layer. For example, bending measurement value ‘450’ comes from</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right</w:t>
      </w:r>
      <w:r w:rsidR="00780DF3" w:rsidRP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index finger. Suppose, </w:t>
      </w:r>
      <w:r w:rsidRPr="00780DF3">
        <w:rPr>
          <w:rFonts w:ascii="Times New Roman" w:eastAsia="Times New Roman" w:hAnsi="Times New Roman" w:cs="Times New Roman"/>
          <w:noProof/>
          <w:sz w:val="24"/>
          <w:szCs w:val="24"/>
        </w:rPr>
        <w:t>right</w:t>
      </w:r>
      <w:r w:rsid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index finger’s upper layer value range is 100-500 and middle layer value range is 400-800. Bending measurement lies in both layer’s minimum and maximum value range. So, the system will consider both </w:t>
      </w:r>
      <w:r w:rsidRPr="00780DF3">
        <w:rPr>
          <w:rFonts w:ascii="Times New Roman" w:eastAsia="Times New Roman" w:hAnsi="Times New Roman" w:cs="Times New Roman"/>
          <w:noProof/>
          <w:sz w:val="24"/>
          <w:szCs w:val="24"/>
        </w:rPr>
        <w:t>layer</w:t>
      </w:r>
      <w:r w:rsidR="00780DF3">
        <w:rPr>
          <w:rFonts w:ascii="Times New Roman" w:eastAsia="Times New Roman" w:hAnsi="Times New Roman" w:cs="Times New Roman"/>
          <w:noProof/>
          <w:sz w:val="24"/>
          <w:szCs w:val="24"/>
        </w:rPr>
        <w:t>s</w:t>
      </w:r>
      <w:r>
        <w:rPr>
          <w:rFonts w:ascii="Times New Roman" w:eastAsia="Times New Roman" w:hAnsi="Times New Roman" w:cs="Times New Roman"/>
          <w:sz w:val="24"/>
          <w:szCs w:val="24"/>
        </w:rPr>
        <w:t xml:space="preserve"> in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further</w:t>
      </w:r>
      <w:r>
        <w:rPr>
          <w:rFonts w:ascii="Times New Roman" w:eastAsia="Times New Roman" w:hAnsi="Times New Roman" w:cs="Times New Roman"/>
          <w:sz w:val="24"/>
          <w:szCs w:val="24"/>
        </w:rPr>
        <w:t xml:space="preserve"> prediction process. </w:t>
      </w:r>
    </w:p>
    <w:p w14:paraId="307DAC56" w14:textId="50B89B46" w:rsidR="00847B1C" w:rsidRDefault="00F95226" w:rsidP="003526B9">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7,</w:t>
      </w:r>
      <w:r w:rsidR="001C31C4">
        <w:rPr>
          <w:rFonts w:ascii="Times New Roman" w:eastAsia="Times New Roman" w:hAnsi="Times New Roman" w:cs="Times New Roman"/>
          <w:sz w:val="24"/>
          <w:szCs w:val="24"/>
        </w:rPr>
        <w:t xml:space="preserve"> depicts mathematical expression of layer fetching process from matrix L. </w:t>
      </w:r>
      <w:r>
        <w:rPr>
          <w:rFonts w:ascii="Times New Roman" w:eastAsia="Times New Roman" w:hAnsi="Times New Roman" w:cs="Times New Roman"/>
          <w:sz w:val="24"/>
          <w:szCs w:val="24"/>
        </w:rPr>
        <w:t>The s</w:t>
      </w:r>
      <w:r w:rsidR="001C31C4">
        <w:rPr>
          <w:rFonts w:ascii="Times New Roman" w:eastAsia="Times New Roman" w:hAnsi="Times New Roman" w:cs="Times New Roman"/>
          <w:sz w:val="24"/>
          <w:szCs w:val="24"/>
        </w:rPr>
        <w:t xml:space="preserve">ystem will fetch out two columns according to input finger value. One of them is filled with that finger’s minimum values and other is filled with maximum values in each layer. Now algorithm will compare bending measurement input with minimum and maximum value in extracted table for each layer and fetch out layer value. </w:t>
      </w:r>
    </w:p>
    <w:p w14:paraId="60493363" w14:textId="0BA8F426" w:rsidR="00847B1C" w:rsidRDefault="001C31C4" w:rsidP="003526B9">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system</w:t>
      </w:r>
      <w:r>
        <w:rPr>
          <w:rFonts w:ascii="Times New Roman" w:eastAsia="Times New Roman" w:hAnsi="Times New Roman" w:cs="Times New Roman"/>
          <w:sz w:val="24"/>
          <w:szCs w:val="24"/>
        </w:rPr>
        <w:t xml:space="preserve"> has three parameters: Finger, Finger</w:t>
      </w:r>
      <w:r w:rsidR="00F95226">
        <w:rPr>
          <w:rFonts w:ascii="Times New Roman" w:eastAsia="Times New Roman" w:hAnsi="Times New Roman" w:cs="Times New Roman"/>
          <w:sz w:val="24"/>
          <w:szCs w:val="24"/>
        </w:rPr>
        <w:t xml:space="preserve"> bending measurement and layer i</w:t>
      </w:r>
      <w:r>
        <w:rPr>
          <w:rFonts w:ascii="Times New Roman" w:eastAsia="Times New Roman" w:hAnsi="Times New Roman" w:cs="Times New Roman"/>
          <w:sz w:val="24"/>
          <w:szCs w:val="24"/>
        </w:rPr>
        <w:t xml:space="preserve">nformation. Among those parameters finger and layer information </w:t>
      </w:r>
      <w:r w:rsidR="00F95226">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 xml:space="preserve">used to predict possible sets of alphabets from Matrix </w:t>
      </w:r>
      <w:r w:rsidRPr="00780DF3">
        <w:rPr>
          <w:rFonts w:ascii="Times New Roman" w:eastAsia="Times New Roman" w:hAnsi="Times New Roman" w:cs="Times New Roman"/>
          <w:noProof/>
          <w:sz w:val="24"/>
          <w:szCs w:val="24"/>
        </w:rPr>
        <w:t>F.</w:t>
      </w:r>
      <w:r>
        <w:rPr>
          <w:rFonts w:ascii="Times New Roman" w:eastAsia="Times New Roman" w:hAnsi="Times New Roman" w:cs="Times New Roman"/>
          <w:sz w:val="24"/>
          <w:szCs w:val="24"/>
        </w:rPr>
        <w:t xml:space="preserve"> This matrix is filled with </w:t>
      </w:r>
      <w:r w:rsidR="00F95226">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information about occurrences of alphabets with </w:t>
      </w:r>
      <w:r w:rsidR="009F2DCF">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associated finger. </w:t>
      </w:r>
    </w:p>
    <w:p w14:paraId="4E38813F" w14:textId="77777777" w:rsidR="00CF2C09" w:rsidRDefault="00CF2C09">
      <w:pPr>
        <w:spacing w:line="480" w:lineRule="auto"/>
        <w:jc w:val="both"/>
        <w:rPr>
          <w:rFonts w:ascii="Times New Roman" w:eastAsia="Times New Roman" w:hAnsi="Times New Roman" w:cs="Times New Roman"/>
          <w:sz w:val="24"/>
          <w:szCs w:val="24"/>
        </w:rPr>
      </w:pPr>
    </w:p>
    <w:p w14:paraId="03DD3F6D" w14:textId="3EBC5FCF" w:rsidR="003526B9" w:rsidRDefault="00217107" w:rsidP="003526B9">
      <w:pPr>
        <w:pStyle w:val="Caption"/>
        <w:keepNext/>
        <w:jc w:val="left"/>
      </w:pPr>
      <w:r>
        <w:t>TABLE</w:t>
      </w:r>
      <w:r w:rsidR="003526B9">
        <w:t xml:space="preserve"> </w:t>
      </w:r>
      <w:fldSimple w:instr=" SEQ Table \* ARABIC ">
        <w:r w:rsidR="00F466D4">
          <w:rPr>
            <w:noProof/>
          </w:rPr>
          <w:t>7</w:t>
        </w:r>
      </w:fldSimple>
      <w:r w:rsidR="003526B9">
        <w:t xml:space="preserve">. </w:t>
      </w:r>
      <w:bookmarkStart w:id="40" w:name="_Toc484810350"/>
      <w:r w:rsidR="003526B9">
        <w:t>Fetching Layer Information from Matrix L</w:t>
      </w:r>
      <w:bookmarkEnd w:id="40"/>
    </w:p>
    <w:tbl>
      <w:tblPr>
        <w:tblStyle w:val="a5"/>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847B1C" w14:paraId="5F764BAB" w14:textId="77777777" w:rsidTr="009F2DCF">
        <w:tc>
          <w:tcPr>
            <w:tcW w:w="2425" w:type="dxa"/>
          </w:tcPr>
          <w:p w14:paraId="73453620" w14:textId="77777777" w:rsidR="00847B1C" w:rsidRDefault="001C31C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14:paraId="413A6FAC" w14:textId="77777777" w:rsidR="00847B1C" w:rsidRDefault="001C31C4">
            <w:pPr>
              <w:spacing w:line="480" w:lineRule="auto"/>
              <w:contextualSpacing w:val="0"/>
              <w:jc w:val="both"/>
              <w:rPr>
                <w:rFonts w:ascii="Times New Roman" w:eastAsia="Times New Roman" w:hAnsi="Times New Roman" w:cs="Times New Roman"/>
                <w:sz w:val="24"/>
                <w:szCs w:val="24"/>
              </w:rPr>
            </w:pPr>
            <w:r w:rsidRPr="00780DF3">
              <w:rPr>
                <w:rFonts w:ascii="Times New Roman" w:eastAsia="Times New Roman" w:hAnsi="Times New Roman" w:cs="Times New Roman"/>
                <w:noProof/>
                <w:sz w:val="24"/>
                <w:szCs w:val="24"/>
              </w:rPr>
              <w:t>Q1,</w:t>
            </w:r>
            <w:r w:rsid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Q2,</w:t>
            </w:r>
            <w:r w:rsidR="00780DF3" w:rsidRP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Q3,</w:t>
            </w:r>
            <w:r w:rsidR="00780DF3" w:rsidRP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Q4,</w:t>
            </w:r>
            <w:r w:rsidR="00780DF3" w:rsidRP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Q5…</w:t>
            </w:r>
            <w:r>
              <w:rPr>
                <w:rFonts w:ascii="Times New Roman" w:eastAsia="Times New Roman" w:hAnsi="Times New Roman" w:cs="Times New Roman"/>
                <w:sz w:val="24"/>
                <w:szCs w:val="24"/>
              </w:rPr>
              <w:t xml:space="preserve">Qn where </w:t>
            </w:r>
            <w:r w:rsidRPr="00780DF3">
              <w:rPr>
                <w:rFonts w:ascii="Times New Roman" w:eastAsia="Times New Roman" w:hAnsi="Times New Roman" w:cs="Times New Roman"/>
                <w:noProof/>
                <w:sz w:val="24"/>
                <w:szCs w:val="24"/>
              </w:rPr>
              <w:t>Q1,</w:t>
            </w:r>
            <w:r w:rsidR="00780DF3" w:rsidRPr="00780DF3">
              <w:rPr>
                <w:rFonts w:ascii="Times New Roman" w:eastAsia="Times New Roman" w:hAnsi="Times New Roman" w:cs="Times New Roman"/>
                <w:noProof/>
                <w:sz w:val="24"/>
                <w:szCs w:val="24"/>
              </w:rPr>
              <w:t xml:space="preserve"> </w:t>
            </w:r>
            <w:r w:rsidRPr="00780DF3">
              <w:rPr>
                <w:rFonts w:ascii="Times New Roman" w:eastAsia="Times New Roman" w:hAnsi="Times New Roman" w:cs="Times New Roman"/>
                <w:noProof/>
                <w:sz w:val="24"/>
                <w:szCs w:val="24"/>
              </w:rPr>
              <w:t>Q2,…Qn</w:t>
            </w:r>
            <w:r>
              <w:rPr>
                <w:rFonts w:ascii="Times New Roman" w:eastAsia="Times New Roman" w:hAnsi="Times New Roman" w:cs="Times New Roman"/>
                <w:sz w:val="24"/>
                <w:szCs w:val="24"/>
              </w:rPr>
              <w:t xml:space="preserve"> are finger bending </w:t>
            </w:r>
            <w:r w:rsidRPr="00780DF3">
              <w:rPr>
                <w:rFonts w:ascii="Times New Roman" w:eastAsia="Times New Roman" w:hAnsi="Times New Roman" w:cs="Times New Roman"/>
                <w:noProof/>
                <w:sz w:val="24"/>
                <w:szCs w:val="24"/>
              </w:rPr>
              <w:t>measurement inputs</w:t>
            </w:r>
            <w:r>
              <w:rPr>
                <w:rFonts w:ascii="Times New Roman" w:eastAsia="Times New Roman" w:hAnsi="Times New Roman" w:cs="Times New Roman"/>
                <w:sz w:val="24"/>
                <w:szCs w:val="24"/>
              </w:rPr>
              <w:t xml:space="preserve"> from Arduino board.</w:t>
            </w:r>
          </w:p>
          <w:p w14:paraId="79DAF1AC"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 where F denotes finger input from Arduino board having values from 0 to 7. Values 0 to 7 denotes LL, LR, LM, LI, RI, RM, RR and RL respectively.</w:t>
            </w:r>
          </w:p>
        </w:tc>
      </w:tr>
      <w:tr w:rsidR="00847B1C" w14:paraId="6E66EFC2" w14:textId="77777777" w:rsidTr="009F2DCF">
        <w:tc>
          <w:tcPr>
            <w:tcW w:w="9355" w:type="dxa"/>
            <w:gridSpan w:val="2"/>
          </w:tcPr>
          <w:p w14:paraId="5841C672"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Qavg = avg(Q1, Q2, Q3 … Qn) where avg() gives arithmetic average.</w:t>
            </w:r>
          </w:p>
        </w:tc>
      </w:tr>
      <w:tr w:rsidR="00847B1C" w14:paraId="724197E5" w14:textId="77777777" w:rsidTr="009F2DCF">
        <w:tc>
          <w:tcPr>
            <w:tcW w:w="2425" w:type="dxa"/>
          </w:tcPr>
          <w:p w14:paraId="7E08D857" w14:textId="77777777" w:rsidR="00847B1C" w:rsidRDefault="001C31C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6930" w:type="dxa"/>
          </w:tcPr>
          <w:p w14:paraId="34606CFB" w14:textId="77777777" w:rsidR="00847B1C" w:rsidRDefault="001C31C4">
            <w:pPr>
              <w:keepNext/>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[Layer</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][Finger_min</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&lt;= Qavg &lt;=[Layer</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][Finger_max</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 i € {0,1,2}, y = F}</w:t>
            </w:r>
          </w:p>
        </w:tc>
      </w:tr>
    </w:tbl>
    <w:p w14:paraId="31022B05" w14:textId="77777777" w:rsidR="003526B9" w:rsidRDefault="003526B9" w:rsidP="003719AC">
      <w:pPr>
        <w:spacing w:after="0" w:line="480" w:lineRule="auto"/>
        <w:contextualSpacing/>
        <w:jc w:val="both"/>
        <w:rPr>
          <w:i/>
          <w:color w:val="44546A"/>
          <w:sz w:val="18"/>
          <w:szCs w:val="18"/>
        </w:rPr>
      </w:pPr>
    </w:p>
    <w:p w14:paraId="4C7DCE2A" w14:textId="2779485E" w:rsidR="00847B1C" w:rsidRDefault="001C31C4" w:rsidP="003719AC">
      <w:pPr>
        <w:spacing w:after="0" w:line="480" w:lineRule="auto"/>
        <w:contextualSpacing/>
        <w:jc w:val="both"/>
        <w:rPr>
          <w:sz w:val="24"/>
          <w:szCs w:val="24"/>
        </w:rPr>
      </w:pPr>
      <w:r>
        <w:rPr>
          <w:rFonts w:ascii="Times New Roman" w:eastAsia="Times New Roman" w:hAnsi="Times New Roman" w:cs="Times New Roman"/>
          <w:b/>
          <w:sz w:val="24"/>
          <w:szCs w:val="24"/>
        </w:rPr>
        <w:t>Fetching</w:t>
      </w:r>
      <w:r w:rsidR="00780DF3">
        <w:rPr>
          <w:rFonts w:ascii="Times New Roman" w:eastAsia="Times New Roman" w:hAnsi="Times New Roman" w:cs="Times New Roman"/>
          <w:b/>
          <w:sz w:val="24"/>
          <w:szCs w:val="24"/>
        </w:rPr>
        <w:t xml:space="preserve"> a</w:t>
      </w:r>
      <w:r>
        <w:rPr>
          <w:rFonts w:ascii="Times New Roman" w:eastAsia="Times New Roman" w:hAnsi="Times New Roman" w:cs="Times New Roman"/>
          <w:b/>
          <w:sz w:val="24"/>
          <w:szCs w:val="24"/>
        </w:rPr>
        <w:t xml:space="preserve"> </w:t>
      </w:r>
      <w:r w:rsidRPr="00780DF3">
        <w:rPr>
          <w:rFonts w:ascii="Times New Roman" w:eastAsia="Times New Roman" w:hAnsi="Times New Roman" w:cs="Times New Roman"/>
          <w:b/>
          <w:noProof/>
          <w:sz w:val="24"/>
          <w:szCs w:val="24"/>
        </w:rPr>
        <w:t>set</w:t>
      </w:r>
      <w:r>
        <w:rPr>
          <w:rFonts w:ascii="Times New Roman" w:eastAsia="Times New Roman" w:hAnsi="Times New Roman" w:cs="Times New Roman"/>
          <w:b/>
          <w:sz w:val="24"/>
          <w:szCs w:val="24"/>
        </w:rPr>
        <w:t xml:space="preserve"> of alphabets from matrix F</w:t>
      </w:r>
    </w:p>
    <w:p w14:paraId="115B0152" w14:textId="35C57D31" w:rsidR="00847B1C" w:rsidRDefault="001C31C4" w:rsidP="003526B9">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discussed in training phase,</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second</w:t>
      </w:r>
      <w:r>
        <w:rPr>
          <w:rFonts w:ascii="Times New Roman" w:eastAsia="Times New Roman" w:hAnsi="Times New Roman" w:cs="Times New Roman"/>
          <w:sz w:val="24"/>
          <w:szCs w:val="24"/>
        </w:rPr>
        <w:t xml:space="preserve"> column of Matrix F is filled with layer values. After </w:t>
      </w:r>
      <w:r w:rsidR="00F95226">
        <w:rPr>
          <w:rFonts w:ascii="Times New Roman" w:eastAsia="Times New Roman" w:hAnsi="Times New Roman" w:cs="Times New Roman"/>
          <w:sz w:val="24"/>
          <w:szCs w:val="24"/>
        </w:rPr>
        <w:t xml:space="preserve">the possible </w:t>
      </w:r>
      <w:r>
        <w:rPr>
          <w:rFonts w:ascii="Times New Roman" w:eastAsia="Times New Roman" w:hAnsi="Times New Roman" w:cs="Times New Roman"/>
          <w:sz w:val="24"/>
          <w:szCs w:val="24"/>
        </w:rPr>
        <w:t xml:space="preserve">layer </w:t>
      </w:r>
      <w:r w:rsidR="00F95226">
        <w:rPr>
          <w:rFonts w:ascii="Times New Roman" w:eastAsia="Times New Roman" w:hAnsi="Times New Roman" w:cs="Times New Roman"/>
          <w:sz w:val="24"/>
          <w:szCs w:val="24"/>
        </w:rPr>
        <w:t>is detected</w:t>
      </w:r>
      <w:r>
        <w:rPr>
          <w:rFonts w:ascii="Times New Roman" w:eastAsia="Times New Roman" w:hAnsi="Times New Roman" w:cs="Times New Roman"/>
          <w:sz w:val="24"/>
          <w:szCs w:val="24"/>
        </w:rPr>
        <w:t>, we have layer values to use it in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further</w:t>
      </w:r>
      <w:r>
        <w:rPr>
          <w:rFonts w:ascii="Times New Roman" w:eastAsia="Times New Roman" w:hAnsi="Times New Roman" w:cs="Times New Roman"/>
          <w:sz w:val="24"/>
          <w:szCs w:val="24"/>
        </w:rPr>
        <w:t xml:space="preserve"> process. Algorithm extract out one table from given matrix based on layer value. Eventually, the system extracts out the set of characters pressed by input finger; for which table gives some integer value other than zero. </w:t>
      </w:r>
      <w:r w:rsidR="00E913AC">
        <w:rPr>
          <w:rFonts w:ascii="Times New Roman" w:eastAsia="Times New Roman" w:hAnsi="Times New Roman" w:cs="Times New Roman"/>
          <w:sz w:val="24"/>
          <w:szCs w:val="24"/>
        </w:rPr>
        <w:t xml:space="preserve">Value </w:t>
      </w:r>
      <w:r>
        <w:rPr>
          <w:rFonts w:ascii="Times New Roman" w:eastAsia="Times New Roman" w:hAnsi="Times New Roman" w:cs="Times New Roman"/>
          <w:sz w:val="24"/>
          <w:szCs w:val="24"/>
        </w:rPr>
        <w:t>‘0’ in the table represents that user has never used that finger to press given</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letter</w:t>
      </w:r>
      <w:r w:rsidR="00E913AC">
        <w:rPr>
          <w:rFonts w:ascii="Times New Roman" w:eastAsia="Times New Roman" w:hAnsi="Times New Roman" w:cs="Times New Roman"/>
          <w:sz w:val="24"/>
          <w:szCs w:val="24"/>
        </w:rPr>
        <w:t>. For example, refer (T</w:t>
      </w:r>
      <w:r w:rsidR="00217107">
        <w:rPr>
          <w:rFonts w:ascii="Times New Roman" w:eastAsia="Times New Roman" w:hAnsi="Times New Roman" w:cs="Times New Roman"/>
          <w:sz w:val="24"/>
          <w:szCs w:val="24"/>
        </w:rPr>
        <w:t>able 4</w:t>
      </w:r>
      <w:r>
        <w:rPr>
          <w:rFonts w:ascii="Times New Roman" w:eastAsia="Times New Roman" w:hAnsi="Times New Roman" w:cs="Times New Roman"/>
          <w:sz w:val="24"/>
          <w:szCs w:val="24"/>
        </w:rPr>
        <w:t xml:space="preserve">), for getting alphabet set. Suppose we have Upper Layer as an input which is also denoted as layer ‘0’ and input finger is </w:t>
      </w:r>
      <w:r w:rsidRPr="00780DF3">
        <w:rPr>
          <w:rFonts w:ascii="Times New Roman" w:eastAsia="Times New Roman" w:hAnsi="Times New Roman" w:cs="Times New Roman"/>
          <w:noProof/>
          <w:sz w:val="24"/>
          <w:szCs w:val="24"/>
        </w:rPr>
        <w:t>right</w:t>
      </w:r>
      <w:r w:rsid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index finger. Ignoring zero values in</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column</w:t>
      </w:r>
      <w:r>
        <w:rPr>
          <w:rFonts w:ascii="Times New Roman" w:eastAsia="Times New Roman" w:hAnsi="Times New Roman" w:cs="Times New Roman"/>
          <w:sz w:val="24"/>
          <w:szCs w:val="24"/>
        </w:rPr>
        <w:t xml:space="preserve">, we get two alphabets ‘y’ and ‘u’. This list of possible letters </w:t>
      </w:r>
      <w:r w:rsidR="00780DF3">
        <w:rPr>
          <w:rFonts w:ascii="Times New Roman" w:eastAsia="Times New Roman" w:hAnsi="Times New Roman" w:cs="Times New Roman"/>
          <w:noProof/>
          <w:sz w:val="24"/>
          <w:szCs w:val="24"/>
        </w:rPr>
        <w:t>is</w:t>
      </w:r>
      <w:r>
        <w:rPr>
          <w:rFonts w:ascii="Times New Roman" w:eastAsia="Times New Roman" w:hAnsi="Times New Roman" w:cs="Times New Roman"/>
          <w:sz w:val="24"/>
          <w:szCs w:val="24"/>
        </w:rPr>
        <w:t xml:space="preserve"> extracted with the occurrences of the letter being pressed by that finger. </w:t>
      </w:r>
    </w:p>
    <w:p w14:paraId="6B4E5504" w14:textId="1DB3760E" w:rsidR="00847B1C" w:rsidRDefault="00E913A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List of possible letters: [(“u”</w:t>
      </w:r>
      <w:r w:rsidR="001C31C4">
        <w:rPr>
          <w:rFonts w:ascii="Times New Roman" w:eastAsia="Times New Roman" w:hAnsi="Times New Roman" w:cs="Times New Roman"/>
          <w:sz w:val="24"/>
          <w:szCs w:val="24"/>
        </w:rPr>
        <w:t>: 14 , “y”: 11)]</w:t>
      </w:r>
    </w:p>
    <w:p w14:paraId="37207D6E" w14:textId="41043D53" w:rsidR="00847B1C" w:rsidRDefault="001C31C4" w:rsidP="003526B9">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r w:rsidR="00F95226">
        <w:rPr>
          <w:rFonts w:ascii="Times New Roman" w:eastAsia="Times New Roman" w:hAnsi="Times New Roman" w:cs="Times New Roman"/>
          <w:sz w:val="24"/>
          <w:szCs w:val="24"/>
        </w:rPr>
        <w:t>each</w:t>
      </w:r>
      <w:r>
        <w:rPr>
          <w:rFonts w:ascii="Times New Roman" w:eastAsia="Times New Roman" w:hAnsi="Times New Roman" w:cs="Times New Roman"/>
          <w:sz w:val="24"/>
          <w:szCs w:val="24"/>
        </w:rPr>
        <w:t xml:space="preserve"> input,</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system</w:t>
      </w:r>
      <w:r>
        <w:rPr>
          <w:rFonts w:ascii="Times New Roman" w:eastAsia="Times New Roman" w:hAnsi="Times New Roman" w:cs="Times New Roman"/>
          <w:sz w:val="24"/>
          <w:szCs w:val="24"/>
        </w:rPr>
        <w:t xml:space="preserve"> fetches </w:t>
      </w:r>
      <w:r w:rsidR="00E913AC">
        <w:rPr>
          <w:rFonts w:ascii="Times New Roman" w:eastAsia="Times New Roman" w:hAnsi="Times New Roman" w:cs="Times New Roman"/>
          <w:sz w:val="24"/>
          <w:szCs w:val="24"/>
        </w:rPr>
        <w:t>set</w:t>
      </w:r>
      <w:r>
        <w:rPr>
          <w:rFonts w:ascii="Times New Roman" w:eastAsia="Times New Roman" w:hAnsi="Times New Roman" w:cs="Times New Roman"/>
          <w:sz w:val="24"/>
          <w:szCs w:val="24"/>
        </w:rPr>
        <w:t xml:space="preserve"> of alphabets and rearrange </w:t>
      </w:r>
      <w:r w:rsidR="00E913AC">
        <w:rPr>
          <w:rFonts w:ascii="Times New Roman" w:eastAsia="Times New Roman" w:hAnsi="Times New Roman" w:cs="Times New Roman"/>
          <w:sz w:val="24"/>
          <w:szCs w:val="24"/>
        </w:rPr>
        <w:t xml:space="preserve">alphabets based on the occurrence </w:t>
      </w:r>
      <w:r>
        <w:rPr>
          <w:rFonts w:ascii="Times New Roman" w:eastAsia="Times New Roman" w:hAnsi="Times New Roman" w:cs="Times New Roman"/>
          <w:sz w:val="24"/>
          <w:szCs w:val="24"/>
        </w:rPr>
        <w:t xml:space="preserve">by given finger. So that, most </w:t>
      </w:r>
      <w:r w:rsidRPr="007E0C20">
        <w:rPr>
          <w:rFonts w:ascii="Times New Roman" w:eastAsia="Times New Roman" w:hAnsi="Times New Roman" w:cs="Times New Roman"/>
          <w:noProof/>
          <w:sz w:val="24"/>
          <w:szCs w:val="24"/>
        </w:rPr>
        <w:t>probable</w:t>
      </w:r>
      <w:r>
        <w:rPr>
          <w:rFonts w:ascii="Times New Roman" w:eastAsia="Times New Roman" w:hAnsi="Times New Roman" w:cs="Times New Roman"/>
          <w:sz w:val="24"/>
          <w:szCs w:val="24"/>
        </w:rPr>
        <w:t xml:space="preserve"> pressed alphabet with input finger comes first in the set. In our example letter “u” pressed for 14 times by </w:t>
      </w:r>
      <w:r w:rsidRPr="00780DF3">
        <w:rPr>
          <w:rFonts w:ascii="Times New Roman" w:eastAsia="Times New Roman" w:hAnsi="Times New Roman" w:cs="Times New Roman"/>
          <w:noProof/>
          <w:sz w:val="24"/>
          <w:szCs w:val="24"/>
        </w:rPr>
        <w:t>right</w:t>
      </w:r>
      <w:r w:rsid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hand</w:t>
      </w:r>
      <w:r>
        <w:rPr>
          <w:rFonts w:ascii="Times New Roman" w:eastAsia="Times New Roman" w:hAnsi="Times New Roman" w:cs="Times New Roman"/>
          <w:sz w:val="24"/>
          <w:szCs w:val="24"/>
        </w:rPr>
        <w:t xml:space="preserve"> index finger while letter “y” pressed for 11 times with the same finger. So, “u” stands ahead of “y” in the list of possible letters. At every fetch,</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system</w:t>
      </w:r>
      <w:r>
        <w:rPr>
          <w:rFonts w:ascii="Times New Roman" w:eastAsia="Times New Roman" w:hAnsi="Times New Roman" w:cs="Times New Roman"/>
          <w:sz w:val="24"/>
          <w:szCs w:val="24"/>
        </w:rPr>
        <w:t xml:space="preserve"> will get one set of alphabets according to input finger and layer information. </w:t>
      </w:r>
      <w:r w:rsidR="00780DF3">
        <w:rPr>
          <w:rFonts w:ascii="Times New Roman" w:eastAsia="Times New Roman" w:hAnsi="Times New Roman" w:cs="Times New Roman"/>
          <w:noProof/>
          <w:sz w:val="24"/>
          <w:szCs w:val="24"/>
        </w:rPr>
        <w:t>The s</w:t>
      </w:r>
      <w:r w:rsidRPr="00780DF3">
        <w:rPr>
          <w:rFonts w:ascii="Times New Roman" w:eastAsia="Times New Roman" w:hAnsi="Times New Roman" w:cs="Times New Roman"/>
          <w:noProof/>
          <w:sz w:val="24"/>
          <w:szCs w:val="24"/>
        </w:rPr>
        <w:t>ystem</w:t>
      </w:r>
      <w:r>
        <w:rPr>
          <w:rFonts w:ascii="Times New Roman" w:eastAsia="Times New Roman" w:hAnsi="Times New Roman" w:cs="Times New Roman"/>
          <w:sz w:val="24"/>
          <w:szCs w:val="24"/>
        </w:rPr>
        <w:t xml:space="preserve"> will start making every possible combination out of these sets of alphabets except the first fetch. </w:t>
      </w:r>
      <w:r w:rsidR="00E913AC">
        <w:rPr>
          <w:rFonts w:ascii="Times New Roman" w:eastAsia="Times New Roman" w:hAnsi="Times New Roman" w:cs="Times New Roman"/>
          <w:sz w:val="24"/>
          <w:szCs w:val="24"/>
        </w:rPr>
        <w:t>However,</w:t>
      </w:r>
      <w:r>
        <w:rPr>
          <w:rFonts w:ascii="Times New Roman" w:eastAsia="Times New Roman" w:hAnsi="Times New Roman" w:cs="Times New Roman"/>
          <w:sz w:val="24"/>
          <w:szCs w:val="24"/>
        </w:rPr>
        <w:t xml:space="preserve"> in the first fetch we have only one set </w:t>
      </w:r>
      <w:r w:rsidR="00E913AC">
        <w:rPr>
          <w:rFonts w:ascii="Times New Roman" w:eastAsia="Times New Roman" w:hAnsi="Times New Roman" w:cs="Times New Roman"/>
          <w:sz w:val="24"/>
          <w:szCs w:val="24"/>
        </w:rPr>
        <w:t>and one set</w:t>
      </w:r>
      <w:r>
        <w:rPr>
          <w:rFonts w:ascii="Times New Roman" w:eastAsia="Times New Roman" w:hAnsi="Times New Roman" w:cs="Times New Roman"/>
          <w:sz w:val="24"/>
          <w:szCs w:val="24"/>
        </w:rPr>
        <w:t xml:space="preserve"> is not enough to make combinations. In our example, if our second input gives us [(“n</w:t>
      </w:r>
      <w:r w:rsidRPr="00780DF3">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16,</w:t>
      </w:r>
      <w:r>
        <w:rPr>
          <w:rFonts w:ascii="Times New Roman" w:eastAsia="Times New Roman" w:hAnsi="Times New Roman" w:cs="Times New Roman"/>
          <w:sz w:val="24"/>
          <w:szCs w:val="24"/>
        </w:rPr>
        <w:t xml:space="preserve"> “b</w:t>
      </w:r>
      <w:r w:rsidRPr="00780DF3">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13)] then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system</w:t>
      </w:r>
      <w:r>
        <w:rPr>
          <w:rFonts w:ascii="Times New Roman" w:eastAsia="Times New Roman" w:hAnsi="Times New Roman" w:cs="Times New Roman"/>
          <w:sz w:val="24"/>
          <w:szCs w:val="24"/>
        </w:rPr>
        <w:t xml:space="preserve"> will make combination as shown below:</w:t>
      </w:r>
    </w:p>
    <w:p w14:paraId="7478ABEA" w14:textId="77777777" w:rsidR="00847B1C" w:rsidRDefault="001C31C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Possible </w:t>
      </w:r>
      <w:r w:rsidRPr="00780DF3">
        <w:rPr>
          <w:rFonts w:ascii="Times New Roman" w:eastAsia="Times New Roman" w:hAnsi="Times New Roman" w:cs="Times New Roman"/>
          <w:noProof/>
          <w:sz w:val="24"/>
          <w:szCs w:val="24"/>
        </w:rPr>
        <w:t>combinations:</w:t>
      </w:r>
      <w:r>
        <w:rPr>
          <w:rFonts w:ascii="Times New Roman" w:eastAsia="Times New Roman" w:hAnsi="Times New Roman" w:cs="Times New Roman"/>
          <w:sz w:val="24"/>
          <w:szCs w:val="24"/>
        </w:rPr>
        <w:t xml:space="preserve"> [“un”, “</w:t>
      </w:r>
      <w:r w:rsidRPr="007E0C20">
        <w:rPr>
          <w:rFonts w:ascii="Times New Roman" w:eastAsia="Times New Roman" w:hAnsi="Times New Roman" w:cs="Times New Roman"/>
          <w:noProof/>
          <w:sz w:val="24"/>
          <w:szCs w:val="24"/>
        </w:rPr>
        <w:t>ub</w:t>
      </w:r>
      <w:r>
        <w:rPr>
          <w:rFonts w:ascii="Times New Roman" w:eastAsia="Times New Roman" w:hAnsi="Times New Roman" w:cs="Times New Roman"/>
          <w:sz w:val="24"/>
          <w:szCs w:val="24"/>
        </w:rPr>
        <w:t>”, “</w:t>
      </w:r>
      <w:r w:rsidRPr="007E0C20">
        <w:rPr>
          <w:rFonts w:ascii="Times New Roman" w:eastAsia="Times New Roman" w:hAnsi="Times New Roman" w:cs="Times New Roman"/>
          <w:noProof/>
          <w:sz w:val="24"/>
          <w:szCs w:val="24"/>
        </w:rPr>
        <w:t>yn</w:t>
      </w:r>
      <w:r>
        <w:rPr>
          <w:rFonts w:ascii="Times New Roman" w:eastAsia="Times New Roman" w:hAnsi="Times New Roman" w:cs="Times New Roman"/>
          <w:sz w:val="24"/>
          <w:szCs w:val="24"/>
        </w:rPr>
        <w:t>”, “</w:t>
      </w:r>
      <w:r w:rsidRPr="007E0C20">
        <w:rPr>
          <w:rFonts w:ascii="Times New Roman" w:eastAsia="Times New Roman" w:hAnsi="Times New Roman" w:cs="Times New Roman"/>
          <w:noProof/>
          <w:sz w:val="24"/>
          <w:szCs w:val="24"/>
        </w:rPr>
        <w:t>yb</w:t>
      </w:r>
      <w:r>
        <w:rPr>
          <w:rFonts w:ascii="Times New Roman" w:eastAsia="Times New Roman" w:hAnsi="Times New Roman" w:cs="Times New Roman"/>
          <w:sz w:val="24"/>
          <w:szCs w:val="24"/>
        </w:rPr>
        <w:t>”]</w:t>
      </w:r>
    </w:p>
    <w:p w14:paraId="0688C95C" w14:textId="2A898AE3" w:rsidR="003526B9" w:rsidRDefault="00217107" w:rsidP="003526B9">
      <w:pPr>
        <w:pStyle w:val="Caption"/>
        <w:keepNext/>
        <w:jc w:val="left"/>
      </w:pPr>
      <w:r>
        <w:t>TABLE</w:t>
      </w:r>
      <w:r w:rsidR="003526B9">
        <w:t xml:space="preserve"> </w:t>
      </w:r>
      <w:fldSimple w:instr=" SEQ Table \* ARABIC ">
        <w:r w:rsidR="00F466D4">
          <w:rPr>
            <w:noProof/>
          </w:rPr>
          <w:t>8</w:t>
        </w:r>
      </w:fldSimple>
      <w:r w:rsidR="003526B9">
        <w:t xml:space="preserve">. </w:t>
      </w:r>
      <w:bookmarkStart w:id="41" w:name="_Toc484810351"/>
      <w:r w:rsidR="003526B9">
        <w:t>Fetching Set of Alphabets from Matrix F</w:t>
      </w:r>
      <w:bookmarkEnd w:id="41"/>
    </w:p>
    <w:tbl>
      <w:tblPr>
        <w:tblStyle w:val="a6"/>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847B1C" w14:paraId="5B87E8C5" w14:textId="77777777" w:rsidTr="009F2DCF">
        <w:tc>
          <w:tcPr>
            <w:tcW w:w="2425" w:type="dxa"/>
          </w:tcPr>
          <w:p w14:paraId="3C227889" w14:textId="77777777" w:rsidR="00847B1C" w:rsidRDefault="001C31C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14:paraId="1176EA40"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F0,F1,…F7 , where F0,F1,…F7 are finger inputs from Arduino board</w:t>
            </w:r>
          </w:p>
          <w:p w14:paraId="1A0561DC"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L0, </w:t>
            </w:r>
            <w:r w:rsidRPr="00780DF3">
              <w:rPr>
                <w:rFonts w:ascii="Times New Roman" w:eastAsia="Times New Roman" w:hAnsi="Times New Roman" w:cs="Times New Roman"/>
                <w:noProof/>
                <w:sz w:val="24"/>
                <w:szCs w:val="24"/>
              </w:rPr>
              <w:t>L1</w:t>
            </w:r>
            <w:r w:rsidR="00780DF3">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and L3 where L0, </w:t>
            </w:r>
            <w:r w:rsidRPr="007E0C20">
              <w:rPr>
                <w:rFonts w:ascii="Times New Roman" w:eastAsia="Times New Roman" w:hAnsi="Times New Roman" w:cs="Times New Roman"/>
                <w:noProof/>
                <w:sz w:val="24"/>
                <w:szCs w:val="24"/>
              </w:rPr>
              <w:t>L1</w:t>
            </w:r>
            <w:r>
              <w:rPr>
                <w:rFonts w:ascii="Times New Roman" w:eastAsia="Times New Roman" w:hAnsi="Times New Roman" w:cs="Times New Roman"/>
                <w:sz w:val="24"/>
                <w:szCs w:val="24"/>
              </w:rPr>
              <w:t xml:space="preserve"> and L3 are Identified layer from Layer       Min_Max Matrix</w:t>
            </w:r>
          </w:p>
        </w:tc>
      </w:tr>
      <w:tr w:rsidR="00847B1C" w14:paraId="31F4069B" w14:textId="77777777" w:rsidTr="009F2DCF">
        <w:tc>
          <w:tcPr>
            <w:tcW w:w="2425" w:type="dxa"/>
          </w:tcPr>
          <w:p w14:paraId="07F9C215" w14:textId="77777777" w:rsidR="00847B1C" w:rsidRDefault="001C31C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6930" w:type="dxa"/>
          </w:tcPr>
          <w:p w14:paraId="1397646B" w14:textId="1D8F1D15" w:rsidR="00847B1C" w:rsidRDefault="001C31C4">
            <w:pPr>
              <w:keepNext/>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{C0,C1…Cn} = sorted(Lx) where Lx would be sets of</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possible</w:t>
            </w:r>
            <w:r>
              <w:rPr>
                <w:rFonts w:ascii="Times New Roman" w:eastAsia="Times New Roman" w:hAnsi="Times New Roman" w:cs="Times New Roman"/>
                <w:sz w:val="24"/>
                <w:szCs w:val="24"/>
              </w:rPr>
              <w:t xml:space="preserve"> pressed letter with their </w:t>
            </w:r>
            <w:r w:rsidR="00AE405B">
              <w:rPr>
                <w:rFonts w:ascii="Times New Roman" w:eastAsia="Times New Roman" w:hAnsi="Times New Roman" w:cs="Times New Roman"/>
                <w:sz w:val="24"/>
                <w:szCs w:val="24"/>
              </w:rPr>
              <w:t>weights</w:t>
            </w:r>
            <w:r>
              <w:rPr>
                <w:rFonts w:ascii="Times New Roman" w:eastAsia="Times New Roman" w:hAnsi="Times New Roman" w:cs="Times New Roman"/>
                <w:sz w:val="24"/>
                <w:szCs w:val="24"/>
              </w:rPr>
              <w:t xml:space="preserve"> of being typed. The set is sorted in the descending order of the </w:t>
            </w:r>
            <w:r w:rsidR="00AE405B">
              <w:rPr>
                <w:rFonts w:ascii="Times New Roman" w:eastAsia="Times New Roman" w:hAnsi="Times New Roman" w:cs="Times New Roman"/>
                <w:sz w:val="24"/>
                <w:szCs w:val="24"/>
              </w:rPr>
              <w:t>weights</w:t>
            </w:r>
            <w:r>
              <w:rPr>
                <w:rFonts w:ascii="Times New Roman" w:eastAsia="Times New Roman" w:hAnsi="Times New Roman" w:cs="Times New Roman"/>
                <w:sz w:val="24"/>
                <w:szCs w:val="24"/>
              </w:rPr>
              <w:t>.</w:t>
            </w:r>
          </w:p>
        </w:tc>
      </w:tr>
    </w:tbl>
    <w:p w14:paraId="2E2C51F8" w14:textId="36A4BA4D" w:rsidR="00847B1C" w:rsidRDefault="001C31C4" w:rsidP="003526B9">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reduce the time complexity of prediction process, character combinations are further filtered from Matrix T. Filtering process takes</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previous</w:t>
      </w:r>
      <w:r>
        <w:rPr>
          <w:rFonts w:ascii="Times New Roman" w:eastAsia="Times New Roman" w:hAnsi="Times New Roman" w:cs="Times New Roman"/>
          <w:sz w:val="24"/>
          <w:szCs w:val="24"/>
        </w:rPr>
        <w:t xml:space="preserve"> and current character from</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lastRenderedPageBreak/>
        <w:t>combination</w:t>
      </w:r>
      <w:r>
        <w:rPr>
          <w:rFonts w:ascii="Times New Roman" w:eastAsia="Times New Roman" w:hAnsi="Times New Roman" w:cs="Times New Roman"/>
          <w:sz w:val="24"/>
          <w:szCs w:val="24"/>
        </w:rPr>
        <w:t xml:space="preserve"> and removes invalid combinations from the list. </w:t>
      </w:r>
    </w:p>
    <w:p w14:paraId="75515B0D" w14:textId="62B3B617" w:rsidR="00847B1C" w:rsidRDefault="001C31C4" w:rsidP="003719AC">
      <w:pPr>
        <w:spacing w:after="0" w:line="480" w:lineRule="auto"/>
        <w:contextualSpacing/>
        <w:jc w:val="both"/>
        <w:rPr>
          <w:b/>
          <w:sz w:val="24"/>
          <w:szCs w:val="24"/>
        </w:rPr>
      </w:pPr>
      <w:r>
        <w:rPr>
          <w:rFonts w:ascii="Times New Roman" w:eastAsia="Times New Roman" w:hAnsi="Times New Roman" w:cs="Times New Roman"/>
          <w:b/>
          <w:sz w:val="24"/>
          <w:szCs w:val="24"/>
        </w:rPr>
        <w:t xml:space="preserve">Filtering invalid combinations </w:t>
      </w:r>
      <w:r w:rsidR="003526B9">
        <w:rPr>
          <w:rFonts w:ascii="Times New Roman" w:eastAsia="Times New Roman" w:hAnsi="Times New Roman" w:cs="Times New Roman"/>
          <w:b/>
          <w:sz w:val="24"/>
          <w:szCs w:val="24"/>
        </w:rPr>
        <w:t>using</w:t>
      </w:r>
      <w:r w:rsidR="009F2DCF">
        <w:rPr>
          <w:rFonts w:ascii="Times New Roman" w:eastAsia="Times New Roman" w:hAnsi="Times New Roman" w:cs="Times New Roman"/>
          <w:b/>
          <w:sz w:val="24"/>
          <w:szCs w:val="24"/>
        </w:rPr>
        <w:t xml:space="preserve"> matrix T</w:t>
      </w:r>
    </w:p>
    <w:p w14:paraId="4D1EF842" w14:textId="544C4E57" w:rsidR="00847B1C" w:rsidRDefault="001C31C4" w:rsidP="003526B9">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possible combinations list </w:t>
      </w:r>
      <w:r w:rsidR="00F95226">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system will pick one by one combination and check whether there is any dictionary word having that combination in it. ‘0’ value in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matrix</w:t>
      </w:r>
      <w:r>
        <w:rPr>
          <w:rFonts w:ascii="Times New Roman" w:eastAsia="Times New Roman" w:hAnsi="Times New Roman" w:cs="Times New Roman"/>
          <w:sz w:val="24"/>
          <w:szCs w:val="24"/>
        </w:rPr>
        <w:t xml:space="preserve"> represents that there is zero </w:t>
      </w:r>
      <w:r w:rsidR="00F95226">
        <w:rPr>
          <w:rFonts w:ascii="Times New Roman" w:eastAsia="Times New Roman" w:hAnsi="Times New Roman" w:cs="Times New Roman"/>
          <w:sz w:val="24"/>
          <w:szCs w:val="24"/>
        </w:rPr>
        <w:t>occurrences</w:t>
      </w:r>
      <w:r>
        <w:rPr>
          <w:rFonts w:ascii="Times New Roman" w:eastAsia="Times New Roman" w:hAnsi="Times New Roman" w:cs="Times New Roman"/>
          <w:sz w:val="24"/>
          <w:szCs w:val="24"/>
        </w:rPr>
        <w:t xml:space="preserve"> of </w:t>
      </w:r>
      <w:r w:rsidR="00F95226">
        <w:rPr>
          <w:rFonts w:ascii="Times New Roman" w:eastAsia="Times New Roman" w:hAnsi="Times New Roman" w:cs="Times New Roman"/>
          <w:noProof/>
          <w:sz w:val="24"/>
          <w:szCs w:val="24"/>
        </w:rPr>
        <w:t xml:space="preserve">the word with </w:t>
      </w:r>
      <w:r>
        <w:rPr>
          <w:rFonts w:ascii="Times New Roman" w:eastAsia="Times New Roman" w:hAnsi="Times New Roman" w:cs="Times New Roman"/>
          <w:sz w:val="24"/>
          <w:szCs w:val="24"/>
        </w:rPr>
        <w:t xml:space="preserve">that </w:t>
      </w:r>
      <w:r w:rsidR="00F95226">
        <w:rPr>
          <w:rFonts w:ascii="Times New Roman" w:eastAsia="Times New Roman" w:hAnsi="Times New Roman" w:cs="Times New Roman"/>
          <w:sz w:val="24"/>
          <w:szCs w:val="24"/>
        </w:rPr>
        <w:t xml:space="preserve">combination </w:t>
      </w:r>
      <w:r>
        <w:rPr>
          <w:rFonts w:ascii="Times New Roman" w:eastAsia="Times New Roman" w:hAnsi="Times New Roman" w:cs="Times New Roman"/>
          <w:sz w:val="24"/>
          <w:szCs w:val="24"/>
        </w:rPr>
        <w:t>in</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dictionary</w:t>
      </w:r>
      <w:r>
        <w:rPr>
          <w:rFonts w:ascii="Times New Roman" w:eastAsia="Times New Roman" w:hAnsi="Times New Roman" w:cs="Times New Roman"/>
          <w:sz w:val="24"/>
          <w:szCs w:val="24"/>
        </w:rPr>
        <w:t xml:space="preserve">. For an example, in our </w:t>
      </w:r>
      <w:r w:rsidRPr="00780DF3">
        <w:rPr>
          <w:rFonts w:ascii="Times New Roman" w:eastAsia="Times New Roman" w:hAnsi="Times New Roman" w:cs="Times New Roman"/>
          <w:noProof/>
          <w:sz w:val="24"/>
          <w:szCs w:val="24"/>
        </w:rPr>
        <w:t>system</w:t>
      </w:r>
      <w:r w:rsidR="00780DF3">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there is no word having combination “</w:t>
      </w:r>
      <w:r w:rsidRPr="007E0C20">
        <w:rPr>
          <w:rFonts w:ascii="Times New Roman" w:eastAsia="Times New Roman" w:hAnsi="Times New Roman" w:cs="Times New Roman"/>
          <w:noProof/>
          <w:sz w:val="24"/>
          <w:szCs w:val="24"/>
        </w:rPr>
        <w:t>yb</w:t>
      </w:r>
      <w:r>
        <w:rPr>
          <w:rFonts w:ascii="Times New Roman" w:eastAsia="Times New Roman" w:hAnsi="Times New Roman" w:cs="Times New Roman"/>
          <w:sz w:val="24"/>
          <w:szCs w:val="24"/>
        </w:rPr>
        <w:t>” and “</w:t>
      </w:r>
      <w:r w:rsidRPr="007E0C20">
        <w:rPr>
          <w:rFonts w:ascii="Times New Roman" w:eastAsia="Times New Roman" w:hAnsi="Times New Roman" w:cs="Times New Roman"/>
          <w:noProof/>
          <w:sz w:val="24"/>
          <w:szCs w:val="24"/>
        </w:rPr>
        <w:t>yn</w:t>
      </w:r>
      <w:r>
        <w:rPr>
          <w:rFonts w:ascii="Times New Roman" w:eastAsia="Times New Roman" w:hAnsi="Times New Roman" w:cs="Times New Roman"/>
          <w:sz w:val="24"/>
          <w:szCs w:val="24"/>
        </w:rPr>
        <w:t xml:space="preserve">” at all. All the combinations with zero possibilities are eliminated and hence removed from the list of possible combinations. </w:t>
      </w:r>
    </w:p>
    <w:p w14:paraId="3826E39A" w14:textId="77777777" w:rsidR="00847B1C" w:rsidRDefault="001C31C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Combination </w:t>
      </w:r>
      <w:r w:rsidRPr="00780DF3">
        <w:rPr>
          <w:rFonts w:ascii="Times New Roman" w:eastAsia="Times New Roman" w:hAnsi="Times New Roman" w:cs="Times New Roman"/>
          <w:b/>
          <w:noProof/>
          <w:sz w:val="24"/>
          <w:szCs w:val="24"/>
        </w:rPr>
        <w:t>set:</w:t>
      </w:r>
      <w:r>
        <w:rPr>
          <w:rFonts w:ascii="Times New Roman" w:eastAsia="Times New Roman" w:hAnsi="Times New Roman" w:cs="Times New Roman"/>
          <w:sz w:val="24"/>
          <w:szCs w:val="24"/>
        </w:rPr>
        <w:t xml:space="preserve"> [“un”, “</w:t>
      </w:r>
      <w:r w:rsidRPr="007E0C20">
        <w:rPr>
          <w:rFonts w:ascii="Times New Roman" w:eastAsia="Times New Roman" w:hAnsi="Times New Roman" w:cs="Times New Roman"/>
          <w:noProof/>
          <w:sz w:val="24"/>
          <w:szCs w:val="24"/>
        </w:rPr>
        <w:t>ub</w:t>
      </w:r>
      <w:r>
        <w:rPr>
          <w:rFonts w:ascii="Times New Roman" w:eastAsia="Times New Roman" w:hAnsi="Times New Roman" w:cs="Times New Roman"/>
          <w:sz w:val="24"/>
          <w:szCs w:val="24"/>
        </w:rPr>
        <w:t>”, “</w:t>
      </w:r>
      <w:r w:rsidRPr="007E0C20">
        <w:rPr>
          <w:rFonts w:ascii="Times New Roman" w:eastAsia="Times New Roman" w:hAnsi="Times New Roman" w:cs="Times New Roman"/>
          <w:noProof/>
          <w:sz w:val="24"/>
          <w:szCs w:val="24"/>
        </w:rPr>
        <w:t>yn</w:t>
      </w:r>
      <w:r>
        <w:rPr>
          <w:rFonts w:ascii="Times New Roman" w:eastAsia="Times New Roman" w:hAnsi="Times New Roman" w:cs="Times New Roman"/>
          <w:sz w:val="24"/>
          <w:szCs w:val="24"/>
        </w:rPr>
        <w:t>”, “</w:t>
      </w:r>
      <w:r w:rsidRPr="007E0C20">
        <w:rPr>
          <w:rFonts w:ascii="Times New Roman" w:eastAsia="Times New Roman" w:hAnsi="Times New Roman" w:cs="Times New Roman"/>
          <w:noProof/>
          <w:sz w:val="24"/>
          <w:szCs w:val="24"/>
        </w:rPr>
        <w:t>yb</w:t>
      </w:r>
      <w:r>
        <w:rPr>
          <w:rFonts w:ascii="Times New Roman" w:eastAsia="Times New Roman" w:hAnsi="Times New Roman" w:cs="Times New Roman"/>
          <w:sz w:val="24"/>
          <w:szCs w:val="24"/>
        </w:rPr>
        <w:t>”]</w:t>
      </w:r>
    </w:p>
    <w:p w14:paraId="46F66CCD" w14:textId="77777777" w:rsidR="00847B1C" w:rsidRDefault="001C31C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New Combination </w:t>
      </w:r>
      <w:r w:rsidRPr="00780DF3">
        <w:rPr>
          <w:rFonts w:ascii="Times New Roman" w:eastAsia="Times New Roman" w:hAnsi="Times New Roman" w:cs="Times New Roman"/>
          <w:b/>
          <w:noProof/>
          <w:sz w:val="24"/>
          <w:szCs w:val="24"/>
        </w:rPr>
        <w:t>set:</w:t>
      </w:r>
      <w:r>
        <w:rPr>
          <w:rFonts w:ascii="Times New Roman" w:eastAsia="Times New Roman" w:hAnsi="Times New Roman" w:cs="Times New Roman"/>
          <w:sz w:val="24"/>
          <w:szCs w:val="24"/>
        </w:rPr>
        <w:t xml:space="preserve"> [“un”, “</w:t>
      </w:r>
      <w:r w:rsidRPr="007E0C20">
        <w:rPr>
          <w:rFonts w:ascii="Times New Roman" w:eastAsia="Times New Roman" w:hAnsi="Times New Roman" w:cs="Times New Roman"/>
          <w:noProof/>
          <w:sz w:val="24"/>
          <w:szCs w:val="24"/>
        </w:rPr>
        <w:t>ub</w:t>
      </w:r>
      <w:r>
        <w:rPr>
          <w:rFonts w:ascii="Times New Roman" w:eastAsia="Times New Roman" w:hAnsi="Times New Roman" w:cs="Times New Roman"/>
          <w:sz w:val="24"/>
          <w:szCs w:val="24"/>
        </w:rPr>
        <w:t>”]</w:t>
      </w:r>
    </w:p>
    <w:p w14:paraId="76B8D6DA" w14:textId="55626934" w:rsidR="00847B1C" w:rsidRDefault="00F95226" w:rsidP="009F2DC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9,</w:t>
      </w:r>
      <w:r w:rsidR="001C31C4">
        <w:rPr>
          <w:rFonts w:ascii="Times New Roman" w:eastAsia="Times New Roman" w:hAnsi="Times New Roman" w:cs="Times New Roman"/>
          <w:sz w:val="24"/>
          <w:szCs w:val="24"/>
        </w:rPr>
        <w:t xml:space="preserve"> elaborate filtering process from possible combinations list. </w:t>
      </w:r>
    </w:p>
    <w:p w14:paraId="7EA31CDF" w14:textId="27614DF9" w:rsidR="003526B9" w:rsidRDefault="00217107" w:rsidP="003526B9">
      <w:pPr>
        <w:pStyle w:val="Caption"/>
        <w:keepNext/>
        <w:jc w:val="left"/>
      </w:pPr>
      <w:r>
        <w:t>TABLE</w:t>
      </w:r>
      <w:r w:rsidR="003526B9">
        <w:t xml:space="preserve"> </w:t>
      </w:r>
      <w:fldSimple w:instr=" SEQ Table \* ARABIC ">
        <w:r w:rsidR="00F466D4">
          <w:rPr>
            <w:noProof/>
          </w:rPr>
          <w:t>9</w:t>
        </w:r>
      </w:fldSimple>
      <w:r w:rsidR="003526B9">
        <w:t xml:space="preserve">. </w:t>
      </w:r>
      <w:bookmarkStart w:id="42" w:name="_Toc484810352"/>
      <w:r w:rsidR="003526B9">
        <w:t>Filtering Invalid Combination</w:t>
      </w:r>
      <w:bookmarkEnd w:id="42"/>
    </w:p>
    <w:tbl>
      <w:tblPr>
        <w:tblStyle w:val="a7"/>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847B1C" w14:paraId="4CE37A47" w14:textId="77777777" w:rsidTr="009F2DCF">
        <w:tc>
          <w:tcPr>
            <w:tcW w:w="2425" w:type="dxa"/>
          </w:tcPr>
          <w:p w14:paraId="2C1755FE" w14:textId="77777777" w:rsidR="00847B1C" w:rsidRDefault="001C31C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14:paraId="164AC13A" w14:textId="77777777" w:rsidR="00847B1C" w:rsidRDefault="001C31C4">
            <w:pPr>
              <w:spacing w:line="480" w:lineRule="auto"/>
              <w:jc w:val="both"/>
              <w:rPr>
                <w:rFonts w:ascii="Times New Roman" w:eastAsia="Times New Roman" w:hAnsi="Times New Roman" w:cs="Times New Roman"/>
                <w:sz w:val="24"/>
                <w:szCs w:val="24"/>
              </w:rPr>
            </w:pPr>
            <w:r w:rsidRPr="007E0C20">
              <w:rPr>
                <w:rFonts w:ascii="Times New Roman" w:eastAsia="Times New Roman" w:hAnsi="Times New Roman" w:cs="Times New Roman"/>
                <w:noProof/>
                <w:sz w:val="24"/>
                <w:szCs w:val="24"/>
              </w:rPr>
              <w:t>C</w:t>
            </w:r>
            <w:r w:rsidRPr="007E0C20">
              <w:rPr>
                <w:rFonts w:ascii="Times New Roman" w:eastAsia="Times New Roman" w:hAnsi="Times New Roman" w:cs="Times New Roman"/>
                <w:noProof/>
                <w:sz w:val="24"/>
                <w:szCs w:val="24"/>
                <w:vertAlign w:val="subscript"/>
              </w:rPr>
              <w:t>CUR</w:t>
            </w:r>
            <w:r w:rsidRPr="007E0C20">
              <w:rPr>
                <w:rFonts w:ascii="Times New Roman" w:eastAsia="Times New Roman" w:hAnsi="Times New Roman" w:cs="Times New Roman"/>
                <w:noProof/>
                <w:sz w:val="24"/>
                <w:szCs w:val="24"/>
              </w:rPr>
              <w:t xml:space="preserve"> ,</w:t>
            </w:r>
            <w:r>
              <w:rPr>
                <w:rFonts w:ascii="Times New Roman" w:eastAsia="Times New Roman" w:hAnsi="Times New Roman" w:cs="Times New Roman"/>
                <w:sz w:val="24"/>
                <w:szCs w:val="24"/>
              </w:rPr>
              <w:t xml:space="preserve"> 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xml:space="preserve"> where 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 xml:space="preserve"> is current character and 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xml:space="preserve"> is</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previous</w:t>
            </w:r>
            <w:r>
              <w:rPr>
                <w:rFonts w:ascii="Times New Roman" w:eastAsia="Times New Roman" w:hAnsi="Times New Roman" w:cs="Times New Roman"/>
                <w:sz w:val="24"/>
                <w:szCs w:val="24"/>
              </w:rPr>
              <w:t xml:space="preserve"> character typed by</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w:t>
            </w:r>
          </w:p>
        </w:tc>
      </w:tr>
      <w:tr w:rsidR="00847B1C" w14:paraId="2A4DBFAB" w14:textId="77777777" w:rsidTr="009F2DCF">
        <w:tc>
          <w:tcPr>
            <w:tcW w:w="2425" w:type="dxa"/>
          </w:tcPr>
          <w:p w14:paraId="4DD6D613" w14:textId="77777777" w:rsidR="00847B1C" w:rsidRDefault="001C31C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Output: </w:t>
            </w:r>
          </w:p>
        </w:tc>
        <w:tc>
          <w:tcPr>
            <w:tcW w:w="6930" w:type="dxa"/>
          </w:tcPr>
          <w:p w14:paraId="45DF8067" w14:textId="77777777" w:rsidR="00847B1C" w:rsidRDefault="001C31C4">
            <w:pPr>
              <w:keepNext/>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 = Matrix[C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where N denotes occurrences of this combination of characters.</w:t>
            </w:r>
          </w:p>
        </w:tc>
      </w:tr>
    </w:tbl>
    <w:p w14:paraId="498659B0" w14:textId="77777777" w:rsidR="00847B1C" w:rsidRDefault="00780DF3" w:rsidP="003526B9">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A n</w:t>
      </w:r>
      <w:r w:rsidR="001C31C4" w:rsidRPr="00780DF3">
        <w:rPr>
          <w:rFonts w:ascii="Times New Roman" w:eastAsia="Times New Roman" w:hAnsi="Times New Roman" w:cs="Times New Roman"/>
          <w:noProof/>
          <w:sz w:val="24"/>
          <w:szCs w:val="24"/>
        </w:rPr>
        <w:t>ew</w:t>
      </w:r>
      <w:r w:rsidR="001C31C4">
        <w:rPr>
          <w:rFonts w:ascii="Times New Roman" w:eastAsia="Times New Roman" w:hAnsi="Times New Roman" w:cs="Times New Roman"/>
          <w:sz w:val="24"/>
          <w:szCs w:val="24"/>
        </w:rPr>
        <w:t xml:space="preserve"> set of combinations again checks possible words from</w:t>
      </w:r>
      <w:r>
        <w:rPr>
          <w:rFonts w:ascii="Times New Roman" w:eastAsia="Times New Roman" w:hAnsi="Times New Roman" w:cs="Times New Roman"/>
          <w:sz w:val="24"/>
          <w:szCs w:val="24"/>
        </w:rPr>
        <w:t xml:space="preserve"> the</w:t>
      </w:r>
      <w:r w:rsidR="001C31C4">
        <w:rPr>
          <w:rFonts w:ascii="Times New Roman" w:eastAsia="Times New Roman" w:hAnsi="Times New Roman" w:cs="Times New Roman"/>
          <w:sz w:val="24"/>
          <w:szCs w:val="24"/>
        </w:rPr>
        <w:t xml:space="preserve"> </w:t>
      </w:r>
      <w:r w:rsidR="001C31C4" w:rsidRPr="00780DF3">
        <w:rPr>
          <w:rFonts w:ascii="Times New Roman" w:eastAsia="Times New Roman" w:hAnsi="Times New Roman" w:cs="Times New Roman"/>
          <w:noProof/>
          <w:sz w:val="24"/>
          <w:szCs w:val="24"/>
        </w:rPr>
        <w:t>dictionary</w:t>
      </w:r>
      <w:r w:rsidR="001C31C4">
        <w:rPr>
          <w:rFonts w:ascii="Times New Roman" w:eastAsia="Times New Roman" w:hAnsi="Times New Roman" w:cs="Times New Roman"/>
          <w:sz w:val="24"/>
          <w:szCs w:val="24"/>
        </w:rPr>
        <w:t xml:space="preserve"> using</w:t>
      </w:r>
      <w:r>
        <w:rPr>
          <w:rFonts w:ascii="Times New Roman" w:eastAsia="Times New Roman" w:hAnsi="Times New Roman" w:cs="Times New Roman"/>
          <w:sz w:val="24"/>
          <w:szCs w:val="24"/>
        </w:rPr>
        <w:t xml:space="preserve"> a</w:t>
      </w:r>
      <w:r w:rsidR="001C31C4">
        <w:rPr>
          <w:rFonts w:ascii="Times New Roman" w:eastAsia="Times New Roman" w:hAnsi="Times New Roman" w:cs="Times New Roman"/>
          <w:sz w:val="24"/>
          <w:szCs w:val="24"/>
        </w:rPr>
        <w:t xml:space="preserve"> </w:t>
      </w:r>
      <w:r w:rsidR="001C31C4" w:rsidRPr="00780DF3">
        <w:rPr>
          <w:rFonts w:ascii="Times New Roman" w:eastAsia="Times New Roman" w:hAnsi="Times New Roman" w:cs="Times New Roman"/>
          <w:noProof/>
          <w:sz w:val="24"/>
          <w:szCs w:val="24"/>
        </w:rPr>
        <w:t>regular</w:t>
      </w:r>
      <w:r w:rsidR="001C31C4">
        <w:rPr>
          <w:rFonts w:ascii="Times New Roman" w:eastAsia="Times New Roman" w:hAnsi="Times New Roman" w:cs="Times New Roman"/>
          <w:sz w:val="24"/>
          <w:szCs w:val="24"/>
        </w:rPr>
        <w:t xml:space="preserve"> expression. Dictionary is already sorted according to words’ frequency, so system suggests possible words in order to its frequency. </w:t>
      </w:r>
      <w:r>
        <w:rPr>
          <w:rFonts w:ascii="Times New Roman" w:eastAsia="Times New Roman" w:hAnsi="Times New Roman" w:cs="Times New Roman"/>
          <w:noProof/>
          <w:sz w:val="24"/>
          <w:szCs w:val="24"/>
        </w:rPr>
        <w:t>The c</w:t>
      </w:r>
      <w:r w:rsidR="001C31C4" w:rsidRPr="00780DF3">
        <w:rPr>
          <w:rFonts w:ascii="Times New Roman" w:eastAsia="Times New Roman" w:hAnsi="Times New Roman" w:cs="Times New Roman"/>
          <w:noProof/>
          <w:sz w:val="24"/>
          <w:szCs w:val="24"/>
        </w:rPr>
        <w:t>urrent</w:t>
      </w:r>
      <w:r w:rsidR="001C31C4">
        <w:rPr>
          <w:rFonts w:ascii="Times New Roman" w:eastAsia="Times New Roman" w:hAnsi="Times New Roman" w:cs="Times New Roman"/>
          <w:sz w:val="24"/>
          <w:szCs w:val="24"/>
        </w:rPr>
        <w:t xml:space="preserve"> system only </w:t>
      </w:r>
      <w:r w:rsidR="001C31C4" w:rsidRPr="00780DF3">
        <w:rPr>
          <w:rFonts w:ascii="Times New Roman" w:eastAsia="Times New Roman" w:hAnsi="Times New Roman" w:cs="Times New Roman"/>
          <w:noProof/>
          <w:sz w:val="24"/>
          <w:szCs w:val="24"/>
        </w:rPr>
        <w:t>suggest</w:t>
      </w:r>
      <w:r>
        <w:rPr>
          <w:rFonts w:ascii="Times New Roman" w:eastAsia="Times New Roman" w:hAnsi="Times New Roman" w:cs="Times New Roman"/>
          <w:noProof/>
          <w:sz w:val="24"/>
          <w:szCs w:val="24"/>
        </w:rPr>
        <w:t>s</w:t>
      </w:r>
      <w:r w:rsidR="001C31C4">
        <w:rPr>
          <w:rFonts w:ascii="Times New Roman" w:eastAsia="Times New Roman" w:hAnsi="Times New Roman" w:cs="Times New Roman"/>
          <w:sz w:val="24"/>
          <w:szCs w:val="24"/>
        </w:rPr>
        <w:t xml:space="preserve"> top 10 most </w:t>
      </w:r>
      <w:r w:rsidR="001C31C4">
        <w:rPr>
          <w:rFonts w:ascii="Times New Roman" w:eastAsia="Times New Roman" w:hAnsi="Times New Roman" w:cs="Times New Roman"/>
          <w:sz w:val="24"/>
          <w:szCs w:val="24"/>
        </w:rPr>
        <w:lastRenderedPageBreak/>
        <w:t>probable words from</w:t>
      </w:r>
      <w:r>
        <w:rPr>
          <w:rFonts w:ascii="Times New Roman" w:eastAsia="Times New Roman" w:hAnsi="Times New Roman" w:cs="Times New Roman"/>
          <w:sz w:val="24"/>
          <w:szCs w:val="24"/>
        </w:rPr>
        <w:t xml:space="preserve"> the</w:t>
      </w:r>
      <w:r w:rsidR="001C31C4">
        <w:rPr>
          <w:rFonts w:ascii="Times New Roman" w:eastAsia="Times New Roman" w:hAnsi="Times New Roman" w:cs="Times New Roman"/>
          <w:sz w:val="24"/>
          <w:szCs w:val="24"/>
        </w:rPr>
        <w:t xml:space="preserve"> </w:t>
      </w:r>
      <w:r w:rsidR="001C31C4" w:rsidRPr="00780DF3">
        <w:rPr>
          <w:rFonts w:ascii="Times New Roman" w:eastAsia="Times New Roman" w:hAnsi="Times New Roman" w:cs="Times New Roman"/>
          <w:noProof/>
          <w:sz w:val="24"/>
          <w:szCs w:val="24"/>
        </w:rPr>
        <w:t>dictionary</w:t>
      </w:r>
      <w:r w:rsidR="001C31C4">
        <w:rPr>
          <w:rFonts w:ascii="Times New Roman" w:eastAsia="Times New Roman" w:hAnsi="Times New Roman" w:cs="Times New Roman"/>
          <w:sz w:val="24"/>
          <w:szCs w:val="24"/>
        </w:rPr>
        <w:t xml:space="preserve">. </w:t>
      </w:r>
    </w:p>
    <w:p w14:paraId="422B9FEF" w14:textId="48FE1253" w:rsidR="00847B1C" w:rsidRDefault="00780DF3" w:rsidP="003526B9">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sidR="00F95226">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typing process, at each keystroke activity, the </w:t>
      </w:r>
      <w:r w:rsidRPr="00780DF3">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 shows predicted set of alphabets. If the </w:t>
      </w:r>
      <w:r w:rsidRPr="00780DF3">
        <w:rPr>
          <w:rFonts w:ascii="Times New Roman" w:eastAsia="Times New Roman" w:hAnsi="Times New Roman" w:cs="Times New Roman"/>
          <w:sz w:val="24"/>
          <w:szCs w:val="24"/>
        </w:rPr>
        <w:t>user</w:t>
      </w:r>
      <w:r>
        <w:rPr>
          <w:rFonts w:ascii="Times New Roman" w:eastAsia="Times New Roman" w:hAnsi="Times New Roman" w:cs="Times New Roman"/>
          <w:sz w:val="24"/>
          <w:szCs w:val="24"/>
        </w:rPr>
        <w:t xml:space="preserve"> feels to backward his last finger tapping activity, he can do so </w:t>
      </w:r>
      <w:r w:rsidRPr="00780DF3">
        <w:rPr>
          <w:rFonts w:ascii="Times New Roman" w:eastAsia="Times New Roman" w:hAnsi="Times New Roman" w:cs="Times New Roman"/>
          <w:sz w:val="24"/>
          <w:szCs w:val="24"/>
        </w:rPr>
        <w:t>up</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4 times. As of now, he can use his </w:t>
      </w:r>
      <w:r w:rsidRPr="00780DF3">
        <w:rPr>
          <w:rFonts w:ascii="Times New Roman" w:eastAsia="Times New Roman" w:hAnsi="Times New Roman" w:cs="Times New Roman"/>
          <w:sz w:val="24"/>
          <w:szCs w:val="24"/>
        </w:rPr>
        <w:t>right</w:t>
      </w:r>
      <w:r>
        <w:rPr>
          <w:rFonts w:ascii="Times New Roman" w:eastAsia="Times New Roman" w:hAnsi="Times New Roman" w:cs="Times New Roman"/>
          <w:sz w:val="24"/>
          <w:szCs w:val="24"/>
        </w:rPr>
        <w:t>-</w:t>
      </w:r>
      <w:r w:rsidRPr="00780DF3">
        <w:rPr>
          <w:rFonts w:ascii="Times New Roman" w:eastAsia="Times New Roman" w:hAnsi="Times New Roman" w:cs="Times New Roman"/>
          <w:sz w:val="24"/>
          <w:szCs w:val="24"/>
        </w:rPr>
        <w:t>hand</w:t>
      </w:r>
      <w:r>
        <w:rPr>
          <w:rFonts w:ascii="Times New Roman" w:eastAsia="Times New Roman" w:hAnsi="Times New Roman" w:cs="Times New Roman"/>
          <w:sz w:val="24"/>
          <w:szCs w:val="24"/>
        </w:rPr>
        <w:t xml:space="preserve"> little finger to do backspace activity. In </w:t>
      </w:r>
      <w:r w:rsidR="00F52233">
        <w:rPr>
          <w:rFonts w:ascii="Times New Roman" w:eastAsia="Times New Roman" w:hAnsi="Times New Roman" w:cs="Times New Roman"/>
          <w:sz w:val="24"/>
          <w:szCs w:val="24"/>
        </w:rPr>
        <w:t xml:space="preserve">the </w:t>
      </w:r>
      <w:r w:rsidRPr="00780DF3">
        <w:rPr>
          <w:rFonts w:ascii="Times New Roman" w:eastAsia="Times New Roman" w:hAnsi="Times New Roman" w:cs="Times New Roman"/>
          <w:sz w:val="24"/>
          <w:szCs w:val="24"/>
        </w:rPr>
        <w:t>future</w:t>
      </w:r>
      <w:r>
        <w:rPr>
          <w:rFonts w:ascii="Times New Roman" w:eastAsia="Times New Roman" w:hAnsi="Times New Roman" w:cs="Times New Roman"/>
          <w:sz w:val="24"/>
          <w:szCs w:val="24"/>
        </w:rPr>
        <w:t>, this action will be done by</w:t>
      </w:r>
      <w:r w:rsidR="007E0C20">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E0C20">
        <w:rPr>
          <w:rFonts w:ascii="Times New Roman" w:eastAsia="Times New Roman" w:hAnsi="Times New Roman" w:cs="Times New Roman"/>
          <w:noProof/>
          <w:sz w:val="24"/>
          <w:szCs w:val="24"/>
        </w:rPr>
        <w:t>right-hand</w:t>
      </w:r>
      <w:r>
        <w:rPr>
          <w:rFonts w:ascii="Times New Roman" w:eastAsia="Times New Roman" w:hAnsi="Times New Roman" w:cs="Times New Roman"/>
          <w:sz w:val="24"/>
          <w:szCs w:val="24"/>
        </w:rPr>
        <w:t xml:space="preserve"> thumb.  </w:t>
      </w:r>
    </w:p>
    <w:p w14:paraId="59910960" w14:textId="78E468D6" w:rsidR="006A7D24" w:rsidRPr="004608B3" w:rsidRDefault="009F2DC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w:t>
      </w:r>
      <w:r w:rsidR="006A7D24" w:rsidRPr="004608B3">
        <w:rPr>
          <w:rFonts w:ascii="Times New Roman" w:eastAsia="Times New Roman" w:hAnsi="Times New Roman" w:cs="Times New Roman"/>
          <w:b/>
          <w:sz w:val="24"/>
          <w:szCs w:val="24"/>
        </w:rPr>
        <w:t xml:space="preserve"> </w:t>
      </w:r>
    </w:p>
    <w:p w14:paraId="5C554092" w14:textId="10C1DCA0" w:rsidR="006A7D24" w:rsidRDefault="006A7D24" w:rsidP="004608B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example illustrates prediction process of our model. Inputs are given to the system with the desire to type word ‘universe’. When we connect Arduino board </w:t>
      </w:r>
      <w:r w:rsidR="00F95226">
        <w:rPr>
          <w:rFonts w:ascii="Times New Roman" w:eastAsia="Times New Roman" w:hAnsi="Times New Roman" w:cs="Times New Roman"/>
          <w:sz w:val="24"/>
          <w:szCs w:val="24"/>
        </w:rPr>
        <w:t>to the</w:t>
      </w:r>
      <w:r>
        <w:rPr>
          <w:rFonts w:ascii="Times New Roman" w:eastAsia="Times New Roman" w:hAnsi="Times New Roman" w:cs="Times New Roman"/>
          <w:sz w:val="24"/>
          <w:szCs w:val="24"/>
        </w:rPr>
        <w:t xml:space="preserve"> computer and run prediction model, it will load all pre-requisites and print a log on consol</w:t>
      </w:r>
      <w:r w:rsidR="00F95226">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t>
      </w:r>
      <w:r w:rsidR="00F95226">
        <w:rPr>
          <w:rFonts w:ascii="Times New Roman" w:eastAsia="Times New Roman" w:hAnsi="Times New Roman" w:cs="Times New Roman"/>
          <w:sz w:val="24"/>
          <w:szCs w:val="24"/>
        </w:rPr>
        <w:t xml:space="preserve">Figure 4.1., </w:t>
      </w:r>
      <w:r>
        <w:rPr>
          <w:rFonts w:ascii="Times New Roman" w:eastAsia="Times New Roman" w:hAnsi="Times New Roman" w:cs="Times New Roman"/>
          <w:sz w:val="24"/>
          <w:szCs w:val="24"/>
        </w:rPr>
        <w:t xml:space="preserve">shows that all required data has been loaded. </w:t>
      </w:r>
    </w:p>
    <w:p w14:paraId="321C361D" w14:textId="77777777" w:rsidR="006A7D24" w:rsidRDefault="006A7D24" w:rsidP="006A7D24">
      <w:pPr>
        <w:keepNext/>
      </w:pPr>
      <w:r>
        <w:rPr>
          <w:noProof/>
        </w:rPr>
        <w:drawing>
          <wp:inline distT="0" distB="0" distL="0" distR="0" wp14:anchorId="0541B55E" wp14:editId="3319474B">
            <wp:extent cx="5943600" cy="922020"/>
            <wp:effectExtent l="19050" t="19050" r="1905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2020"/>
                    </a:xfrm>
                    <a:prstGeom prst="rect">
                      <a:avLst/>
                    </a:prstGeom>
                    <a:ln>
                      <a:solidFill>
                        <a:schemeClr val="tx1"/>
                      </a:solidFill>
                    </a:ln>
                  </pic:spPr>
                </pic:pic>
              </a:graphicData>
            </a:graphic>
          </wp:inline>
        </w:drawing>
      </w:r>
    </w:p>
    <w:p w14:paraId="7F54C714" w14:textId="05BC27A8" w:rsidR="006A7D24" w:rsidRDefault="00217107" w:rsidP="006A7D24">
      <w:pPr>
        <w:pStyle w:val="Caption"/>
      </w:pPr>
      <w:r>
        <w:t>FIGURE</w:t>
      </w:r>
      <w:r w:rsidR="006A7D24">
        <w:t xml:space="preserve"> </w:t>
      </w:r>
      <w:r w:rsidR="008A2027">
        <w:t>4.1</w:t>
      </w:r>
      <w:r w:rsidR="006A7D24">
        <w:t xml:space="preserve">. </w:t>
      </w:r>
      <w:bookmarkStart w:id="43" w:name="_Hlk484809425"/>
      <w:r w:rsidR="006A7D24">
        <w:t>Console print when we connect device with computer and run the module</w:t>
      </w:r>
      <w:bookmarkEnd w:id="43"/>
      <w:r w:rsidR="006A7D24">
        <w:t>.</w:t>
      </w:r>
    </w:p>
    <w:p w14:paraId="1E553CB8" w14:textId="10C6DCCC" w:rsidR="006A7D24" w:rsidRDefault="00F95226" w:rsidP="009F2DC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w:t>
      </w:r>
      <w:r w:rsidR="006A7D24">
        <w:rPr>
          <w:rFonts w:ascii="Times New Roman" w:eastAsia="Times New Roman" w:hAnsi="Times New Roman" w:cs="Times New Roman"/>
          <w:sz w:val="24"/>
          <w:szCs w:val="24"/>
        </w:rPr>
        <w:t xml:space="preserve"> shows reading of first input and model’s prediction outputs.</w:t>
      </w:r>
    </w:p>
    <w:p w14:paraId="32B9E329" w14:textId="125C8F47" w:rsidR="006A7D24" w:rsidRDefault="00E913AC" w:rsidP="006A7D24">
      <w:pPr>
        <w:keepNext/>
      </w:pPr>
      <w:r>
        <w:rPr>
          <w:noProof/>
        </w:rPr>
        <w:drawing>
          <wp:inline distT="0" distB="0" distL="0" distR="0" wp14:anchorId="03F146AD" wp14:editId="27CBDB0F">
            <wp:extent cx="5943600" cy="1440180"/>
            <wp:effectExtent l="19050" t="19050" r="1905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40180"/>
                    </a:xfrm>
                    <a:prstGeom prst="rect">
                      <a:avLst/>
                    </a:prstGeom>
                    <a:ln>
                      <a:solidFill>
                        <a:schemeClr val="tx1"/>
                      </a:solidFill>
                    </a:ln>
                  </pic:spPr>
                </pic:pic>
              </a:graphicData>
            </a:graphic>
          </wp:inline>
        </w:drawing>
      </w:r>
    </w:p>
    <w:p w14:paraId="60BC94CC" w14:textId="21A19655" w:rsidR="00F7736D" w:rsidRPr="00144AE7" w:rsidRDefault="00217107" w:rsidP="00144AE7">
      <w:pPr>
        <w:pStyle w:val="Caption"/>
      </w:pPr>
      <w:r>
        <w:t>FIGURE</w:t>
      </w:r>
      <w:r w:rsidR="006A7D24">
        <w:t xml:space="preserve"> </w:t>
      </w:r>
      <w:r w:rsidR="00F5233C">
        <w:t>4</w:t>
      </w:r>
      <w:r w:rsidR="008A2027">
        <w:t>.</w:t>
      </w:r>
      <w:bookmarkStart w:id="44" w:name="_Toc484805321"/>
      <w:bookmarkStart w:id="45" w:name="_Toc484805502"/>
      <w:r w:rsidR="008A2027">
        <w:t>2</w:t>
      </w:r>
      <w:r w:rsidR="006A7D24">
        <w:t xml:space="preserve">. </w:t>
      </w:r>
      <w:bookmarkStart w:id="46" w:name="_Hlk484809559"/>
      <w:r w:rsidR="006A7D24">
        <w:t>Console print of input data and prediction algorithm</w:t>
      </w:r>
      <w:bookmarkEnd w:id="46"/>
      <w:r w:rsidR="006A7D24">
        <w:t>.</w:t>
      </w:r>
      <w:bookmarkEnd w:id="44"/>
      <w:bookmarkEnd w:id="45"/>
    </w:p>
    <w:p w14:paraId="24852788" w14:textId="276D53A2" w:rsidR="00AA0113" w:rsidRDefault="003E2A08" w:rsidP="009F2DC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w:t>
      </w:r>
      <w:r w:rsidR="00F95226">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above image, </w:t>
      </w:r>
      <w:r w:rsidR="005A7D61">
        <w:rPr>
          <w:rFonts w:ascii="Times New Roman" w:eastAsia="Times New Roman" w:hAnsi="Times New Roman" w:cs="Times New Roman"/>
          <w:sz w:val="24"/>
          <w:szCs w:val="24"/>
        </w:rPr>
        <w:t xml:space="preserve">input layer has been predicted ‘U’ – Upper layer. This layer prediction process explained in </w:t>
      </w:r>
      <w:r w:rsidR="008066C2">
        <w:rPr>
          <w:rFonts w:ascii="Times New Roman" w:eastAsia="Times New Roman" w:hAnsi="Times New Roman" w:cs="Times New Roman"/>
          <w:sz w:val="24"/>
          <w:szCs w:val="24"/>
        </w:rPr>
        <w:t xml:space="preserve">subsection ‘Fetching layer information from matrix L’. In the next line, </w:t>
      </w:r>
      <w:r w:rsidR="00AE405B">
        <w:rPr>
          <w:rFonts w:ascii="Times New Roman" w:eastAsia="Times New Roman" w:hAnsi="Times New Roman" w:cs="Times New Roman"/>
          <w:sz w:val="24"/>
          <w:szCs w:val="24"/>
        </w:rPr>
        <w:t>probable</w:t>
      </w:r>
      <w:r>
        <w:rPr>
          <w:rFonts w:ascii="Times New Roman" w:eastAsia="Times New Roman" w:hAnsi="Times New Roman" w:cs="Times New Roman"/>
          <w:sz w:val="24"/>
          <w:szCs w:val="24"/>
        </w:rPr>
        <w:t xml:space="preserve"> set illustrates </w:t>
      </w:r>
      <w:r w:rsidR="00AE405B">
        <w:rPr>
          <w:rFonts w:ascii="Times New Roman" w:eastAsia="Times New Roman" w:hAnsi="Times New Roman" w:cs="Times New Roman"/>
          <w:sz w:val="24"/>
          <w:szCs w:val="24"/>
        </w:rPr>
        <w:t xml:space="preserve">list of possible </w:t>
      </w:r>
      <w:r>
        <w:rPr>
          <w:rFonts w:ascii="Times New Roman" w:eastAsia="Times New Roman" w:hAnsi="Times New Roman" w:cs="Times New Roman"/>
          <w:sz w:val="24"/>
          <w:szCs w:val="24"/>
        </w:rPr>
        <w:t xml:space="preserve">alphabets pressed by that finger. This set has been sorted based on </w:t>
      </w:r>
      <w:r w:rsidR="005A7D61">
        <w:rPr>
          <w:rFonts w:ascii="Times New Roman" w:eastAsia="Times New Roman" w:hAnsi="Times New Roman" w:cs="Times New Roman"/>
          <w:sz w:val="24"/>
          <w:szCs w:val="24"/>
        </w:rPr>
        <w:t xml:space="preserve">its frequency. </w:t>
      </w:r>
      <w:r w:rsidR="008066C2">
        <w:rPr>
          <w:rFonts w:ascii="Times New Roman" w:eastAsia="Times New Roman" w:hAnsi="Times New Roman" w:cs="Times New Roman"/>
          <w:sz w:val="24"/>
          <w:szCs w:val="24"/>
        </w:rPr>
        <w:t>Here, input finger is RI</w:t>
      </w:r>
      <w:r w:rsidR="00F95226">
        <w:rPr>
          <w:rFonts w:ascii="Times New Roman" w:eastAsia="Times New Roman" w:hAnsi="Times New Roman" w:cs="Times New Roman"/>
          <w:sz w:val="24"/>
          <w:szCs w:val="24"/>
        </w:rPr>
        <w:t xml:space="preserve"> (Right Index)</w:t>
      </w:r>
      <w:r w:rsidR="008066C2">
        <w:rPr>
          <w:rFonts w:ascii="Times New Roman" w:eastAsia="Times New Roman" w:hAnsi="Times New Roman" w:cs="Times New Roman"/>
          <w:sz w:val="24"/>
          <w:szCs w:val="24"/>
        </w:rPr>
        <w:t xml:space="preserve"> and predicted layer is U</w:t>
      </w:r>
      <w:r w:rsidR="00F95226">
        <w:rPr>
          <w:rFonts w:ascii="Times New Roman" w:eastAsia="Times New Roman" w:hAnsi="Times New Roman" w:cs="Times New Roman"/>
          <w:sz w:val="24"/>
          <w:szCs w:val="24"/>
        </w:rPr>
        <w:t xml:space="preserve"> (Upper Layer)</w:t>
      </w:r>
      <w:r w:rsidR="008066C2">
        <w:rPr>
          <w:rFonts w:ascii="Times New Roman" w:eastAsia="Times New Roman" w:hAnsi="Times New Roman" w:cs="Times New Roman"/>
          <w:sz w:val="24"/>
          <w:szCs w:val="24"/>
        </w:rPr>
        <w:t>. Following ‘Fetching a set of alphabets from matrix F’ process, system makes this proba</w:t>
      </w:r>
      <w:r w:rsidR="00AE405B">
        <w:rPr>
          <w:rFonts w:ascii="Times New Roman" w:eastAsia="Times New Roman" w:hAnsi="Times New Roman" w:cs="Times New Roman"/>
          <w:sz w:val="24"/>
          <w:szCs w:val="24"/>
        </w:rPr>
        <w:t>ble</w:t>
      </w:r>
      <w:r w:rsidR="008066C2">
        <w:rPr>
          <w:rFonts w:ascii="Times New Roman" w:eastAsia="Times New Roman" w:hAnsi="Times New Roman" w:cs="Times New Roman"/>
          <w:sz w:val="24"/>
          <w:szCs w:val="24"/>
        </w:rPr>
        <w:t xml:space="preserve"> set. </w:t>
      </w:r>
      <w:r w:rsidR="006A7D24">
        <w:rPr>
          <w:rFonts w:ascii="Times New Roman" w:eastAsia="Times New Roman" w:hAnsi="Times New Roman" w:cs="Times New Roman"/>
          <w:sz w:val="24"/>
          <w:szCs w:val="24"/>
        </w:rPr>
        <w:t xml:space="preserve">This input predicts characters set {‘u’,’y’,’i’}. Now we try to type letter </w:t>
      </w:r>
      <w:r w:rsidR="00AA0113">
        <w:rPr>
          <w:rFonts w:ascii="Times New Roman" w:eastAsia="Times New Roman" w:hAnsi="Times New Roman" w:cs="Times New Roman"/>
          <w:sz w:val="24"/>
          <w:szCs w:val="24"/>
        </w:rPr>
        <w:t>‘n’ and we get this print on the console.</w:t>
      </w:r>
      <w:r w:rsidR="008066C2">
        <w:rPr>
          <w:rFonts w:ascii="Times New Roman" w:eastAsia="Times New Roman" w:hAnsi="Times New Roman" w:cs="Times New Roman"/>
          <w:sz w:val="24"/>
          <w:szCs w:val="24"/>
        </w:rPr>
        <w:t xml:space="preserve"> </w:t>
      </w:r>
      <w:r w:rsidR="00AA0113">
        <w:rPr>
          <w:rFonts w:ascii="Times New Roman" w:eastAsia="Times New Roman" w:hAnsi="Times New Roman" w:cs="Times New Roman"/>
          <w:sz w:val="24"/>
          <w:szCs w:val="24"/>
        </w:rPr>
        <w:t xml:space="preserve"> </w:t>
      </w:r>
      <w:r w:rsidR="006A7D24">
        <w:rPr>
          <w:rFonts w:ascii="Times New Roman" w:eastAsia="Times New Roman" w:hAnsi="Times New Roman" w:cs="Times New Roman"/>
          <w:sz w:val="24"/>
          <w:szCs w:val="24"/>
        </w:rPr>
        <w:t xml:space="preserve"> </w:t>
      </w:r>
    </w:p>
    <w:p w14:paraId="72B40E9B" w14:textId="63ABCA80" w:rsidR="00AA0113" w:rsidRDefault="00E913AC" w:rsidP="00AA0113">
      <w:pPr>
        <w:keepNext/>
      </w:pPr>
      <w:r>
        <w:rPr>
          <w:noProof/>
        </w:rPr>
        <w:drawing>
          <wp:inline distT="0" distB="0" distL="0" distR="0" wp14:anchorId="50848A1C" wp14:editId="62C159C8">
            <wp:extent cx="5943600" cy="1837690"/>
            <wp:effectExtent l="19050" t="19050" r="1905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37690"/>
                    </a:xfrm>
                    <a:prstGeom prst="rect">
                      <a:avLst/>
                    </a:prstGeom>
                    <a:ln>
                      <a:solidFill>
                        <a:schemeClr val="tx1"/>
                      </a:solidFill>
                    </a:ln>
                  </pic:spPr>
                </pic:pic>
              </a:graphicData>
            </a:graphic>
          </wp:inline>
        </w:drawing>
      </w:r>
    </w:p>
    <w:p w14:paraId="00A141FB" w14:textId="409A26C2" w:rsidR="00AA0113" w:rsidRDefault="00217107" w:rsidP="00AA0113">
      <w:pPr>
        <w:pStyle w:val="Caption"/>
      </w:pPr>
      <w:r>
        <w:t>FIGURE</w:t>
      </w:r>
      <w:r w:rsidR="00AA0113">
        <w:t xml:space="preserve"> </w:t>
      </w:r>
      <w:r w:rsidR="008A2027">
        <w:t>4.3</w:t>
      </w:r>
      <w:r w:rsidR="00AA0113">
        <w:t xml:space="preserve">. </w:t>
      </w:r>
      <w:bookmarkStart w:id="47" w:name="_Hlk484809572"/>
      <w:r w:rsidR="00AA0113">
        <w:t>Console print for second key input</w:t>
      </w:r>
      <w:bookmarkEnd w:id="47"/>
      <w:r w:rsidR="00AA0113">
        <w:t>.</w:t>
      </w:r>
    </w:p>
    <w:p w14:paraId="7241FA0E" w14:textId="17ACDE54" w:rsidR="00AA0113" w:rsidRDefault="00E913AC" w:rsidP="00AA0113">
      <w:pPr>
        <w:keepNext/>
      </w:pPr>
      <w:r>
        <w:rPr>
          <w:noProof/>
        </w:rPr>
        <w:drawing>
          <wp:inline distT="0" distB="0" distL="0" distR="0" wp14:anchorId="5DD9E9EC" wp14:editId="3702D242">
            <wp:extent cx="5943600" cy="1536700"/>
            <wp:effectExtent l="19050" t="19050" r="19050"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36700"/>
                    </a:xfrm>
                    <a:prstGeom prst="rect">
                      <a:avLst/>
                    </a:prstGeom>
                    <a:ln>
                      <a:solidFill>
                        <a:schemeClr val="tx1"/>
                      </a:solidFill>
                    </a:ln>
                  </pic:spPr>
                </pic:pic>
              </a:graphicData>
            </a:graphic>
          </wp:inline>
        </w:drawing>
      </w:r>
    </w:p>
    <w:p w14:paraId="3F03AFD5" w14:textId="2FF07CBC" w:rsidR="00AA0113" w:rsidRDefault="00217107" w:rsidP="00AA0113">
      <w:pPr>
        <w:pStyle w:val="Caption"/>
      </w:pPr>
      <w:r>
        <w:t>FIGURE</w:t>
      </w:r>
      <w:r w:rsidR="00AA0113">
        <w:t xml:space="preserve"> </w:t>
      </w:r>
      <w:r w:rsidR="008A2027">
        <w:t>4.4</w:t>
      </w:r>
      <w:r w:rsidR="00AA0113">
        <w:t xml:space="preserve">. </w:t>
      </w:r>
      <w:bookmarkStart w:id="48" w:name="_Hlk484809583"/>
      <w:r w:rsidR="00AA0113">
        <w:t>Console print for third input</w:t>
      </w:r>
      <w:bookmarkEnd w:id="48"/>
      <w:r w:rsidR="00AA0113">
        <w:t>.</w:t>
      </w:r>
    </w:p>
    <w:p w14:paraId="6D3D688B" w14:textId="2BC86CA4" w:rsidR="00AA0113" w:rsidRDefault="00D455EF" w:rsidP="00AA0113">
      <w:pPr>
        <w:keepNext/>
      </w:pPr>
      <w:r>
        <w:rPr>
          <w:noProof/>
        </w:rPr>
        <w:lastRenderedPageBreak/>
        <w:drawing>
          <wp:inline distT="0" distB="0" distL="0" distR="0" wp14:anchorId="42FCAB37" wp14:editId="22ADE693">
            <wp:extent cx="5943600" cy="1838960"/>
            <wp:effectExtent l="19050" t="19050" r="19050"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38960"/>
                    </a:xfrm>
                    <a:prstGeom prst="rect">
                      <a:avLst/>
                    </a:prstGeom>
                    <a:ln>
                      <a:solidFill>
                        <a:schemeClr val="tx1"/>
                      </a:solidFill>
                    </a:ln>
                  </pic:spPr>
                </pic:pic>
              </a:graphicData>
            </a:graphic>
          </wp:inline>
        </w:drawing>
      </w:r>
    </w:p>
    <w:p w14:paraId="578E8B41" w14:textId="77777777" w:rsidR="00144AE7" w:rsidRDefault="00217107" w:rsidP="00144AE7">
      <w:pPr>
        <w:pStyle w:val="Caption"/>
      </w:pPr>
      <w:r>
        <w:t>FIGURE</w:t>
      </w:r>
      <w:r w:rsidR="00AA0113">
        <w:t xml:space="preserve"> </w:t>
      </w:r>
      <w:r w:rsidR="008A2027">
        <w:t>4.5</w:t>
      </w:r>
      <w:r w:rsidR="00AA0113">
        <w:t xml:space="preserve">. </w:t>
      </w:r>
      <w:bookmarkStart w:id="49" w:name="_Hlk484809593"/>
      <w:r w:rsidR="00AA0113" w:rsidRPr="00983CED">
        <w:t xml:space="preserve">Console print for </w:t>
      </w:r>
      <w:r w:rsidR="00AA0113">
        <w:t>forth</w:t>
      </w:r>
      <w:r w:rsidR="00AA0113" w:rsidRPr="00983CED">
        <w:t xml:space="preserve"> input</w:t>
      </w:r>
      <w:bookmarkEnd w:id="49"/>
      <w:r w:rsidR="00AA0113">
        <w:t>.</w:t>
      </w:r>
    </w:p>
    <w:p w14:paraId="39E6A1CC" w14:textId="058EEFB4" w:rsidR="00AA0113" w:rsidRPr="00144AE7" w:rsidRDefault="00F95226" w:rsidP="00144AE7">
      <w:pPr>
        <w:pStyle w:val="Caption"/>
        <w:spacing w:line="480" w:lineRule="auto"/>
        <w:ind w:firstLine="720"/>
        <w:jc w:val="both"/>
        <w:rPr>
          <w:rFonts w:eastAsia="Times New Roman" w:cs="Times New Roman"/>
          <w:b w:val="0"/>
          <w:iCs w:val="0"/>
          <w:color w:val="000000"/>
          <w:szCs w:val="24"/>
        </w:rPr>
      </w:pPr>
      <w:r w:rsidRPr="00144AE7">
        <w:rPr>
          <w:rFonts w:eastAsia="Times New Roman" w:cs="Times New Roman"/>
          <w:b w:val="0"/>
          <w:iCs w:val="0"/>
          <w:color w:val="000000"/>
          <w:szCs w:val="24"/>
        </w:rPr>
        <w:t>The s</w:t>
      </w:r>
      <w:r w:rsidR="008066C2" w:rsidRPr="00144AE7">
        <w:rPr>
          <w:rFonts w:eastAsia="Times New Roman" w:cs="Times New Roman"/>
          <w:b w:val="0"/>
          <w:iCs w:val="0"/>
          <w:color w:val="000000"/>
          <w:szCs w:val="24"/>
        </w:rPr>
        <w:t xml:space="preserve">ystem collects </w:t>
      </w:r>
      <w:r w:rsidR="00AE405B" w:rsidRPr="00144AE7">
        <w:rPr>
          <w:rFonts w:eastAsia="Times New Roman" w:cs="Times New Roman"/>
          <w:b w:val="0"/>
          <w:iCs w:val="0"/>
          <w:color w:val="000000"/>
          <w:szCs w:val="24"/>
        </w:rPr>
        <w:t>probable</w:t>
      </w:r>
      <w:r w:rsidR="008066C2" w:rsidRPr="00144AE7">
        <w:rPr>
          <w:rFonts w:eastAsia="Times New Roman" w:cs="Times New Roman"/>
          <w:b w:val="0"/>
          <w:iCs w:val="0"/>
          <w:color w:val="000000"/>
          <w:szCs w:val="24"/>
        </w:rPr>
        <w:t xml:space="preserve"> sets at each keystroke. At every keystroke, system makes combination from all </w:t>
      </w:r>
      <w:r w:rsidR="00AE405B" w:rsidRPr="00144AE7">
        <w:rPr>
          <w:rFonts w:eastAsia="Times New Roman" w:cs="Times New Roman"/>
          <w:b w:val="0"/>
          <w:iCs w:val="0"/>
          <w:color w:val="000000"/>
          <w:szCs w:val="24"/>
        </w:rPr>
        <w:t>probable</w:t>
      </w:r>
      <w:r w:rsidR="008066C2" w:rsidRPr="00144AE7">
        <w:rPr>
          <w:rFonts w:eastAsia="Times New Roman" w:cs="Times New Roman"/>
          <w:b w:val="0"/>
          <w:iCs w:val="0"/>
          <w:color w:val="000000"/>
          <w:szCs w:val="24"/>
        </w:rPr>
        <w:t xml:space="preserve"> sets and represents a list called ‘All possible combinations’</w:t>
      </w:r>
      <w:r w:rsidR="00093D58" w:rsidRPr="00144AE7">
        <w:rPr>
          <w:rFonts w:eastAsia="Times New Roman" w:cs="Times New Roman"/>
          <w:b w:val="0"/>
          <w:iCs w:val="0"/>
          <w:color w:val="000000"/>
          <w:szCs w:val="24"/>
        </w:rPr>
        <w:t xml:space="preserve">. Valid combinations list only keeps those combinations which has possibility to </w:t>
      </w:r>
      <w:r w:rsidR="00D455EF" w:rsidRPr="00144AE7">
        <w:rPr>
          <w:rFonts w:eastAsia="Times New Roman" w:cs="Times New Roman"/>
          <w:b w:val="0"/>
          <w:iCs w:val="0"/>
          <w:color w:val="000000"/>
          <w:szCs w:val="24"/>
        </w:rPr>
        <w:t>occur</w:t>
      </w:r>
      <w:r w:rsidR="00093D58" w:rsidRPr="00144AE7">
        <w:rPr>
          <w:rFonts w:eastAsia="Times New Roman" w:cs="Times New Roman"/>
          <w:b w:val="0"/>
          <w:iCs w:val="0"/>
          <w:color w:val="000000"/>
          <w:szCs w:val="24"/>
        </w:rPr>
        <w:t xml:space="preserve"> in </w:t>
      </w:r>
      <w:r w:rsidR="00D455EF" w:rsidRPr="00144AE7">
        <w:rPr>
          <w:rFonts w:eastAsia="Times New Roman" w:cs="Times New Roman"/>
          <w:b w:val="0"/>
          <w:iCs w:val="0"/>
          <w:color w:val="000000"/>
          <w:szCs w:val="24"/>
        </w:rPr>
        <w:t xml:space="preserve">the </w:t>
      </w:r>
      <w:r w:rsidR="00093D58" w:rsidRPr="00144AE7">
        <w:rPr>
          <w:rFonts w:eastAsia="Times New Roman" w:cs="Times New Roman"/>
          <w:b w:val="0"/>
          <w:iCs w:val="0"/>
          <w:color w:val="000000"/>
          <w:szCs w:val="24"/>
        </w:rPr>
        <w:t>dictionary. This action follows ‘Filtering invalid combinations using matrix T’</w:t>
      </w:r>
      <w:r w:rsidR="00D455EF" w:rsidRPr="00144AE7">
        <w:rPr>
          <w:rFonts w:eastAsia="Times New Roman" w:cs="Times New Roman"/>
          <w:b w:val="0"/>
          <w:iCs w:val="0"/>
          <w:color w:val="000000"/>
          <w:szCs w:val="24"/>
        </w:rPr>
        <w:t xml:space="preserve"> process to make valid combinations list</w:t>
      </w:r>
      <w:r w:rsidR="00093D58" w:rsidRPr="00144AE7">
        <w:rPr>
          <w:rFonts w:eastAsia="Times New Roman" w:cs="Times New Roman"/>
          <w:b w:val="0"/>
          <w:iCs w:val="0"/>
          <w:color w:val="000000"/>
          <w:szCs w:val="24"/>
        </w:rPr>
        <w:t xml:space="preserve">. </w:t>
      </w:r>
      <w:r w:rsidR="00D455EF" w:rsidRPr="00144AE7">
        <w:rPr>
          <w:rFonts w:eastAsia="Times New Roman" w:cs="Times New Roman"/>
          <w:b w:val="0"/>
          <w:iCs w:val="0"/>
          <w:color w:val="000000"/>
          <w:szCs w:val="24"/>
        </w:rPr>
        <w:t>Currently</w:t>
      </w:r>
      <w:r w:rsidR="00AA0113" w:rsidRPr="00144AE7">
        <w:rPr>
          <w:rFonts w:eastAsia="Times New Roman" w:cs="Times New Roman"/>
          <w:b w:val="0"/>
          <w:iCs w:val="0"/>
          <w:color w:val="000000"/>
          <w:szCs w:val="24"/>
        </w:rPr>
        <w:t xml:space="preserve">, we </w:t>
      </w:r>
      <w:r w:rsidR="00826927" w:rsidRPr="00144AE7">
        <w:rPr>
          <w:rFonts w:eastAsia="Times New Roman" w:cs="Times New Roman"/>
          <w:b w:val="0"/>
          <w:iCs w:val="0"/>
          <w:color w:val="000000"/>
          <w:szCs w:val="24"/>
        </w:rPr>
        <w:t>get</w:t>
      </w:r>
      <w:r w:rsidR="00AA0113" w:rsidRPr="00144AE7">
        <w:rPr>
          <w:rFonts w:eastAsia="Times New Roman" w:cs="Times New Roman"/>
          <w:b w:val="0"/>
          <w:iCs w:val="0"/>
          <w:color w:val="000000"/>
          <w:szCs w:val="24"/>
        </w:rPr>
        <w:t xml:space="preserve"> word ‘universe’ as third word. If user wants to confirm the third word </w:t>
      </w:r>
      <w:r w:rsidR="009F2DCF" w:rsidRPr="00144AE7">
        <w:rPr>
          <w:rFonts w:eastAsia="Times New Roman" w:cs="Times New Roman"/>
          <w:b w:val="0"/>
          <w:iCs w:val="0"/>
          <w:color w:val="000000"/>
          <w:szCs w:val="24"/>
        </w:rPr>
        <w:t>without</w:t>
      </w:r>
      <w:r w:rsidR="00AA0113" w:rsidRPr="00144AE7">
        <w:rPr>
          <w:rFonts w:eastAsia="Times New Roman" w:cs="Times New Roman"/>
          <w:b w:val="0"/>
          <w:iCs w:val="0"/>
          <w:color w:val="000000"/>
          <w:szCs w:val="24"/>
        </w:rPr>
        <w:t xml:space="preserve"> typing further. He needs to press his left-hand thumb for longer time and one by one word will iterate and asks user to confirm the word. Once user lift his left-hand thumb, last iterated word will become confirmed word. </w:t>
      </w:r>
    </w:p>
    <w:p w14:paraId="182FBF35" w14:textId="77777777" w:rsidR="00AA0113" w:rsidRDefault="00AA0113" w:rsidP="00AA0113">
      <w:pPr>
        <w:keepNext/>
      </w:pPr>
      <w:r>
        <w:rPr>
          <w:noProof/>
        </w:rPr>
        <w:drawing>
          <wp:inline distT="0" distB="0" distL="0" distR="0" wp14:anchorId="0DA291A2" wp14:editId="5E316A3A">
            <wp:extent cx="5943600" cy="1661160"/>
            <wp:effectExtent l="19050" t="19050" r="19050" b="1524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61160"/>
                    </a:xfrm>
                    <a:prstGeom prst="rect">
                      <a:avLst/>
                    </a:prstGeom>
                    <a:ln>
                      <a:solidFill>
                        <a:schemeClr val="tx1"/>
                      </a:solidFill>
                    </a:ln>
                  </pic:spPr>
                </pic:pic>
              </a:graphicData>
            </a:graphic>
          </wp:inline>
        </w:drawing>
      </w:r>
    </w:p>
    <w:p w14:paraId="7AC719C9" w14:textId="4CCCFF27" w:rsidR="00AA0113" w:rsidRDefault="00217107" w:rsidP="00AA0113">
      <w:pPr>
        <w:pStyle w:val="Caption"/>
      </w:pPr>
      <w:r>
        <w:t>FIGURE</w:t>
      </w:r>
      <w:r w:rsidR="00AA0113">
        <w:t xml:space="preserve"> </w:t>
      </w:r>
      <w:r w:rsidR="008A2027">
        <w:t>4.6</w:t>
      </w:r>
      <w:r w:rsidR="00AA0113">
        <w:t xml:space="preserve">. </w:t>
      </w:r>
      <w:bookmarkStart w:id="50" w:name="_Hlk484809603"/>
      <w:r w:rsidR="00AA0113">
        <w:t>Word confirmation process</w:t>
      </w:r>
      <w:bookmarkEnd w:id="50"/>
    </w:p>
    <w:p w14:paraId="5A2406AA" w14:textId="0F729D77" w:rsidR="00AA0113" w:rsidRDefault="00826927" w:rsidP="009F2DC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Nevertheless</w:t>
      </w:r>
      <w:r w:rsidR="00AA0113">
        <w:rPr>
          <w:rFonts w:ascii="Times New Roman" w:eastAsia="Times New Roman" w:hAnsi="Times New Roman" w:cs="Times New Roman"/>
          <w:sz w:val="24"/>
          <w:szCs w:val="24"/>
        </w:rPr>
        <w:t xml:space="preserve">, if user wants to continue typing till the end of </w:t>
      </w:r>
      <w:r>
        <w:rPr>
          <w:rFonts w:ascii="Times New Roman" w:eastAsia="Times New Roman" w:hAnsi="Times New Roman" w:cs="Times New Roman"/>
          <w:sz w:val="24"/>
          <w:szCs w:val="24"/>
        </w:rPr>
        <w:t>the word. He can start typing ahead.</w:t>
      </w:r>
      <w:r w:rsidR="00AA011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will increase </w:t>
      </w:r>
      <w:r w:rsidR="009C34F1">
        <w:rPr>
          <w:rFonts w:ascii="Times New Roman" w:eastAsia="Times New Roman" w:hAnsi="Times New Roman" w:cs="Times New Roman"/>
          <w:sz w:val="24"/>
          <w:szCs w:val="24"/>
        </w:rPr>
        <w:t>possibility</w:t>
      </w:r>
      <w:r>
        <w:rPr>
          <w:rFonts w:ascii="Times New Roman" w:eastAsia="Times New Roman" w:hAnsi="Times New Roman" w:cs="Times New Roman"/>
          <w:sz w:val="24"/>
          <w:szCs w:val="24"/>
        </w:rPr>
        <w:t xml:space="preserve"> of word ‘universe’</w:t>
      </w:r>
      <w:r w:rsidR="009C34F1">
        <w:rPr>
          <w:rFonts w:ascii="Times New Roman" w:eastAsia="Times New Roman" w:hAnsi="Times New Roman" w:cs="Times New Roman"/>
          <w:sz w:val="24"/>
          <w:szCs w:val="24"/>
        </w:rPr>
        <w:t xml:space="preserve"> to be displayed at the first place in the list</w:t>
      </w:r>
      <w:r>
        <w:rPr>
          <w:rFonts w:ascii="Times New Roman" w:eastAsia="Times New Roman" w:hAnsi="Times New Roman" w:cs="Times New Roman"/>
          <w:sz w:val="24"/>
          <w:szCs w:val="24"/>
        </w:rPr>
        <w:t xml:space="preserve">. </w:t>
      </w:r>
    </w:p>
    <w:p w14:paraId="692F7A3A" w14:textId="69D18728" w:rsidR="00AA0113" w:rsidRDefault="00D455EF" w:rsidP="00AA0113">
      <w:pPr>
        <w:keepNext/>
      </w:pPr>
      <w:r>
        <w:rPr>
          <w:noProof/>
        </w:rPr>
        <w:drawing>
          <wp:inline distT="0" distB="0" distL="0" distR="0" wp14:anchorId="263AF67B" wp14:editId="4BBCE473">
            <wp:extent cx="5943600" cy="1738630"/>
            <wp:effectExtent l="19050" t="19050" r="19050"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738630"/>
                    </a:xfrm>
                    <a:prstGeom prst="rect">
                      <a:avLst/>
                    </a:prstGeom>
                    <a:ln>
                      <a:solidFill>
                        <a:schemeClr val="tx1"/>
                      </a:solidFill>
                    </a:ln>
                  </pic:spPr>
                </pic:pic>
              </a:graphicData>
            </a:graphic>
          </wp:inline>
        </w:drawing>
      </w:r>
    </w:p>
    <w:p w14:paraId="5D710418" w14:textId="610C67AD" w:rsidR="00AA0113" w:rsidRDefault="00217107" w:rsidP="00AA0113">
      <w:pPr>
        <w:pStyle w:val="Caption"/>
      </w:pPr>
      <w:r>
        <w:t>FIGURE</w:t>
      </w:r>
      <w:r w:rsidR="008A2027">
        <w:t xml:space="preserve"> 4.7</w:t>
      </w:r>
      <w:r w:rsidR="00AA0113">
        <w:t xml:space="preserve">. </w:t>
      </w:r>
      <w:bookmarkStart w:id="51" w:name="_Hlk484809613"/>
      <w:r w:rsidR="00AA0113" w:rsidRPr="00597399">
        <w:t xml:space="preserve">Console print for </w:t>
      </w:r>
      <w:r w:rsidR="00AA0113">
        <w:t>fifth</w:t>
      </w:r>
      <w:r w:rsidR="00AA0113" w:rsidRPr="00597399">
        <w:t xml:space="preserve"> input</w:t>
      </w:r>
      <w:bookmarkEnd w:id="51"/>
      <w:r w:rsidR="00AA0113" w:rsidRPr="00597399">
        <w:t>.</w:t>
      </w:r>
    </w:p>
    <w:p w14:paraId="33F2507C" w14:textId="23BB0C0C" w:rsidR="00093D58" w:rsidRPr="00093D58" w:rsidRDefault="009C34F1" w:rsidP="00093D58">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w:t>
      </w:r>
      <w:r w:rsidR="00093D58" w:rsidRPr="00093D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recorded finger</w:t>
      </w:r>
      <w:r w:rsidR="00093D58">
        <w:rPr>
          <w:rFonts w:ascii="Times New Roman" w:eastAsia="Times New Roman" w:hAnsi="Times New Roman" w:cs="Times New Roman"/>
          <w:sz w:val="24"/>
          <w:szCs w:val="24"/>
        </w:rPr>
        <w:t xml:space="preserve"> list shows all finger</w:t>
      </w:r>
      <w:r>
        <w:rPr>
          <w:rFonts w:ascii="Times New Roman" w:eastAsia="Times New Roman" w:hAnsi="Times New Roman" w:cs="Times New Roman"/>
          <w:sz w:val="24"/>
          <w:szCs w:val="24"/>
        </w:rPr>
        <w:t>s</w:t>
      </w:r>
      <w:r w:rsidR="00093D58">
        <w:rPr>
          <w:rFonts w:ascii="Times New Roman" w:eastAsia="Times New Roman" w:hAnsi="Times New Roman" w:cs="Times New Roman"/>
          <w:sz w:val="24"/>
          <w:szCs w:val="24"/>
        </w:rPr>
        <w:t xml:space="preserve"> that has been pressed before in chronological order. This recorded finger’s list will be used in learning model process. </w:t>
      </w:r>
      <w:r>
        <w:rPr>
          <w:rFonts w:ascii="Times New Roman" w:eastAsia="Times New Roman" w:hAnsi="Times New Roman" w:cs="Times New Roman"/>
          <w:sz w:val="24"/>
          <w:szCs w:val="24"/>
        </w:rPr>
        <w:t xml:space="preserve">System deletes recorded finger list that has been made during prediction of a word. System will construct a new empty list for next word. </w:t>
      </w:r>
    </w:p>
    <w:p w14:paraId="32FA55BA" w14:textId="61033A6E" w:rsidR="00AA0113" w:rsidRDefault="00D455EF" w:rsidP="00AA0113">
      <w:pPr>
        <w:keepNext/>
      </w:pPr>
      <w:r>
        <w:rPr>
          <w:noProof/>
        </w:rPr>
        <w:drawing>
          <wp:inline distT="0" distB="0" distL="0" distR="0" wp14:anchorId="53E57F2D" wp14:editId="2C91D47D">
            <wp:extent cx="5943600" cy="2120265"/>
            <wp:effectExtent l="19050" t="19050" r="1905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20265"/>
                    </a:xfrm>
                    <a:prstGeom prst="rect">
                      <a:avLst/>
                    </a:prstGeom>
                    <a:ln>
                      <a:solidFill>
                        <a:schemeClr val="tx1"/>
                      </a:solidFill>
                    </a:ln>
                  </pic:spPr>
                </pic:pic>
              </a:graphicData>
            </a:graphic>
          </wp:inline>
        </w:drawing>
      </w:r>
    </w:p>
    <w:p w14:paraId="0F3535DC" w14:textId="1AE5B782" w:rsidR="00AA0113" w:rsidRPr="00AA0113" w:rsidRDefault="00217107" w:rsidP="00AA0113">
      <w:pPr>
        <w:pStyle w:val="Caption"/>
      </w:pPr>
      <w:r>
        <w:t>FIGURE</w:t>
      </w:r>
      <w:r w:rsidR="00AA0113">
        <w:t xml:space="preserve"> </w:t>
      </w:r>
      <w:r w:rsidR="008A2027">
        <w:t>4.8</w:t>
      </w:r>
      <w:r w:rsidR="00AA0113">
        <w:t xml:space="preserve">. </w:t>
      </w:r>
      <w:bookmarkStart w:id="52" w:name="_Hlk484809623"/>
      <w:r w:rsidR="00AA0113" w:rsidRPr="0098141C">
        <w:t xml:space="preserve">Console print for </w:t>
      </w:r>
      <w:r w:rsidR="00AA0113">
        <w:t>sixth</w:t>
      </w:r>
      <w:r w:rsidR="00AA0113" w:rsidRPr="0098141C">
        <w:t xml:space="preserve"> input</w:t>
      </w:r>
      <w:bookmarkEnd w:id="52"/>
      <w:r w:rsidR="00AA0113" w:rsidRPr="0098141C">
        <w:t>.</w:t>
      </w:r>
    </w:p>
    <w:p w14:paraId="5BBB75AF" w14:textId="483D1670" w:rsidR="00AA0113" w:rsidRDefault="00D455EF" w:rsidP="00AA0113">
      <w:pPr>
        <w:keepNext/>
      </w:pPr>
      <w:r>
        <w:rPr>
          <w:noProof/>
        </w:rPr>
        <w:lastRenderedPageBreak/>
        <w:drawing>
          <wp:inline distT="0" distB="0" distL="0" distR="0" wp14:anchorId="6A92B3C8" wp14:editId="7E836137">
            <wp:extent cx="5943600" cy="2263140"/>
            <wp:effectExtent l="19050" t="19050" r="19050" b="2286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63140"/>
                    </a:xfrm>
                    <a:prstGeom prst="rect">
                      <a:avLst/>
                    </a:prstGeom>
                    <a:ln>
                      <a:solidFill>
                        <a:schemeClr val="tx1"/>
                      </a:solidFill>
                    </a:ln>
                  </pic:spPr>
                </pic:pic>
              </a:graphicData>
            </a:graphic>
          </wp:inline>
        </w:drawing>
      </w:r>
    </w:p>
    <w:p w14:paraId="419EA665" w14:textId="2F6C0E46" w:rsidR="00AA0113" w:rsidRDefault="00217107" w:rsidP="00AA0113">
      <w:pPr>
        <w:pStyle w:val="Caption"/>
      </w:pPr>
      <w:r>
        <w:t>FIGURE</w:t>
      </w:r>
      <w:r w:rsidR="00AA0113">
        <w:t xml:space="preserve"> </w:t>
      </w:r>
      <w:r w:rsidR="008A2027">
        <w:t>4.9</w:t>
      </w:r>
      <w:r w:rsidR="00AA0113">
        <w:t xml:space="preserve">. </w:t>
      </w:r>
      <w:bookmarkStart w:id="53" w:name="_Hlk484809635"/>
      <w:r w:rsidR="00AA0113" w:rsidRPr="006256D0">
        <w:t xml:space="preserve">Console print for </w:t>
      </w:r>
      <w:r w:rsidR="00AA0113">
        <w:t>seventh</w:t>
      </w:r>
      <w:r w:rsidR="00AA0113" w:rsidRPr="006256D0">
        <w:t xml:space="preserve"> input</w:t>
      </w:r>
      <w:bookmarkEnd w:id="53"/>
      <w:r w:rsidR="00AA0113" w:rsidRPr="006256D0">
        <w:t>.</w:t>
      </w:r>
    </w:p>
    <w:p w14:paraId="3149837C" w14:textId="5F26DBBE" w:rsidR="00AA0113" w:rsidRPr="00D455EF" w:rsidRDefault="00D455EF" w:rsidP="00AA0113">
      <w:pPr>
        <w:keepNext/>
        <w:rPr>
          <w:b/>
        </w:rPr>
      </w:pPr>
      <w:r>
        <w:rPr>
          <w:noProof/>
        </w:rPr>
        <w:drawing>
          <wp:inline distT="0" distB="0" distL="0" distR="0" wp14:anchorId="70C8F98A" wp14:editId="7F3E9038">
            <wp:extent cx="5943600" cy="2538095"/>
            <wp:effectExtent l="19050" t="19050" r="19050" b="146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38095"/>
                    </a:xfrm>
                    <a:prstGeom prst="rect">
                      <a:avLst/>
                    </a:prstGeom>
                    <a:ln>
                      <a:solidFill>
                        <a:schemeClr val="tx1"/>
                      </a:solidFill>
                    </a:ln>
                  </pic:spPr>
                </pic:pic>
              </a:graphicData>
            </a:graphic>
          </wp:inline>
        </w:drawing>
      </w:r>
    </w:p>
    <w:p w14:paraId="6225998C" w14:textId="334A93F4" w:rsidR="00AA0113" w:rsidRDefault="00217107" w:rsidP="00AA0113">
      <w:pPr>
        <w:pStyle w:val="Caption"/>
      </w:pPr>
      <w:r>
        <w:t>FIGURE</w:t>
      </w:r>
      <w:r w:rsidR="00AA0113">
        <w:t xml:space="preserve"> </w:t>
      </w:r>
      <w:r w:rsidR="008A2027">
        <w:t>4.10</w:t>
      </w:r>
      <w:r w:rsidR="00AA0113">
        <w:t xml:space="preserve">. </w:t>
      </w:r>
      <w:bookmarkStart w:id="54" w:name="_Hlk484809645"/>
      <w:r w:rsidR="00AA0113" w:rsidRPr="001E74E2">
        <w:t xml:space="preserve">Console print for </w:t>
      </w:r>
      <w:r w:rsidR="00AA0113">
        <w:t>eighth</w:t>
      </w:r>
      <w:r w:rsidR="00AA0113" w:rsidRPr="001E74E2">
        <w:t xml:space="preserve"> input</w:t>
      </w:r>
      <w:bookmarkEnd w:id="54"/>
      <w:r w:rsidR="00AA0113" w:rsidRPr="001E74E2">
        <w:t>.</w:t>
      </w:r>
    </w:p>
    <w:p w14:paraId="06E06691" w14:textId="4EAD6D7A" w:rsidR="00AA0113" w:rsidRPr="00093D58" w:rsidRDefault="00AA0113" w:rsidP="009F2DCF">
      <w:pPr>
        <w:spacing w:line="480" w:lineRule="auto"/>
        <w:ind w:firstLine="720"/>
        <w:jc w:val="both"/>
        <w:rPr>
          <w:rFonts w:ascii="Times New Roman" w:hAnsi="Times New Roman" w:cs="Times New Roman"/>
          <w:sz w:val="24"/>
          <w:szCs w:val="24"/>
        </w:rPr>
      </w:pPr>
      <w:r w:rsidRPr="00093D58">
        <w:rPr>
          <w:rFonts w:ascii="Times New Roman" w:hAnsi="Times New Roman" w:cs="Times New Roman"/>
          <w:sz w:val="24"/>
          <w:szCs w:val="24"/>
        </w:rPr>
        <w:t xml:space="preserve">Now, </w:t>
      </w:r>
      <w:r w:rsidR="00F95226">
        <w:rPr>
          <w:rFonts w:ascii="Times New Roman" w:hAnsi="Times New Roman" w:cs="Times New Roman"/>
          <w:sz w:val="24"/>
          <w:szCs w:val="24"/>
        </w:rPr>
        <w:t xml:space="preserve">the </w:t>
      </w:r>
      <w:r w:rsidRPr="00093D58">
        <w:rPr>
          <w:rFonts w:ascii="Times New Roman" w:hAnsi="Times New Roman" w:cs="Times New Roman"/>
          <w:sz w:val="24"/>
          <w:szCs w:val="24"/>
        </w:rPr>
        <w:t xml:space="preserve">user has typed all 8 letters that </w:t>
      </w:r>
      <w:r w:rsidR="004608B3" w:rsidRPr="00093D58">
        <w:rPr>
          <w:rFonts w:ascii="Times New Roman" w:hAnsi="Times New Roman" w:cs="Times New Roman"/>
          <w:sz w:val="24"/>
          <w:szCs w:val="24"/>
        </w:rPr>
        <w:t xml:space="preserve">build </w:t>
      </w:r>
      <w:r w:rsidR="009C34F1">
        <w:rPr>
          <w:rFonts w:ascii="Times New Roman" w:hAnsi="Times New Roman" w:cs="Times New Roman"/>
          <w:sz w:val="24"/>
          <w:szCs w:val="24"/>
        </w:rPr>
        <w:t xml:space="preserve">a </w:t>
      </w:r>
      <w:r w:rsidR="004608B3" w:rsidRPr="00093D58">
        <w:rPr>
          <w:rFonts w:ascii="Times New Roman" w:hAnsi="Times New Roman" w:cs="Times New Roman"/>
          <w:sz w:val="24"/>
          <w:szCs w:val="24"/>
        </w:rPr>
        <w:t xml:space="preserve">word universe. </w:t>
      </w:r>
      <w:r w:rsidR="00F95226">
        <w:rPr>
          <w:rFonts w:ascii="Times New Roman" w:hAnsi="Times New Roman" w:cs="Times New Roman"/>
          <w:sz w:val="24"/>
          <w:szCs w:val="24"/>
        </w:rPr>
        <w:t>Here</w:t>
      </w:r>
      <w:r w:rsidR="009C34F1">
        <w:rPr>
          <w:rFonts w:ascii="Times New Roman" w:hAnsi="Times New Roman" w:cs="Times New Roman"/>
          <w:sz w:val="24"/>
          <w:szCs w:val="24"/>
        </w:rPr>
        <w:t>,</w:t>
      </w:r>
      <w:r w:rsidR="004608B3" w:rsidRPr="00093D58">
        <w:rPr>
          <w:rFonts w:ascii="Times New Roman" w:hAnsi="Times New Roman" w:cs="Times New Roman"/>
          <w:sz w:val="24"/>
          <w:szCs w:val="24"/>
        </w:rPr>
        <w:t xml:space="preserve"> word ‘universe’ is still at second place. Once </w:t>
      </w:r>
      <w:r w:rsidR="00F95226">
        <w:rPr>
          <w:rFonts w:ascii="Times New Roman" w:hAnsi="Times New Roman" w:cs="Times New Roman"/>
          <w:sz w:val="24"/>
          <w:szCs w:val="24"/>
        </w:rPr>
        <w:t xml:space="preserve">the </w:t>
      </w:r>
      <w:r w:rsidR="004608B3" w:rsidRPr="00093D58">
        <w:rPr>
          <w:rFonts w:ascii="Times New Roman" w:hAnsi="Times New Roman" w:cs="Times New Roman"/>
          <w:sz w:val="24"/>
          <w:szCs w:val="24"/>
        </w:rPr>
        <w:t>user confirm</w:t>
      </w:r>
      <w:r w:rsidR="00F95226">
        <w:rPr>
          <w:rFonts w:ascii="Times New Roman" w:hAnsi="Times New Roman" w:cs="Times New Roman"/>
          <w:sz w:val="24"/>
          <w:szCs w:val="24"/>
        </w:rPr>
        <w:t>s</w:t>
      </w:r>
      <w:r w:rsidR="004608B3" w:rsidRPr="00093D58">
        <w:rPr>
          <w:rFonts w:ascii="Times New Roman" w:hAnsi="Times New Roman" w:cs="Times New Roman"/>
          <w:sz w:val="24"/>
          <w:szCs w:val="24"/>
        </w:rPr>
        <w:t xml:space="preserve"> the word length, that is 8 in our example, words having length other than confirmed length will be removed from the list. </w:t>
      </w:r>
      <w:r w:rsidR="00F95226">
        <w:rPr>
          <w:rFonts w:ascii="Times New Roman" w:hAnsi="Times New Roman" w:cs="Times New Roman"/>
          <w:sz w:val="24"/>
          <w:szCs w:val="24"/>
        </w:rPr>
        <w:t>Figure 4.11.,</w:t>
      </w:r>
      <w:r w:rsidR="004608B3" w:rsidRPr="00093D58">
        <w:rPr>
          <w:rFonts w:ascii="Times New Roman" w:hAnsi="Times New Roman" w:cs="Times New Roman"/>
          <w:sz w:val="24"/>
          <w:szCs w:val="24"/>
        </w:rPr>
        <w:t xml:space="preserve"> shows </w:t>
      </w:r>
      <w:r w:rsidR="00F95226">
        <w:rPr>
          <w:rFonts w:ascii="Times New Roman" w:hAnsi="Times New Roman" w:cs="Times New Roman"/>
          <w:sz w:val="24"/>
          <w:szCs w:val="24"/>
        </w:rPr>
        <w:t xml:space="preserve">the </w:t>
      </w:r>
      <w:r w:rsidR="004608B3" w:rsidRPr="00093D58">
        <w:rPr>
          <w:rFonts w:ascii="Times New Roman" w:hAnsi="Times New Roman" w:cs="Times New Roman"/>
          <w:sz w:val="24"/>
          <w:szCs w:val="24"/>
        </w:rPr>
        <w:t xml:space="preserve">length confirming process. </w:t>
      </w:r>
    </w:p>
    <w:p w14:paraId="0C632B9E" w14:textId="77777777" w:rsidR="004608B3" w:rsidRDefault="004608B3" w:rsidP="004608B3">
      <w:pPr>
        <w:keepNext/>
      </w:pPr>
      <w:r>
        <w:rPr>
          <w:noProof/>
        </w:rPr>
        <w:lastRenderedPageBreak/>
        <w:drawing>
          <wp:inline distT="0" distB="0" distL="0" distR="0" wp14:anchorId="0553C123" wp14:editId="1670A15E">
            <wp:extent cx="5943600" cy="577850"/>
            <wp:effectExtent l="19050" t="19050" r="19050" b="1270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77850"/>
                    </a:xfrm>
                    <a:prstGeom prst="rect">
                      <a:avLst/>
                    </a:prstGeom>
                    <a:ln>
                      <a:solidFill>
                        <a:schemeClr val="tx1"/>
                      </a:solidFill>
                    </a:ln>
                  </pic:spPr>
                </pic:pic>
              </a:graphicData>
            </a:graphic>
          </wp:inline>
        </w:drawing>
      </w:r>
    </w:p>
    <w:p w14:paraId="07A2987D" w14:textId="221A918E" w:rsidR="004608B3" w:rsidRPr="00AA0113" w:rsidRDefault="00217107" w:rsidP="004608B3">
      <w:pPr>
        <w:pStyle w:val="Caption"/>
      </w:pPr>
      <w:r>
        <w:t>FIGURE</w:t>
      </w:r>
      <w:r w:rsidR="004608B3">
        <w:t xml:space="preserve"> </w:t>
      </w:r>
      <w:r w:rsidR="008A2027">
        <w:t>4.11</w:t>
      </w:r>
      <w:r w:rsidR="004608B3">
        <w:t xml:space="preserve">. </w:t>
      </w:r>
      <w:bookmarkStart w:id="55" w:name="_Hlk484809656"/>
      <w:r w:rsidR="004608B3" w:rsidRPr="001E74E2">
        <w:t xml:space="preserve">Console print for </w:t>
      </w:r>
      <w:r w:rsidR="004608B3">
        <w:t>word length confirmation process</w:t>
      </w:r>
      <w:bookmarkEnd w:id="55"/>
      <w:r w:rsidR="004608B3">
        <w:t>.</w:t>
      </w:r>
    </w:p>
    <w:p w14:paraId="209DC501" w14:textId="0A148D54" w:rsidR="004608B3" w:rsidRDefault="009C34F1" w:rsidP="009F2DC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figure 4.11., system deletes word “universes” from older list, because, it is a </w:t>
      </w:r>
      <w:r w:rsidR="00144AE7">
        <w:rPr>
          <w:rFonts w:ascii="Times New Roman" w:eastAsia="Times New Roman" w:hAnsi="Times New Roman" w:cs="Times New Roman"/>
          <w:sz w:val="24"/>
          <w:szCs w:val="24"/>
        </w:rPr>
        <w:t>9-letter</w:t>
      </w:r>
      <w:r>
        <w:rPr>
          <w:rFonts w:ascii="Times New Roman" w:eastAsia="Times New Roman" w:hAnsi="Times New Roman" w:cs="Times New Roman"/>
          <w:sz w:val="24"/>
          <w:szCs w:val="24"/>
        </w:rPr>
        <w:t xml:space="preserve"> word. </w:t>
      </w:r>
      <w:r w:rsidR="004608B3">
        <w:rPr>
          <w:rFonts w:ascii="Times New Roman" w:eastAsia="Times New Roman" w:hAnsi="Times New Roman" w:cs="Times New Roman"/>
          <w:sz w:val="24"/>
          <w:szCs w:val="24"/>
        </w:rPr>
        <w:t xml:space="preserve">Below image shows word confirmation process. </w:t>
      </w:r>
    </w:p>
    <w:p w14:paraId="03E7916D" w14:textId="77777777" w:rsidR="004608B3" w:rsidRDefault="004608B3" w:rsidP="004608B3">
      <w:pPr>
        <w:keepNext/>
      </w:pPr>
      <w:r>
        <w:rPr>
          <w:noProof/>
        </w:rPr>
        <w:drawing>
          <wp:inline distT="0" distB="0" distL="0" distR="0" wp14:anchorId="62C02E5E" wp14:editId="2DBAA802">
            <wp:extent cx="5943600" cy="1169670"/>
            <wp:effectExtent l="19050" t="19050" r="19050" b="1143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69670"/>
                    </a:xfrm>
                    <a:prstGeom prst="rect">
                      <a:avLst/>
                    </a:prstGeom>
                    <a:ln>
                      <a:solidFill>
                        <a:schemeClr val="tx1"/>
                      </a:solidFill>
                    </a:ln>
                  </pic:spPr>
                </pic:pic>
              </a:graphicData>
            </a:graphic>
          </wp:inline>
        </w:drawing>
      </w:r>
    </w:p>
    <w:p w14:paraId="65C2ACB5" w14:textId="79B40AAB" w:rsidR="004608B3" w:rsidRDefault="00217107" w:rsidP="004608B3">
      <w:pPr>
        <w:pStyle w:val="Caption"/>
      </w:pPr>
      <w:r>
        <w:t>FIGURE</w:t>
      </w:r>
      <w:r w:rsidR="004608B3">
        <w:t xml:space="preserve"> </w:t>
      </w:r>
      <w:r w:rsidR="008A2027">
        <w:t>4.12</w:t>
      </w:r>
      <w:r w:rsidR="004608B3">
        <w:t xml:space="preserve">. </w:t>
      </w:r>
      <w:bookmarkStart w:id="56" w:name="_Hlk484809665"/>
      <w:r w:rsidR="004608B3">
        <w:t>Console print for word prediction process</w:t>
      </w:r>
      <w:bookmarkEnd w:id="56"/>
      <w:r w:rsidR="004608B3">
        <w:t>.</w:t>
      </w:r>
    </w:p>
    <w:p w14:paraId="1EA37C5A" w14:textId="6306612D" w:rsidR="00CF2C09" w:rsidRDefault="004608B3" w:rsidP="00F9522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C34F1">
        <w:rPr>
          <w:rFonts w:ascii="Times New Roman" w:eastAsia="Times New Roman" w:hAnsi="Times New Roman" w:cs="Times New Roman"/>
          <w:sz w:val="24"/>
          <w:szCs w:val="24"/>
        </w:rPr>
        <w:tab/>
      </w:r>
      <w:r w:rsidR="00210FCA">
        <w:rPr>
          <w:rFonts w:ascii="Times New Roman" w:eastAsia="Times New Roman" w:hAnsi="Times New Roman" w:cs="Times New Roman"/>
          <w:sz w:val="24"/>
          <w:szCs w:val="24"/>
        </w:rPr>
        <w:t>T</w:t>
      </w:r>
      <w:r w:rsidR="009C34F1">
        <w:rPr>
          <w:rFonts w:ascii="Times New Roman" w:eastAsia="Times New Roman" w:hAnsi="Times New Roman" w:cs="Times New Roman"/>
          <w:sz w:val="24"/>
          <w:szCs w:val="24"/>
        </w:rPr>
        <w:t xml:space="preserve">o confirm the word, the user needs to press his </w:t>
      </w:r>
      <w:r w:rsidR="00210FCA">
        <w:rPr>
          <w:rFonts w:ascii="Times New Roman" w:eastAsia="Times New Roman" w:hAnsi="Times New Roman" w:cs="Times New Roman"/>
          <w:sz w:val="24"/>
          <w:szCs w:val="24"/>
        </w:rPr>
        <w:t>left-hand</w:t>
      </w:r>
      <w:r w:rsidR="009C34F1">
        <w:rPr>
          <w:rFonts w:ascii="Times New Roman" w:eastAsia="Times New Roman" w:hAnsi="Times New Roman" w:cs="Times New Roman"/>
          <w:sz w:val="24"/>
          <w:szCs w:val="24"/>
        </w:rPr>
        <w:t xml:space="preserve"> thumb for longer time. This action will iterate words from possible list. </w:t>
      </w:r>
      <w:r w:rsidR="00210FCA">
        <w:rPr>
          <w:rFonts w:ascii="Times New Roman" w:eastAsia="Times New Roman" w:hAnsi="Times New Roman" w:cs="Times New Roman"/>
          <w:sz w:val="24"/>
          <w:szCs w:val="24"/>
        </w:rPr>
        <w:t xml:space="preserve">Unfortunately, we have only one word to iterate in our example. Console print “Dictionary has been updated” updates confirmed word’s frequency by one in the dictionary. </w:t>
      </w:r>
      <w:r w:rsidR="00CF2C09">
        <w:rPr>
          <w:rFonts w:ascii="Times New Roman" w:eastAsia="Times New Roman" w:hAnsi="Times New Roman" w:cs="Times New Roman"/>
          <w:sz w:val="24"/>
          <w:szCs w:val="24"/>
        </w:rPr>
        <w:br w:type="page"/>
      </w:r>
    </w:p>
    <w:p w14:paraId="2A628632" w14:textId="2094B9E8" w:rsidR="003719AC" w:rsidRDefault="003D7856" w:rsidP="003719AC">
      <w:pPr>
        <w:spacing w:after="0" w:line="48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5</w:t>
      </w:r>
    </w:p>
    <w:p w14:paraId="00E64B16" w14:textId="245E5A16" w:rsidR="00847B1C" w:rsidRDefault="00727057" w:rsidP="003719AC">
      <w:pPr>
        <w:spacing w:after="0" w:line="48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LEARNING</w:t>
      </w:r>
    </w:p>
    <w:p w14:paraId="1DDB3BEC" w14:textId="747AFDA9" w:rsidR="00847B1C" w:rsidRPr="003526B9" w:rsidRDefault="001C31C4" w:rsidP="003526B9">
      <w:pPr>
        <w:spacing w:line="480" w:lineRule="auto"/>
        <w:ind w:firstLine="720"/>
        <w:jc w:val="both"/>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 xml:space="preserve">This prototype works with machine learning techniques. </w:t>
      </w:r>
      <w:r w:rsidR="00F95226">
        <w:rPr>
          <w:rFonts w:ascii="Times New Roman" w:eastAsia="Times New Roman" w:hAnsi="Times New Roman" w:cs="Times New Roman"/>
          <w:sz w:val="24"/>
          <w:szCs w:val="24"/>
        </w:rPr>
        <w:t>During</w:t>
      </w:r>
      <w:r>
        <w:rPr>
          <w:rFonts w:ascii="Times New Roman" w:eastAsia="Times New Roman" w:hAnsi="Times New Roman" w:cs="Times New Roman"/>
          <w:sz w:val="24"/>
          <w:szCs w:val="24"/>
        </w:rPr>
        <w:t>,</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00F95226">
        <w:rPr>
          <w:rFonts w:ascii="Times New Roman" w:eastAsia="Times New Roman" w:hAnsi="Times New Roman" w:cs="Times New Roman"/>
          <w:sz w:val="24"/>
          <w:szCs w:val="24"/>
        </w:rPr>
        <w:t xml:space="preserve">training of the system, the system </w:t>
      </w:r>
      <w:r>
        <w:rPr>
          <w:rFonts w:ascii="Times New Roman" w:eastAsia="Times New Roman" w:hAnsi="Times New Roman" w:cs="Times New Roman"/>
          <w:sz w:val="24"/>
          <w:szCs w:val="24"/>
        </w:rPr>
        <w:t xml:space="preserve">has to learn user’s typing behavior continuously to improve its prediction algorithm. </w:t>
      </w:r>
      <w:r w:rsidR="00F95226" w:rsidRPr="00F95226">
        <w:rPr>
          <w:rFonts w:ascii="Times New Roman" w:eastAsia="Times New Roman" w:hAnsi="Times New Roman" w:cs="Times New Roman"/>
          <w:sz w:val="24"/>
          <w:szCs w:val="24"/>
        </w:rPr>
        <w:t>Moreover, the system will keep learning the user’s typing behavior to improve even when it is in deployment mode</w:t>
      </w:r>
      <w:r w:rsidR="00F95226">
        <w:rPr>
          <w:rFonts w:ascii="Times New Roman" w:eastAsia="Times New Roman" w:hAnsi="Times New Roman" w:cs="Times New Roman"/>
          <w:sz w:val="24"/>
          <w:szCs w:val="24"/>
        </w:rPr>
        <w:t>.</w:t>
      </w:r>
      <w:r w:rsidR="00F95226" w:rsidRPr="00F9522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our prediction model,</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 xml:space="preserve"> will get</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list</w:t>
      </w:r>
      <w:r>
        <w:rPr>
          <w:rFonts w:ascii="Times New Roman" w:eastAsia="Times New Roman" w:hAnsi="Times New Roman" w:cs="Times New Roman"/>
          <w:sz w:val="24"/>
          <w:szCs w:val="24"/>
        </w:rPr>
        <w:t xml:space="preserve"> of most possible words at each ke</w:t>
      </w:r>
      <w:r w:rsidR="00F95226">
        <w:rPr>
          <w:rFonts w:ascii="Times New Roman" w:eastAsia="Times New Roman" w:hAnsi="Times New Roman" w:cs="Times New Roman"/>
          <w:sz w:val="24"/>
          <w:szCs w:val="24"/>
        </w:rPr>
        <w:t>ystroke activity. The keystroke</w:t>
      </w:r>
      <w:r>
        <w:rPr>
          <w:rFonts w:ascii="Times New Roman" w:eastAsia="Times New Roman" w:hAnsi="Times New Roman" w:cs="Times New Roman"/>
          <w:sz w:val="24"/>
          <w:szCs w:val="24"/>
        </w:rPr>
        <w:t xml:space="preserve"> activity by the user is directly proportional to </w:t>
      </w:r>
      <w:r w:rsidR="00780DF3">
        <w:rPr>
          <w:rFonts w:ascii="Times New Roman" w:eastAsia="Times New Roman" w:hAnsi="Times New Roman" w:cs="Times New Roman"/>
          <w:sz w:val="24"/>
          <w:szCs w:val="24"/>
        </w:rPr>
        <w:t xml:space="preserve">a </w:t>
      </w:r>
      <w:r w:rsidRPr="00780DF3">
        <w:rPr>
          <w:rFonts w:ascii="Times New Roman" w:eastAsia="Times New Roman" w:hAnsi="Times New Roman" w:cs="Times New Roman"/>
          <w:noProof/>
          <w:sz w:val="24"/>
          <w:szCs w:val="24"/>
        </w:rPr>
        <w:t>number</w:t>
      </w:r>
      <w:r>
        <w:rPr>
          <w:rFonts w:ascii="Times New Roman" w:eastAsia="Times New Roman" w:hAnsi="Times New Roman" w:cs="Times New Roman"/>
          <w:sz w:val="24"/>
          <w:szCs w:val="24"/>
        </w:rPr>
        <w:t xml:space="preserve"> of characters in the word. The user needs to confirm the length of the word by tapping left thumb, after typing the desired </w:t>
      </w:r>
      <w:r w:rsidRPr="003526B9">
        <w:rPr>
          <w:rFonts w:ascii="Times New Roman" w:eastAsia="Times New Roman" w:hAnsi="Times New Roman" w:cs="Times New Roman"/>
          <w:color w:val="auto"/>
          <w:sz w:val="24"/>
          <w:szCs w:val="24"/>
        </w:rPr>
        <w:t xml:space="preserve">number of characters. </w:t>
      </w:r>
      <w:r w:rsidR="00780DF3" w:rsidRPr="003526B9">
        <w:rPr>
          <w:rFonts w:ascii="Times New Roman" w:eastAsia="Times New Roman" w:hAnsi="Times New Roman" w:cs="Times New Roman"/>
          <w:noProof/>
          <w:color w:val="auto"/>
          <w:sz w:val="24"/>
          <w:szCs w:val="24"/>
        </w:rPr>
        <w:t>The s</w:t>
      </w:r>
      <w:r w:rsidRPr="003526B9">
        <w:rPr>
          <w:rFonts w:ascii="Times New Roman" w:eastAsia="Times New Roman" w:hAnsi="Times New Roman" w:cs="Times New Roman"/>
          <w:noProof/>
          <w:color w:val="auto"/>
          <w:sz w:val="24"/>
          <w:szCs w:val="24"/>
        </w:rPr>
        <w:t>ystem</w:t>
      </w:r>
      <w:r w:rsidRPr="003526B9">
        <w:rPr>
          <w:rFonts w:ascii="Times New Roman" w:eastAsia="Times New Roman" w:hAnsi="Times New Roman" w:cs="Times New Roman"/>
          <w:color w:val="auto"/>
          <w:sz w:val="24"/>
          <w:szCs w:val="24"/>
        </w:rPr>
        <w:t xml:space="preserve"> only displays</w:t>
      </w:r>
      <w:r w:rsidR="00780DF3" w:rsidRPr="003526B9">
        <w:rPr>
          <w:rFonts w:ascii="Times New Roman" w:eastAsia="Times New Roman" w:hAnsi="Times New Roman" w:cs="Times New Roman"/>
          <w:color w:val="auto"/>
          <w:sz w:val="24"/>
          <w:szCs w:val="24"/>
        </w:rPr>
        <w:t xml:space="preserve"> a</w:t>
      </w:r>
      <w:r w:rsidRPr="003526B9">
        <w:rPr>
          <w:rFonts w:ascii="Times New Roman" w:eastAsia="Times New Roman" w:hAnsi="Times New Roman" w:cs="Times New Roman"/>
          <w:color w:val="auto"/>
          <w:sz w:val="24"/>
          <w:szCs w:val="24"/>
        </w:rPr>
        <w:t xml:space="preserve"> </w:t>
      </w:r>
      <w:r w:rsidRPr="003526B9">
        <w:rPr>
          <w:rFonts w:ascii="Times New Roman" w:eastAsia="Times New Roman" w:hAnsi="Times New Roman" w:cs="Times New Roman"/>
          <w:noProof/>
          <w:color w:val="auto"/>
          <w:sz w:val="24"/>
          <w:szCs w:val="24"/>
        </w:rPr>
        <w:t>list</w:t>
      </w:r>
      <w:r w:rsidRPr="003526B9">
        <w:rPr>
          <w:rFonts w:ascii="Times New Roman" w:eastAsia="Times New Roman" w:hAnsi="Times New Roman" w:cs="Times New Roman"/>
          <w:color w:val="auto"/>
          <w:sz w:val="24"/>
          <w:szCs w:val="24"/>
        </w:rPr>
        <w:t xml:space="preserve"> of words which have</w:t>
      </w:r>
      <w:r w:rsidR="00780DF3" w:rsidRPr="003526B9">
        <w:rPr>
          <w:rFonts w:ascii="Times New Roman" w:eastAsia="Times New Roman" w:hAnsi="Times New Roman" w:cs="Times New Roman"/>
          <w:color w:val="auto"/>
          <w:sz w:val="24"/>
          <w:szCs w:val="24"/>
        </w:rPr>
        <w:t xml:space="preserve"> a</w:t>
      </w:r>
      <w:r w:rsidRPr="003526B9">
        <w:rPr>
          <w:rFonts w:ascii="Times New Roman" w:eastAsia="Times New Roman" w:hAnsi="Times New Roman" w:cs="Times New Roman"/>
          <w:color w:val="auto"/>
          <w:sz w:val="24"/>
          <w:szCs w:val="24"/>
        </w:rPr>
        <w:t xml:space="preserve"> </w:t>
      </w:r>
      <w:r w:rsidRPr="003526B9">
        <w:rPr>
          <w:rFonts w:ascii="Times New Roman" w:eastAsia="Times New Roman" w:hAnsi="Times New Roman" w:cs="Times New Roman"/>
          <w:noProof/>
          <w:color w:val="auto"/>
          <w:sz w:val="24"/>
          <w:szCs w:val="24"/>
        </w:rPr>
        <w:t>similar</w:t>
      </w:r>
      <w:r w:rsidRPr="003526B9">
        <w:rPr>
          <w:rFonts w:ascii="Times New Roman" w:eastAsia="Times New Roman" w:hAnsi="Times New Roman" w:cs="Times New Roman"/>
          <w:color w:val="auto"/>
          <w:sz w:val="24"/>
          <w:szCs w:val="24"/>
        </w:rPr>
        <w:t xml:space="preserve"> length that is confirmed by</w:t>
      </w:r>
      <w:r w:rsidR="00780DF3" w:rsidRPr="003526B9">
        <w:rPr>
          <w:rFonts w:ascii="Times New Roman" w:eastAsia="Times New Roman" w:hAnsi="Times New Roman" w:cs="Times New Roman"/>
          <w:color w:val="auto"/>
          <w:sz w:val="24"/>
          <w:szCs w:val="24"/>
        </w:rPr>
        <w:t xml:space="preserve"> the</w:t>
      </w:r>
      <w:r w:rsidRPr="003526B9">
        <w:rPr>
          <w:rFonts w:ascii="Times New Roman" w:eastAsia="Times New Roman" w:hAnsi="Times New Roman" w:cs="Times New Roman"/>
          <w:color w:val="auto"/>
          <w:sz w:val="24"/>
          <w:szCs w:val="24"/>
        </w:rPr>
        <w:t xml:space="preserve"> </w:t>
      </w:r>
      <w:r w:rsidRPr="003526B9">
        <w:rPr>
          <w:rFonts w:ascii="Times New Roman" w:eastAsia="Times New Roman" w:hAnsi="Times New Roman" w:cs="Times New Roman"/>
          <w:noProof/>
          <w:color w:val="auto"/>
          <w:sz w:val="24"/>
          <w:szCs w:val="24"/>
        </w:rPr>
        <w:t>user</w:t>
      </w:r>
      <w:r w:rsidRPr="003526B9">
        <w:rPr>
          <w:rFonts w:ascii="Times New Roman" w:eastAsia="Times New Roman" w:hAnsi="Times New Roman" w:cs="Times New Roman"/>
          <w:color w:val="auto"/>
          <w:sz w:val="24"/>
          <w:szCs w:val="24"/>
        </w:rPr>
        <w:t xml:space="preserve">. </w:t>
      </w:r>
      <w:r w:rsidR="00780DF3" w:rsidRPr="003526B9">
        <w:rPr>
          <w:rFonts w:ascii="Times New Roman" w:eastAsia="Times New Roman" w:hAnsi="Times New Roman" w:cs="Times New Roman"/>
          <w:noProof/>
          <w:color w:val="auto"/>
          <w:sz w:val="24"/>
          <w:szCs w:val="24"/>
        </w:rPr>
        <w:t>The l</w:t>
      </w:r>
      <w:r w:rsidRPr="003526B9">
        <w:rPr>
          <w:rFonts w:ascii="Times New Roman" w:eastAsia="Times New Roman" w:hAnsi="Times New Roman" w:cs="Times New Roman"/>
          <w:noProof/>
          <w:color w:val="auto"/>
          <w:sz w:val="24"/>
          <w:szCs w:val="24"/>
        </w:rPr>
        <w:t>ong</w:t>
      </w:r>
      <w:r w:rsidRPr="003526B9">
        <w:rPr>
          <w:rFonts w:ascii="Times New Roman" w:eastAsia="Times New Roman" w:hAnsi="Times New Roman" w:cs="Times New Roman"/>
          <w:color w:val="auto"/>
          <w:sz w:val="24"/>
          <w:szCs w:val="24"/>
        </w:rPr>
        <w:t xml:space="preserve"> pressing activity of left thumb will further </w:t>
      </w:r>
      <w:r w:rsidRPr="003526B9">
        <w:rPr>
          <w:rFonts w:ascii="Times New Roman" w:eastAsia="Times New Roman" w:hAnsi="Times New Roman" w:cs="Times New Roman"/>
          <w:noProof/>
          <w:color w:val="auto"/>
          <w:sz w:val="24"/>
          <w:szCs w:val="24"/>
        </w:rPr>
        <w:t>allow</w:t>
      </w:r>
      <w:r w:rsidRPr="003526B9">
        <w:rPr>
          <w:rFonts w:ascii="Times New Roman" w:eastAsia="Times New Roman" w:hAnsi="Times New Roman" w:cs="Times New Roman"/>
          <w:color w:val="auto"/>
          <w:sz w:val="24"/>
          <w:szCs w:val="24"/>
        </w:rPr>
        <w:t xml:space="preserve"> </w:t>
      </w:r>
      <w:r w:rsidRPr="003526B9">
        <w:rPr>
          <w:rFonts w:ascii="Times New Roman" w:eastAsia="Times New Roman" w:hAnsi="Times New Roman" w:cs="Times New Roman"/>
          <w:noProof/>
          <w:color w:val="auto"/>
          <w:sz w:val="24"/>
          <w:szCs w:val="24"/>
        </w:rPr>
        <w:t>user</w:t>
      </w:r>
      <w:r w:rsidRPr="003526B9">
        <w:rPr>
          <w:rFonts w:ascii="Times New Roman" w:eastAsia="Times New Roman" w:hAnsi="Times New Roman" w:cs="Times New Roman"/>
          <w:color w:val="auto"/>
          <w:sz w:val="24"/>
          <w:szCs w:val="24"/>
        </w:rPr>
        <w:t xml:space="preserve"> to switch between different choices of possible words provided to confirm the word. </w:t>
      </w:r>
    </w:p>
    <w:p w14:paraId="7E9697A9" w14:textId="77777777" w:rsidR="00847B1C" w:rsidRDefault="001C31C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 xml:space="preserve"> confirms the word, system updates following data: </w:t>
      </w:r>
    </w:p>
    <w:p w14:paraId="72452C4F" w14:textId="0B440316" w:rsidR="00847B1C" w:rsidRPr="003526B9" w:rsidRDefault="001C31C4" w:rsidP="003526B9">
      <w:pPr>
        <w:pStyle w:val="ListParagraph"/>
        <w:numPr>
          <w:ilvl w:val="0"/>
          <w:numId w:val="17"/>
        </w:numPr>
        <w:spacing w:line="480" w:lineRule="auto"/>
        <w:jc w:val="both"/>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 xml:space="preserve">It updates particular word frequency in the dictionary. So, next time particular word comes ahead with given combinations </w:t>
      </w:r>
      <w:r w:rsidRPr="003526B9">
        <w:rPr>
          <w:rFonts w:ascii="Times New Roman" w:eastAsia="Times New Roman" w:hAnsi="Times New Roman" w:cs="Times New Roman"/>
          <w:noProof/>
          <w:sz w:val="24"/>
          <w:szCs w:val="24"/>
        </w:rPr>
        <w:t>of alphabets</w:t>
      </w:r>
      <w:r w:rsidRPr="003526B9">
        <w:rPr>
          <w:rFonts w:ascii="Times New Roman" w:eastAsia="Times New Roman" w:hAnsi="Times New Roman" w:cs="Times New Roman"/>
          <w:sz w:val="24"/>
          <w:szCs w:val="24"/>
        </w:rPr>
        <w:t xml:space="preserve"> set. </w:t>
      </w:r>
    </w:p>
    <w:p w14:paraId="62C1C94F" w14:textId="195DE659" w:rsidR="00847B1C" w:rsidRPr="003526B9" w:rsidRDefault="001C31C4" w:rsidP="003526B9">
      <w:pPr>
        <w:pStyle w:val="ListParagraph"/>
        <w:numPr>
          <w:ilvl w:val="0"/>
          <w:numId w:val="17"/>
        </w:numPr>
        <w:spacing w:line="480" w:lineRule="auto"/>
        <w:jc w:val="both"/>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 xml:space="preserve">It updates </w:t>
      </w:r>
      <w:r w:rsidR="00093D58">
        <w:rPr>
          <w:rFonts w:ascii="Times New Roman" w:eastAsia="Times New Roman" w:hAnsi="Times New Roman" w:cs="Times New Roman"/>
          <w:sz w:val="24"/>
          <w:szCs w:val="24"/>
        </w:rPr>
        <w:t>matrix T</w:t>
      </w:r>
      <w:r w:rsidRPr="003526B9">
        <w:rPr>
          <w:rFonts w:ascii="Times New Roman" w:eastAsia="Times New Roman" w:hAnsi="Times New Roman" w:cs="Times New Roman"/>
          <w:sz w:val="24"/>
          <w:szCs w:val="24"/>
        </w:rPr>
        <w:t xml:space="preserve">, which helps to predict best alphabet combinations. </w:t>
      </w:r>
    </w:p>
    <w:p w14:paraId="3F54CA38" w14:textId="76D47D7F" w:rsidR="00847B1C" w:rsidRPr="003526B9" w:rsidRDefault="001C31C4" w:rsidP="003526B9">
      <w:pPr>
        <w:pStyle w:val="ListParagraph"/>
        <w:numPr>
          <w:ilvl w:val="0"/>
          <w:numId w:val="17"/>
        </w:numPr>
        <w:spacing w:line="480" w:lineRule="auto"/>
        <w:jc w:val="both"/>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When</w:t>
      </w:r>
      <w:r w:rsidR="00780DF3" w:rsidRPr="003526B9">
        <w:rPr>
          <w:rFonts w:ascii="Times New Roman" w:eastAsia="Times New Roman" w:hAnsi="Times New Roman" w:cs="Times New Roman"/>
          <w:sz w:val="24"/>
          <w:szCs w:val="24"/>
        </w:rPr>
        <w:t xml:space="preserve"> the</w:t>
      </w:r>
      <w:r w:rsidRPr="003526B9">
        <w:rPr>
          <w:rFonts w:ascii="Times New Roman" w:eastAsia="Times New Roman" w:hAnsi="Times New Roman" w:cs="Times New Roman"/>
          <w:sz w:val="24"/>
          <w:szCs w:val="24"/>
        </w:rPr>
        <w:t xml:space="preserve"> </w:t>
      </w:r>
      <w:r w:rsidRPr="003526B9">
        <w:rPr>
          <w:rFonts w:ascii="Times New Roman" w:eastAsia="Times New Roman" w:hAnsi="Times New Roman" w:cs="Times New Roman"/>
          <w:noProof/>
          <w:sz w:val="24"/>
          <w:szCs w:val="24"/>
        </w:rPr>
        <w:t>prototype</w:t>
      </w:r>
      <w:r w:rsidRPr="003526B9">
        <w:rPr>
          <w:rFonts w:ascii="Times New Roman" w:eastAsia="Times New Roman" w:hAnsi="Times New Roman" w:cs="Times New Roman"/>
          <w:sz w:val="24"/>
          <w:szCs w:val="24"/>
        </w:rPr>
        <w:t xml:space="preserve"> is in </w:t>
      </w:r>
      <w:r w:rsidR="00F52233">
        <w:rPr>
          <w:rFonts w:ascii="Times New Roman" w:eastAsia="Times New Roman" w:hAnsi="Times New Roman" w:cs="Times New Roman"/>
          <w:sz w:val="24"/>
          <w:szCs w:val="24"/>
        </w:rPr>
        <w:t>deployment mode</w:t>
      </w:r>
      <w:r w:rsidRPr="003526B9">
        <w:rPr>
          <w:rFonts w:ascii="Times New Roman" w:eastAsia="Times New Roman" w:hAnsi="Times New Roman" w:cs="Times New Roman"/>
          <w:sz w:val="24"/>
          <w:szCs w:val="24"/>
        </w:rPr>
        <w:t>, it records user’s finger data until</w:t>
      </w:r>
      <w:r w:rsidR="00780DF3" w:rsidRPr="003526B9">
        <w:rPr>
          <w:rFonts w:ascii="Times New Roman" w:eastAsia="Times New Roman" w:hAnsi="Times New Roman" w:cs="Times New Roman"/>
          <w:sz w:val="24"/>
          <w:szCs w:val="24"/>
        </w:rPr>
        <w:t xml:space="preserve"> the</w:t>
      </w:r>
      <w:r w:rsidRPr="003526B9">
        <w:rPr>
          <w:rFonts w:ascii="Times New Roman" w:eastAsia="Times New Roman" w:hAnsi="Times New Roman" w:cs="Times New Roman"/>
          <w:sz w:val="24"/>
          <w:szCs w:val="24"/>
        </w:rPr>
        <w:t xml:space="preserve"> </w:t>
      </w:r>
      <w:r w:rsidRPr="003526B9">
        <w:rPr>
          <w:rFonts w:ascii="Times New Roman" w:eastAsia="Times New Roman" w:hAnsi="Times New Roman" w:cs="Times New Roman"/>
          <w:noProof/>
          <w:sz w:val="24"/>
          <w:szCs w:val="24"/>
        </w:rPr>
        <w:t>user</w:t>
      </w:r>
      <w:r w:rsidRPr="003526B9">
        <w:rPr>
          <w:rFonts w:ascii="Times New Roman" w:eastAsia="Times New Roman" w:hAnsi="Times New Roman" w:cs="Times New Roman"/>
          <w:sz w:val="24"/>
          <w:szCs w:val="24"/>
        </w:rPr>
        <w:t xml:space="preserve"> confirms the word so that system can update alphabets occurrence for associated finger in matrix F. </w:t>
      </w:r>
    </w:p>
    <w:p w14:paraId="3B188782" w14:textId="77777777" w:rsidR="00F466D4" w:rsidRDefault="00F466D4">
      <w:pPr>
        <w:spacing w:line="480" w:lineRule="auto"/>
        <w:jc w:val="both"/>
        <w:rPr>
          <w:rFonts w:ascii="Times New Roman" w:eastAsia="Times New Roman" w:hAnsi="Times New Roman" w:cs="Times New Roman"/>
          <w:b/>
          <w:sz w:val="24"/>
          <w:szCs w:val="24"/>
        </w:rPr>
      </w:pPr>
    </w:p>
    <w:p w14:paraId="32DE9D1D" w14:textId="7D40D42C" w:rsidR="00847B1C" w:rsidRPr="003719AC" w:rsidRDefault="009F2DCF">
      <w:pPr>
        <w:spacing w:line="480" w:lineRule="auto"/>
        <w:jc w:val="both"/>
        <w:rPr>
          <w:rFonts w:ascii="Times New Roman" w:eastAsia="Times New Roman" w:hAnsi="Times New Roman" w:cs="Times New Roman"/>
          <w:b/>
          <w:sz w:val="24"/>
          <w:szCs w:val="24"/>
        </w:rPr>
      </w:pPr>
      <w:bookmarkStart w:id="57" w:name="_GoBack"/>
      <w:bookmarkEnd w:id="57"/>
      <w:r>
        <w:rPr>
          <w:rFonts w:ascii="Times New Roman" w:eastAsia="Times New Roman" w:hAnsi="Times New Roman" w:cs="Times New Roman"/>
          <w:b/>
          <w:sz w:val="24"/>
          <w:szCs w:val="24"/>
        </w:rPr>
        <w:lastRenderedPageBreak/>
        <w:t>Example</w:t>
      </w:r>
    </w:p>
    <w:p w14:paraId="213E220D" w14:textId="326D130F" w:rsidR="00847B1C" w:rsidRDefault="001C31C4" w:rsidP="003526B9">
      <w:pPr>
        <w:spacing w:line="48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keys</w:t>
      </w:r>
      <w:r w:rsidR="009F2DCF">
        <w:rPr>
          <w:rFonts w:ascii="Times New Roman" w:eastAsia="Times New Roman" w:hAnsi="Times New Roman" w:cs="Times New Roman"/>
          <w:sz w:val="24"/>
          <w:szCs w:val="24"/>
        </w:rPr>
        <w:t xml:space="preserve">troke activity is [‘LI’, ‘RM’, </w:t>
      </w:r>
      <w:r>
        <w:rPr>
          <w:rFonts w:ascii="Times New Roman" w:eastAsia="Times New Roman" w:hAnsi="Times New Roman" w:cs="Times New Roman"/>
          <w:sz w:val="24"/>
          <w:szCs w:val="24"/>
        </w:rPr>
        <w:t>‘RI’, ‘LM’] and confirmed word is [‘find’] then system will update following parameters:</w:t>
      </w:r>
    </w:p>
    <w:p w14:paraId="67AD0F42" w14:textId="2D13BAE7" w:rsidR="00847B1C" w:rsidRDefault="001C31C4">
      <w:pPr>
        <w:numPr>
          <w:ilvl w:val="0"/>
          <w:numId w:val="15"/>
        </w:numPr>
        <w:spacing w:after="0"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Dictionary:  frequency(‘find’) = frequency(‘find’) + 1</w:t>
      </w:r>
    </w:p>
    <w:p w14:paraId="752F3C34" w14:textId="586805B5" w:rsidR="00847B1C" w:rsidRDefault="009F2DCF">
      <w:pPr>
        <w:numPr>
          <w:ilvl w:val="0"/>
          <w:numId w:val="15"/>
        </w:numPr>
        <w:spacing w:after="0"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Matrix T</w:t>
      </w:r>
      <w:r w:rsidR="001C31C4">
        <w:rPr>
          <w:rFonts w:ascii="Times New Roman" w:eastAsia="Times New Roman" w:hAnsi="Times New Roman" w:cs="Times New Roman"/>
          <w:sz w:val="24"/>
          <w:szCs w:val="24"/>
        </w:rPr>
        <w:t xml:space="preserve">: </w:t>
      </w:r>
    </w:p>
    <w:p w14:paraId="30257FF1" w14:textId="77777777" w:rsidR="00847B1C" w:rsidRDefault="001C31C4">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Matrix[‘f’][‘i’] = Matrix[‘f’][‘i’] + 1</w:t>
      </w:r>
    </w:p>
    <w:p w14:paraId="29AA0D81" w14:textId="77777777" w:rsidR="00847B1C" w:rsidRDefault="001C31C4">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Matrix[‘i’][‘n’] = Matrix[‘i’][‘n’] + 1</w:t>
      </w:r>
    </w:p>
    <w:p w14:paraId="7BD4D63E" w14:textId="77777777" w:rsidR="00847B1C" w:rsidRDefault="001C31C4">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Matrix[‘n’][‘d’] = Matrix[‘n’][‘d’] + 1 </w:t>
      </w:r>
    </w:p>
    <w:p w14:paraId="2F2BF432" w14:textId="22F69518" w:rsidR="00847B1C" w:rsidRDefault="003719AC" w:rsidP="003526B9">
      <w:pPr>
        <w:numPr>
          <w:ilvl w:val="0"/>
          <w:numId w:val="15"/>
        </w:numPr>
        <w:spacing w:after="0"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Matrix F:</w:t>
      </w:r>
    </w:p>
    <w:p w14:paraId="4443FCC1" w14:textId="77777777" w:rsidR="00847B1C" w:rsidRDefault="001C31C4">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F[‘LI’][‘f’] = F[‘LI’][‘f’] + 1</w:t>
      </w:r>
    </w:p>
    <w:p w14:paraId="7F4442BD" w14:textId="77777777" w:rsidR="00847B1C" w:rsidRDefault="001C31C4">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F[‘RM’][‘i’] = F[‘RM’][‘i’] + 1</w:t>
      </w:r>
    </w:p>
    <w:p w14:paraId="78C14990" w14:textId="77777777" w:rsidR="00847B1C" w:rsidRDefault="001C31C4">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F[‘RI’][‘n’] = F[‘RI’][‘n’] + 1</w:t>
      </w:r>
    </w:p>
    <w:p w14:paraId="2A3011B9" w14:textId="77777777" w:rsidR="00847B1C" w:rsidRDefault="001C31C4">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F[‘LM’][‘d’] = F[‘LM’][‘d’] + 1</w:t>
      </w:r>
    </w:p>
    <w:p w14:paraId="1124BC27" w14:textId="6B8C8C96" w:rsidR="00CF2C09" w:rsidRDefault="00CF2C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ACCF462" w14:textId="234520DE" w:rsidR="003719AC" w:rsidRDefault="003D7856" w:rsidP="003719AC">
      <w:pPr>
        <w:spacing w:after="0" w:line="48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6</w:t>
      </w:r>
    </w:p>
    <w:p w14:paraId="4952E4C2" w14:textId="3CB890DA" w:rsidR="00847B1C" w:rsidRDefault="003719AC" w:rsidP="003719AC">
      <w:pPr>
        <w:spacing w:after="0" w:line="48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EVALUATION</w:t>
      </w:r>
    </w:p>
    <w:p w14:paraId="18CCF8FB" w14:textId="04A50170" w:rsidR="00847B1C" w:rsidRDefault="00F95226" w:rsidP="003719AC">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w:t>
      </w:r>
      <w:r w:rsidR="001C31C4">
        <w:rPr>
          <w:rFonts w:ascii="Times New Roman" w:eastAsia="Times New Roman" w:hAnsi="Times New Roman" w:cs="Times New Roman"/>
          <w:sz w:val="24"/>
          <w:szCs w:val="24"/>
        </w:rPr>
        <w:t xml:space="preserve">, this prototype is trained as per my keystroke dynamics. We do not have any reference to compare results with any other </w:t>
      </w:r>
      <w:r w:rsidR="001C31C4" w:rsidRPr="00780DF3">
        <w:rPr>
          <w:rFonts w:ascii="Times New Roman" w:eastAsia="Times New Roman" w:hAnsi="Times New Roman" w:cs="Times New Roman"/>
          <w:noProof/>
          <w:sz w:val="24"/>
          <w:szCs w:val="24"/>
        </w:rPr>
        <w:t>devices</w:t>
      </w:r>
      <w:r w:rsidR="001C31C4">
        <w:rPr>
          <w:rFonts w:ascii="Times New Roman" w:eastAsia="Times New Roman" w:hAnsi="Times New Roman" w:cs="Times New Roman"/>
          <w:sz w:val="24"/>
          <w:szCs w:val="24"/>
        </w:rPr>
        <w:t xml:space="preserve"> so that we compare results with its previous experiments. </w:t>
      </w:r>
      <w:r w:rsidR="00B03D28">
        <w:rPr>
          <w:rFonts w:ascii="Times New Roman" w:eastAsia="Times New Roman" w:hAnsi="Times New Roman" w:cs="Times New Roman"/>
          <w:sz w:val="24"/>
          <w:szCs w:val="24"/>
        </w:rPr>
        <w:t xml:space="preserve">One of the model-evaluation test parameter </w:t>
      </w:r>
      <w:r w:rsidR="001C31C4">
        <w:rPr>
          <w:rFonts w:ascii="Times New Roman" w:eastAsia="Times New Roman" w:hAnsi="Times New Roman" w:cs="Times New Roman"/>
          <w:sz w:val="24"/>
          <w:szCs w:val="24"/>
        </w:rPr>
        <w:t xml:space="preserve">is the amount of data required to train the gloves. Early experiments were done by pressing each </w:t>
      </w:r>
      <w:r w:rsidR="001C31C4" w:rsidRPr="00780DF3">
        <w:rPr>
          <w:rFonts w:ascii="Times New Roman" w:eastAsia="Times New Roman" w:hAnsi="Times New Roman" w:cs="Times New Roman"/>
          <w:noProof/>
          <w:sz w:val="24"/>
          <w:szCs w:val="24"/>
        </w:rPr>
        <w:t>alphabet</w:t>
      </w:r>
      <w:r w:rsidR="001C31C4">
        <w:rPr>
          <w:rFonts w:ascii="Times New Roman" w:eastAsia="Times New Roman" w:hAnsi="Times New Roman" w:cs="Times New Roman"/>
          <w:sz w:val="24"/>
          <w:szCs w:val="24"/>
        </w:rPr>
        <w:t xml:space="preserve"> for 15-20 times, which was n</w:t>
      </w:r>
      <w:r w:rsidR="00210FCA">
        <w:rPr>
          <w:rFonts w:ascii="Times New Roman" w:eastAsia="Times New Roman" w:hAnsi="Times New Roman" w:cs="Times New Roman"/>
          <w:sz w:val="24"/>
          <w:szCs w:val="24"/>
        </w:rPr>
        <w:t>ot enough to predict letters.</w:t>
      </w:r>
      <w:r w:rsidR="001C31C4">
        <w:rPr>
          <w:rFonts w:ascii="Times New Roman" w:eastAsia="Times New Roman" w:hAnsi="Times New Roman" w:cs="Times New Roman"/>
          <w:sz w:val="24"/>
          <w:szCs w:val="24"/>
        </w:rPr>
        <w:t xml:space="preserve"> </w:t>
      </w:r>
      <w:r w:rsidR="00210FCA">
        <w:rPr>
          <w:rFonts w:ascii="Times New Roman" w:eastAsia="Times New Roman" w:hAnsi="Times New Roman" w:cs="Times New Roman"/>
          <w:sz w:val="24"/>
          <w:szCs w:val="24"/>
        </w:rPr>
        <w:t>I</w:t>
      </w:r>
      <w:r w:rsidR="001C31C4">
        <w:rPr>
          <w:rFonts w:ascii="Times New Roman" w:eastAsia="Times New Roman" w:hAnsi="Times New Roman" w:cs="Times New Roman"/>
          <w:sz w:val="24"/>
          <w:szCs w:val="24"/>
        </w:rPr>
        <w:t>t also gives</w:t>
      </w:r>
      <w:r w:rsidR="00780DF3">
        <w:rPr>
          <w:rFonts w:ascii="Times New Roman" w:eastAsia="Times New Roman" w:hAnsi="Times New Roman" w:cs="Times New Roman"/>
          <w:sz w:val="24"/>
          <w:szCs w:val="24"/>
        </w:rPr>
        <w:t xml:space="preserve"> a</w:t>
      </w:r>
      <w:r w:rsidR="001C31C4">
        <w:rPr>
          <w:rFonts w:ascii="Times New Roman" w:eastAsia="Times New Roman" w:hAnsi="Times New Roman" w:cs="Times New Roman"/>
          <w:sz w:val="24"/>
          <w:szCs w:val="24"/>
        </w:rPr>
        <w:t xml:space="preserve"> </w:t>
      </w:r>
      <w:r w:rsidR="001C31C4" w:rsidRPr="00780DF3">
        <w:rPr>
          <w:rFonts w:ascii="Times New Roman" w:eastAsia="Times New Roman" w:hAnsi="Times New Roman" w:cs="Times New Roman"/>
          <w:noProof/>
          <w:sz w:val="24"/>
          <w:szCs w:val="24"/>
        </w:rPr>
        <w:t>narrow</w:t>
      </w:r>
      <w:r w:rsidR="001C31C4">
        <w:rPr>
          <w:rFonts w:ascii="Times New Roman" w:eastAsia="Times New Roman" w:hAnsi="Times New Roman" w:cs="Times New Roman"/>
          <w:sz w:val="24"/>
          <w:szCs w:val="24"/>
        </w:rPr>
        <w:t xml:space="preserve"> range for layer limits. After some initial testing, I conclude</w:t>
      </w:r>
      <w:r>
        <w:rPr>
          <w:rFonts w:ascii="Times New Roman" w:eastAsia="Times New Roman" w:hAnsi="Times New Roman" w:cs="Times New Roman"/>
          <w:sz w:val="24"/>
          <w:szCs w:val="24"/>
        </w:rPr>
        <w:t>d</w:t>
      </w:r>
      <w:r w:rsidR="001C31C4">
        <w:rPr>
          <w:rFonts w:ascii="Times New Roman" w:eastAsia="Times New Roman" w:hAnsi="Times New Roman" w:cs="Times New Roman"/>
          <w:sz w:val="24"/>
          <w:szCs w:val="24"/>
        </w:rPr>
        <w:t xml:space="preserve"> that using every </w:t>
      </w:r>
      <w:r w:rsidR="001C31C4" w:rsidRPr="00780DF3">
        <w:rPr>
          <w:rFonts w:ascii="Times New Roman" w:eastAsia="Times New Roman" w:hAnsi="Times New Roman" w:cs="Times New Roman"/>
          <w:noProof/>
          <w:sz w:val="24"/>
          <w:szCs w:val="24"/>
        </w:rPr>
        <w:t>alphabet</w:t>
      </w:r>
      <w:r w:rsidR="001C31C4">
        <w:rPr>
          <w:rFonts w:ascii="Times New Roman" w:eastAsia="Times New Roman" w:hAnsi="Times New Roman" w:cs="Times New Roman"/>
          <w:sz w:val="24"/>
          <w:szCs w:val="24"/>
        </w:rPr>
        <w:t xml:space="preserve"> for at least 45-50 times provides better predictive analysis of characters </w:t>
      </w:r>
      <w:r w:rsidR="00210FCA">
        <w:rPr>
          <w:rFonts w:ascii="Times New Roman" w:eastAsia="Times New Roman" w:hAnsi="Times New Roman" w:cs="Times New Roman"/>
          <w:sz w:val="24"/>
          <w:szCs w:val="24"/>
        </w:rPr>
        <w:t>and</w:t>
      </w:r>
      <w:r w:rsidR="001C31C4">
        <w:rPr>
          <w:rFonts w:ascii="Times New Roman" w:eastAsia="Times New Roman" w:hAnsi="Times New Roman" w:cs="Times New Roman"/>
          <w:sz w:val="24"/>
          <w:szCs w:val="24"/>
        </w:rPr>
        <w:t xml:space="preserve"> the layer</w:t>
      </w:r>
      <w:r w:rsidR="00210FCA">
        <w:rPr>
          <w:rFonts w:ascii="Times New Roman" w:eastAsia="Times New Roman" w:hAnsi="Times New Roman" w:cs="Times New Roman"/>
          <w:sz w:val="24"/>
          <w:szCs w:val="24"/>
        </w:rPr>
        <w:t>s</w:t>
      </w:r>
      <w:r w:rsidR="001C31C4">
        <w:rPr>
          <w:rFonts w:ascii="Times New Roman" w:eastAsia="Times New Roman" w:hAnsi="Times New Roman" w:cs="Times New Roman"/>
          <w:sz w:val="24"/>
          <w:szCs w:val="24"/>
        </w:rPr>
        <w:t xml:space="preserve">. It will also reduce the overlapping of layer limits. The readings mentioned below are taken by </w:t>
      </w:r>
      <w:r w:rsidR="00210FCA">
        <w:rPr>
          <w:rFonts w:ascii="Times New Roman" w:eastAsia="Times New Roman" w:hAnsi="Times New Roman" w:cs="Times New Roman"/>
          <w:sz w:val="24"/>
          <w:szCs w:val="24"/>
        </w:rPr>
        <w:t>typing</w:t>
      </w:r>
      <w:r w:rsidR="001C31C4">
        <w:rPr>
          <w:rFonts w:ascii="Times New Roman" w:eastAsia="Times New Roman" w:hAnsi="Times New Roman" w:cs="Times New Roman"/>
          <w:sz w:val="24"/>
          <w:szCs w:val="24"/>
        </w:rPr>
        <w:t xml:space="preserve"> each </w:t>
      </w:r>
      <w:r w:rsidR="001C31C4" w:rsidRPr="00780DF3">
        <w:rPr>
          <w:rFonts w:ascii="Times New Roman" w:eastAsia="Times New Roman" w:hAnsi="Times New Roman" w:cs="Times New Roman"/>
          <w:noProof/>
          <w:sz w:val="24"/>
          <w:szCs w:val="24"/>
        </w:rPr>
        <w:t>alphabet</w:t>
      </w:r>
      <w:r w:rsidR="001C31C4">
        <w:rPr>
          <w:rFonts w:ascii="Times New Roman" w:eastAsia="Times New Roman" w:hAnsi="Times New Roman" w:cs="Times New Roman"/>
          <w:sz w:val="24"/>
          <w:szCs w:val="24"/>
        </w:rPr>
        <w:t xml:space="preserve"> for 15-20 times. Blue marked readings </w:t>
      </w:r>
      <w:r w:rsidR="009F2DCF">
        <w:rPr>
          <w:rFonts w:ascii="Times New Roman" w:eastAsia="Times New Roman" w:hAnsi="Times New Roman" w:cs="Times New Roman"/>
          <w:sz w:val="24"/>
          <w:szCs w:val="24"/>
        </w:rPr>
        <w:t>show</w:t>
      </w:r>
      <w:r w:rsidR="001C31C4">
        <w:rPr>
          <w:rFonts w:ascii="Times New Roman" w:eastAsia="Times New Roman" w:hAnsi="Times New Roman" w:cs="Times New Roman"/>
          <w:sz w:val="24"/>
          <w:szCs w:val="24"/>
        </w:rPr>
        <w:t xml:space="preserve"> that layer range values are overlapping with each other. </w:t>
      </w:r>
    </w:p>
    <w:p w14:paraId="1E91D29C" w14:textId="4F76AB9B" w:rsidR="003526B9" w:rsidRDefault="00217107" w:rsidP="003526B9">
      <w:pPr>
        <w:pStyle w:val="Caption"/>
        <w:keepNext/>
        <w:jc w:val="left"/>
      </w:pPr>
      <w:r>
        <w:t>TABLE</w:t>
      </w:r>
      <w:r w:rsidR="003526B9">
        <w:t xml:space="preserve"> </w:t>
      </w:r>
      <w:fldSimple w:instr=" SEQ Table \* ARABIC ">
        <w:r w:rsidR="00F466D4">
          <w:rPr>
            <w:noProof/>
          </w:rPr>
          <w:t>10</w:t>
        </w:r>
      </w:fldSimple>
      <w:r w:rsidR="003526B9">
        <w:t xml:space="preserve">. </w:t>
      </w:r>
      <w:bookmarkStart w:id="58" w:name="_Toc484810353"/>
      <w:r w:rsidR="003526B9" w:rsidRPr="00F6094A">
        <w:t xml:space="preserve">Matrix </w:t>
      </w:r>
      <w:r w:rsidR="003526B9">
        <w:t xml:space="preserve">L </w:t>
      </w:r>
      <w:r w:rsidR="003526B9" w:rsidRPr="00F6094A">
        <w:t xml:space="preserve">for </w:t>
      </w:r>
      <w:r w:rsidR="003526B9">
        <w:t>L</w:t>
      </w:r>
      <w:r w:rsidR="003526B9" w:rsidRPr="00F6094A">
        <w:t xml:space="preserve">eft-hand </w:t>
      </w:r>
      <w:r w:rsidR="003526B9">
        <w:t>F</w:t>
      </w:r>
      <w:r w:rsidR="003526B9" w:rsidRPr="00F6094A">
        <w:t xml:space="preserve">ingers </w:t>
      </w:r>
      <w:r w:rsidR="003526B9">
        <w:t>in T</w:t>
      </w:r>
      <w:r w:rsidR="003526B9" w:rsidRPr="00F6094A">
        <w:t>est 1</w:t>
      </w:r>
      <w:bookmarkEnd w:id="58"/>
    </w:p>
    <w:tbl>
      <w:tblPr>
        <w:tblStyle w:val="a8"/>
        <w:tblW w:w="934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6"/>
        <w:gridCol w:w="1039"/>
        <w:gridCol w:w="1039"/>
        <w:gridCol w:w="1039"/>
        <w:gridCol w:w="1039"/>
        <w:gridCol w:w="1039"/>
        <w:gridCol w:w="1039"/>
        <w:gridCol w:w="1039"/>
        <w:gridCol w:w="1039"/>
      </w:tblGrid>
      <w:tr w:rsidR="00847B1C" w14:paraId="38CB824D" w14:textId="77777777" w:rsidTr="009F2DCF">
        <w:tc>
          <w:tcPr>
            <w:tcW w:w="1036" w:type="dxa"/>
          </w:tcPr>
          <w:p w14:paraId="0A788164" w14:textId="77777777" w:rsidR="00847B1C" w:rsidRDefault="00847B1C">
            <w:pPr>
              <w:spacing w:line="480" w:lineRule="auto"/>
              <w:contextualSpacing w:val="0"/>
              <w:jc w:val="both"/>
              <w:rPr>
                <w:rFonts w:ascii="Times New Roman" w:eastAsia="Times New Roman" w:hAnsi="Times New Roman" w:cs="Times New Roman"/>
                <w:sz w:val="24"/>
                <w:szCs w:val="24"/>
              </w:rPr>
            </w:pPr>
          </w:p>
        </w:tc>
        <w:tc>
          <w:tcPr>
            <w:tcW w:w="1039" w:type="dxa"/>
          </w:tcPr>
          <w:p w14:paraId="4C088263" w14:textId="77777777" w:rsidR="00847B1C" w:rsidRDefault="001C31C4">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0</w:t>
            </w:r>
          </w:p>
        </w:tc>
        <w:tc>
          <w:tcPr>
            <w:tcW w:w="1039" w:type="dxa"/>
          </w:tcPr>
          <w:p w14:paraId="7D7EFE7B"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0</w:t>
            </w:r>
          </w:p>
        </w:tc>
        <w:tc>
          <w:tcPr>
            <w:tcW w:w="1039" w:type="dxa"/>
          </w:tcPr>
          <w:p w14:paraId="0BF5B1D1" w14:textId="77777777" w:rsidR="00847B1C" w:rsidRDefault="001C31C4">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1</w:t>
            </w:r>
          </w:p>
        </w:tc>
        <w:tc>
          <w:tcPr>
            <w:tcW w:w="1039" w:type="dxa"/>
          </w:tcPr>
          <w:p w14:paraId="6BB35F96"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1</w:t>
            </w:r>
          </w:p>
        </w:tc>
        <w:tc>
          <w:tcPr>
            <w:tcW w:w="1039" w:type="dxa"/>
          </w:tcPr>
          <w:p w14:paraId="5B66F454" w14:textId="77777777" w:rsidR="00847B1C" w:rsidRDefault="001C31C4">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2</w:t>
            </w:r>
          </w:p>
        </w:tc>
        <w:tc>
          <w:tcPr>
            <w:tcW w:w="1039" w:type="dxa"/>
          </w:tcPr>
          <w:p w14:paraId="17B817A7"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2</w:t>
            </w:r>
          </w:p>
        </w:tc>
        <w:tc>
          <w:tcPr>
            <w:tcW w:w="1039" w:type="dxa"/>
          </w:tcPr>
          <w:p w14:paraId="0C70330B" w14:textId="77777777" w:rsidR="00847B1C" w:rsidRDefault="001C31C4">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3</w:t>
            </w:r>
          </w:p>
        </w:tc>
        <w:tc>
          <w:tcPr>
            <w:tcW w:w="1039" w:type="dxa"/>
          </w:tcPr>
          <w:p w14:paraId="4762EA83"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3</w:t>
            </w:r>
          </w:p>
        </w:tc>
      </w:tr>
      <w:tr w:rsidR="00847B1C" w14:paraId="75A21A32" w14:textId="77777777" w:rsidTr="009F2DCF">
        <w:tc>
          <w:tcPr>
            <w:tcW w:w="1036" w:type="dxa"/>
          </w:tcPr>
          <w:p w14:paraId="72528E39"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0</w:t>
            </w:r>
          </w:p>
        </w:tc>
        <w:tc>
          <w:tcPr>
            <w:tcW w:w="1039" w:type="dxa"/>
            <w:vAlign w:val="bottom"/>
          </w:tcPr>
          <w:p w14:paraId="64272122"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212</w:t>
            </w:r>
          </w:p>
        </w:tc>
        <w:tc>
          <w:tcPr>
            <w:tcW w:w="1039" w:type="dxa"/>
            <w:vAlign w:val="bottom"/>
          </w:tcPr>
          <w:p w14:paraId="4C2EFC14"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169</w:t>
            </w:r>
          </w:p>
        </w:tc>
        <w:tc>
          <w:tcPr>
            <w:tcW w:w="1039" w:type="dxa"/>
            <w:vAlign w:val="bottom"/>
          </w:tcPr>
          <w:p w14:paraId="4189663B"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820</w:t>
            </w:r>
          </w:p>
        </w:tc>
        <w:tc>
          <w:tcPr>
            <w:tcW w:w="1039" w:type="dxa"/>
            <w:vAlign w:val="bottom"/>
          </w:tcPr>
          <w:p w14:paraId="4F23AC8A"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545</w:t>
            </w:r>
          </w:p>
        </w:tc>
        <w:tc>
          <w:tcPr>
            <w:tcW w:w="1039" w:type="dxa"/>
            <w:vAlign w:val="bottom"/>
          </w:tcPr>
          <w:p w14:paraId="269F126F"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670</w:t>
            </w:r>
          </w:p>
        </w:tc>
        <w:tc>
          <w:tcPr>
            <w:tcW w:w="1039" w:type="dxa"/>
            <w:vAlign w:val="bottom"/>
          </w:tcPr>
          <w:p w14:paraId="3F93002B"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501</w:t>
            </w:r>
          </w:p>
        </w:tc>
        <w:tc>
          <w:tcPr>
            <w:tcW w:w="1039" w:type="dxa"/>
            <w:vAlign w:val="bottom"/>
          </w:tcPr>
          <w:p w14:paraId="057A5548"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702</w:t>
            </w:r>
          </w:p>
        </w:tc>
        <w:tc>
          <w:tcPr>
            <w:tcW w:w="1039" w:type="dxa"/>
            <w:vAlign w:val="bottom"/>
          </w:tcPr>
          <w:p w14:paraId="41264E99"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554</w:t>
            </w:r>
          </w:p>
        </w:tc>
      </w:tr>
      <w:tr w:rsidR="00847B1C" w14:paraId="23155321" w14:textId="77777777" w:rsidTr="009F2DCF">
        <w:tc>
          <w:tcPr>
            <w:tcW w:w="1036" w:type="dxa"/>
          </w:tcPr>
          <w:p w14:paraId="66D3EF77"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1</w:t>
            </w:r>
          </w:p>
        </w:tc>
        <w:tc>
          <w:tcPr>
            <w:tcW w:w="1039" w:type="dxa"/>
            <w:vAlign w:val="bottom"/>
          </w:tcPr>
          <w:p w14:paraId="6B969972"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401</w:t>
            </w:r>
          </w:p>
        </w:tc>
        <w:tc>
          <w:tcPr>
            <w:tcW w:w="1039" w:type="dxa"/>
            <w:vAlign w:val="bottom"/>
          </w:tcPr>
          <w:p w14:paraId="0B8995DD"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357</w:t>
            </w:r>
          </w:p>
        </w:tc>
        <w:tc>
          <w:tcPr>
            <w:tcW w:w="1039" w:type="dxa"/>
            <w:vAlign w:val="bottom"/>
          </w:tcPr>
          <w:p w14:paraId="3847050B"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900</w:t>
            </w:r>
          </w:p>
        </w:tc>
        <w:tc>
          <w:tcPr>
            <w:tcW w:w="1039" w:type="dxa"/>
            <w:vAlign w:val="bottom"/>
          </w:tcPr>
          <w:p w14:paraId="179954F5"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817</w:t>
            </w:r>
          </w:p>
        </w:tc>
        <w:tc>
          <w:tcPr>
            <w:tcW w:w="1039" w:type="dxa"/>
            <w:vAlign w:val="bottom"/>
          </w:tcPr>
          <w:p w14:paraId="705D0C4C"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864</w:t>
            </w:r>
          </w:p>
        </w:tc>
        <w:tc>
          <w:tcPr>
            <w:tcW w:w="1039" w:type="dxa"/>
            <w:vAlign w:val="bottom"/>
          </w:tcPr>
          <w:p w14:paraId="3CADC2E2"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644</w:t>
            </w:r>
          </w:p>
        </w:tc>
        <w:tc>
          <w:tcPr>
            <w:tcW w:w="1039" w:type="dxa"/>
            <w:vAlign w:val="bottom"/>
          </w:tcPr>
          <w:p w14:paraId="711A3AEE"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804</w:t>
            </w:r>
          </w:p>
        </w:tc>
        <w:tc>
          <w:tcPr>
            <w:tcW w:w="1039" w:type="dxa"/>
            <w:vAlign w:val="bottom"/>
          </w:tcPr>
          <w:p w14:paraId="1653ACB5"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562</w:t>
            </w:r>
          </w:p>
        </w:tc>
      </w:tr>
      <w:tr w:rsidR="00847B1C" w14:paraId="290BDF5B" w14:textId="77777777" w:rsidTr="009F2DCF">
        <w:tc>
          <w:tcPr>
            <w:tcW w:w="1036" w:type="dxa"/>
          </w:tcPr>
          <w:p w14:paraId="0422D562"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2</w:t>
            </w:r>
          </w:p>
        </w:tc>
        <w:tc>
          <w:tcPr>
            <w:tcW w:w="1039" w:type="dxa"/>
            <w:vAlign w:val="bottom"/>
          </w:tcPr>
          <w:p w14:paraId="4760D383"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39" w:type="dxa"/>
            <w:vAlign w:val="bottom"/>
          </w:tcPr>
          <w:p w14:paraId="689F2A4B"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039" w:type="dxa"/>
            <w:vAlign w:val="bottom"/>
          </w:tcPr>
          <w:p w14:paraId="3D267A0E"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932</w:t>
            </w:r>
          </w:p>
        </w:tc>
        <w:tc>
          <w:tcPr>
            <w:tcW w:w="1039" w:type="dxa"/>
            <w:vAlign w:val="bottom"/>
          </w:tcPr>
          <w:p w14:paraId="082539C4"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890</w:t>
            </w:r>
          </w:p>
        </w:tc>
        <w:tc>
          <w:tcPr>
            <w:tcW w:w="1039" w:type="dxa"/>
            <w:vAlign w:val="bottom"/>
          </w:tcPr>
          <w:p w14:paraId="1725BD0B"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873</w:t>
            </w:r>
          </w:p>
        </w:tc>
        <w:tc>
          <w:tcPr>
            <w:tcW w:w="1039" w:type="dxa"/>
            <w:vAlign w:val="bottom"/>
          </w:tcPr>
          <w:p w14:paraId="1DD20240"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790</w:t>
            </w:r>
          </w:p>
        </w:tc>
        <w:tc>
          <w:tcPr>
            <w:tcW w:w="1039" w:type="dxa"/>
            <w:vAlign w:val="bottom"/>
          </w:tcPr>
          <w:p w14:paraId="1CAD0E05"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819</w:t>
            </w:r>
          </w:p>
        </w:tc>
        <w:tc>
          <w:tcPr>
            <w:tcW w:w="1039" w:type="dxa"/>
            <w:vAlign w:val="bottom"/>
          </w:tcPr>
          <w:p w14:paraId="35FF9535"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720</w:t>
            </w:r>
          </w:p>
        </w:tc>
      </w:tr>
    </w:tbl>
    <w:p w14:paraId="47847C60" w14:textId="3350F1AF" w:rsidR="00847B1C" w:rsidRDefault="00847B1C" w:rsidP="003526B9">
      <w:pPr>
        <w:spacing w:after="200" w:line="240" w:lineRule="auto"/>
        <w:rPr>
          <w:i/>
          <w:color w:val="44546A"/>
          <w:sz w:val="18"/>
          <w:szCs w:val="18"/>
        </w:rPr>
      </w:pPr>
    </w:p>
    <w:p w14:paraId="43548E95" w14:textId="3069D2D4" w:rsidR="003526B9" w:rsidRDefault="003526B9" w:rsidP="003526B9">
      <w:pPr>
        <w:spacing w:after="200" w:line="240" w:lineRule="auto"/>
        <w:rPr>
          <w:i/>
          <w:color w:val="44546A"/>
          <w:sz w:val="18"/>
          <w:szCs w:val="18"/>
        </w:rPr>
      </w:pPr>
    </w:p>
    <w:p w14:paraId="66C9E8A1" w14:textId="44AEEEDD" w:rsidR="003526B9" w:rsidRDefault="003526B9" w:rsidP="003526B9">
      <w:pPr>
        <w:spacing w:after="200" w:line="240" w:lineRule="auto"/>
        <w:rPr>
          <w:i/>
          <w:color w:val="44546A"/>
          <w:sz w:val="18"/>
          <w:szCs w:val="18"/>
        </w:rPr>
      </w:pPr>
    </w:p>
    <w:p w14:paraId="060E77CB" w14:textId="720257C3" w:rsidR="003526B9" w:rsidRDefault="003526B9" w:rsidP="003526B9">
      <w:pPr>
        <w:spacing w:after="200" w:line="240" w:lineRule="auto"/>
        <w:rPr>
          <w:i/>
          <w:color w:val="44546A"/>
          <w:sz w:val="18"/>
          <w:szCs w:val="18"/>
        </w:rPr>
      </w:pPr>
    </w:p>
    <w:p w14:paraId="5EEDC92D" w14:textId="44478002" w:rsidR="003526B9" w:rsidRDefault="003526B9" w:rsidP="003526B9">
      <w:pPr>
        <w:spacing w:after="200" w:line="240" w:lineRule="auto"/>
        <w:rPr>
          <w:i/>
          <w:color w:val="44546A"/>
          <w:sz w:val="18"/>
          <w:szCs w:val="18"/>
        </w:rPr>
      </w:pPr>
    </w:p>
    <w:p w14:paraId="0606AF1C" w14:textId="77777777" w:rsidR="003526B9" w:rsidRDefault="003526B9" w:rsidP="003526B9">
      <w:pPr>
        <w:spacing w:after="200" w:line="240" w:lineRule="auto"/>
        <w:rPr>
          <w:i/>
          <w:color w:val="44546A"/>
          <w:sz w:val="18"/>
          <w:szCs w:val="18"/>
        </w:rPr>
      </w:pPr>
    </w:p>
    <w:p w14:paraId="76116B86" w14:textId="46CBB918" w:rsidR="003526B9" w:rsidRDefault="00217107" w:rsidP="003526B9">
      <w:pPr>
        <w:pStyle w:val="Caption"/>
        <w:keepNext/>
        <w:jc w:val="left"/>
      </w:pPr>
      <w:bookmarkStart w:id="59" w:name="OLE_LINK21"/>
      <w:r>
        <w:lastRenderedPageBreak/>
        <w:t>TABLE</w:t>
      </w:r>
      <w:r w:rsidR="003526B9">
        <w:t xml:space="preserve"> </w:t>
      </w:r>
      <w:fldSimple w:instr=" SEQ Table \* ARABIC ">
        <w:r w:rsidR="00F466D4">
          <w:rPr>
            <w:noProof/>
          </w:rPr>
          <w:t>11</w:t>
        </w:r>
      </w:fldSimple>
      <w:r w:rsidR="003526B9">
        <w:t xml:space="preserve">. </w:t>
      </w:r>
      <w:bookmarkStart w:id="60" w:name="_Toc484810354"/>
      <w:r w:rsidR="003526B9" w:rsidRPr="00531F89">
        <w:t>Matrix</w:t>
      </w:r>
      <w:r w:rsidR="003526B9">
        <w:t xml:space="preserve"> L</w:t>
      </w:r>
      <w:r w:rsidR="003526B9" w:rsidRPr="00531F89">
        <w:t xml:space="preserve"> for </w:t>
      </w:r>
      <w:r w:rsidR="003526B9">
        <w:t>Right</w:t>
      </w:r>
      <w:r w:rsidR="003526B9" w:rsidRPr="00531F89">
        <w:t xml:space="preserve">-hand </w:t>
      </w:r>
      <w:r w:rsidR="003526B9">
        <w:t>F</w:t>
      </w:r>
      <w:r w:rsidR="003526B9" w:rsidRPr="00531F89">
        <w:t>ingers</w:t>
      </w:r>
      <w:r w:rsidR="003526B9">
        <w:t xml:space="preserve"> in</w:t>
      </w:r>
      <w:r w:rsidR="003526B9" w:rsidRPr="00531F89">
        <w:t xml:space="preserve"> </w:t>
      </w:r>
      <w:r w:rsidR="003526B9">
        <w:t>T</w:t>
      </w:r>
      <w:r w:rsidR="003526B9" w:rsidRPr="00531F89">
        <w:t>est 1</w:t>
      </w:r>
      <w:bookmarkEnd w:id="60"/>
    </w:p>
    <w:bookmarkEnd w:id="59"/>
    <w:tbl>
      <w:tblPr>
        <w:tblStyle w:val="a9"/>
        <w:tblW w:w="934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6"/>
        <w:gridCol w:w="1039"/>
        <w:gridCol w:w="1039"/>
        <w:gridCol w:w="1039"/>
        <w:gridCol w:w="1039"/>
        <w:gridCol w:w="1039"/>
        <w:gridCol w:w="1039"/>
        <w:gridCol w:w="1039"/>
        <w:gridCol w:w="1039"/>
      </w:tblGrid>
      <w:tr w:rsidR="00847B1C" w14:paraId="1A9A7B0A" w14:textId="77777777" w:rsidTr="009F2DCF">
        <w:tc>
          <w:tcPr>
            <w:tcW w:w="1036" w:type="dxa"/>
          </w:tcPr>
          <w:p w14:paraId="40A4524E" w14:textId="77777777" w:rsidR="00847B1C" w:rsidRDefault="00847B1C">
            <w:pPr>
              <w:spacing w:line="480" w:lineRule="auto"/>
              <w:contextualSpacing w:val="0"/>
              <w:rPr>
                <w:rFonts w:ascii="Times New Roman" w:eastAsia="Times New Roman" w:hAnsi="Times New Roman" w:cs="Times New Roman"/>
                <w:sz w:val="24"/>
                <w:szCs w:val="24"/>
              </w:rPr>
            </w:pPr>
          </w:p>
        </w:tc>
        <w:tc>
          <w:tcPr>
            <w:tcW w:w="1039" w:type="dxa"/>
          </w:tcPr>
          <w:p w14:paraId="7AF65598" w14:textId="77777777" w:rsidR="00847B1C" w:rsidRDefault="001C31C4">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4</w:t>
            </w:r>
          </w:p>
        </w:tc>
        <w:tc>
          <w:tcPr>
            <w:tcW w:w="1039" w:type="dxa"/>
          </w:tcPr>
          <w:p w14:paraId="573EB190"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4</w:t>
            </w:r>
          </w:p>
        </w:tc>
        <w:tc>
          <w:tcPr>
            <w:tcW w:w="1039" w:type="dxa"/>
          </w:tcPr>
          <w:p w14:paraId="1B2EB935" w14:textId="77777777" w:rsidR="00847B1C" w:rsidRDefault="001C31C4">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5</w:t>
            </w:r>
          </w:p>
        </w:tc>
        <w:tc>
          <w:tcPr>
            <w:tcW w:w="1039" w:type="dxa"/>
          </w:tcPr>
          <w:p w14:paraId="6A83DC33"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5</w:t>
            </w:r>
          </w:p>
        </w:tc>
        <w:tc>
          <w:tcPr>
            <w:tcW w:w="1039" w:type="dxa"/>
          </w:tcPr>
          <w:p w14:paraId="5FA38856" w14:textId="77777777" w:rsidR="00847B1C" w:rsidRDefault="001C31C4">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6</w:t>
            </w:r>
          </w:p>
        </w:tc>
        <w:tc>
          <w:tcPr>
            <w:tcW w:w="1039" w:type="dxa"/>
          </w:tcPr>
          <w:p w14:paraId="1FB23618"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6</w:t>
            </w:r>
          </w:p>
        </w:tc>
        <w:tc>
          <w:tcPr>
            <w:tcW w:w="1039" w:type="dxa"/>
          </w:tcPr>
          <w:p w14:paraId="12D1EAF2" w14:textId="77777777" w:rsidR="00847B1C" w:rsidRDefault="001C31C4">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7</w:t>
            </w:r>
          </w:p>
        </w:tc>
        <w:tc>
          <w:tcPr>
            <w:tcW w:w="1039" w:type="dxa"/>
          </w:tcPr>
          <w:p w14:paraId="1A2F108C"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7</w:t>
            </w:r>
          </w:p>
        </w:tc>
      </w:tr>
      <w:tr w:rsidR="00847B1C" w14:paraId="2C2971D7" w14:textId="77777777" w:rsidTr="009F2DCF">
        <w:tc>
          <w:tcPr>
            <w:tcW w:w="1036" w:type="dxa"/>
          </w:tcPr>
          <w:p w14:paraId="336F009B"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0</w:t>
            </w:r>
          </w:p>
        </w:tc>
        <w:tc>
          <w:tcPr>
            <w:tcW w:w="1039" w:type="dxa"/>
          </w:tcPr>
          <w:p w14:paraId="44770935"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752</w:t>
            </w:r>
          </w:p>
        </w:tc>
        <w:tc>
          <w:tcPr>
            <w:tcW w:w="1039" w:type="dxa"/>
          </w:tcPr>
          <w:p w14:paraId="25A91A5C"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574</w:t>
            </w:r>
          </w:p>
        </w:tc>
        <w:tc>
          <w:tcPr>
            <w:tcW w:w="1039" w:type="dxa"/>
          </w:tcPr>
          <w:p w14:paraId="636508AC"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1006</w:t>
            </w:r>
          </w:p>
        </w:tc>
        <w:tc>
          <w:tcPr>
            <w:tcW w:w="1039" w:type="dxa"/>
          </w:tcPr>
          <w:p w14:paraId="360A92BD"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931</w:t>
            </w:r>
          </w:p>
        </w:tc>
        <w:tc>
          <w:tcPr>
            <w:tcW w:w="1039" w:type="dxa"/>
          </w:tcPr>
          <w:p w14:paraId="4EAC37D9"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530</w:t>
            </w:r>
          </w:p>
        </w:tc>
        <w:tc>
          <w:tcPr>
            <w:tcW w:w="1039" w:type="dxa"/>
          </w:tcPr>
          <w:p w14:paraId="3FE75BD8"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464</w:t>
            </w:r>
          </w:p>
        </w:tc>
        <w:tc>
          <w:tcPr>
            <w:tcW w:w="1039" w:type="dxa"/>
          </w:tcPr>
          <w:p w14:paraId="29BB4968"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39" w:type="dxa"/>
          </w:tcPr>
          <w:p w14:paraId="10FBEFC1"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r>
      <w:tr w:rsidR="00847B1C" w14:paraId="0C75689E" w14:textId="77777777" w:rsidTr="009F2DCF">
        <w:tc>
          <w:tcPr>
            <w:tcW w:w="1036" w:type="dxa"/>
          </w:tcPr>
          <w:p w14:paraId="4D011DD2"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1</w:t>
            </w:r>
          </w:p>
        </w:tc>
        <w:tc>
          <w:tcPr>
            <w:tcW w:w="1039" w:type="dxa"/>
          </w:tcPr>
          <w:p w14:paraId="3EE1DD87"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896</w:t>
            </w:r>
          </w:p>
        </w:tc>
        <w:tc>
          <w:tcPr>
            <w:tcW w:w="1039" w:type="dxa"/>
          </w:tcPr>
          <w:p w14:paraId="79FC4E85"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750</w:t>
            </w:r>
          </w:p>
        </w:tc>
        <w:tc>
          <w:tcPr>
            <w:tcW w:w="1039" w:type="dxa"/>
          </w:tcPr>
          <w:p w14:paraId="5F5D3349"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1270</w:t>
            </w:r>
          </w:p>
        </w:tc>
        <w:tc>
          <w:tcPr>
            <w:tcW w:w="1039" w:type="dxa"/>
          </w:tcPr>
          <w:p w14:paraId="158551D0"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997</w:t>
            </w:r>
          </w:p>
        </w:tc>
        <w:tc>
          <w:tcPr>
            <w:tcW w:w="1039" w:type="dxa"/>
          </w:tcPr>
          <w:p w14:paraId="36A04752"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679</w:t>
            </w:r>
          </w:p>
        </w:tc>
        <w:tc>
          <w:tcPr>
            <w:tcW w:w="1039" w:type="dxa"/>
          </w:tcPr>
          <w:p w14:paraId="3DDCD574"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588</w:t>
            </w:r>
          </w:p>
        </w:tc>
        <w:tc>
          <w:tcPr>
            <w:tcW w:w="1039" w:type="dxa"/>
          </w:tcPr>
          <w:p w14:paraId="5BF5939D"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39" w:type="dxa"/>
          </w:tcPr>
          <w:p w14:paraId="772CCB05"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r>
      <w:tr w:rsidR="00847B1C" w14:paraId="7A97FD52" w14:textId="77777777" w:rsidTr="009F2DCF">
        <w:tc>
          <w:tcPr>
            <w:tcW w:w="1036" w:type="dxa"/>
          </w:tcPr>
          <w:p w14:paraId="0F3B3B29"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2</w:t>
            </w:r>
          </w:p>
        </w:tc>
        <w:tc>
          <w:tcPr>
            <w:tcW w:w="1039" w:type="dxa"/>
          </w:tcPr>
          <w:p w14:paraId="6E594B7D"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921</w:t>
            </w:r>
          </w:p>
        </w:tc>
        <w:tc>
          <w:tcPr>
            <w:tcW w:w="1039" w:type="dxa"/>
          </w:tcPr>
          <w:p w14:paraId="72B1F211"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851</w:t>
            </w:r>
          </w:p>
        </w:tc>
        <w:tc>
          <w:tcPr>
            <w:tcW w:w="1039" w:type="dxa"/>
          </w:tcPr>
          <w:p w14:paraId="2FA07987"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1304</w:t>
            </w:r>
          </w:p>
        </w:tc>
        <w:tc>
          <w:tcPr>
            <w:tcW w:w="1039" w:type="dxa"/>
          </w:tcPr>
          <w:p w14:paraId="3A62F38E"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1257</w:t>
            </w:r>
          </w:p>
        </w:tc>
        <w:tc>
          <w:tcPr>
            <w:tcW w:w="1039" w:type="dxa"/>
          </w:tcPr>
          <w:p w14:paraId="01265B51"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39" w:type="dxa"/>
          </w:tcPr>
          <w:p w14:paraId="3789E5E7"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039" w:type="dxa"/>
          </w:tcPr>
          <w:p w14:paraId="4045A097"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39" w:type="dxa"/>
          </w:tcPr>
          <w:p w14:paraId="4A2EA5B5"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r>
    </w:tbl>
    <w:p w14:paraId="2FF72DD5" w14:textId="502BED22" w:rsidR="003526B9" w:rsidRDefault="00217107" w:rsidP="003526B9">
      <w:pPr>
        <w:pStyle w:val="Caption"/>
        <w:keepNext/>
        <w:jc w:val="left"/>
      </w:pPr>
      <w:bookmarkStart w:id="61" w:name="OLE_LINK20"/>
      <w:r>
        <w:t>TABLE</w:t>
      </w:r>
      <w:r w:rsidR="003526B9">
        <w:t xml:space="preserve"> </w:t>
      </w:r>
      <w:fldSimple w:instr=" SEQ Table \* ARABIC ">
        <w:r w:rsidR="00F466D4">
          <w:rPr>
            <w:noProof/>
          </w:rPr>
          <w:t>12</w:t>
        </w:r>
      </w:fldSimple>
      <w:r w:rsidR="003526B9">
        <w:t xml:space="preserve">. </w:t>
      </w:r>
      <w:bookmarkStart w:id="62" w:name="_Toc484810355"/>
      <w:r w:rsidR="003526B9">
        <w:t>Matrix F in Test 1</w:t>
      </w:r>
      <w:bookmarkEnd w:id="62"/>
    </w:p>
    <w:tbl>
      <w:tblPr>
        <w:tblStyle w:val="aa"/>
        <w:tblW w:w="93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5"/>
        <w:gridCol w:w="855"/>
        <w:gridCol w:w="600"/>
        <w:gridCol w:w="716"/>
        <w:gridCol w:w="735"/>
        <w:gridCol w:w="716"/>
        <w:gridCol w:w="716"/>
        <w:gridCol w:w="743"/>
        <w:gridCol w:w="721"/>
        <w:gridCol w:w="653"/>
        <w:gridCol w:w="1952"/>
      </w:tblGrid>
      <w:tr w:rsidR="00847B1C" w14:paraId="2D712221" w14:textId="77777777" w:rsidTr="009F2DCF">
        <w:trPr>
          <w:trHeight w:val="520"/>
        </w:trPr>
        <w:tc>
          <w:tcPr>
            <w:tcW w:w="945" w:type="dxa"/>
          </w:tcPr>
          <w:bookmarkEnd w:id="61"/>
          <w:p w14:paraId="2DD04F31" w14:textId="77777777" w:rsidR="00847B1C" w:rsidRDefault="001C31C4">
            <w:pPr>
              <w:contextualSpacing w:val="0"/>
            </w:pPr>
            <w:r>
              <w:t>LETTER</w:t>
            </w:r>
          </w:p>
        </w:tc>
        <w:tc>
          <w:tcPr>
            <w:tcW w:w="855" w:type="dxa"/>
          </w:tcPr>
          <w:p w14:paraId="2B7ADA14" w14:textId="77777777" w:rsidR="00847B1C" w:rsidRDefault="001C31C4">
            <w:pPr>
              <w:contextualSpacing w:val="0"/>
            </w:pPr>
            <w:r>
              <w:t>LAYER</w:t>
            </w:r>
          </w:p>
        </w:tc>
        <w:tc>
          <w:tcPr>
            <w:tcW w:w="600" w:type="dxa"/>
          </w:tcPr>
          <w:p w14:paraId="230CEB7D" w14:textId="77777777" w:rsidR="00847B1C" w:rsidRDefault="001C31C4">
            <w:pPr>
              <w:contextualSpacing w:val="0"/>
            </w:pPr>
            <w:r>
              <w:t>LL</w:t>
            </w:r>
          </w:p>
        </w:tc>
        <w:tc>
          <w:tcPr>
            <w:tcW w:w="716" w:type="dxa"/>
          </w:tcPr>
          <w:p w14:paraId="41B2D30E" w14:textId="77777777" w:rsidR="00847B1C" w:rsidRDefault="001C31C4">
            <w:pPr>
              <w:contextualSpacing w:val="0"/>
            </w:pPr>
            <w:r>
              <w:t>LR</w:t>
            </w:r>
          </w:p>
        </w:tc>
        <w:tc>
          <w:tcPr>
            <w:tcW w:w="735" w:type="dxa"/>
          </w:tcPr>
          <w:p w14:paraId="0457A638" w14:textId="77777777" w:rsidR="00847B1C" w:rsidRDefault="001C31C4">
            <w:pPr>
              <w:contextualSpacing w:val="0"/>
            </w:pPr>
            <w:r>
              <w:t>LM</w:t>
            </w:r>
          </w:p>
        </w:tc>
        <w:tc>
          <w:tcPr>
            <w:tcW w:w="716" w:type="dxa"/>
          </w:tcPr>
          <w:p w14:paraId="31905590" w14:textId="77777777" w:rsidR="00847B1C" w:rsidRDefault="001C31C4">
            <w:pPr>
              <w:contextualSpacing w:val="0"/>
            </w:pPr>
            <w:r>
              <w:t>LI</w:t>
            </w:r>
          </w:p>
        </w:tc>
        <w:tc>
          <w:tcPr>
            <w:tcW w:w="716" w:type="dxa"/>
          </w:tcPr>
          <w:p w14:paraId="092F3707" w14:textId="77777777" w:rsidR="00847B1C" w:rsidRDefault="001C31C4">
            <w:pPr>
              <w:contextualSpacing w:val="0"/>
            </w:pPr>
            <w:r>
              <w:t>RI</w:t>
            </w:r>
          </w:p>
        </w:tc>
        <w:tc>
          <w:tcPr>
            <w:tcW w:w="743" w:type="dxa"/>
          </w:tcPr>
          <w:p w14:paraId="735EC67B" w14:textId="77777777" w:rsidR="00847B1C" w:rsidRDefault="001C31C4">
            <w:pPr>
              <w:contextualSpacing w:val="0"/>
            </w:pPr>
            <w:r>
              <w:t>RM</w:t>
            </w:r>
          </w:p>
        </w:tc>
        <w:tc>
          <w:tcPr>
            <w:tcW w:w="721" w:type="dxa"/>
          </w:tcPr>
          <w:p w14:paraId="15F14CB4" w14:textId="77777777" w:rsidR="00847B1C" w:rsidRDefault="001C31C4">
            <w:pPr>
              <w:contextualSpacing w:val="0"/>
            </w:pPr>
            <w:r>
              <w:t>RR</w:t>
            </w:r>
          </w:p>
        </w:tc>
        <w:tc>
          <w:tcPr>
            <w:tcW w:w="653" w:type="dxa"/>
          </w:tcPr>
          <w:p w14:paraId="65185E25" w14:textId="77777777" w:rsidR="00847B1C" w:rsidRDefault="001C31C4">
            <w:pPr>
              <w:contextualSpacing w:val="0"/>
            </w:pPr>
            <w:r>
              <w:t>RL</w:t>
            </w:r>
          </w:p>
        </w:tc>
        <w:tc>
          <w:tcPr>
            <w:tcW w:w="1952" w:type="dxa"/>
          </w:tcPr>
          <w:p w14:paraId="72E09997" w14:textId="77777777" w:rsidR="00847B1C" w:rsidRDefault="001C31C4">
            <w:pPr>
              <w:contextualSpacing w:val="0"/>
            </w:pPr>
            <w:r>
              <w:t>Total_Occurrences</w:t>
            </w:r>
          </w:p>
        </w:tc>
      </w:tr>
      <w:tr w:rsidR="00847B1C" w14:paraId="2F8962FD" w14:textId="77777777" w:rsidTr="009F2DCF">
        <w:trPr>
          <w:trHeight w:val="520"/>
        </w:trPr>
        <w:tc>
          <w:tcPr>
            <w:tcW w:w="945" w:type="dxa"/>
          </w:tcPr>
          <w:p w14:paraId="68371198" w14:textId="77777777" w:rsidR="00847B1C" w:rsidRDefault="001C31C4">
            <w:pPr>
              <w:contextualSpacing w:val="0"/>
            </w:pPr>
            <w:r>
              <w:t>q</w:t>
            </w:r>
          </w:p>
        </w:tc>
        <w:tc>
          <w:tcPr>
            <w:tcW w:w="855" w:type="dxa"/>
          </w:tcPr>
          <w:p w14:paraId="23AAEA9C"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00" w:type="dxa"/>
          </w:tcPr>
          <w:p w14:paraId="6EF715D8"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3</w:t>
            </w:r>
          </w:p>
        </w:tc>
        <w:tc>
          <w:tcPr>
            <w:tcW w:w="716" w:type="dxa"/>
          </w:tcPr>
          <w:p w14:paraId="180E01FF"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14</w:t>
            </w:r>
          </w:p>
        </w:tc>
        <w:tc>
          <w:tcPr>
            <w:tcW w:w="735" w:type="dxa"/>
          </w:tcPr>
          <w:p w14:paraId="6C6F574B"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0674D947"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4BC0242D"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43" w:type="dxa"/>
          </w:tcPr>
          <w:p w14:paraId="2538B2B5"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21" w:type="dxa"/>
          </w:tcPr>
          <w:p w14:paraId="0B2C93DD"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53" w:type="dxa"/>
          </w:tcPr>
          <w:p w14:paraId="48312B0D"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1952" w:type="dxa"/>
          </w:tcPr>
          <w:p w14:paraId="214D5A2E"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17</w:t>
            </w:r>
          </w:p>
        </w:tc>
      </w:tr>
      <w:tr w:rsidR="00847B1C" w14:paraId="680D23E9" w14:textId="77777777" w:rsidTr="009F2DCF">
        <w:trPr>
          <w:trHeight w:val="520"/>
        </w:trPr>
        <w:tc>
          <w:tcPr>
            <w:tcW w:w="945" w:type="dxa"/>
          </w:tcPr>
          <w:p w14:paraId="44A75A4D" w14:textId="77777777" w:rsidR="00847B1C" w:rsidRDefault="001C31C4">
            <w:pPr>
              <w:contextualSpacing w:val="0"/>
            </w:pPr>
            <w:r>
              <w:t>w</w:t>
            </w:r>
          </w:p>
        </w:tc>
        <w:tc>
          <w:tcPr>
            <w:tcW w:w="855" w:type="dxa"/>
          </w:tcPr>
          <w:p w14:paraId="6340265E"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00" w:type="dxa"/>
          </w:tcPr>
          <w:p w14:paraId="2F0CE1A8"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1C39A707"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15</w:t>
            </w:r>
          </w:p>
        </w:tc>
        <w:tc>
          <w:tcPr>
            <w:tcW w:w="735" w:type="dxa"/>
          </w:tcPr>
          <w:p w14:paraId="6AC96579"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2</w:t>
            </w:r>
          </w:p>
        </w:tc>
        <w:tc>
          <w:tcPr>
            <w:tcW w:w="716" w:type="dxa"/>
          </w:tcPr>
          <w:p w14:paraId="4B46BA0F"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735CA8E3"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43" w:type="dxa"/>
          </w:tcPr>
          <w:p w14:paraId="44C80BB1"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21" w:type="dxa"/>
          </w:tcPr>
          <w:p w14:paraId="49756FA0"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53" w:type="dxa"/>
          </w:tcPr>
          <w:p w14:paraId="39481D4D"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1952" w:type="dxa"/>
          </w:tcPr>
          <w:p w14:paraId="1E98D416"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17</w:t>
            </w:r>
          </w:p>
        </w:tc>
      </w:tr>
      <w:tr w:rsidR="00847B1C" w14:paraId="23CE077F" w14:textId="77777777" w:rsidTr="009F2DCF">
        <w:trPr>
          <w:trHeight w:val="520"/>
        </w:trPr>
        <w:tc>
          <w:tcPr>
            <w:tcW w:w="945" w:type="dxa"/>
          </w:tcPr>
          <w:p w14:paraId="5B278C44" w14:textId="77777777" w:rsidR="00847B1C" w:rsidRDefault="001C31C4">
            <w:pPr>
              <w:contextualSpacing w:val="0"/>
            </w:pPr>
            <w:r>
              <w:t>e</w:t>
            </w:r>
          </w:p>
        </w:tc>
        <w:tc>
          <w:tcPr>
            <w:tcW w:w="855" w:type="dxa"/>
          </w:tcPr>
          <w:p w14:paraId="173CF8C1"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00" w:type="dxa"/>
          </w:tcPr>
          <w:p w14:paraId="191FB4BF"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7065B270"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3</w:t>
            </w:r>
          </w:p>
        </w:tc>
        <w:tc>
          <w:tcPr>
            <w:tcW w:w="735" w:type="dxa"/>
          </w:tcPr>
          <w:p w14:paraId="087B7597"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16</w:t>
            </w:r>
          </w:p>
        </w:tc>
        <w:tc>
          <w:tcPr>
            <w:tcW w:w="716" w:type="dxa"/>
          </w:tcPr>
          <w:p w14:paraId="035AE1EC"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5099D9D3"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43" w:type="dxa"/>
          </w:tcPr>
          <w:p w14:paraId="39464B3F"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21" w:type="dxa"/>
          </w:tcPr>
          <w:p w14:paraId="58C17053"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53" w:type="dxa"/>
          </w:tcPr>
          <w:p w14:paraId="0FFF0216"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1952" w:type="dxa"/>
          </w:tcPr>
          <w:p w14:paraId="44FFC8FA"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19</w:t>
            </w:r>
          </w:p>
        </w:tc>
      </w:tr>
      <w:tr w:rsidR="00847B1C" w14:paraId="11047894" w14:textId="77777777" w:rsidTr="009F2DCF">
        <w:trPr>
          <w:trHeight w:val="520"/>
        </w:trPr>
        <w:tc>
          <w:tcPr>
            <w:tcW w:w="945" w:type="dxa"/>
          </w:tcPr>
          <w:p w14:paraId="32026376" w14:textId="77777777" w:rsidR="00847B1C" w:rsidRDefault="001C31C4">
            <w:pPr>
              <w:contextualSpacing w:val="0"/>
            </w:pPr>
            <w:r>
              <w:t>r</w:t>
            </w:r>
          </w:p>
        </w:tc>
        <w:tc>
          <w:tcPr>
            <w:tcW w:w="855" w:type="dxa"/>
          </w:tcPr>
          <w:p w14:paraId="20AE74EB"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00" w:type="dxa"/>
          </w:tcPr>
          <w:p w14:paraId="5FC8270C"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1C8EE2BC"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35" w:type="dxa"/>
          </w:tcPr>
          <w:p w14:paraId="309D04F0"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2</w:t>
            </w:r>
          </w:p>
        </w:tc>
        <w:tc>
          <w:tcPr>
            <w:tcW w:w="716" w:type="dxa"/>
          </w:tcPr>
          <w:p w14:paraId="12D33F56"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16</w:t>
            </w:r>
          </w:p>
        </w:tc>
        <w:tc>
          <w:tcPr>
            <w:tcW w:w="716" w:type="dxa"/>
          </w:tcPr>
          <w:p w14:paraId="4D31790B"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43" w:type="dxa"/>
          </w:tcPr>
          <w:p w14:paraId="7DFD7AAD"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21" w:type="dxa"/>
          </w:tcPr>
          <w:p w14:paraId="00583D55"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53" w:type="dxa"/>
          </w:tcPr>
          <w:p w14:paraId="54358A5E"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1952" w:type="dxa"/>
          </w:tcPr>
          <w:p w14:paraId="250A2399"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18</w:t>
            </w:r>
          </w:p>
        </w:tc>
      </w:tr>
      <w:tr w:rsidR="00847B1C" w14:paraId="1F9AEB5D" w14:textId="77777777" w:rsidTr="009F2DCF">
        <w:trPr>
          <w:trHeight w:val="520"/>
        </w:trPr>
        <w:tc>
          <w:tcPr>
            <w:tcW w:w="945" w:type="dxa"/>
          </w:tcPr>
          <w:p w14:paraId="739290FE" w14:textId="77777777" w:rsidR="00847B1C" w:rsidRDefault="001C31C4">
            <w:pPr>
              <w:contextualSpacing w:val="0"/>
            </w:pPr>
            <w:r>
              <w:t>t</w:t>
            </w:r>
          </w:p>
        </w:tc>
        <w:tc>
          <w:tcPr>
            <w:tcW w:w="855" w:type="dxa"/>
          </w:tcPr>
          <w:p w14:paraId="58D14833"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00" w:type="dxa"/>
          </w:tcPr>
          <w:p w14:paraId="6FCBA3F7"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725E39F5"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35" w:type="dxa"/>
          </w:tcPr>
          <w:p w14:paraId="23E25654"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3D16A4C4"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15</w:t>
            </w:r>
          </w:p>
        </w:tc>
        <w:tc>
          <w:tcPr>
            <w:tcW w:w="716" w:type="dxa"/>
          </w:tcPr>
          <w:p w14:paraId="28BBBB49"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43" w:type="dxa"/>
          </w:tcPr>
          <w:p w14:paraId="450CAF51"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21" w:type="dxa"/>
          </w:tcPr>
          <w:p w14:paraId="12AEA16D"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53" w:type="dxa"/>
          </w:tcPr>
          <w:p w14:paraId="507394C2"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1952" w:type="dxa"/>
          </w:tcPr>
          <w:p w14:paraId="7D1EBF39"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15</w:t>
            </w:r>
          </w:p>
        </w:tc>
      </w:tr>
      <w:tr w:rsidR="00847B1C" w14:paraId="5AC43AA0" w14:textId="77777777" w:rsidTr="009F2DCF">
        <w:trPr>
          <w:trHeight w:val="520"/>
        </w:trPr>
        <w:tc>
          <w:tcPr>
            <w:tcW w:w="945" w:type="dxa"/>
          </w:tcPr>
          <w:p w14:paraId="154419CB" w14:textId="77777777" w:rsidR="00847B1C" w:rsidRDefault="001C31C4">
            <w:pPr>
              <w:contextualSpacing w:val="0"/>
            </w:pPr>
            <w:r>
              <w:t>y</w:t>
            </w:r>
          </w:p>
        </w:tc>
        <w:tc>
          <w:tcPr>
            <w:tcW w:w="855" w:type="dxa"/>
          </w:tcPr>
          <w:p w14:paraId="709E2D67"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00" w:type="dxa"/>
          </w:tcPr>
          <w:p w14:paraId="7F40AC25"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6F18FEA6"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35" w:type="dxa"/>
          </w:tcPr>
          <w:p w14:paraId="2CEE2635"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473C9B7E"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3</w:t>
            </w:r>
          </w:p>
        </w:tc>
        <w:tc>
          <w:tcPr>
            <w:tcW w:w="716" w:type="dxa"/>
          </w:tcPr>
          <w:p w14:paraId="7B25FB40"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13</w:t>
            </w:r>
          </w:p>
        </w:tc>
        <w:tc>
          <w:tcPr>
            <w:tcW w:w="743" w:type="dxa"/>
          </w:tcPr>
          <w:p w14:paraId="7B24B537"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21" w:type="dxa"/>
          </w:tcPr>
          <w:p w14:paraId="4A48FFA2"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53" w:type="dxa"/>
          </w:tcPr>
          <w:p w14:paraId="6D83BF0B"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1952" w:type="dxa"/>
          </w:tcPr>
          <w:p w14:paraId="7244F6FD"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16</w:t>
            </w:r>
          </w:p>
        </w:tc>
      </w:tr>
      <w:tr w:rsidR="00847B1C" w14:paraId="00E43448" w14:textId="77777777" w:rsidTr="009F2DCF">
        <w:trPr>
          <w:trHeight w:val="520"/>
        </w:trPr>
        <w:tc>
          <w:tcPr>
            <w:tcW w:w="945" w:type="dxa"/>
          </w:tcPr>
          <w:p w14:paraId="3509E990" w14:textId="77777777" w:rsidR="00847B1C" w:rsidRDefault="001C31C4">
            <w:pPr>
              <w:contextualSpacing w:val="0"/>
            </w:pPr>
            <w:r>
              <w:t>u</w:t>
            </w:r>
          </w:p>
        </w:tc>
        <w:tc>
          <w:tcPr>
            <w:tcW w:w="855" w:type="dxa"/>
          </w:tcPr>
          <w:p w14:paraId="58520032"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00" w:type="dxa"/>
          </w:tcPr>
          <w:p w14:paraId="5CDE518F"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57EBBB28"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35" w:type="dxa"/>
          </w:tcPr>
          <w:p w14:paraId="0977D011"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5475CA2E"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45DA34C8"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19</w:t>
            </w:r>
          </w:p>
        </w:tc>
        <w:tc>
          <w:tcPr>
            <w:tcW w:w="743" w:type="dxa"/>
          </w:tcPr>
          <w:p w14:paraId="5F27AFFA"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21" w:type="dxa"/>
          </w:tcPr>
          <w:p w14:paraId="1096E310"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53" w:type="dxa"/>
          </w:tcPr>
          <w:p w14:paraId="07919D1B"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1952" w:type="dxa"/>
          </w:tcPr>
          <w:p w14:paraId="7844C270"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19</w:t>
            </w:r>
          </w:p>
        </w:tc>
      </w:tr>
      <w:tr w:rsidR="00847B1C" w14:paraId="7A49C07A" w14:textId="77777777" w:rsidTr="009F2DCF">
        <w:trPr>
          <w:trHeight w:val="520"/>
        </w:trPr>
        <w:tc>
          <w:tcPr>
            <w:tcW w:w="945" w:type="dxa"/>
          </w:tcPr>
          <w:p w14:paraId="4DB66FB8" w14:textId="77777777" w:rsidR="00847B1C" w:rsidRDefault="001C31C4">
            <w:pPr>
              <w:contextualSpacing w:val="0"/>
            </w:pPr>
            <w:r>
              <w:t>i</w:t>
            </w:r>
          </w:p>
        </w:tc>
        <w:tc>
          <w:tcPr>
            <w:tcW w:w="855" w:type="dxa"/>
          </w:tcPr>
          <w:p w14:paraId="6AE8BD36"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00" w:type="dxa"/>
          </w:tcPr>
          <w:p w14:paraId="7DAF9DF9"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554C663F"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35" w:type="dxa"/>
          </w:tcPr>
          <w:p w14:paraId="6EFB6469"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3D481511"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115D1002"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2</w:t>
            </w:r>
          </w:p>
        </w:tc>
        <w:tc>
          <w:tcPr>
            <w:tcW w:w="743" w:type="dxa"/>
          </w:tcPr>
          <w:p w14:paraId="3A3BE69B"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17</w:t>
            </w:r>
          </w:p>
        </w:tc>
        <w:tc>
          <w:tcPr>
            <w:tcW w:w="721" w:type="dxa"/>
          </w:tcPr>
          <w:p w14:paraId="270AA5E5"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53" w:type="dxa"/>
          </w:tcPr>
          <w:p w14:paraId="5E8B1702"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1952" w:type="dxa"/>
          </w:tcPr>
          <w:p w14:paraId="18FE993F"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19</w:t>
            </w:r>
          </w:p>
        </w:tc>
      </w:tr>
      <w:tr w:rsidR="00847B1C" w14:paraId="06330300" w14:textId="77777777" w:rsidTr="009F2DCF">
        <w:trPr>
          <w:trHeight w:val="520"/>
        </w:trPr>
        <w:tc>
          <w:tcPr>
            <w:tcW w:w="945" w:type="dxa"/>
          </w:tcPr>
          <w:p w14:paraId="7A6A0A2B" w14:textId="77777777" w:rsidR="00847B1C" w:rsidRDefault="001C31C4">
            <w:pPr>
              <w:contextualSpacing w:val="0"/>
            </w:pPr>
            <w:r>
              <w:t>o</w:t>
            </w:r>
          </w:p>
        </w:tc>
        <w:tc>
          <w:tcPr>
            <w:tcW w:w="855" w:type="dxa"/>
          </w:tcPr>
          <w:p w14:paraId="51150B95"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00" w:type="dxa"/>
          </w:tcPr>
          <w:p w14:paraId="2F6A25A0"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16324471"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35" w:type="dxa"/>
          </w:tcPr>
          <w:p w14:paraId="21786A4F"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23932893"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5F885B01"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43" w:type="dxa"/>
          </w:tcPr>
          <w:p w14:paraId="0D1819C5"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20</w:t>
            </w:r>
          </w:p>
        </w:tc>
        <w:tc>
          <w:tcPr>
            <w:tcW w:w="721" w:type="dxa"/>
          </w:tcPr>
          <w:p w14:paraId="70A15D53"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53" w:type="dxa"/>
          </w:tcPr>
          <w:p w14:paraId="79863348"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1952" w:type="dxa"/>
          </w:tcPr>
          <w:p w14:paraId="2C6A545B"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20</w:t>
            </w:r>
          </w:p>
        </w:tc>
      </w:tr>
      <w:tr w:rsidR="00847B1C" w14:paraId="633D9CCC" w14:textId="77777777" w:rsidTr="009F2DCF">
        <w:trPr>
          <w:trHeight w:val="520"/>
        </w:trPr>
        <w:tc>
          <w:tcPr>
            <w:tcW w:w="945" w:type="dxa"/>
          </w:tcPr>
          <w:p w14:paraId="6E06C59A" w14:textId="77777777" w:rsidR="00847B1C" w:rsidRDefault="001C31C4">
            <w:pPr>
              <w:contextualSpacing w:val="0"/>
            </w:pPr>
            <w:r>
              <w:t>p</w:t>
            </w:r>
          </w:p>
        </w:tc>
        <w:tc>
          <w:tcPr>
            <w:tcW w:w="855" w:type="dxa"/>
          </w:tcPr>
          <w:p w14:paraId="14D7A467"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00" w:type="dxa"/>
          </w:tcPr>
          <w:p w14:paraId="2FCAB5D9"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0EAF02AD"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35" w:type="dxa"/>
          </w:tcPr>
          <w:p w14:paraId="6B066D34"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7098533B"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1EBDFBA4"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43" w:type="dxa"/>
          </w:tcPr>
          <w:p w14:paraId="796B8A22"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14</w:t>
            </w:r>
          </w:p>
        </w:tc>
        <w:tc>
          <w:tcPr>
            <w:tcW w:w="721" w:type="dxa"/>
          </w:tcPr>
          <w:p w14:paraId="2D9F261A"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4</w:t>
            </w:r>
          </w:p>
        </w:tc>
        <w:tc>
          <w:tcPr>
            <w:tcW w:w="653" w:type="dxa"/>
          </w:tcPr>
          <w:p w14:paraId="4D856EB7"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1952" w:type="dxa"/>
          </w:tcPr>
          <w:p w14:paraId="12F52FF6"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14</w:t>
            </w:r>
          </w:p>
        </w:tc>
      </w:tr>
      <w:tr w:rsidR="00847B1C" w14:paraId="4B5B5237" w14:textId="77777777" w:rsidTr="009F2DCF">
        <w:trPr>
          <w:trHeight w:val="520"/>
        </w:trPr>
        <w:tc>
          <w:tcPr>
            <w:tcW w:w="945" w:type="dxa"/>
          </w:tcPr>
          <w:p w14:paraId="4DB5334C" w14:textId="77777777" w:rsidR="00847B1C" w:rsidRDefault="001C31C4">
            <w:pPr>
              <w:contextualSpacing w:val="0"/>
            </w:pPr>
            <w:r>
              <w:t>a</w:t>
            </w:r>
          </w:p>
        </w:tc>
        <w:tc>
          <w:tcPr>
            <w:tcW w:w="855" w:type="dxa"/>
          </w:tcPr>
          <w:p w14:paraId="3B7DC7BF"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w:t>
            </w:r>
          </w:p>
        </w:tc>
        <w:tc>
          <w:tcPr>
            <w:tcW w:w="600" w:type="dxa"/>
          </w:tcPr>
          <w:p w14:paraId="6364BBC2"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20</w:t>
            </w:r>
          </w:p>
        </w:tc>
        <w:tc>
          <w:tcPr>
            <w:tcW w:w="716" w:type="dxa"/>
          </w:tcPr>
          <w:p w14:paraId="2A83E55C"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35" w:type="dxa"/>
          </w:tcPr>
          <w:p w14:paraId="2102B2C5"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7F90F9D1"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77CCC75A"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43" w:type="dxa"/>
          </w:tcPr>
          <w:p w14:paraId="0608AE6D"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21" w:type="dxa"/>
          </w:tcPr>
          <w:p w14:paraId="16184046"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53" w:type="dxa"/>
          </w:tcPr>
          <w:p w14:paraId="3B668B81"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1952" w:type="dxa"/>
          </w:tcPr>
          <w:p w14:paraId="6802B80A"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20</w:t>
            </w:r>
          </w:p>
        </w:tc>
      </w:tr>
      <w:tr w:rsidR="00847B1C" w14:paraId="4D1AABB6" w14:textId="77777777" w:rsidTr="009F2DCF">
        <w:trPr>
          <w:trHeight w:val="520"/>
        </w:trPr>
        <w:tc>
          <w:tcPr>
            <w:tcW w:w="945" w:type="dxa"/>
          </w:tcPr>
          <w:p w14:paraId="096DE81E" w14:textId="77777777" w:rsidR="00847B1C" w:rsidRDefault="001C31C4">
            <w:pPr>
              <w:contextualSpacing w:val="0"/>
            </w:pPr>
            <w:r>
              <w:t>s</w:t>
            </w:r>
          </w:p>
        </w:tc>
        <w:tc>
          <w:tcPr>
            <w:tcW w:w="855" w:type="dxa"/>
          </w:tcPr>
          <w:p w14:paraId="586E7C19"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w:t>
            </w:r>
          </w:p>
        </w:tc>
        <w:tc>
          <w:tcPr>
            <w:tcW w:w="600" w:type="dxa"/>
          </w:tcPr>
          <w:p w14:paraId="219BA393"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6ADF05BB"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17</w:t>
            </w:r>
          </w:p>
        </w:tc>
        <w:tc>
          <w:tcPr>
            <w:tcW w:w="735" w:type="dxa"/>
          </w:tcPr>
          <w:p w14:paraId="08EBD424"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5A3630A2"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6BF4A299"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43" w:type="dxa"/>
          </w:tcPr>
          <w:p w14:paraId="230EA911"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21" w:type="dxa"/>
          </w:tcPr>
          <w:p w14:paraId="0478B0CB"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53" w:type="dxa"/>
          </w:tcPr>
          <w:p w14:paraId="25231764"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1952" w:type="dxa"/>
          </w:tcPr>
          <w:p w14:paraId="4E452148"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17</w:t>
            </w:r>
          </w:p>
        </w:tc>
      </w:tr>
      <w:tr w:rsidR="00847B1C" w14:paraId="1F06626D" w14:textId="77777777" w:rsidTr="009F2DCF">
        <w:trPr>
          <w:trHeight w:val="520"/>
        </w:trPr>
        <w:tc>
          <w:tcPr>
            <w:tcW w:w="945" w:type="dxa"/>
          </w:tcPr>
          <w:p w14:paraId="133A35D1" w14:textId="77777777" w:rsidR="00847B1C" w:rsidRDefault="001C31C4">
            <w:pPr>
              <w:contextualSpacing w:val="0"/>
            </w:pPr>
            <w:r>
              <w:t>d</w:t>
            </w:r>
          </w:p>
        </w:tc>
        <w:tc>
          <w:tcPr>
            <w:tcW w:w="855" w:type="dxa"/>
          </w:tcPr>
          <w:p w14:paraId="3B2F5E74"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w:t>
            </w:r>
          </w:p>
        </w:tc>
        <w:tc>
          <w:tcPr>
            <w:tcW w:w="600" w:type="dxa"/>
          </w:tcPr>
          <w:p w14:paraId="23476594"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0510A5A7"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35" w:type="dxa"/>
          </w:tcPr>
          <w:p w14:paraId="6AAFA4B3"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16</w:t>
            </w:r>
          </w:p>
        </w:tc>
        <w:tc>
          <w:tcPr>
            <w:tcW w:w="716" w:type="dxa"/>
          </w:tcPr>
          <w:p w14:paraId="6F4E473C"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16" w:type="dxa"/>
          </w:tcPr>
          <w:p w14:paraId="290FAB54"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43" w:type="dxa"/>
          </w:tcPr>
          <w:p w14:paraId="592C89F5"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21" w:type="dxa"/>
          </w:tcPr>
          <w:p w14:paraId="1CB5710B"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653" w:type="dxa"/>
          </w:tcPr>
          <w:p w14:paraId="77BE8231"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1952" w:type="dxa"/>
          </w:tcPr>
          <w:p w14:paraId="629591C7" w14:textId="77777777" w:rsidR="00847B1C" w:rsidRPr="003526B9" w:rsidRDefault="001C31C4" w:rsidP="003526B9">
            <w:pPr>
              <w:spacing w:line="480" w:lineRule="auto"/>
              <w:contextualSpacing w:val="0"/>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16</w:t>
            </w:r>
          </w:p>
        </w:tc>
      </w:tr>
    </w:tbl>
    <w:p w14:paraId="3A9049AB" w14:textId="404AFA8E" w:rsidR="003526B9" w:rsidRDefault="003526B9">
      <w:pPr>
        <w:spacing w:line="480" w:lineRule="auto"/>
        <w:jc w:val="both"/>
        <w:rPr>
          <w:i/>
          <w:color w:val="44546A"/>
          <w:sz w:val="18"/>
          <w:szCs w:val="18"/>
        </w:rPr>
      </w:pPr>
    </w:p>
    <w:p w14:paraId="177ADE86" w14:textId="30456A90" w:rsidR="003526B9" w:rsidRPr="00C95366" w:rsidRDefault="00217107" w:rsidP="00C95366">
      <w:pPr>
        <w:pStyle w:val="Caption"/>
        <w:keepNext/>
        <w:jc w:val="left"/>
      </w:pPr>
      <w:r>
        <w:lastRenderedPageBreak/>
        <w:t>TABLE</w:t>
      </w:r>
      <w:r w:rsidR="00C95366">
        <w:t xml:space="preserve"> </w:t>
      </w:r>
      <w:r w:rsidR="000458B9">
        <w:t>12.</w:t>
      </w:r>
      <w:r w:rsidR="00C95366">
        <w:t xml:space="preserve"> </w:t>
      </w:r>
      <w:bookmarkStart w:id="63" w:name="_Toc484810356"/>
      <w:r w:rsidR="00C95366">
        <w:t>Continued</w:t>
      </w:r>
      <w:bookmarkEnd w:id="63"/>
    </w:p>
    <w:tbl>
      <w:tblPr>
        <w:tblW w:w="9540" w:type="dxa"/>
        <w:tblInd w:w="108" w:type="dxa"/>
        <w:tblLayout w:type="fixed"/>
        <w:tblCellMar>
          <w:top w:w="15" w:type="dxa"/>
          <w:bottom w:w="15" w:type="dxa"/>
        </w:tblCellMar>
        <w:tblLook w:val="04A0" w:firstRow="1" w:lastRow="0" w:firstColumn="1" w:lastColumn="0" w:noHBand="0" w:noVBand="1"/>
      </w:tblPr>
      <w:tblGrid>
        <w:gridCol w:w="984"/>
        <w:gridCol w:w="809"/>
        <w:gridCol w:w="630"/>
        <w:gridCol w:w="720"/>
        <w:gridCol w:w="720"/>
        <w:gridCol w:w="724"/>
        <w:gridCol w:w="720"/>
        <w:gridCol w:w="720"/>
        <w:gridCol w:w="720"/>
        <w:gridCol w:w="724"/>
        <w:gridCol w:w="2069"/>
      </w:tblGrid>
      <w:tr w:rsidR="003526B9" w:rsidRPr="00CA740D" w14:paraId="35291DD9" w14:textId="77777777" w:rsidTr="009F2DCF">
        <w:trPr>
          <w:trHeight w:val="518"/>
        </w:trPr>
        <w:tc>
          <w:tcPr>
            <w:tcW w:w="984" w:type="dxa"/>
            <w:tcBorders>
              <w:top w:val="single" w:sz="4" w:space="0" w:color="000000"/>
              <w:left w:val="single" w:sz="4" w:space="0" w:color="000000"/>
              <w:bottom w:val="single" w:sz="4" w:space="0" w:color="000000"/>
              <w:right w:val="single" w:sz="4" w:space="0" w:color="000000"/>
            </w:tcBorders>
            <w:vAlign w:val="bottom"/>
          </w:tcPr>
          <w:p w14:paraId="4399E9DC" w14:textId="77777777" w:rsidR="003526B9" w:rsidRPr="00CA740D" w:rsidRDefault="003526B9"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Letters</w:t>
            </w:r>
          </w:p>
        </w:tc>
        <w:tc>
          <w:tcPr>
            <w:tcW w:w="809" w:type="dxa"/>
            <w:tcBorders>
              <w:top w:val="single" w:sz="4" w:space="0" w:color="000000"/>
              <w:left w:val="single" w:sz="4" w:space="0" w:color="000000"/>
              <w:bottom w:val="single" w:sz="4" w:space="0" w:color="000000"/>
              <w:right w:val="single" w:sz="4" w:space="0" w:color="000000"/>
            </w:tcBorders>
            <w:vAlign w:val="bottom"/>
          </w:tcPr>
          <w:p w14:paraId="02AD653B" w14:textId="77777777" w:rsidR="003526B9" w:rsidRPr="00CA740D" w:rsidRDefault="003526B9"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Layer</w:t>
            </w:r>
          </w:p>
        </w:tc>
        <w:tc>
          <w:tcPr>
            <w:tcW w:w="630" w:type="dxa"/>
            <w:tcBorders>
              <w:top w:val="single" w:sz="4" w:space="0" w:color="000000"/>
              <w:left w:val="single" w:sz="4" w:space="0" w:color="000000"/>
              <w:bottom w:val="single" w:sz="4" w:space="0" w:color="000000"/>
              <w:right w:val="single" w:sz="4" w:space="0" w:color="000000"/>
            </w:tcBorders>
            <w:vAlign w:val="bottom"/>
          </w:tcPr>
          <w:p w14:paraId="511146C6" w14:textId="77777777" w:rsidR="003526B9" w:rsidRPr="00CA740D" w:rsidRDefault="003526B9"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LL</w:t>
            </w:r>
          </w:p>
        </w:tc>
        <w:tc>
          <w:tcPr>
            <w:tcW w:w="720" w:type="dxa"/>
            <w:tcBorders>
              <w:top w:val="single" w:sz="4" w:space="0" w:color="000000"/>
              <w:left w:val="single" w:sz="4" w:space="0" w:color="000000"/>
              <w:bottom w:val="single" w:sz="4" w:space="0" w:color="000000"/>
              <w:right w:val="single" w:sz="4" w:space="0" w:color="000000"/>
            </w:tcBorders>
            <w:vAlign w:val="bottom"/>
          </w:tcPr>
          <w:p w14:paraId="1ED4F892" w14:textId="77777777" w:rsidR="003526B9" w:rsidRPr="00CA740D" w:rsidRDefault="003526B9"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LR</w:t>
            </w:r>
          </w:p>
        </w:tc>
        <w:tc>
          <w:tcPr>
            <w:tcW w:w="720" w:type="dxa"/>
            <w:tcBorders>
              <w:top w:val="single" w:sz="4" w:space="0" w:color="000000"/>
              <w:left w:val="single" w:sz="4" w:space="0" w:color="000000"/>
              <w:bottom w:val="single" w:sz="4" w:space="0" w:color="000000"/>
              <w:right w:val="single" w:sz="4" w:space="0" w:color="000000"/>
            </w:tcBorders>
            <w:vAlign w:val="bottom"/>
          </w:tcPr>
          <w:p w14:paraId="6B50ACF6" w14:textId="77777777" w:rsidR="003526B9" w:rsidRPr="00CA740D" w:rsidRDefault="003526B9"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LM</w:t>
            </w:r>
          </w:p>
        </w:tc>
        <w:tc>
          <w:tcPr>
            <w:tcW w:w="724" w:type="dxa"/>
            <w:tcBorders>
              <w:top w:val="single" w:sz="4" w:space="0" w:color="000000"/>
              <w:left w:val="single" w:sz="4" w:space="0" w:color="000000"/>
              <w:bottom w:val="single" w:sz="4" w:space="0" w:color="000000"/>
              <w:right w:val="single" w:sz="4" w:space="0" w:color="000000"/>
            </w:tcBorders>
            <w:vAlign w:val="bottom"/>
          </w:tcPr>
          <w:p w14:paraId="110854DA" w14:textId="77777777" w:rsidR="003526B9" w:rsidRPr="00CA740D" w:rsidRDefault="003526B9"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LI</w:t>
            </w:r>
          </w:p>
        </w:tc>
        <w:tc>
          <w:tcPr>
            <w:tcW w:w="720" w:type="dxa"/>
            <w:tcBorders>
              <w:top w:val="single" w:sz="4" w:space="0" w:color="000000"/>
              <w:left w:val="single" w:sz="4" w:space="0" w:color="000000"/>
              <w:bottom w:val="single" w:sz="4" w:space="0" w:color="000000"/>
              <w:right w:val="single" w:sz="4" w:space="0" w:color="000000"/>
            </w:tcBorders>
            <w:vAlign w:val="bottom"/>
          </w:tcPr>
          <w:p w14:paraId="07ABEFDD" w14:textId="77777777" w:rsidR="003526B9" w:rsidRPr="00CA740D" w:rsidRDefault="003526B9"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RI</w:t>
            </w:r>
          </w:p>
        </w:tc>
        <w:tc>
          <w:tcPr>
            <w:tcW w:w="720" w:type="dxa"/>
            <w:tcBorders>
              <w:top w:val="single" w:sz="4" w:space="0" w:color="000000"/>
              <w:left w:val="single" w:sz="4" w:space="0" w:color="000000"/>
              <w:bottom w:val="single" w:sz="4" w:space="0" w:color="000000"/>
              <w:right w:val="single" w:sz="4" w:space="0" w:color="000000"/>
            </w:tcBorders>
            <w:vAlign w:val="bottom"/>
          </w:tcPr>
          <w:p w14:paraId="6A1D9B65" w14:textId="77777777" w:rsidR="003526B9" w:rsidRPr="00CA740D" w:rsidRDefault="003526B9"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RM</w:t>
            </w:r>
          </w:p>
        </w:tc>
        <w:tc>
          <w:tcPr>
            <w:tcW w:w="720" w:type="dxa"/>
            <w:tcBorders>
              <w:top w:val="single" w:sz="4" w:space="0" w:color="000000"/>
              <w:left w:val="single" w:sz="4" w:space="0" w:color="000000"/>
              <w:bottom w:val="single" w:sz="4" w:space="0" w:color="000000"/>
              <w:right w:val="single" w:sz="4" w:space="0" w:color="000000"/>
            </w:tcBorders>
            <w:vAlign w:val="bottom"/>
          </w:tcPr>
          <w:p w14:paraId="0CDF4EAE" w14:textId="77777777" w:rsidR="003526B9" w:rsidRPr="00CA740D" w:rsidRDefault="003526B9"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RR</w:t>
            </w:r>
          </w:p>
        </w:tc>
        <w:tc>
          <w:tcPr>
            <w:tcW w:w="724" w:type="dxa"/>
            <w:tcBorders>
              <w:top w:val="single" w:sz="4" w:space="0" w:color="000000"/>
              <w:left w:val="single" w:sz="4" w:space="0" w:color="000000"/>
              <w:bottom w:val="single" w:sz="4" w:space="0" w:color="000000"/>
              <w:right w:val="single" w:sz="4" w:space="0" w:color="000000"/>
            </w:tcBorders>
            <w:vAlign w:val="bottom"/>
          </w:tcPr>
          <w:p w14:paraId="6DDA2CA5" w14:textId="77777777" w:rsidR="003526B9" w:rsidRPr="00CA740D" w:rsidRDefault="003526B9"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RL</w:t>
            </w:r>
          </w:p>
        </w:tc>
        <w:tc>
          <w:tcPr>
            <w:tcW w:w="2069" w:type="dxa"/>
            <w:tcBorders>
              <w:top w:val="single" w:sz="4" w:space="0" w:color="000000"/>
              <w:left w:val="single" w:sz="4" w:space="0" w:color="000000"/>
              <w:bottom w:val="single" w:sz="4" w:space="0" w:color="000000"/>
              <w:right w:val="single" w:sz="4" w:space="0" w:color="000000"/>
            </w:tcBorders>
            <w:vAlign w:val="bottom"/>
          </w:tcPr>
          <w:p w14:paraId="65EFA210" w14:textId="77777777" w:rsidR="003526B9" w:rsidRPr="00CA740D" w:rsidRDefault="003526B9"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Total Occurrences</w:t>
            </w:r>
          </w:p>
        </w:tc>
      </w:tr>
      <w:tr w:rsidR="003526B9" w:rsidRPr="00CA740D" w14:paraId="59E68294" w14:textId="77777777" w:rsidTr="009F2DCF">
        <w:trPr>
          <w:trHeight w:val="518"/>
        </w:trPr>
        <w:tc>
          <w:tcPr>
            <w:tcW w:w="984" w:type="dxa"/>
            <w:tcBorders>
              <w:top w:val="single" w:sz="4" w:space="0" w:color="000000"/>
              <w:left w:val="single" w:sz="4" w:space="0" w:color="000000"/>
              <w:bottom w:val="single" w:sz="4" w:space="0" w:color="000000"/>
              <w:right w:val="single" w:sz="4" w:space="0" w:color="000000"/>
            </w:tcBorders>
          </w:tcPr>
          <w:p w14:paraId="1096B617" w14:textId="41F7F962" w:rsidR="003526B9" w:rsidRPr="00CA740D" w:rsidRDefault="003526B9" w:rsidP="003526B9">
            <w:pPr>
              <w:spacing w:line="480" w:lineRule="auto"/>
              <w:rPr>
                <w:rFonts w:ascii="Times New Roman" w:eastAsia="Times New Roman" w:hAnsi="Times New Roman" w:cs="Times New Roman"/>
                <w:sz w:val="24"/>
                <w:szCs w:val="24"/>
              </w:rPr>
            </w:pPr>
            <w:r>
              <w:t>f</w:t>
            </w:r>
          </w:p>
        </w:tc>
        <w:tc>
          <w:tcPr>
            <w:tcW w:w="809" w:type="dxa"/>
            <w:tcBorders>
              <w:top w:val="single" w:sz="4" w:space="0" w:color="000000"/>
              <w:left w:val="single" w:sz="4" w:space="0" w:color="000000"/>
              <w:bottom w:val="single" w:sz="4" w:space="0" w:color="000000"/>
              <w:right w:val="single" w:sz="4" w:space="0" w:color="000000"/>
            </w:tcBorders>
          </w:tcPr>
          <w:p w14:paraId="00D452BF" w14:textId="612700E9" w:rsidR="003526B9" w:rsidRPr="00CA740D" w:rsidRDefault="003526B9" w:rsidP="003526B9">
            <w:pPr>
              <w:spacing w:after="0" w:line="480" w:lineRule="auto"/>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1</w:t>
            </w:r>
          </w:p>
        </w:tc>
        <w:tc>
          <w:tcPr>
            <w:tcW w:w="630" w:type="dxa"/>
            <w:tcBorders>
              <w:top w:val="single" w:sz="4" w:space="0" w:color="000000"/>
              <w:left w:val="single" w:sz="4" w:space="0" w:color="000000"/>
              <w:bottom w:val="single" w:sz="4" w:space="0" w:color="000000"/>
              <w:right w:val="single" w:sz="4" w:space="0" w:color="000000"/>
            </w:tcBorders>
          </w:tcPr>
          <w:p w14:paraId="6C771A50" w14:textId="305AE275" w:rsidR="003526B9" w:rsidRPr="00CA740D" w:rsidRDefault="003526B9" w:rsidP="003526B9">
            <w:pPr>
              <w:spacing w:after="0" w:line="480" w:lineRule="auto"/>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tcPr>
          <w:p w14:paraId="3039605B" w14:textId="29AE66FD" w:rsidR="003526B9" w:rsidRPr="00CA740D" w:rsidRDefault="003526B9" w:rsidP="003526B9">
            <w:pPr>
              <w:spacing w:after="0" w:line="480" w:lineRule="auto"/>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tcPr>
          <w:p w14:paraId="24325AA7" w14:textId="22B1D280" w:rsidR="003526B9" w:rsidRPr="00CA740D" w:rsidRDefault="003526B9" w:rsidP="003526B9">
            <w:pPr>
              <w:spacing w:after="0" w:line="480" w:lineRule="auto"/>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tcPr>
          <w:p w14:paraId="3ACC791B" w14:textId="1AE54322" w:rsidR="003526B9" w:rsidRPr="00CA740D" w:rsidRDefault="003526B9" w:rsidP="003526B9">
            <w:pPr>
              <w:spacing w:after="0" w:line="480" w:lineRule="auto"/>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20</w:t>
            </w:r>
          </w:p>
        </w:tc>
        <w:tc>
          <w:tcPr>
            <w:tcW w:w="720" w:type="dxa"/>
            <w:tcBorders>
              <w:top w:val="single" w:sz="4" w:space="0" w:color="000000"/>
              <w:left w:val="single" w:sz="4" w:space="0" w:color="000000"/>
              <w:bottom w:val="single" w:sz="4" w:space="0" w:color="000000"/>
              <w:right w:val="single" w:sz="4" w:space="0" w:color="000000"/>
            </w:tcBorders>
          </w:tcPr>
          <w:p w14:paraId="514EE2BD" w14:textId="684D1F87" w:rsidR="003526B9" w:rsidRPr="00CA740D" w:rsidRDefault="003526B9" w:rsidP="003526B9">
            <w:pPr>
              <w:spacing w:after="0" w:line="480" w:lineRule="auto"/>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tcPr>
          <w:p w14:paraId="5A5D5602" w14:textId="71BF7660" w:rsidR="003526B9" w:rsidRPr="00CA740D" w:rsidRDefault="003526B9" w:rsidP="003526B9">
            <w:pPr>
              <w:spacing w:after="0" w:line="480" w:lineRule="auto"/>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20" w:type="dxa"/>
            <w:tcBorders>
              <w:top w:val="single" w:sz="4" w:space="0" w:color="000000"/>
              <w:left w:val="single" w:sz="4" w:space="0" w:color="000000"/>
              <w:bottom w:val="single" w:sz="4" w:space="0" w:color="000000"/>
              <w:right w:val="single" w:sz="4" w:space="0" w:color="000000"/>
            </w:tcBorders>
          </w:tcPr>
          <w:p w14:paraId="49B97367" w14:textId="592D3623" w:rsidR="003526B9" w:rsidRPr="00CA740D" w:rsidRDefault="003526B9" w:rsidP="003526B9">
            <w:pPr>
              <w:spacing w:after="0" w:line="480" w:lineRule="auto"/>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724" w:type="dxa"/>
            <w:tcBorders>
              <w:top w:val="single" w:sz="4" w:space="0" w:color="000000"/>
              <w:left w:val="single" w:sz="4" w:space="0" w:color="000000"/>
              <w:bottom w:val="single" w:sz="4" w:space="0" w:color="000000"/>
              <w:right w:val="single" w:sz="4" w:space="0" w:color="000000"/>
            </w:tcBorders>
          </w:tcPr>
          <w:p w14:paraId="6A8D06BD" w14:textId="3682C0E5" w:rsidR="003526B9" w:rsidRPr="00CA740D" w:rsidRDefault="003526B9" w:rsidP="003526B9">
            <w:pPr>
              <w:spacing w:after="0" w:line="480" w:lineRule="auto"/>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0</w:t>
            </w:r>
          </w:p>
        </w:tc>
        <w:tc>
          <w:tcPr>
            <w:tcW w:w="2069" w:type="dxa"/>
            <w:tcBorders>
              <w:top w:val="single" w:sz="4" w:space="0" w:color="000000"/>
              <w:left w:val="single" w:sz="4" w:space="0" w:color="000000"/>
              <w:bottom w:val="single" w:sz="4" w:space="0" w:color="000000"/>
              <w:right w:val="single" w:sz="4" w:space="0" w:color="000000"/>
            </w:tcBorders>
          </w:tcPr>
          <w:p w14:paraId="3F487613" w14:textId="512EE569" w:rsidR="003526B9" w:rsidRPr="00CA740D" w:rsidRDefault="003526B9" w:rsidP="003526B9">
            <w:pPr>
              <w:spacing w:after="0" w:line="480" w:lineRule="auto"/>
              <w:jc w:val="right"/>
              <w:rPr>
                <w:rFonts w:ascii="Times New Roman" w:eastAsia="Times New Roman" w:hAnsi="Times New Roman" w:cs="Times New Roman"/>
                <w:sz w:val="24"/>
                <w:szCs w:val="24"/>
              </w:rPr>
            </w:pPr>
            <w:r w:rsidRPr="003526B9">
              <w:rPr>
                <w:rFonts w:ascii="Times New Roman" w:eastAsia="Times New Roman" w:hAnsi="Times New Roman" w:cs="Times New Roman"/>
                <w:sz w:val="24"/>
                <w:szCs w:val="24"/>
              </w:rPr>
              <w:t>20</w:t>
            </w:r>
          </w:p>
        </w:tc>
      </w:tr>
      <w:tr w:rsidR="003526B9" w:rsidRPr="00CA740D" w14:paraId="53E922C0" w14:textId="77777777" w:rsidTr="009F2DCF">
        <w:trPr>
          <w:trHeight w:val="518"/>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056AE61A" w14:textId="7D665344" w:rsidR="003526B9" w:rsidRPr="00CA740D" w:rsidRDefault="003526B9" w:rsidP="003526B9">
            <w:pPr>
              <w:spacing w:line="480" w:lineRule="auto"/>
              <w:rPr>
                <w:rFonts w:ascii="Times New Roman" w:eastAsia="Times New Roman" w:hAnsi="Times New Roman" w:cs="Times New Roman"/>
                <w:sz w:val="24"/>
                <w:szCs w:val="24"/>
              </w:rPr>
            </w:pPr>
            <w:r>
              <w:t>g</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710A25DF" w14:textId="51F849FD" w:rsidR="003526B9" w:rsidRPr="00CA740D" w:rsidRDefault="003526B9" w:rsidP="003526B9">
            <w:pPr>
              <w:spacing w:after="0" w:line="480" w:lineRule="auto"/>
              <w:jc w:val="right"/>
              <w:rPr>
                <w:rFonts w:ascii="Times New Roman" w:eastAsia="Times New Roman" w:hAnsi="Times New Roman" w:cs="Times New Roman"/>
                <w:sz w:val="24"/>
                <w:szCs w:val="24"/>
              </w:rPr>
            </w:pPr>
            <w:r>
              <w:t>1</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2D5BBF38" w14:textId="28EF4211"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3C38DB4" w14:textId="3C16C561"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01FFB5E" w14:textId="7BDB8262"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15FB4235" w14:textId="5D730AFA" w:rsidR="003526B9" w:rsidRPr="00CA740D" w:rsidRDefault="003526B9" w:rsidP="003526B9">
            <w:pPr>
              <w:spacing w:after="0" w:line="480" w:lineRule="auto"/>
              <w:jc w:val="right"/>
              <w:rPr>
                <w:rFonts w:ascii="Times New Roman" w:eastAsia="Times New Roman" w:hAnsi="Times New Roman" w:cs="Times New Roman"/>
                <w:sz w:val="24"/>
                <w:szCs w:val="24"/>
              </w:rPr>
            </w:pPr>
            <w:r>
              <w:t>19</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327A4DF" w14:textId="3A15D724"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2ECF301" w14:textId="4A8EF66A"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73327BB" w14:textId="564FF106"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60881DE1" w14:textId="12DE8340"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60EF35A0" w14:textId="1581300E" w:rsidR="003526B9" w:rsidRPr="00CA740D" w:rsidRDefault="003526B9" w:rsidP="003526B9">
            <w:pPr>
              <w:spacing w:after="0" w:line="480" w:lineRule="auto"/>
              <w:jc w:val="right"/>
              <w:rPr>
                <w:rFonts w:ascii="Times New Roman" w:eastAsia="Times New Roman" w:hAnsi="Times New Roman" w:cs="Times New Roman"/>
                <w:sz w:val="24"/>
                <w:szCs w:val="24"/>
              </w:rPr>
            </w:pPr>
            <w:r>
              <w:t>19</w:t>
            </w:r>
          </w:p>
        </w:tc>
      </w:tr>
      <w:tr w:rsidR="003526B9" w:rsidRPr="00CA740D" w14:paraId="505E4AD2" w14:textId="77777777" w:rsidTr="009F2DCF">
        <w:trPr>
          <w:trHeight w:val="518"/>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31E7019C" w14:textId="377D9165" w:rsidR="003526B9" w:rsidRPr="00CA740D" w:rsidRDefault="003526B9" w:rsidP="003526B9">
            <w:pPr>
              <w:spacing w:line="480" w:lineRule="auto"/>
              <w:rPr>
                <w:rFonts w:ascii="Times New Roman" w:eastAsia="Times New Roman" w:hAnsi="Times New Roman" w:cs="Times New Roman"/>
                <w:sz w:val="24"/>
                <w:szCs w:val="24"/>
              </w:rPr>
            </w:pPr>
            <w:r>
              <w:t>h</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063579B1" w14:textId="0FDEDD83" w:rsidR="003526B9" w:rsidRPr="00CA740D" w:rsidRDefault="003526B9" w:rsidP="003526B9">
            <w:pPr>
              <w:spacing w:after="0" w:line="480" w:lineRule="auto"/>
              <w:jc w:val="right"/>
              <w:rPr>
                <w:rFonts w:ascii="Times New Roman" w:eastAsia="Times New Roman" w:hAnsi="Times New Roman" w:cs="Times New Roman"/>
                <w:sz w:val="24"/>
                <w:szCs w:val="24"/>
              </w:rPr>
            </w:pPr>
            <w:r>
              <w:t>1</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4C8A41BC" w14:textId="2770A2BE"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F08993E" w14:textId="157A8D96"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7EBD875" w14:textId="39804F33"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6DDBE0EF" w14:textId="4A71D5ED"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7512843" w14:textId="15006E88" w:rsidR="003526B9" w:rsidRPr="00CA740D" w:rsidRDefault="003526B9" w:rsidP="003526B9">
            <w:pPr>
              <w:spacing w:after="0" w:line="480" w:lineRule="auto"/>
              <w:jc w:val="right"/>
              <w:rPr>
                <w:rFonts w:ascii="Times New Roman" w:eastAsia="Times New Roman" w:hAnsi="Times New Roman" w:cs="Times New Roman"/>
                <w:sz w:val="24"/>
                <w:szCs w:val="24"/>
              </w:rPr>
            </w:pPr>
            <w:r>
              <w:t>19</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F825A7E" w14:textId="407AC8FB"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6D690E7" w14:textId="764A4FCD"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2081D4F2" w14:textId="2182C5F2"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2FD31877" w14:textId="1A9E289C" w:rsidR="003526B9" w:rsidRPr="00CA740D" w:rsidRDefault="003526B9" w:rsidP="003526B9">
            <w:pPr>
              <w:spacing w:after="0" w:line="480" w:lineRule="auto"/>
              <w:jc w:val="right"/>
              <w:rPr>
                <w:rFonts w:ascii="Times New Roman" w:eastAsia="Times New Roman" w:hAnsi="Times New Roman" w:cs="Times New Roman"/>
                <w:sz w:val="24"/>
                <w:szCs w:val="24"/>
              </w:rPr>
            </w:pPr>
            <w:r>
              <w:t>19</w:t>
            </w:r>
          </w:p>
        </w:tc>
      </w:tr>
      <w:tr w:rsidR="003526B9" w:rsidRPr="00CA740D" w14:paraId="17A6A541" w14:textId="77777777" w:rsidTr="009F2DCF">
        <w:trPr>
          <w:trHeight w:val="518"/>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4C693FF7" w14:textId="557BFCB9" w:rsidR="003526B9" w:rsidRPr="00CA740D" w:rsidRDefault="003526B9" w:rsidP="003526B9">
            <w:pPr>
              <w:spacing w:line="480" w:lineRule="auto"/>
              <w:rPr>
                <w:rFonts w:ascii="Times New Roman" w:eastAsia="Times New Roman" w:hAnsi="Times New Roman" w:cs="Times New Roman"/>
                <w:sz w:val="24"/>
                <w:szCs w:val="24"/>
              </w:rPr>
            </w:pPr>
            <w:r>
              <w:t>j</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7CC7D339" w14:textId="2C6165BF" w:rsidR="003526B9" w:rsidRPr="00CA740D" w:rsidRDefault="003526B9" w:rsidP="003526B9">
            <w:pPr>
              <w:spacing w:after="0" w:line="480" w:lineRule="auto"/>
              <w:jc w:val="right"/>
              <w:rPr>
                <w:rFonts w:ascii="Times New Roman" w:eastAsia="Times New Roman" w:hAnsi="Times New Roman" w:cs="Times New Roman"/>
                <w:sz w:val="24"/>
                <w:szCs w:val="24"/>
              </w:rPr>
            </w:pPr>
            <w:r>
              <w:t>1</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18FF3283" w14:textId="3840519E"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141885C" w14:textId="7A35A85F"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A18F0D0" w14:textId="6529F42A"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49DB28AA" w14:textId="3CFC05B8"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7B3D812" w14:textId="23868A3C" w:rsidR="003526B9" w:rsidRPr="00CA740D" w:rsidRDefault="003526B9" w:rsidP="003526B9">
            <w:pPr>
              <w:spacing w:after="0" w:line="480" w:lineRule="auto"/>
              <w:jc w:val="right"/>
              <w:rPr>
                <w:rFonts w:ascii="Times New Roman" w:eastAsia="Times New Roman" w:hAnsi="Times New Roman" w:cs="Times New Roman"/>
                <w:sz w:val="24"/>
                <w:szCs w:val="24"/>
              </w:rPr>
            </w:pPr>
            <w:r>
              <w:t>19</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9753455" w14:textId="5A32E58C"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0657C38" w14:textId="3D54E5AA"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405B33EE" w14:textId="5637C8FB"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05E40529" w14:textId="12BA7845" w:rsidR="003526B9" w:rsidRPr="00CA740D" w:rsidRDefault="003526B9" w:rsidP="003526B9">
            <w:pPr>
              <w:spacing w:after="0" w:line="480" w:lineRule="auto"/>
              <w:jc w:val="right"/>
              <w:rPr>
                <w:rFonts w:ascii="Times New Roman" w:eastAsia="Times New Roman" w:hAnsi="Times New Roman" w:cs="Times New Roman"/>
                <w:sz w:val="24"/>
                <w:szCs w:val="24"/>
              </w:rPr>
            </w:pPr>
            <w:r>
              <w:t>19</w:t>
            </w:r>
          </w:p>
        </w:tc>
      </w:tr>
      <w:tr w:rsidR="003526B9" w:rsidRPr="00CA740D" w14:paraId="6E14BB6D" w14:textId="77777777" w:rsidTr="009F2DCF">
        <w:trPr>
          <w:trHeight w:val="518"/>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6F1E5A4B" w14:textId="4410CAC6" w:rsidR="003526B9" w:rsidRPr="00CA740D" w:rsidRDefault="003526B9" w:rsidP="003526B9">
            <w:pPr>
              <w:spacing w:line="480" w:lineRule="auto"/>
              <w:rPr>
                <w:rFonts w:ascii="Times New Roman" w:eastAsia="Times New Roman" w:hAnsi="Times New Roman" w:cs="Times New Roman"/>
                <w:sz w:val="24"/>
                <w:szCs w:val="24"/>
              </w:rPr>
            </w:pPr>
            <w:r>
              <w:t>k</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7A7AEB79" w14:textId="54804FB0" w:rsidR="003526B9" w:rsidRPr="00CA740D" w:rsidRDefault="003526B9" w:rsidP="003526B9">
            <w:pPr>
              <w:spacing w:after="0" w:line="480" w:lineRule="auto"/>
              <w:jc w:val="right"/>
              <w:rPr>
                <w:rFonts w:ascii="Times New Roman" w:eastAsia="Times New Roman" w:hAnsi="Times New Roman" w:cs="Times New Roman"/>
                <w:sz w:val="24"/>
                <w:szCs w:val="24"/>
              </w:rPr>
            </w:pPr>
            <w:r>
              <w:t>1</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58A88774" w14:textId="4FDD155C"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46148C7" w14:textId="0115041E"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331D9C1" w14:textId="57DB7B4E"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1A7B8454" w14:textId="632D4304"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F903B5F" w14:textId="34976AB6"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B426F79" w14:textId="168BD0CD" w:rsidR="003526B9" w:rsidRPr="00CA740D" w:rsidRDefault="003526B9" w:rsidP="003526B9">
            <w:pPr>
              <w:spacing w:after="0" w:line="480" w:lineRule="auto"/>
              <w:jc w:val="right"/>
              <w:rPr>
                <w:rFonts w:ascii="Times New Roman" w:eastAsia="Times New Roman" w:hAnsi="Times New Roman" w:cs="Times New Roman"/>
                <w:sz w:val="24"/>
                <w:szCs w:val="24"/>
              </w:rPr>
            </w:pPr>
            <w:r>
              <w:t>16</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EBB4522" w14:textId="097CDBF3"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6157EA76" w14:textId="4F0E56DE"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04CAAB27" w14:textId="24FCFA1E" w:rsidR="003526B9" w:rsidRPr="00CA740D" w:rsidRDefault="003526B9" w:rsidP="003526B9">
            <w:pPr>
              <w:spacing w:after="0" w:line="480" w:lineRule="auto"/>
              <w:jc w:val="right"/>
              <w:rPr>
                <w:rFonts w:ascii="Times New Roman" w:eastAsia="Times New Roman" w:hAnsi="Times New Roman" w:cs="Times New Roman"/>
                <w:sz w:val="24"/>
                <w:szCs w:val="24"/>
              </w:rPr>
            </w:pPr>
            <w:r>
              <w:t>16</w:t>
            </w:r>
          </w:p>
        </w:tc>
      </w:tr>
      <w:tr w:rsidR="003526B9" w:rsidRPr="00CA740D" w14:paraId="5E552BA5" w14:textId="77777777" w:rsidTr="009F2DCF">
        <w:trPr>
          <w:trHeight w:val="518"/>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2C6730A5" w14:textId="57DDF029" w:rsidR="003526B9" w:rsidRPr="00CA740D" w:rsidRDefault="003526B9" w:rsidP="003526B9">
            <w:pPr>
              <w:spacing w:line="480" w:lineRule="auto"/>
              <w:rPr>
                <w:rFonts w:ascii="Times New Roman" w:eastAsia="Times New Roman" w:hAnsi="Times New Roman" w:cs="Times New Roman"/>
                <w:sz w:val="24"/>
                <w:szCs w:val="24"/>
              </w:rPr>
            </w:pPr>
            <w:r>
              <w:t>l</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0DC20116" w14:textId="2B14E9E2" w:rsidR="003526B9" w:rsidRPr="00CA740D" w:rsidRDefault="003526B9" w:rsidP="003526B9">
            <w:pPr>
              <w:spacing w:after="0" w:line="480" w:lineRule="auto"/>
              <w:jc w:val="right"/>
              <w:rPr>
                <w:rFonts w:ascii="Times New Roman" w:eastAsia="Times New Roman" w:hAnsi="Times New Roman" w:cs="Times New Roman"/>
                <w:sz w:val="24"/>
                <w:szCs w:val="24"/>
              </w:rPr>
            </w:pPr>
            <w:r>
              <w:t>1</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66B065FB" w14:textId="02847518"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84548D8" w14:textId="67A0ABC1"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5084735" w14:textId="40682F21"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19A093B3" w14:textId="1F0C41CE"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04EEC88" w14:textId="61EC2B6A"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ED4E138" w14:textId="10A13D54"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7D0E395" w14:textId="504D46C6" w:rsidR="003526B9" w:rsidRPr="00CA740D" w:rsidRDefault="003526B9" w:rsidP="003526B9">
            <w:pPr>
              <w:spacing w:after="0" w:line="480" w:lineRule="auto"/>
              <w:jc w:val="right"/>
              <w:rPr>
                <w:rFonts w:ascii="Times New Roman" w:eastAsia="Times New Roman" w:hAnsi="Times New Roman" w:cs="Times New Roman"/>
                <w:sz w:val="24"/>
                <w:szCs w:val="24"/>
              </w:rPr>
            </w:pPr>
            <w:r>
              <w:t>15</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63B7947B" w14:textId="1AEE72AD"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14C82C38" w14:textId="71096668" w:rsidR="003526B9" w:rsidRPr="00CA740D" w:rsidRDefault="003526B9" w:rsidP="003526B9">
            <w:pPr>
              <w:spacing w:after="0" w:line="480" w:lineRule="auto"/>
              <w:jc w:val="right"/>
              <w:rPr>
                <w:rFonts w:ascii="Times New Roman" w:eastAsia="Times New Roman" w:hAnsi="Times New Roman" w:cs="Times New Roman"/>
                <w:sz w:val="24"/>
                <w:szCs w:val="24"/>
              </w:rPr>
            </w:pPr>
            <w:r>
              <w:t>15</w:t>
            </w:r>
          </w:p>
        </w:tc>
      </w:tr>
      <w:tr w:rsidR="003526B9" w:rsidRPr="00CA740D" w14:paraId="46C6B155" w14:textId="77777777" w:rsidTr="009F2DCF">
        <w:trPr>
          <w:trHeight w:val="518"/>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047847D7" w14:textId="7E2B033D" w:rsidR="003526B9" w:rsidRPr="00CA740D" w:rsidRDefault="003526B9" w:rsidP="003526B9">
            <w:pPr>
              <w:spacing w:line="480" w:lineRule="auto"/>
              <w:rPr>
                <w:rFonts w:ascii="Times New Roman" w:eastAsia="Times New Roman" w:hAnsi="Times New Roman" w:cs="Times New Roman"/>
                <w:sz w:val="24"/>
                <w:szCs w:val="24"/>
              </w:rPr>
            </w:pPr>
            <w:r>
              <w:t>z</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1568AFFE" w14:textId="4777A79B" w:rsidR="003526B9" w:rsidRPr="00CA740D" w:rsidRDefault="003526B9" w:rsidP="003526B9">
            <w:pPr>
              <w:spacing w:after="0" w:line="480" w:lineRule="auto"/>
              <w:jc w:val="right"/>
              <w:rPr>
                <w:rFonts w:ascii="Times New Roman" w:eastAsia="Times New Roman" w:hAnsi="Times New Roman" w:cs="Times New Roman"/>
                <w:sz w:val="24"/>
                <w:szCs w:val="24"/>
              </w:rPr>
            </w:pPr>
            <w:r>
              <w:t>2</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6C344F2E" w14:textId="5FA1F81F"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DCE827C" w14:textId="3BE86DDA" w:rsidR="003526B9" w:rsidRPr="00CA740D" w:rsidRDefault="003526B9" w:rsidP="003526B9">
            <w:pPr>
              <w:spacing w:after="0" w:line="480" w:lineRule="auto"/>
              <w:jc w:val="right"/>
              <w:rPr>
                <w:rFonts w:ascii="Times New Roman" w:eastAsia="Times New Roman" w:hAnsi="Times New Roman" w:cs="Times New Roman"/>
                <w:sz w:val="24"/>
                <w:szCs w:val="24"/>
              </w:rPr>
            </w:pPr>
            <w:r>
              <w:t>14</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670A2BD" w14:textId="2E18D5CD"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0A2028BF" w14:textId="61118FFC"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EC7D313" w14:textId="62BAE300"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2F92F69" w14:textId="33EDC7EE"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C9C88C4" w14:textId="7ADE03C7"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2C3794D5" w14:textId="722DC135"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6B5569BF" w14:textId="7A81C951" w:rsidR="003526B9" w:rsidRPr="00CA740D" w:rsidRDefault="003526B9" w:rsidP="003526B9">
            <w:pPr>
              <w:spacing w:after="0" w:line="480" w:lineRule="auto"/>
              <w:jc w:val="right"/>
              <w:rPr>
                <w:rFonts w:ascii="Times New Roman" w:eastAsia="Times New Roman" w:hAnsi="Times New Roman" w:cs="Times New Roman"/>
                <w:sz w:val="24"/>
                <w:szCs w:val="24"/>
              </w:rPr>
            </w:pPr>
            <w:r>
              <w:t>14</w:t>
            </w:r>
          </w:p>
        </w:tc>
      </w:tr>
      <w:tr w:rsidR="003526B9" w:rsidRPr="00CA740D" w14:paraId="1F156E75" w14:textId="77777777" w:rsidTr="009F2DCF">
        <w:trPr>
          <w:trHeight w:val="518"/>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4F8DE7EA" w14:textId="287686C9" w:rsidR="003526B9" w:rsidRPr="00CA740D" w:rsidRDefault="003526B9" w:rsidP="003526B9">
            <w:pPr>
              <w:spacing w:line="480" w:lineRule="auto"/>
              <w:rPr>
                <w:rFonts w:ascii="Times New Roman" w:eastAsia="Times New Roman" w:hAnsi="Times New Roman" w:cs="Times New Roman"/>
                <w:sz w:val="24"/>
                <w:szCs w:val="24"/>
              </w:rPr>
            </w:pPr>
            <w:r>
              <w:t>x</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1206D447" w14:textId="1597F126" w:rsidR="003526B9" w:rsidRPr="00CA740D" w:rsidRDefault="003526B9" w:rsidP="003526B9">
            <w:pPr>
              <w:spacing w:after="0" w:line="480" w:lineRule="auto"/>
              <w:jc w:val="right"/>
              <w:rPr>
                <w:rFonts w:ascii="Times New Roman" w:eastAsia="Times New Roman" w:hAnsi="Times New Roman" w:cs="Times New Roman"/>
                <w:sz w:val="24"/>
                <w:szCs w:val="24"/>
              </w:rPr>
            </w:pPr>
            <w:r>
              <w:t>2</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2B0A5A39" w14:textId="1AC9F3AB"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733F98C" w14:textId="191EBCD1" w:rsidR="003526B9" w:rsidRPr="00CA740D" w:rsidRDefault="003526B9" w:rsidP="003526B9">
            <w:pPr>
              <w:spacing w:after="0" w:line="480" w:lineRule="auto"/>
              <w:jc w:val="right"/>
              <w:rPr>
                <w:rFonts w:ascii="Times New Roman" w:eastAsia="Times New Roman" w:hAnsi="Times New Roman" w:cs="Times New Roman"/>
                <w:sz w:val="24"/>
                <w:szCs w:val="24"/>
              </w:rPr>
            </w:pPr>
            <w:r>
              <w:t>12</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FF95C95" w14:textId="2FD718D3" w:rsidR="003526B9" w:rsidRPr="00CA740D" w:rsidRDefault="003526B9" w:rsidP="003526B9">
            <w:pPr>
              <w:spacing w:after="0" w:line="480" w:lineRule="auto"/>
              <w:jc w:val="right"/>
              <w:rPr>
                <w:rFonts w:ascii="Times New Roman" w:eastAsia="Times New Roman" w:hAnsi="Times New Roman" w:cs="Times New Roman"/>
                <w:sz w:val="24"/>
                <w:szCs w:val="24"/>
              </w:rPr>
            </w:pPr>
            <w:r>
              <w:t>2</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0C61891D" w14:textId="582449C8"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4D5CDDE" w14:textId="4BAF4420"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9477731" w14:textId="1D96AA3E"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5B47FD2" w14:textId="05BBECF2"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28988025" w14:textId="151AF530"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7D78D1CC" w14:textId="2C88EE6F" w:rsidR="003526B9" w:rsidRPr="00CA740D" w:rsidRDefault="003526B9" w:rsidP="003526B9">
            <w:pPr>
              <w:spacing w:after="0" w:line="480" w:lineRule="auto"/>
              <w:jc w:val="right"/>
              <w:rPr>
                <w:rFonts w:ascii="Times New Roman" w:eastAsia="Times New Roman" w:hAnsi="Times New Roman" w:cs="Times New Roman"/>
                <w:sz w:val="24"/>
                <w:szCs w:val="24"/>
              </w:rPr>
            </w:pPr>
            <w:r>
              <w:t>14</w:t>
            </w:r>
          </w:p>
        </w:tc>
      </w:tr>
      <w:tr w:rsidR="003526B9" w:rsidRPr="00CA740D" w14:paraId="69290808" w14:textId="77777777" w:rsidTr="009F2DCF">
        <w:trPr>
          <w:trHeight w:val="518"/>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143B2EFC" w14:textId="76B4C390" w:rsidR="003526B9" w:rsidRPr="00CA740D" w:rsidRDefault="003526B9" w:rsidP="003526B9">
            <w:pPr>
              <w:spacing w:line="480" w:lineRule="auto"/>
              <w:rPr>
                <w:rFonts w:ascii="Times New Roman" w:eastAsia="Times New Roman" w:hAnsi="Times New Roman" w:cs="Times New Roman"/>
                <w:sz w:val="24"/>
                <w:szCs w:val="24"/>
              </w:rPr>
            </w:pPr>
            <w:r>
              <w:t>c</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3D864107" w14:textId="3EABEBC5" w:rsidR="003526B9" w:rsidRPr="00CA740D" w:rsidRDefault="003526B9" w:rsidP="003526B9">
            <w:pPr>
              <w:spacing w:after="0" w:line="480" w:lineRule="auto"/>
              <w:jc w:val="right"/>
              <w:rPr>
                <w:rFonts w:ascii="Times New Roman" w:eastAsia="Times New Roman" w:hAnsi="Times New Roman" w:cs="Times New Roman"/>
                <w:sz w:val="24"/>
                <w:szCs w:val="24"/>
              </w:rPr>
            </w:pPr>
            <w:r>
              <w:t>2</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62798E52" w14:textId="36CB3359"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C55C564" w14:textId="6AD26838"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18272DB" w14:textId="6A0607D9" w:rsidR="003526B9" w:rsidRPr="00CA740D" w:rsidRDefault="003526B9" w:rsidP="003526B9">
            <w:pPr>
              <w:spacing w:after="0" w:line="480" w:lineRule="auto"/>
              <w:jc w:val="right"/>
              <w:rPr>
                <w:rFonts w:ascii="Times New Roman" w:eastAsia="Times New Roman" w:hAnsi="Times New Roman" w:cs="Times New Roman"/>
                <w:sz w:val="24"/>
                <w:szCs w:val="24"/>
              </w:rPr>
            </w:pPr>
            <w:r>
              <w:t>9</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747D1A31" w14:textId="22DDCD40" w:rsidR="003526B9" w:rsidRPr="00CA740D" w:rsidRDefault="003526B9" w:rsidP="003526B9">
            <w:pPr>
              <w:spacing w:after="0" w:line="480" w:lineRule="auto"/>
              <w:jc w:val="right"/>
              <w:rPr>
                <w:rFonts w:ascii="Times New Roman" w:eastAsia="Times New Roman" w:hAnsi="Times New Roman" w:cs="Times New Roman"/>
                <w:sz w:val="24"/>
                <w:szCs w:val="24"/>
              </w:rPr>
            </w:pPr>
            <w:r>
              <w:t>6</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E62B372" w14:textId="5931B4E6"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B8B211D" w14:textId="0933BEBC"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3822364" w14:textId="3A1A820F"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02945C3E" w14:textId="5998CC22"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10A370BF" w14:textId="7A496F3B" w:rsidR="003526B9" w:rsidRPr="00CA740D" w:rsidRDefault="003526B9" w:rsidP="003526B9">
            <w:pPr>
              <w:spacing w:after="0" w:line="480" w:lineRule="auto"/>
              <w:jc w:val="right"/>
              <w:rPr>
                <w:rFonts w:ascii="Times New Roman" w:eastAsia="Times New Roman" w:hAnsi="Times New Roman" w:cs="Times New Roman"/>
                <w:sz w:val="24"/>
                <w:szCs w:val="24"/>
              </w:rPr>
            </w:pPr>
            <w:r>
              <w:t>15</w:t>
            </w:r>
          </w:p>
        </w:tc>
      </w:tr>
      <w:tr w:rsidR="003526B9" w:rsidRPr="00CA740D" w14:paraId="5ABC44AF" w14:textId="77777777" w:rsidTr="009F2DCF">
        <w:trPr>
          <w:trHeight w:val="518"/>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66261809" w14:textId="3B23A657" w:rsidR="003526B9" w:rsidRPr="00CA740D" w:rsidRDefault="003526B9" w:rsidP="003526B9">
            <w:pPr>
              <w:spacing w:line="480" w:lineRule="auto"/>
              <w:rPr>
                <w:rFonts w:ascii="Times New Roman" w:eastAsia="Times New Roman" w:hAnsi="Times New Roman" w:cs="Times New Roman"/>
                <w:sz w:val="24"/>
                <w:szCs w:val="24"/>
              </w:rPr>
            </w:pPr>
            <w:r>
              <w:t>v</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5E74F825" w14:textId="645E441F" w:rsidR="003526B9" w:rsidRPr="00CA740D" w:rsidRDefault="003526B9" w:rsidP="003526B9">
            <w:pPr>
              <w:spacing w:after="0" w:line="480" w:lineRule="auto"/>
              <w:jc w:val="right"/>
              <w:rPr>
                <w:rFonts w:ascii="Times New Roman" w:eastAsia="Times New Roman" w:hAnsi="Times New Roman" w:cs="Times New Roman"/>
                <w:sz w:val="24"/>
                <w:szCs w:val="24"/>
              </w:rPr>
            </w:pPr>
            <w:r>
              <w:t>2</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48608C57" w14:textId="2D4369AF"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AF4CAD6" w14:textId="6AAA0B25"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C16366D" w14:textId="2B23A74B"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5B32E6C3" w14:textId="4FEE1E63" w:rsidR="003526B9" w:rsidRPr="00CA740D" w:rsidRDefault="003526B9" w:rsidP="003526B9">
            <w:pPr>
              <w:spacing w:after="0" w:line="480" w:lineRule="auto"/>
              <w:jc w:val="right"/>
              <w:rPr>
                <w:rFonts w:ascii="Times New Roman" w:eastAsia="Times New Roman" w:hAnsi="Times New Roman" w:cs="Times New Roman"/>
                <w:sz w:val="24"/>
                <w:szCs w:val="24"/>
              </w:rPr>
            </w:pPr>
            <w:r>
              <w:t>16</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ACBA7A6" w14:textId="039CEB7D"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1EB58DC" w14:textId="26F7343D"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CBCA353" w14:textId="192EC336"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2BD271DC" w14:textId="5387A0B2"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4366D312" w14:textId="6EF09E08" w:rsidR="003526B9" w:rsidRPr="00CA740D" w:rsidRDefault="003526B9" w:rsidP="003526B9">
            <w:pPr>
              <w:spacing w:after="0" w:line="480" w:lineRule="auto"/>
              <w:jc w:val="right"/>
              <w:rPr>
                <w:rFonts w:ascii="Times New Roman" w:eastAsia="Times New Roman" w:hAnsi="Times New Roman" w:cs="Times New Roman"/>
                <w:sz w:val="24"/>
                <w:szCs w:val="24"/>
              </w:rPr>
            </w:pPr>
            <w:r>
              <w:t>16</w:t>
            </w:r>
          </w:p>
        </w:tc>
      </w:tr>
      <w:tr w:rsidR="003526B9" w:rsidRPr="00CA740D" w14:paraId="50B94490" w14:textId="77777777" w:rsidTr="009F2DCF">
        <w:trPr>
          <w:trHeight w:val="518"/>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03A3E40A" w14:textId="2852C77A" w:rsidR="003526B9" w:rsidRPr="00CA740D" w:rsidRDefault="003526B9" w:rsidP="003526B9">
            <w:pPr>
              <w:spacing w:line="480" w:lineRule="auto"/>
              <w:rPr>
                <w:rFonts w:ascii="Times New Roman" w:eastAsia="Times New Roman" w:hAnsi="Times New Roman" w:cs="Times New Roman"/>
                <w:sz w:val="24"/>
                <w:szCs w:val="24"/>
              </w:rPr>
            </w:pPr>
            <w:r>
              <w:t>b</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41700DC7" w14:textId="526EBA0A" w:rsidR="003526B9" w:rsidRPr="00CA740D" w:rsidRDefault="003526B9" w:rsidP="003526B9">
            <w:pPr>
              <w:spacing w:after="0" w:line="480" w:lineRule="auto"/>
              <w:jc w:val="right"/>
              <w:rPr>
                <w:rFonts w:ascii="Times New Roman" w:eastAsia="Times New Roman" w:hAnsi="Times New Roman" w:cs="Times New Roman"/>
                <w:sz w:val="24"/>
                <w:szCs w:val="24"/>
              </w:rPr>
            </w:pPr>
            <w:r>
              <w:t>2</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02CD6356" w14:textId="52C404FA"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C689E21" w14:textId="238FD46A"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4872131" w14:textId="7AD66232"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7F115766" w14:textId="54D08A2B" w:rsidR="003526B9" w:rsidRPr="00CA740D" w:rsidRDefault="003526B9" w:rsidP="003526B9">
            <w:pPr>
              <w:spacing w:after="0" w:line="480" w:lineRule="auto"/>
              <w:jc w:val="right"/>
              <w:rPr>
                <w:rFonts w:ascii="Times New Roman" w:eastAsia="Times New Roman" w:hAnsi="Times New Roman" w:cs="Times New Roman"/>
                <w:sz w:val="24"/>
                <w:szCs w:val="24"/>
              </w:rPr>
            </w:pPr>
            <w:r>
              <w:t>6</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752D4F8" w14:textId="52963164" w:rsidR="003526B9" w:rsidRPr="00CA740D" w:rsidRDefault="003526B9" w:rsidP="003526B9">
            <w:pPr>
              <w:spacing w:after="0" w:line="480" w:lineRule="auto"/>
              <w:jc w:val="right"/>
              <w:rPr>
                <w:rFonts w:ascii="Times New Roman" w:eastAsia="Times New Roman" w:hAnsi="Times New Roman" w:cs="Times New Roman"/>
                <w:sz w:val="24"/>
                <w:szCs w:val="24"/>
              </w:rPr>
            </w:pPr>
            <w:r>
              <w:t>12</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FC1241C" w14:textId="60524BAD"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F92FCDE" w14:textId="157F6A5B"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54FBC16A" w14:textId="6641203D"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5937E782" w14:textId="7788293E" w:rsidR="003526B9" w:rsidRPr="00CA740D" w:rsidRDefault="003526B9" w:rsidP="003526B9">
            <w:pPr>
              <w:spacing w:after="0" w:line="480" w:lineRule="auto"/>
              <w:jc w:val="right"/>
              <w:rPr>
                <w:rFonts w:ascii="Times New Roman" w:eastAsia="Times New Roman" w:hAnsi="Times New Roman" w:cs="Times New Roman"/>
                <w:sz w:val="24"/>
                <w:szCs w:val="24"/>
              </w:rPr>
            </w:pPr>
            <w:r>
              <w:t>18</w:t>
            </w:r>
          </w:p>
        </w:tc>
      </w:tr>
      <w:tr w:rsidR="003526B9" w:rsidRPr="00CA740D" w14:paraId="2F8C8655" w14:textId="77777777" w:rsidTr="009F2DCF">
        <w:trPr>
          <w:trHeight w:val="518"/>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6E881616" w14:textId="351DAA57" w:rsidR="003526B9" w:rsidRPr="00CA740D" w:rsidRDefault="003526B9" w:rsidP="003526B9">
            <w:pPr>
              <w:spacing w:line="480" w:lineRule="auto"/>
              <w:rPr>
                <w:rFonts w:ascii="Times New Roman" w:eastAsia="Times New Roman" w:hAnsi="Times New Roman" w:cs="Times New Roman"/>
                <w:sz w:val="24"/>
                <w:szCs w:val="24"/>
              </w:rPr>
            </w:pPr>
            <w:r>
              <w:t>n</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75C438A9" w14:textId="3A96C883" w:rsidR="003526B9" w:rsidRPr="00CA740D" w:rsidRDefault="003526B9" w:rsidP="003526B9">
            <w:pPr>
              <w:spacing w:after="0" w:line="480" w:lineRule="auto"/>
              <w:jc w:val="right"/>
              <w:rPr>
                <w:rFonts w:ascii="Times New Roman" w:eastAsia="Times New Roman" w:hAnsi="Times New Roman" w:cs="Times New Roman"/>
                <w:sz w:val="24"/>
                <w:szCs w:val="24"/>
              </w:rPr>
            </w:pPr>
            <w:r>
              <w:t>2</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03BE902D" w14:textId="5017BD13"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0ADCDAA" w14:textId="3221A66D"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6B7B8E3" w14:textId="57912486"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313CDD45" w14:textId="1DB25CF7"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7015CC3" w14:textId="02EADB69" w:rsidR="003526B9" w:rsidRPr="00CA740D" w:rsidRDefault="003526B9" w:rsidP="003526B9">
            <w:pPr>
              <w:spacing w:after="0" w:line="480" w:lineRule="auto"/>
              <w:jc w:val="right"/>
              <w:rPr>
                <w:rFonts w:ascii="Times New Roman" w:eastAsia="Times New Roman" w:hAnsi="Times New Roman" w:cs="Times New Roman"/>
                <w:sz w:val="24"/>
                <w:szCs w:val="24"/>
              </w:rPr>
            </w:pPr>
            <w:r>
              <w:t>17</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A505D42" w14:textId="3DF1437E"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816A490" w14:textId="66D64346"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77B3FE41" w14:textId="580FF1FE"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4F2DEA90" w14:textId="42B4F11B" w:rsidR="003526B9" w:rsidRPr="00CA740D" w:rsidRDefault="003526B9" w:rsidP="003526B9">
            <w:pPr>
              <w:spacing w:after="0" w:line="480" w:lineRule="auto"/>
              <w:jc w:val="right"/>
              <w:rPr>
                <w:rFonts w:ascii="Times New Roman" w:eastAsia="Times New Roman" w:hAnsi="Times New Roman" w:cs="Times New Roman"/>
                <w:sz w:val="24"/>
                <w:szCs w:val="24"/>
              </w:rPr>
            </w:pPr>
            <w:r>
              <w:t>17</w:t>
            </w:r>
          </w:p>
        </w:tc>
      </w:tr>
      <w:tr w:rsidR="003526B9" w:rsidRPr="00CA740D" w14:paraId="7681EC49" w14:textId="77777777" w:rsidTr="009F2DCF">
        <w:trPr>
          <w:trHeight w:val="518"/>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3D0A338F" w14:textId="368D2441" w:rsidR="003526B9" w:rsidRPr="00CA740D" w:rsidRDefault="003526B9" w:rsidP="003526B9">
            <w:pPr>
              <w:spacing w:line="480" w:lineRule="auto"/>
              <w:rPr>
                <w:rFonts w:ascii="Times New Roman" w:eastAsia="Times New Roman" w:hAnsi="Times New Roman" w:cs="Times New Roman"/>
                <w:sz w:val="24"/>
                <w:szCs w:val="24"/>
              </w:rPr>
            </w:pPr>
            <w:r>
              <w:t>m</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4B68D621" w14:textId="30591BDE" w:rsidR="003526B9" w:rsidRPr="00CA740D" w:rsidRDefault="003526B9" w:rsidP="003526B9">
            <w:pPr>
              <w:spacing w:after="0" w:line="480" w:lineRule="auto"/>
              <w:jc w:val="right"/>
              <w:rPr>
                <w:rFonts w:ascii="Times New Roman" w:eastAsia="Times New Roman" w:hAnsi="Times New Roman" w:cs="Times New Roman"/>
                <w:sz w:val="24"/>
                <w:szCs w:val="24"/>
              </w:rPr>
            </w:pPr>
            <w:r>
              <w:t>2</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0FEBA062" w14:textId="346546AC"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D7494C2" w14:textId="566993F2"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C7BC96A" w14:textId="3C61C14E"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13EAD9C7" w14:textId="2A05030A"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3B15AD8" w14:textId="7CAC3AE7" w:rsidR="003526B9" w:rsidRPr="00CA740D" w:rsidRDefault="003526B9" w:rsidP="003526B9">
            <w:pPr>
              <w:spacing w:after="0" w:line="480" w:lineRule="auto"/>
              <w:jc w:val="right"/>
              <w:rPr>
                <w:rFonts w:ascii="Times New Roman" w:eastAsia="Times New Roman" w:hAnsi="Times New Roman" w:cs="Times New Roman"/>
                <w:sz w:val="24"/>
                <w:szCs w:val="24"/>
              </w:rPr>
            </w:pPr>
            <w:r>
              <w:t>1</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5F6E91C" w14:textId="5EBA918A" w:rsidR="003526B9" w:rsidRPr="00CA740D" w:rsidRDefault="003526B9" w:rsidP="003526B9">
            <w:pPr>
              <w:spacing w:after="0" w:line="480" w:lineRule="auto"/>
              <w:jc w:val="right"/>
              <w:rPr>
                <w:rFonts w:ascii="Times New Roman" w:eastAsia="Times New Roman" w:hAnsi="Times New Roman" w:cs="Times New Roman"/>
                <w:sz w:val="24"/>
                <w:szCs w:val="24"/>
              </w:rPr>
            </w:pPr>
            <w:r>
              <w:t>18</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C59AC70" w14:textId="3EE72FA0"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773939A6" w14:textId="12D04FBF" w:rsidR="003526B9" w:rsidRPr="00CA740D" w:rsidRDefault="003526B9" w:rsidP="003526B9">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696583E6" w14:textId="2009553F" w:rsidR="003526B9" w:rsidRPr="00CA740D" w:rsidRDefault="003526B9" w:rsidP="003526B9">
            <w:pPr>
              <w:spacing w:after="0" w:line="480" w:lineRule="auto"/>
              <w:jc w:val="right"/>
              <w:rPr>
                <w:rFonts w:ascii="Times New Roman" w:eastAsia="Times New Roman" w:hAnsi="Times New Roman" w:cs="Times New Roman"/>
                <w:sz w:val="24"/>
                <w:szCs w:val="24"/>
              </w:rPr>
            </w:pPr>
            <w:r>
              <w:t>19</w:t>
            </w:r>
          </w:p>
        </w:tc>
      </w:tr>
    </w:tbl>
    <w:p w14:paraId="27410FB5" w14:textId="77777777" w:rsidR="003526B9" w:rsidRDefault="003526B9">
      <w:pPr>
        <w:spacing w:line="480" w:lineRule="auto"/>
        <w:jc w:val="both"/>
        <w:rPr>
          <w:i/>
          <w:color w:val="44546A"/>
          <w:sz w:val="18"/>
          <w:szCs w:val="18"/>
        </w:rPr>
      </w:pPr>
    </w:p>
    <w:p w14:paraId="3C2A7A72" w14:textId="3B7FF786" w:rsidR="00847B1C" w:rsidRDefault="001C31C4" w:rsidP="006C3442">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After training gloves by </w:t>
      </w:r>
      <w:r w:rsidR="00210FCA">
        <w:rPr>
          <w:rFonts w:ascii="Times New Roman" w:eastAsia="Times New Roman" w:hAnsi="Times New Roman" w:cs="Times New Roman"/>
          <w:sz w:val="24"/>
          <w:szCs w:val="24"/>
        </w:rPr>
        <w:t>typing</w:t>
      </w:r>
      <w:r>
        <w:rPr>
          <w:rFonts w:ascii="Times New Roman" w:eastAsia="Times New Roman" w:hAnsi="Times New Roman" w:cs="Times New Roman"/>
          <w:sz w:val="24"/>
          <w:szCs w:val="24"/>
        </w:rPr>
        <w:t xml:space="preserve"> each </w:t>
      </w:r>
      <w:r w:rsidRPr="00780DF3">
        <w:rPr>
          <w:rFonts w:ascii="Times New Roman" w:eastAsia="Times New Roman" w:hAnsi="Times New Roman" w:cs="Times New Roman"/>
          <w:noProof/>
          <w:sz w:val="24"/>
          <w:szCs w:val="24"/>
        </w:rPr>
        <w:t>character</w:t>
      </w:r>
      <w:r w:rsidR="00E011E1">
        <w:rPr>
          <w:rFonts w:ascii="Times New Roman" w:eastAsia="Times New Roman" w:hAnsi="Times New Roman" w:cs="Times New Roman"/>
          <w:sz w:val="24"/>
          <w:szCs w:val="24"/>
        </w:rPr>
        <w:t xml:space="preserve"> for 45-50 times, w</w:t>
      </w:r>
      <w:r>
        <w:rPr>
          <w:rFonts w:ascii="Times New Roman" w:eastAsia="Times New Roman" w:hAnsi="Times New Roman" w:cs="Times New Roman"/>
          <w:sz w:val="24"/>
          <w:szCs w:val="24"/>
        </w:rPr>
        <w:t>e got improvement in overlapping</w:t>
      </w:r>
      <w:r w:rsidR="00E011E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210FCA">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in </w:t>
      </w:r>
      <w:r w:rsidR="00210FCA">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predict</w:t>
      </w:r>
      <w:r w:rsidR="00210FCA">
        <w:rPr>
          <w:rFonts w:ascii="Times New Roman" w:eastAsia="Times New Roman" w:hAnsi="Times New Roman" w:cs="Times New Roman"/>
          <w:sz w:val="24"/>
          <w:szCs w:val="24"/>
        </w:rPr>
        <w:t>ion of alphabet sets</w:t>
      </w:r>
      <w:r>
        <w:rPr>
          <w:rFonts w:ascii="Times New Roman" w:eastAsia="Times New Roman" w:hAnsi="Times New Roman" w:cs="Times New Roman"/>
          <w:sz w:val="24"/>
          <w:szCs w:val="24"/>
        </w:rPr>
        <w:t xml:space="preserve">. </w:t>
      </w:r>
    </w:p>
    <w:p w14:paraId="0A4CAB7C" w14:textId="5B24A633" w:rsidR="006C3442" w:rsidRDefault="00217107" w:rsidP="006C3442">
      <w:pPr>
        <w:pStyle w:val="Caption"/>
        <w:keepNext/>
        <w:jc w:val="left"/>
      </w:pPr>
      <w:r>
        <w:t>TABLE</w:t>
      </w:r>
      <w:r w:rsidR="006C3442">
        <w:t xml:space="preserve"> </w:t>
      </w:r>
      <w:fldSimple w:instr=" SEQ Table \* ARABIC ">
        <w:r w:rsidR="00F466D4">
          <w:rPr>
            <w:noProof/>
          </w:rPr>
          <w:t>13</w:t>
        </w:r>
      </w:fldSimple>
      <w:r w:rsidR="006C3442">
        <w:t xml:space="preserve">. </w:t>
      </w:r>
      <w:bookmarkStart w:id="64" w:name="_Toc484810357"/>
      <w:r w:rsidR="006C3442" w:rsidRPr="002C1F24">
        <w:t xml:space="preserve">Matrix L </w:t>
      </w:r>
      <w:r w:rsidR="006C3442">
        <w:t>for Left-hand Fingers in Test 2</w:t>
      </w:r>
      <w:bookmarkEnd w:id="64"/>
    </w:p>
    <w:tbl>
      <w:tblPr>
        <w:tblStyle w:val="ab"/>
        <w:tblW w:w="934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6"/>
        <w:gridCol w:w="1039"/>
        <w:gridCol w:w="1039"/>
        <w:gridCol w:w="1039"/>
        <w:gridCol w:w="1039"/>
        <w:gridCol w:w="1039"/>
        <w:gridCol w:w="1039"/>
        <w:gridCol w:w="1039"/>
        <w:gridCol w:w="1039"/>
      </w:tblGrid>
      <w:tr w:rsidR="00847B1C" w14:paraId="70F7357B" w14:textId="77777777" w:rsidTr="00AC1681">
        <w:tc>
          <w:tcPr>
            <w:tcW w:w="1036" w:type="dxa"/>
          </w:tcPr>
          <w:p w14:paraId="44A83FFB" w14:textId="77777777" w:rsidR="00847B1C" w:rsidRDefault="00847B1C">
            <w:pPr>
              <w:spacing w:line="480" w:lineRule="auto"/>
              <w:contextualSpacing w:val="0"/>
              <w:jc w:val="both"/>
              <w:rPr>
                <w:rFonts w:ascii="Times New Roman" w:eastAsia="Times New Roman" w:hAnsi="Times New Roman" w:cs="Times New Roman"/>
                <w:sz w:val="24"/>
                <w:szCs w:val="24"/>
              </w:rPr>
            </w:pPr>
          </w:p>
        </w:tc>
        <w:tc>
          <w:tcPr>
            <w:tcW w:w="1039" w:type="dxa"/>
          </w:tcPr>
          <w:p w14:paraId="05AB4E7D" w14:textId="77777777" w:rsidR="00847B1C" w:rsidRDefault="001C31C4">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0</w:t>
            </w:r>
          </w:p>
        </w:tc>
        <w:tc>
          <w:tcPr>
            <w:tcW w:w="1039" w:type="dxa"/>
          </w:tcPr>
          <w:p w14:paraId="17EEBDC5"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0</w:t>
            </w:r>
          </w:p>
        </w:tc>
        <w:tc>
          <w:tcPr>
            <w:tcW w:w="1039" w:type="dxa"/>
          </w:tcPr>
          <w:p w14:paraId="3CF2F66C" w14:textId="77777777" w:rsidR="00847B1C" w:rsidRDefault="001C31C4">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1</w:t>
            </w:r>
          </w:p>
        </w:tc>
        <w:tc>
          <w:tcPr>
            <w:tcW w:w="1039" w:type="dxa"/>
          </w:tcPr>
          <w:p w14:paraId="4FE46E7E"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1</w:t>
            </w:r>
          </w:p>
        </w:tc>
        <w:tc>
          <w:tcPr>
            <w:tcW w:w="1039" w:type="dxa"/>
          </w:tcPr>
          <w:p w14:paraId="096FA8C6" w14:textId="77777777" w:rsidR="00847B1C" w:rsidRDefault="001C31C4">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2</w:t>
            </w:r>
          </w:p>
        </w:tc>
        <w:tc>
          <w:tcPr>
            <w:tcW w:w="1039" w:type="dxa"/>
          </w:tcPr>
          <w:p w14:paraId="1BAA74F8"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2</w:t>
            </w:r>
          </w:p>
        </w:tc>
        <w:tc>
          <w:tcPr>
            <w:tcW w:w="1039" w:type="dxa"/>
          </w:tcPr>
          <w:p w14:paraId="75561B0B" w14:textId="77777777" w:rsidR="00847B1C" w:rsidRDefault="001C31C4">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3</w:t>
            </w:r>
          </w:p>
        </w:tc>
        <w:tc>
          <w:tcPr>
            <w:tcW w:w="1039" w:type="dxa"/>
          </w:tcPr>
          <w:p w14:paraId="035863BF"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3</w:t>
            </w:r>
          </w:p>
        </w:tc>
      </w:tr>
      <w:tr w:rsidR="00847B1C" w14:paraId="15FC9A0F" w14:textId="77777777" w:rsidTr="00AC1681">
        <w:tc>
          <w:tcPr>
            <w:tcW w:w="1036" w:type="dxa"/>
          </w:tcPr>
          <w:p w14:paraId="56CB9822"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0</w:t>
            </w:r>
          </w:p>
        </w:tc>
        <w:tc>
          <w:tcPr>
            <w:tcW w:w="1039" w:type="dxa"/>
          </w:tcPr>
          <w:p w14:paraId="5B983248"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039" w:type="dxa"/>
          </w:tcPr>
          <w:p w14:paraId="78CDDD81"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39" w:type="dxa"/>
          </w:tcPr>
          <w:p w14:paraId="0CB7868B"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544</w:t>
            </w:r>
          </w:p>
        </w:tc>
        <w:tc>
          <w:tcPr>
            <w:tcW w:w="1039" w:type="dxa"/>
          </w:tcPr>
          <w:p w14:paraId="77B12C87"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508</w:t>
            </w:r>
          </w:p>
        </w:tc>
        <w:tc>
          <w:tcPr>
            <w:tcW w:w="1039" w:type="dxa"/>
          </w:tcPr>
          <w:p w14:paraId="6306336C"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664</w:t>
            </w:r>
          </w:p>
        </w:tc>
        <w:tc>
          <w:tcPr>
            <w:tcW w:w="1039" w:type="dxa"/>
          </w:tcPr>
          <w:p w14:paraId="7FEFA427"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505</w:t>
            </w:r>
          </w:p>
        </w:tc>
        <w:tc>
          <w:tcPr>
            <w:tcW w:w="1039" w:type="dxa"/>
          </w:tcPr>
          <w:p w14:paraId="277957EB"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648</w:t>
            </w:r>
          </w:p>
        </w:tc>
        <w:tc>
          <w:tcPr>
            <w:tcW w:w="1039" w:type="dxa"/>
          </w:tcPr>
          <w:p w14:paraId="752E8DA3"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563</w:t>
            </w:r>
          </w:p>
        </w:tc>
      </w:tr>
      <w:tr w:rsidR="00847B1C" w14:paraId="09FAF912" w14:textId="77777777" w:rsidTr="00AC1681">
        <w:tc>
          <w:tcPr>
            <w:tcW w:w="1036" w:type="dxa"/>
          </w:tcPr>
          <w:p w14:paraId="16AEDE09"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1</w:t>
            </w:r>
          </w:p>
        </w:tc>
        <w:tc>
          <w:tcPr>
            <w:tcW w:w="1039" w:type="dxa"/>
          </w:tcPr>
          <w:p w14:paraId="4D88B5AB"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405</w:t>
            </w:r>
          </w:p>
        </w:tc>
        <w:tc>
          <w:tcPr>
            <w:tcW w:w="1039" w:type="dxa"/>
          </w:tcPr>
          <w:p w14:paraId="10AE3605"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351</w:t>
            </w:r>
          </w:p>
        </w:tc>
        <w:tc>
          <w:tcPr>
            <w:tcW w:w="1039" w:type="dxa"/>
          </w:tcPr>
          <w:p w14:paraId="065B0994"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838</w:t>
            </w:r>
          </w:p>
        </w:tc>
        <w:tc>
          <w:tcPr>
            <w:tcW w:w="1039" w:type="dxa"/>
          </w:tcPr>
          <w:p w14:paraId="6D8B293C"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817</w:t>
            </w:r>
          </w:p>
        </w:tc>
        <w:tc>
          <w:tcPr>
            <w:tcW w:w="1039" w:type="dxa"/>
          </w:tcPr>
          <w:p w14:paraId="0EB9E507"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875</w:t>
            </w:r>
          </w:p>
        </w:tc>
        <w:tc>
          <w:tcPr>
            <w:tcW w:w="1039" w:type="dxa"/>
          </w:tcPr>
          <w:p w14:paraId="0C93E555"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739</w:t>
            </w:r>
          </w:p>
        </w:tc>
        <w:tc>
          <w:tcPr>
            <w:tcW w:w="1039" w:type="dxa"/>
          </w:tcPr>
          <w:p w14:paraId="20D1B2AA"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788</w:t>
            </w:r>
          </w:p>
        </w:tc>
        <w:tc>
          <w:tcPr>
            <w:tcW w:w="1039" w:type="dxa"/>
          </w:tcPr>
          <w:p w14:paraId="27BFF3DC"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596</w:t>
            </w:r>
          </w:p>
        </w:tc>
      </w:tr>
      <w:tr w:rsidR="00847B1C" w14:paraId="3630D411" w14:textId="77777777" w:rsidTr="00AC1681">
        <w:tc>
          <w:tcPr>
            <w:tcW w:w="1036" w:type="dxa"/>
          </w:tcPr>
          <w:p w14:paraId="7C31D937"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2</w:t>
            </w:r>
          </w:p>
        </w:tc>
        <w:tc>
          <w:tcPr>
            <w:tcW w:w="1039" w:type="dxa"/>
          </w:tcPr>
          <w:p w14:paraId="1F66FD3B"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039" w:type="dxa"/>
          </w:tcPr>
          <w:p w14:paraId="4D0D89CA"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39" w:type="dxa"/>
          </w:tcPr>
          <w:p w14:paraId="1B6BDD8E"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932</w:t>
            </w:r>
          </w:p>
        </w:tc>
        <w:tc>
          <w:tcPr>
            <w:tcW w:w="1039" w:type="dxa"/>
          </w:tcPr>
          <w:p w14:paraId="141F5BE4"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890</w:t>
            </w:r>
          </w:p>
        </w:tc>
        <w:tc>
          <w:tcPr>
            <w:tcW w:w="1039" w:type="dxa"/>
          </w:tcPr>
          <w:p w14:paraId="1215025D"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877</w:t>
            </w:r>
          </w:p>
        </w:tc>
        <w:tc>
          <w:tcPr>
            <w:tcW w:w="1039" w:type="dxa"/>
          </w:tcPr>
          <w:p w14:paraId="4B0856AB"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781</w:t>
            </w:r>
          </w:p>
        </w:tc>
        <w:tc>
          <w:tcPr>
            <w:tcW w:w="1039" w:type="dxa"/>
          </w:tcPr>
          <w:p w14:paraId="19F1B065"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810</w:t>
            </w:r>
          </w:p>
        </w:tc>
        <w:tc>
          <w:tcPr>
            <w:tcW w:w="1039" w:type="dxa"/>
          </w:tcPr>
          <w:p w14:paraId="6808D719" w14:textId="77777777" w:rsidR="00847B1C" w:rsidRDefault="001C31C4">
            <w:pPr>
              <w:keepNext/>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724</w:t>
            </w:r>
          </w:p>
        </w:tc>
      </w:tr>
    </w:tbl>
    <w:p w14:paraId="0A445EEE" w14:textId="2BB739C5" w:rsidR="00847B1C" w:rsidRDefault="00847B1C" w:rsidP="006C3442">
      <w:pPr>
        <w:spacing w:after="200" w:line="240" w:lineRule="auto"/>
        <w:rPr>
          <w:rFonts w:ascii="Times New Roman" w:eastAsia="Times New Roman" w:hAnsi="Times New Roman" w:cs="Times New Roman"/>
          <w:i/>
          <w:color w:val="44546A"/>
          <w:sz w:val="24"/>
          <w:szCs w:val="24"/>
        </w:rPr>
      </w:pPr>
    </w:p>
    <w:p w14:paraId="38778DFA" w14:textId="5339B013" w:rsidR="006C3442" w:rsidRDefault="00217107" w:rsidP="006C3442">
      <w:pPr>
        <w:pStyle w:val="Caption"/>
        <w:keepNext/>
        <w:jc w:val="left"/>
      </w:pPr>
      <w:r>
        <w:t>TABLE</w:t>
      </w:r>
      <w:r w:rsidR="006C3442">
        <w:t xml:space="preserve"> </w:t>
      </w:r>
      <w:fldSimple w:instr=" SEQ Table \* ARABIC ">
        <w:r w:rsidR="00F466D4">
          <w:rPr>
            <w:noProof/>
          </w:rPr>
          <w:t>14</w:t>
        </w:r>
      </w:fldSimple>
      <w:r w:rsidR="006C3442">
        <w:t xml:space="preserve">. </w:t>
      </w:r>
      <w:bookmarkStart w:id="65" w:name="_Toc484810358"/>
      <w:r w:rsidR="006C3442" w:rsidRPr="00A94115">
        <w:t xml:space="preserve">Matrix L </w:t>
      </w:r>
      <w:r w:rsidR="006C3442">
        <w:t>for Right-hand Fingers in Test 2</w:t>
      </w:r>
      <w:bookmarkEnd w:id="65"/>
    </w:p>
    <w:tbl>
      <w:tblPr>
        <w:tblStyle w:val="ac"/>
        <w:tblW w:w="934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6"/>
        <w:gridCol w:w="1039"/>
        <w:gridCol w:w="1039"/>
        <w:gridCol w:w="1039"/>
        <w:gridCol w:w="1039"/>
        <w:gridCol w:w="1039"/>
        <w:gridCol w:w="1039"/>
        <w:gridCol w:w="1039"/>
        <w:gridCol w:w="1039"/>
      </w:tblGrid>
      <w:tr w:rsidR="00847B1C" w14:paraId="7314CA7D" w14:textId="77777777" w:rsidTr="00AC1681">
        <w:tc>
          <w:tcPr>
            <w:tcW w:w="1036" w:type="dxa"/>
          </w:tcPr>
          <w:p w14:paraId="7BFA8043" w14:textId="77777777" w:rsidR="00847B1C" w:rsidRDefault="00847B1C">
            <w:pPr>
              <w:spacing w:line="480" w:lineRule="auto"/>
              <w:contextualSpacing w:val="0"/>
              <w:rPr>
                <w:rFonts w:ascii="Times New Roman" w:eastAsia="Times New Roman" w:hAnsi="Times New Roman" w:cs="Times New Roman"/>
                <w:sz w:val="24"/>
                <w:szCs w:val="24"/>
              </w:rPr>
            </w:pPr>
          </w:p>
        </w:tc>
        <w:tc>
          <w:tcPr>
            <w:tcW w:w="1039" w:type="dxa"/>
          </w:tcPr>
          <w:p w14:paraId="54178632" w14:textId="77777777" w:rsidR="00847B1C" w:rsidRDefault="001C31C4">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4</w:t>
            </w:r>
          </w:p>
        </w:tc>
        <w:tc>
          <w:tcPr>
            <w:tcW w:w="1039" w:type="dxa"/>
          </w:tcPr>
          <w:p w14:paraId="25840FBF"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4</w:t>
            </w:r>
          </w:p>
        </w:tc>
        <w:tc>
          <w:tcPr>
            <w:tcW w:w="1039" w:type="dxa"/>
          </w:tcPr>
          <w:p w14:paraId="565CD539" w14:textId="77777777" w:rsidR="00847B1C" w:rsidRDefault="001C31C4">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5</w:t>
            </w:r>
          </w:p>
        </w:tc>
        <w:tc>
          <w:tcPr>
            <w:tcW w:w="1039" w:type="dxa"/>
          </w:tcPr>
          <w:p w14:paraId="426CC672"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5</w:t>
            </w:r>
          </w:p>
        </w:tc>
        <w:tc>
          <w:tcPr>
            <w:tcW w:w="1039" w:type="dxa"/>
          </w:tcPr>
          <w:p w14:paraId="6205DBFA" w14:textId="77777777" w:rsidR="00847B1C" w:rsidRDefault="001C31C4">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6</w:t>
            </w:r>
          </w:p>
        </w:tc>
        <w:tc>
          <w:tcPr>
            <w:tcW w:w="1039" w:type="dxa"/>
          </w:tcPr>
          <w:p w14:paraId="15D4FA7D"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6</w:t>
            </w:r>
          </w:p>
        </w:tc>
        <w:tc>
          <w:tcPr>
            <w:tcW w:w="1039" w:type="dxa"/>
          </w:tcPr>
          <w:p w14:paraId="269A39C5" w14:textId="77777777" w:rsidR="00847B1C" w:rsidRDefault="001C31C4">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7</w:t>
            </w:r>
          </w:p>
        </w:tc>
        <w:tc>
          <w:tcPr>
            <w:tcW w:w="1039" w:type="dxa"/>
          </w:tcPr>
          <w:p w14:paraId="05A7026D"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7</w:t>
            </w:r>
          </w:p>
        </w:tc>
      </w:tr>
      <w:tr w:rsidR="00847B1C" w14:paraId="78535164" w14:textId="77777777" w:rsidTr="00AC1681">
        <w:tc>
          <w:tcPr>
            <w:tcW w:w="1036" w:type="dxa"/>
          </w:tcPr>
          <w:p w14:paraId="7FA914C4"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0</w:t>
            </w:r>
          </w:p>
        </w:tc>
        <w:tc>
          <w:tcPr>
            <w:tcW w:w="1039" w:type="dxa"/>
            <w:vAlign w:val="bottom"/>
          </w:tcPr>
          <w:p w14:paraId="148EB10C"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730</w:t>
            </w:r>
          </w:p>
        </w:tc>
        <w:tc>
          <w:tcPr>
            <w:tcW w:w="1039" w:type="dxa"/>
            <w:vAlign w:val="bottom"/>
          </w:tcPr>
          <w:p w14:paraId="412AC6FE"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588</w:t>
            </w:r>
          </w:p>
        </w:tc>
        <w:tc>
          <w:tcPr>
            <w:tcW w:w="1039" w:type="dxa"/>
            <w:vAlign w:val="bottom"/>
          </w:tcPr>
          <w:p w14:paraId="2120C981"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1080</w:t>
            </w:r>
          </w:p>
        </w:tc>
        <w:tc>
          <w:tcPr>
            <w:tcW w:w="1039" w:type="dxa"/>
            <w:vAlign w:val="bottom"/>
          </w:tcPr>
          <w:p w14:paraId="01DF1B6E"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954</w:t>
            </w:r>
          </w:p>
        </w:tc>
        <w:tc>
          <w:tcPr>
            <w:tcW w:w="1039" w:type="dxa"/>
            <w:vAlign w:val="bottom"/>
          </w:tcPr>
          <w:p w14:paraId="672BFBF6"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532</w:t>
            </w:r>
          </w:p>
        </w:tc>
        <w:tc>
          <w:tcPr>
            <w:tcW w:w="1039" w:type="dxa"/>
            <w:vAlign w:val="bottom"/>
          </w:tcPr>
          <w:p w14:paraId="1D6E04A2"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498</w:t>
            </w:r>
          </w:p>
        </w:tc>
        <w:tc>
          <w:tcPr>
            <w:tcW w:w="1039" w:type="dxa"/>
            <w:vAlign w:val="bottom"/>
          </w:tcPr>
          <w:p w14:paraId="20B4736D"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039" w:type="dxa"/>
            <w:vAlign w:val="bottom"/>
          </w:tcPr>
          <w:p w14:paraId="45BCD565"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47B1C" w14:paraId="1D80A8FA" w14:textId="77777777" w:rsidTr="00AC1681">
        <w:tc>
          <w:tcPr>
            <w:tcW w:w="1036" w:type="dxa"/>
          </w:tcPr>
          <w:p w14:paraId="2F665108"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1</w:t>
            </w:r>
          </w:p>
        </w:tc>
        <w:tc>
          <w:tcPr>
            <w:tcW w:w="1039" w:type="dxa"/>
            <w:vAlign w:val="bottom"/>
          </w:tcPr>
          <w:p w14:paraId="033F625F"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878</w:t>
            </w:r>
          </w:p>
        </w:tc>
        <w:tc>
          <w:tcPr>
            <w:tcW w:w="1039" w:type="dxa"/>
            <w:vAlign w:val="bottom"/>
          </w:tcPr>
          <w:p w14:paraId="31AD8E69"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783</w:t>
            </w:r>
          </w:p>
        </w:tc>
        <w:tc>
          <w:tcPr>
            <w:tcW w:w="1039" w:type="dxa"/>
            <w:vAlign w:val="bottom"/>
          </w:tcPr>
          <w:p w14:paraId="6A3D18F4"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1273</w:t>
            </w:r>
          </w:p>
        </w:tc>
        <w:tc>
          <w:tcPr>
            <w:tcW w:w="1039" w:type="dxa"/>
            <w:vAlign w:val="bottom"/>
          </w:tcPr>
          <w:p w14:paraId="44F32C12"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1154</w:t>
            </w:r>
          </w:p>
        </w:tc>
        <w:tc>
          <w:tcPr>
            <w:tcW w:w="1039" w:type="dxa"/>
            <w:vAlign w:val="bottom"/>
          </w:tcPr>
          <w:p w14:paraId="3FEE89CD"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645</w:t>
            </w:r>
          </w:p>
        </w:tc>
        <w:tc>
          <w:tcPr>
            <w:tcW w:w="1039" w:type="dxa"/>
            <w:vAlign w:val="bottom"/>
          </w:tcPr>
          <w:p w14:paraId="3D296074"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596</w:t>
            </w:r>
          </w:p>
        </w:tc>
        <w:tc>
          <w:tcPr>
            <w:tcW w:w="1039" w:type="dxa"/>
            <w:vAlign w:val="bottom"/>
          </w:tcPr>
          <w:p w14:paraId="776619F4"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039" w:type="dxa"/>
            <w:vAlign w:val="bottom"/>
          </w:tcPr>
          <w:p w14:paraId="22FEA159"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47B1C" w14:paraId="13D40A9F" w14:textId="77777777" w:rsidTr="00AC1681">
        <w:tc>
          <w:tcPr>
            <w:tcW w:w="1036" w:type="dxa"/>
          </w:tcPr>
          <w:p w14:paraId="6BDF49E5" w14:textId="77777777" w:rsidR="00847B1C" w:rsidRDefault="001C31C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2</w:t>
            </w:r>
          </w:p>
        </w:tc>
        <w:tc>
          <w:tcPr>
            <w:tcW w:w="1039" w:type="dxa"/>
            <w:vAlign w:val="bottom"/>
          </w:tcPr>
          <w:p w14:paraId="7022D68A"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907</w:t>
            </w:r>
          </w:p>
        </w:tc>
        <w:tc>
          <w:tcPr>
            <w:tcW w:w="1039" w:type="dxa"/>
            <w:vAlign w:val="bottom"/>
          </w:tcPr>
          <w:p w14:paraId="038D722F"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811</w:t>
            </w:r>
          </w:p>
        </w:tc>
        <w:tc>
          <w:tcPr>
            <w:tcW w:w="1039" w:type="dxa"/>
            <w:vAlign w:val="bottom"/>
          </w:tcPr>
          <w:p w14:paraId="646226E6"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1357</w:t>
            </w:r>
          </w:p>
        </w:tc>
        <w:tc>
          <w:tcPr>
            <w:tcW w:w="1039" w:type="dxa"/>
            <w:vAlign w:val="bottom"/>
          </w:tcPr>
          <w:p w14:paraId="247B3DBE" w14:textId="77777777" w:rsidR="00847B1C" w:rsidRDefault="001C31C4">
            <w:pPr>
              <w:spacing w:line="480" w:lineRule="auto"/>
              <w:contextualSpacing w:val="0"/>
              <w:jc w:val="right"/>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1264</w:t>
            </w:r>
          </w:p>
        </w:tc>
        <w:tc>
          <w:tcPr>
            <w:tcW w:w="1039" w:type="dxa"/>
            <w:vAlign w:val="bottom"/>
          </w:tcPr>
          <w:p w14:paraId="26FC62FD"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039" w:type="dxa"/>
            <w:vAlign w:val="bottom"/>
          </w:tcPr>
          <w:p w14:paraId="3B6E49E5"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39" w:type="dxa"/>
            <w:vAlign w:val="bottom"/>
          </w:tcPr>
          <w:p w14:paraId="1115A2B2" w14:textId="77777777" w:rsidR="00847B1C" w:rsidRDefault="001C31C4">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039" w:type="dxa"/>
            <w:vAlign w:val="bottom"/>
          </w:tcPr>
          <w:p w14:paraId="060F4B9A" w14:textId="77777777" w:rsidR="00847B1C" w:rsidRDefault="001C31C4">
            <w:pPr>
              <w:keepNext/>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14:paraId="6B8381D6" w14:textId="77777777" w:rsidR="000D50B4" w:rsidRDefault="000D50B4" w:rsidP="000D50B4">
      <w:pPr>
        <w:pStyle w:val="Caption"/>
        <w:keepNext/>
        <w:jc w:val="left"/>
      </w:pPr>
    </w:p>
    <w:p w14:paraId="50EF4A34" w14:textId="29F62BEF" w:rsidR="000D50B4" w:rsidRDefault="00217107" w:rsidP="000D50B4">
      <w:pPr>
        <w:pStyle w:val="Caption"/>
        <w:keepNext/>
        <w:jc w:val="left"/>
      </w:pPr>
      <w:r>
        <w:t>TABLE</w:t>
      </w:r>
      <w:r w:rsidR="000D50B4">
        <w:t xml:space="preserve"> </w:t>
      </w:r>
      <w:fldSimple w:instr=" SEQ Table \* ARABIC ">
        <w:r w:rsidR="00F466D4">
          <w:rPr>
            <w:noProof/>
          </w:rPr>
          <w:t>15</w:t>
        </w:r>
      </w:fldSimple>
      <w:r w:rsidR="000D50B4">
        <w:t xml:space="preserve">. </w:t>
      </w:r>
      <w:bookmarkStart w:id="66" w:name="_Toc484810359"/>
      <w:r w:rsidR="000D50B4">
        <w:t>Matrix F in Test 2</w:t>
      </w:r>
      <w:bookmarkEnd w:id="66"/>
    </w:p>
    <w:tbl>
      <w:tblPr>
        <w:tblStyle w:val="ad"/>
        <w:tblW w:w="93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5"/>
        <w:gridCol w:w="855"/>
        <w:gridCol w:w="600"/>
        <w:gridCol w:w="716"/>
        <w:gridCol w:w="735"/>
        <w:gridCol w:w="716"/>
        <w:gridCol w:w="716"/>
        <w:gridCol w:w="743"/>
        <w:gridCol w:w="721"/>
        <w:gridCol w:w="653"/>
        <w:gridCol w:w="1952"/>
      </w:tblGrid>
      <w:tr w:rsidR="00847B1C" w14:paraId="2428FA5B" w14:textId="77777777" w:rsidTr="00AC1681">
        <w:trPr>
          <w:trHeight w:val="520"/>
        </w:trPr>
        <w:tc>
          <w:tcPr>
            <w:tcW w:w="945" w:type="dxa"/>
          </w:tcPr>
          <w:p w14:paraId="35B21D89" w14:textId="77777777" w:rsidR="00847B1C" w:rsidRDefault="001C31C4">
            <w:pPr>
              <w:contextualSpacing w:val="0"/>
            </w:pPr>
            <w:r>
              <w:t>LETTER</w:t>
            </w:r>
          </w:p>
        </w:tc>
        <w:tc>
          <w:tcPr>
            <w:tcW w:w="855" w:type="dxa"/>
          </w:tcPr>
          <w:p w14:paraId="0D23D9D4" w14:textId="77777777" w:rsidR="00847B1C" w:rsidRDefault="001C31C4">
            <w:pPr>
              <w:contextualSpacing w:val="0"/>
            </w:pPr>
            <w:r>
              <w:t>LAYER</w:t>
            </w:r>
          </w:p>
        </w:tc>
        <w:tc>
          <w:tcPr>
            <w:tcW w:w="600" w:type="dxa"/>
          </w:tcPr>
          <w:p w14:paraId="33685150" w14:textId="77777777" w:rsidR="00847B1C" w:rsidRDefault="001C31C4">
            <w:pPr>
              <w:contextualSpacing w:val="0"/>
            </w:pPr>
            <w:r>
              <w:t>LL</w:t>
            </w:r>
          </w:p>
        </w:tc>
        <w:tc>
          <w:tcPr>
            <w:tcW w:w="716" w:type="dxa"/>
          </w:tcPr>
          <w:p w14:paraId="440445DA" w14:textId="77777777" w:rsidR="00847B1C" w:rsidRDefault="001C31C4">
            <w:pPr>
              <w:contextualSpacing w:val="0"/>
            </w:pPr>
            <w:r>
              <w:t>LR</w:t>
            </w:r>
          </w:p>
        </w:tc>
        <w:tc>
          <w:tcPr>
            <w:tcW w:w="735" w:type="dxa"/>
          </w:tcPr>
          <w:p w14:paraId="72F88339" w14:textId="77777777" w:rsidR="00847B1C" w:rsidRDefault="001C31C4">
            <w:pPr>
              <w:contextualSpacing w:val="0"/>
            </w:pPr>
            <w:r>
              <w:t>LM</w:t>
            </w:r>
          </w:p>
        </w:tc>
        <w:tc>
          <w:tcPr>
            <w:tcW w:w="716" w:type="dxa"/>
          </w:tcPr>
          <w:p w14:paraId="42CF2967" w14:textId="77777777" w:rsidR="00847B1C" w:rsidRDefault="001C31C4">
            <w:pPr>
              <w:contextualSpacing w:val="0"/>
            </w:pPr>
            <w:r>
              <w:t>LI</w:t>
            </w:r>
          </w:p>
        </w:tc>
        <w:tc>
          <w:tcPr>
            <w:tcW w:w="716" w:type="dxa"/>
          </w:tcPr>
          <w:p w14:paraId="20742C76" w14:textId="77777777" w:rsidR="00847B1C" w:rsidRDefault="001C31C4">
            <w:pPr>
              <w:contextualSpacing w:val="0"/>
            </w:pPr>
            <w:r>
              <w:t>RI</w:t>
            </w:r>
          </w:p>
        </w:tc>
        <w:tc>
          <w:tcPr>
            <w:tcW w:w="743" w:type="dxa"/>
          </w:tcPr>
          <w:p w14:paraId="23DA6EC1" w14:textId="77777777" w:rsidR="00847B1C" w:rsidRDefault="001C31C4">
            <w:pPr>
              <w:contextualSpacing w:val="0"/>
            </w:pPr>
            <w:r>
              <w:t>RM</w:t>
            </w:r>
          </w:p>
        </w:tc>
        <w:tc>
          <w:tcPr>
            <w:tcW w:w="721" w:type="dxa"/>
          </w:tcPr>
          <w:p w14:paraId="0DD7AB52" w14:textId="77777777" w:rsidR="00847B1C" w:rsidRDefault="001C31C4">
            <w:pPr>
              <w:contextualSpacing w:val="0"/>
            </w:pPr>
            <w:r>
              <w:t>RR</w:t>
            </w:r>
          </w:p>
        </w:tc>
        <w:tc>
          <w:tcPr>
            <w:tcW w:w="653" w:type="dxa"/>
          </w:tcPr>
          <w:p w14:paraId="25D42E06" w14:textId="77777777" w:rsidR="00847B1C" w:rsidRDefault="001C31C4">
            <w:pPr>
              <w:contextualSpacing w:val="0"/>
            </w:pPr>
            <w:r>
              <w:t>RL</w:t>
            </w:r>
          </w:p>
        </w:tc>
        <w:tc>
          <w:tcPr>
            <w:tcW w:w="1952" w:type="dxa"/>
          </w:tcPr>
          <w:p w14:paraId="57F66FB9" w14:textId="77777777" w:rsidR="00847B1C" w:rsidRDefault="001C31C4">
            <w:pPr>
              <w:contextualSpacing w:val="0"/>
            </w:pPr>
            <w:r>
              <w:t>Total_Occurrences</w:t>
            </w:r>
          </w:p>
        </w:tc>
      </w:tr>
      <w:tr w:rsidR="00847B1C" w14:paraId="400AB20E" w14:textId="77777777" w:rsidTr="00AC1681">
        <w:trPr>
          <w:trHeight w:val="520"/>
        </w:trPr>
        <w:tc>
          <w:tcPr>
            <w:tcW w:w="945" w:type="dxa"/>
          </w:tcPr>
          <w:p w14:paraId="531928FC" w14:textId="77777777" w:rsidR="00847B1C" w:rsidRDefault="001C31C4" w:rsidP="000D50B4">
            <w:pPr>
              <w:spacing w:after="160" w:line="480" w:lineRule="auto"/>
              <w:contextualSpacing w:val="0"/>
            </w:pPr>
            <w:r>
              <w:t>q</w:t>
            </w:r>
          </w:p>
        </w:tc>
        <w:tc>
          <w:tcPr>
            <w:tcW w:w="855" w:type="dxa"/>
          </w:tcPr>
          <w:p w14:paraId="074620AB" w14:textId="77777777" w:rsidR="00847B1C" w:rsidRDefault="001C31C4" w:rsidP="000D50B4">
            <w:pPr>
              <w:spacing w:after="160" w:line="480" w:lineRule="auto"/>
              <w:contextualSpacing w:val="0"/>
            </w:pPr>
            <w:r>
              <w:t>0</w:t>
            </w:r>
          </w:p>
        </w:tc>
        <w:tc>
          <w:tcPr>
            <w:tcW w:w="600" w:type="dxa"/>
          </w:tcPr>
          <w:p w14:paraId="286000C9" w14:textId="77777777" w:rsidR="00847B1C" w:rsidRDefault="001C31C4" w:rsidP="000D50B4">
            <w:pPr>
              <w:spacing w:after="160" w:line="480" w:lineRule="auto"/>
              <w:contextualSpacing w:val="0"/>
            </w:pPr>
            <w:r>
              <w:t>11</w:t>
            </w:r>
          </w:p>
        </w:tc>
        <w:tc>
          <w:tcPr>
            <w:tcW w:w="716" w:type="dxa"/>
          </w:tcPr>
          <w:p w14:paraId="060AEF7F" w14:textId="77777777" w:rsidR="00847B1C" w:rsidRDefault="001C31C4" w:rsidP="000D50B4">
            <w:pPr>
              <w:spacing w:after="160" w:line="480" w:lineRule="auto"/>
              <w:contextualSpacing w:val="0"/>
            </w:pPr>
            <w:r>
              <w:t>34</w:t>
            </w:r>
          </w:p>
        </w:tc>
        <w:tc>
          <w:tcPr>
            <w:tcW w:w="735" w:type="dxa"/>
          </w:tcPr>
          <w:p w14:paraId="6C9291C2" w14:textId="77777777" w:rsidR="00847B1C" w:rsidRDefault="001C31C4" w:rsidP="000D50B4">
            <w:pPr>
              <w:spacing w:after="160" w:line="480" w:lineRule="auto"/>
              <w:contextualSpacing w:val="0"/>
            </w:pPr>
            <w:r>
              <w:t>0</w:t>
            </w:r>
          </w:p>
        </w:tc>
        <w:tc>
          <w:tcPr>
            <w:tcW w:w="716" w:type="dxa"/>
          </w:tcPr>
          <w:p w14:paraId="4DEEA946" w14:textId="77777777" w:rsidR="00847B1C" w:rsidRDefault="001C31C4" w:rsidP="000D50B4">
            <w:pPr>
              <w:spacing w:after="160" w:line="480" w:lineRule="auto"/>
              <w:contextualSpacing w:val="0"/>
            </w:pPr>
            <w:r>
              <w:t>0</w:t>
            </w:r>
          </w:p>
        </w:tc>
        <w:tc>
          <w:tcPr>
            <w:tcW w:w="716" w:type="dxa"/>
          </w:tcPr>
          <w:p w14:paraId="57E0CE8D" w14:textId="77777777" w:rsidR="00847B1C" w:rsidRDefault="001C31C4" w:rsidP="000D50B4">
            <w:pPr>
              <w:spacing w:after="160" w:line="480" w:lineRule="auto"/>
              <w:contextualSpacing w:val="0"/>
            </w:pPr>
            <w:r>
              <w:t>0</w:t>
            </w:r>
          </w:p>
        </w:tc>
        <w:tc>
          <w:tcPr>
            <w:tcW w:w="743" w:type="dxa"/>
          </w:tcPr>
          <w:p w14:paraId="6660D52E" w14:textId="77777777" w:rsidR="00847B1C" w:rsidRDefault="001C31C4" w:rsidP="000D50B4">
            <w:pPr>
              <w:spacing w:after="160" w:line="480" w:lineRule="auto"/>
              <w:contextualSpacing w:val="0"/>
            </w:pPr>
            <w:r>
              <w:t>0</w:t>
            </w:r>
          </w:p>
        </w:tc>
        <w:tc>
          <w:tcPr>
            <w:tcW w:w="721" w:type="dxa"/>
          </w:tcPr>
          <w:p w14:paraId="2BDF3D5F" w14:textId="77777777" w:rsidR="00847B1C" w:rsidRDefault="001C31C4" w:rsidP="000D50B4">
            <w:pPr>
              <w:spacing w:after="160" w:line="480" w:lineRule="auto"/>
              <w:contextualSpacing w:val="0"/>
            </w:pPr>
            <w:r>
              <w:t>0</w:t>
            </w:r>
          </w:p>
        </w:tc>
        <w:tc>
          <w:tcPr>
            <w:tcW w:w="653" w:type="dxa"/>
          </w:tcPr>
          <w:p w14:paraId="2E42426D" w14:textId="77777777" w:rsidR="00847B1C" w:rsidRDefault="001C31C4" w:rsidP="000D50B4">
            <w:pPr>
              <w:spacing w:after="160" w:line="480" w:lineRule="auto"/>
              <w:contextualSpacing w:val="0"/>
            </w:pPr>
            <w:r>
              <w:t>0</w:t>
            </w:r>
          </w:p>
        </w:tc>
        <w:tc>
          <w:tcPr>
            <w:tcW w:w="1952" w:type="dxa"/>
          </w:tcPr>
          <w:p w14:paraId="3EFB0C11" w14:textId="77777777" w:rsidR="00847B1C" w:rsidRDefault="001C31C4" w:rsidP="000D50B4">
            <w:pPr>
              <w:spacing w:after="160" w:line="480" w:lineRule="auto"/>
              <w:contextualSpacing w:val="0"/>
            </w:pPr>
            <w:r>
              <w:t>45</w:t>
            </w:r>
          </w:p>
        </w:tc>
      </w:tr>
      <w:tr w:rsidR="00847B1C" w14:paraId="6E89E04A" w14:textId="77777777" w:rsidTr="00AC1681">
        <w:trPr>
          <w:trHeight w:val="520"/>
        </w:trPr>
        <w:tc>
          <w:tcPr>
            <w:tcW w:w="945" w:type="dxa"/>
          </w:tcPr>
          <w:p w14:paraId="755DA0AB" w14:textId="77777777" w:rsidR="00847B1C" w:rsidRDefault="001C31C4" w:rsidP="000D50B4">
            <w:pPr>
              <w:spacing w:after="160" w:line="480" w:lineRule="auto"/>
              <w:contextualSpacing w:val="0"/>
            </w:pPr>
            <w:r>
              <w:t>w</w:t>
            </w:r>
          </w:p>
        </w:tc>
        <w:tc>
          <w:tcPr>
            <w:tcW w:w="855" w:type="dxa"/>
          </w:tcPr>
          <w:p w14:paraId="23E9BB4E" w14:textId="77777777" w:rsidR="00847B1C" w:rsidRDefault="001C31C4" w:rsidP="000D50B4">
            <w:pPr>
              <w:spacing w:after="160" w:line="480" w:lineRule="auto"/>
              <w:contextualSpacing w:val="0"/>
            </w:pPr>
            <w:r>
              <w:t>0</w:t>
            </w:r>
          </w:p>
        </w:tc>
        <w:tc>
          <w:tcPr>
            <w:tcW w:w="600" w:type="dxa"/>
          </w:tcPr>
          <w:p w14:paraId="58C36A7D" w14:textId="77777777" w:rsidR="00847B1C" w:rsidRDefault="001C31C4" w:rsidP="000D50B4">
            <w:pPr>
              <w:spacing w:after="160" w:line="480" w:lineRule="auto"/>
              <w:contextualSpacing w:val="0"/>
            </w:pPr>
            <w:r>
              <w:t>0</w:t>
            </w:r>
          </w:p>
        </w:tc>
        <w:tc>
          <w:tcPr>
            <w:tcW w:w="716" w:type="dxa"/>
          </w:tcPr>
          <w:p w14:paraId="5BD91E5E" w14:textId="77777777" w:rsidR="00847B1C" w:rsidRDefault="001C31C4" w:rsidP="000D50B4">
            <w:pPr>
              <w:spacing w:after="160" w:line="480" w:lineRule="auto"/>
              <w:contextualSpacing w:val="0"/>
            </w:pPr>
            <w:r>
              <w:t>37</w:t>
            </w:r>
          </w:p>
        </w:tc>
        <w:tc>
          <w:tcPr>
            <w:tcW w:w="735" w:type="dxa"/>
          </w:tcPr>
          <w:p w14:paraId="3E5359BD" w14:textId="1C933FD7" w:rsidR="00847B1C" w:rsidRDefault="001C31C4" w:rsidP="000D50B4">
            <w:pPr>
              <w:spacing w:after="160" w:line="480" w:lineRule="auto"/>
              <w:contextualSpacing w:val="0"/>
            </w:pPr>
            <w:r>
              <w:t>7</w:t>
            </w:r>
          </w:p>
        </w:tc>
        <w:tc>
          <w:tcPr>
            <w:tcW w:w="716" w:type="dxa"/>
          </w:tcPr>
          <w:p w14:paraId="1EA6731E" w14:textId="77777777" w:rsidR="00847B1C" w:rsidRDefault="001C31C4" w:rsidP="000D50B4">
            <w:pPr>
              <w:spacing w:after="160" w:line="480" w:lineRule="auto"/>
              <w:contextualSpacing w:val="0"/>
            </w:pPr>
            <w:r>
              <w:t>0</w:t>
            </w:r>
          </w:p>
        </w:tc>
        <w:tc>
          <w:tcPr>
            <w:tcW w:w="716" w:type="dxa"/>
          </w:tcPr>
          <w:p w14:paraId="729AF600" w14:textId="77777777" w:rsidR="00847B1C" w:rsidRDefault="001C31C4" w:rsidP="000D50B4">
            <w:pPr>
              <w:spacing w:after="160" w:line="480" w:lineRule="auto"/>
              <w:contextualSpacing w:val="0"/>
            </w:pPr>
            <w:r>
              <w:t>0</w:t>
            </w:r>
          </w:p>
        </w:tc>
        <w:tc>
          <w:tcPr>
            <w:tcW w:w="743" w:type="dxa"/>
          </w:tcPr>
          <w:p w14:paraId="3DDC4F5E" w14:textId="77777777" w:rsidR="00847B1C" w:rsidRDefault="001C31C4" w:rsidP="000D50B4">
            <w:pPr>
              <w:spacing w:after="160" w:line="480" w:lineRule="auto"/>
              <w:contextualSpacing w:val="0"/>
            </w:pPr>
            <w:r>
              <w:t>0</w:t>
            </w:r>
          </w:p>
        </w:tc>
        <w:tc>
          <w:tcPr>
            <w:tcW w:w="721" w:type="dxa"/>
          </w:tcPr>
          <w:p w14:paraId="47DD9C3E" w14:textId="77777777" w:rsidR="00847B1C" w:rsidRDefault="001C31C4" w:rsidP="000D50B4">
            <w:pPr>
              <w:spacing w:after="160" w:line="480" w:lineRule="auto"/>
              <w:contextualSpacing w:val="0"/>
            </w:pPr>
            <w:r>
              <w:t>0</w:t>
            </w:r>
          </w:p>
        </w:tc>
        <w:tc>
          <w:tcPr>
            <w:tcW w:w="653" w:type="dxa"/>
          </w:tcPr>
          <w:p w14:paraId="1BBFE139" w14:textId="77777777" w:rsidR="00847B1C" w:rsidRDefault="001C31C4" w:rsidP="000D50B4">
            <w:pPr>
              <w:spacing w:after="160" w:line="480" w:lineRule="auto"/>
              <w:contextualSpacing w:val="0"/>
            </w:pPr>
            <w:r>
              <w:t>0</w:t>
            </w:r>
          </w:p>
        </w:tc>
        <w:tc>
          <w:tcPr>
            <w:tcW w:w="1952" w:type="dxa"/>
          </w:tcPr>
          <w:p w14:paraId="2B30145C" w14:textId="77777777" w:rsidR="00847B1C" w:rsidRDefault="001C31C4" w:rsidP="000D50B4">
            <w:pPr>
              <w:spacing w:after="160" w:line="480" w:lineRule="auto"/>
              <w:contextualSpacing w:val="0"/>
            </w:pPr>
            <w:r>
              <w:t>34</w:t>
            </w:r>
          </w:p>
        </w:tc>
      </w:tr>
      <w:tr w:rsidR="00847B1C" w14:paraId="3B26D130" w14:textId="77777777" w:rsidTr="00AC1681">
        <w:trPr>
          <w:trHeight w:val="520"/>
        </w:trPr>
        <w:tc>
          <w:tcPr>
            <w:tcW w:w="945" w:type="dxa"/>
          </w:tcPr>
          <w:p w14:paraId="3A6E730A" w14:textId="77777777" w:rsidR="00847B1C" w:rsidRDefault="001C31C4" w:rsidP="000D50B4">
            <w:pPr>
              <w:spacing w:after="160" w:line="480" w:lineRule="auto"/>
              <w:contextualSpacing w:val="0"/>
            </w:pPr>
            <w:r>
              <w:t>e</w:t>
            </w:r>
          </w:p>
        </w:tc>
        <w:tc>
          <w:tcPr>
            <w:tcW w:w="855" w:type="dxa"/>
          </w:tcPr>
          <w:p w14:paraId="3A401FB9" w14:textId="77777777" w:rsidR="00847B1C" w:rsidRDefault="001C31C4" w:rsidP="000D50B4">
            <w:pPr>
              <w:spacing w:after="160" w:line="480" w:lineRule="auto"/>
              <w:contextualSpacing w:val="0"/>
            </w:pPr>
            <w:r>
              <w:t>0</w:t>
            </w:r>
          </w:p>
        </w:tc>
        <w:tc>
          <w:tcPr>
            <w:tcW w:w="600" w:type="dxa"/>
          </w:tcPr>
          <w:p w14:paraId="490DD4EC" w14:textId="77777777" w:rsidR="00847B1C" w:rsidRDefault="001C31C4" w:rsidP="000D50B4">
            <w:pPr>
              <w:spacing w:after="160" w:line="480" w:lineRule="auto"/>
              <w:contextualSpacing w:val="0"/>
            </w:pPr>
            <w:r>
              <w:t>0</w:t>
            </w:r>
          </w:p>
        </w:tc>
        <w:tc>
          <w:tcPr>
            <w:tcW w:w="716" w:type="dxa"/>
          </w:tcPr>
          <w:p w14:paraId="32AE3DF9" w14:textId="77777777" w:rsidR="00847B1C" w:rsidRDefault="001C31C4" w:rsidP="000D50B4">
            <w:pPr>
              <w:spacing w:after="160" w:line="480" w:lineRule="auto"/>
              <w:contextualSpacing w:val="0"/>
            </w:pPr>
            <w:r>
              <w:t>6</w:t>
            </w:r>
          </w:p>
        </w:tc>
        <w:tc>
          <w:tcPr>
            <w:tcW w:w="735" w:type="dxa"/>
          </w:tcPr>
          <w:p w14:paraId="618C43EF" w14:textId="77777777" w:rsidR="00847B1C" w:rsidRDefault="001C31C4" w:rsidP="000D50B4">
            <w:pPr>
              <w:spacing w:after="160" w:line="480" w:lineRule="auto"/>
              <w:contextualSpacing w:val="0"/>
            </w:pPr>
            <w:r>
              <w:t>40</w:t>
            </w:r>
          </w:p>
        </w:tc>
        <w:tc>
          <w:tcPr>
            <w:tcW w:w="716" w:type="dxa"/>
          </w:tcPr>
          <w:p w14:paraId="5D1716CB" w14:textId="77777777" w:rsidR="00847B1C" w:rsidRDefault="001C31C4" w:rsidP="000D50B4">
            <w:pPr>
              <w:spacing w:after="160" w:line="480" w:lineRule="auto"/>
              <w:contextualSpacing w:val="0"/>
            </w:pPr>
            <w:r>
              <w:t>0</w:t>
            </w:r>
          </w:p>
        </w:tc>
        <w:tc>
          <w:tcPr>
            <w:tcW w:w="716" w:type="dxa"/>
          </w:tcPr>
          <w:p w14:paraId="59D243F5" w14:textId="77777777" w:rsidR="00847B1C" w:rsidRDefault="001C31C4" w:rsidP="000D50B4">
            <w:pPr>
              <w:spacing w:after="160" w:line="480" w:lineRule="auto"/>
              <w:contextualSpacing w:val="0"/>
            </w:pPr>
            <w:r>
              <w:t>0</w:t>
            </w:r>
          </w:p>
        </w:tc>
        <w:tc>
          <w:tcPr>
            <w:tcW w:w="743" w:type="dxa"/>
          </w:tcPr>
          <w:p w14:paraId="72860284" w14:textId="77777777" w:rsidR="00847B1C" w:rsidRDefault="001C31C4" w:rsidP="000D50B4">
            <w:pPr>
              <w:spacing w:after="160" w:line="480" w:lineRule="auto"/>
              <w:contextualSpacing w:val="0"/>
            </w:pPr>
            <w:r>
              <w:t>0</w:t>
            </w:r>
          </w:p>
        </w:tc>
        <w:tc>
          <w:tcPr>
            <w:tcW w:w="721" w:type="dxa"/>
          </w:tcPr>
          <w:p w14:paraId="1A1B6D1A" w14:textId="77777777" w:rsidR="00847B1C" w:rsidRDefault="001C31C4" w:rsidP="000D50B4">
            <w:pPr>
              <w:spacing w:after="160" w:line="480" w:lineRule="auto"/>
              <w:contextualSpacing w:val="0"/>
            </w:pPr>
            <w:r>
              <w:t>0</w:t>
            </w:r>
          </w:p>
        </w:tc>
        <w:tc>
          <w:tcPr>
            <w:tcW w:w="653" w:type="dxa"/>
          </w:tcPr>
          <w:p w14:paraId="29354EB2" w14:textId="77777777" w:rsidR="00847B1C" w:rsidRDefault="001C31C4" w:rsidP="000D50B4">
            <w:pPr>
              <w:spacing w:after="160" w:line="480" w:lineRule="auto"/>
              <w:contextualSpacing w:val="0"/>
            </w:pPr>
            <w:r>
              <w:t>0</w:t>
            </w:r>
          </w:p>
        </w:tc>
        <w:tc>
          <w:tcPr>
            <w:tcW w:w="1952" w:type="dxa"/>
          </w:tcPr>
          <w:p w14:paraId="7D18CABE" w14:textId="77777777" w:rsidR="00847B1C" w:rsidRDefault="001C31C4" w:rsidP="000D50B4">
            <w:pPr>
              <w:spacing w:after="160" w:line="480" w:lineRule="auto"/>
              <w:contextualSpacing w:val="0"/>
            </w:pPr>
            <w:r>
              <w:t>46</w:t>
            </w:r>
          </w:p>
        </w:tc>
      </w:tr>
    </w:tbl>
    <w:p w14:paraId="296D906C" w14:textId="6DE8C3C1" w:rsidR="00847B1C" w:rsidRDefault="00847B1C">
      <w:pPr>
        <w:spacing w:after="0" w:line="480" w:lineRule="auto"/>
        <w:jc w:val="both"/>
        <w:rPr>
          <w:rFonts w:ascii="Times New Roman" w:eastAsia="Times New Roman" w:hAnsi="Times New Roman" w:cs="Times New Roman"/>
          <w:sz w:val="24"/>
          <w:szCs w:val="24"/>
        </w:rPr>
      </w:pPr>
    </w:p>
    <w:p w14:paraId="15AAAA25" w14:textId="2C29077B" w:rsidR="000D50B4" w:rsidRPr="000D50B4" w:rsidRDefault="00217107" w:rsidP="000D50B4">
      <w:pPr>
        <w:pStyle w:val="Caption"/>
        <w:keepNext/>
        <w:jc w:val="left"/>
      </w:pPr>
      <w:r>
        <w:lastRenderedPageBreak/>
        <w:t>TABLE</w:t>
      </w:r>
      <w:r w:rsidR="000D50B4">
        <w:t xml:space="preserve"> </w:t>
      </w:r>
      <w:r w:rsidR="000458B9">
        <w:t>15.</w:t>
      </w:r>
      <w:r w:rsidR="000D50B4">
        <w:t xml:space="preserve"> </w:t>
      </w:r>
      <w:bookmarkStart w:id="67" w:name="_Toc484810360"/>
      <w:r w:rsidR="000D50B4">
        <w:t>Continued</w:t>
      </w:r>
      <w:bookmarkEnd w:id="67"/>
    </w:p>
    <w:tbl>
      <w:tblPr>
        <w:tblW w:w="9540" w:type="dxa"/>
        <w:tblInd w:w="108" w:type="dxa"/>
        <w:tblLayout w:type="fixed"/>
        <w:tblCellMar>
          <w:top w:w="15" w:type="dxa"/>
          <w:bottom w:w="15" w:type="dxa"/>
        </w:tblCellMar>
        <w:tblLook w:val="04A0" w:firstRow="1" w:lastRow="0" w:firstColumn="1" w:lastColumn="0" w:noHBand="0" w:noVBand="1"/>
      </w:tblPr>
      <w:tblGrid>
        <w:gridCol w:w="984"/>
        <w:gridCol w:w="809"/>
        <w:gridCol w:w="630"/>
        <w:gridCol w:w="720"/>
        <w:gridCol w:w="720"/>
        <w:gridCol w:w="724"/>
        <w:gridCol w:w="720"/>
        <w:gridCol w:w="720"/>
        <w:gridCol w:w="720"/>
        <w:gridCol w:w="724"/>
        <w:gridCol w:w="2069"/>
      </w:tblGrid>
      <w:tr w:rsidR="000D50B4" w:rsidRPr="00CA740D" w14:paraId="59509E08"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tcPr>
          <w:p w14:paraId="23882184"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Letters</w:t>
            </w:r>
          </w:p>
        </w:tc>
        <w:tc>
          <w:tcPr>
            <w:tcW w:w="809" w:type="dxa"/>
            <w:tcBorders>
              <w:top w:val="single" w:sz="4" w:space="0" w:color="000000"/>
              <w:left w:val="single" w:sz="4" w:space="0" w:color="000000"/>
              <w:bottom w:val="single" w:sz="4" w:space="0" w:color="000000"/>
              <w:right w:val="single" w:sz="4" w:space="0" w:color="000000"/>
            </w:tcBorders>
            <w:vAlign w:val="bottom"/>
          </w:tcPr>
          <w:p w14:paraId="387A89AA"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Layer</w:t>
            </w:r>
          </w:p>
        </w:tc>
        <w:tc>
          <w:tcPr>
            <w:tcW w:w="630" w:type="dxa"/>
            <w:tcBorders>
              <w:top w:val="single" w:sz="4" w:space="0" w:color="000000"/>
              <w:left w:val="single" w:sz="4" w:space="0" w:color="000000"/>
              <w:bottom w:val="single" w:sz="4" w:space="0" w:color="000000"/>
              <w:right w:val="single" w:sz="4" w:space="0" w:color="000000"/>
            </w:tcBorders>
            <w:vAlign w:val="bottom"/>
          </w:tcPr>
          <w:p w14:paraId="500007E3"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LL</w:t>
            </w:r>
          </w:p>
        </w:tc>
        <w:tc>
          <w:tcPr>
            <w:tcW w:w="720" w:type="dxa"/>
            <w:tcBorders>
              <w:top w:val="single" w:sz="4" w:space="0" w:color="000000"/>
              <w:left w:val="single" w:sz="4" w:space="0" w:color="000000"/>
              <w:bottom w:val="single" w:sz="4" w:space="0" w:color="000000"/>
              <w:right w:val="single" w:sz="4" w:space="0" w:color="000000"/>
            </w:tcBorders>
            <w:vAlign w:val="bottom"/>
          </w:tcPr>
          <w:p w14:paraId="2C3B7418"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LR</w:t>
            </w:r>
          </w:p>
        </w:tc>
        <w:tc>
          <w:tcPr>
            <w:tcW w:w="720" w:type="dxa"/>
            <w:tcBorders>
              <w:top w:val="single" w:sz="4" w:space="0" w:color="000000"/>
              <w:left w:val="single" w:sz="4" w:space="0" w:color="000000"/>
              <w:bottom w:val="single" w:sz="4" w:space="0" w:color="000000"/>
              <w:right w:val="single" w:sz="4" w:space="0" w:color="000000"/>
            </w:tcBorders>
            <w:vAlign w:val="bottom"/>
          </w:tcPr>
          <w:p w14:paraId="7FE19462"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LM</w:t>
            </w:r>
          </w:p>
        </w:tc>
        <w:tc>
          <w:tcPr>
            <w:tcW w:w="724" w:type="dxa"/>
            <w:tcBorders>
              <w:top w:val="single" w:sz="4" w:space="0" w:color="000000"/>
              <w:left w:val="single" w:sz="4" w:space="0" w:color="000000"/>
              <w:bottom w:val="single" w:sz="4" w:space="0" w:color="000000"/>
              <w:right w:val="single" w:sz="4" w:space="0" w:color="000000"/>
            </w:tcBorders>
            <w:vAlign w:val="bottom"/>
          </w:tcPr>
          <w:p w14:paraId="0C066160"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LI</w:t>
            </w:r>
          </w:p>
        </w:tc>
        <w:tc>
          <w:tcPr>
            <w:tcW w:w="720" w:type="dxa"/>
            <w:tcBorders>
              <w:top w:val="single" w:sz="4" w:space="0" w:color="000000"/>
              <w:left w:val="single" w:sz="4" w:space="0" w:color="000000"/>
              <w:bottom w:val="single" w:sz="4" w:space="0" w:color="000000"/>
              <w:right w:val="single" w:sz="4" w:space="0" w:color="000000"/>
            </w:tcBorders>
            <w:vAlign w:val="bottom"/>
          </w:tcPr>
          <w:p w14:paraId="6BD25765"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RI</w:t>
            </w:r>
          </w:p>
        </w:tc>
        <w:tc>
          <w:tcPr>
            <w:tcW w:w="720" w:type="dxa"/>
            <w:tcBorders>
              <w:top w:val="single" w:sz="4" w:space="0" w:color="000000"/>
              <w:left w:val="single" w:sz="4" w:space="0" w:color="000000"/>
              <w:bottom w:val="single" w:sz="4" w:space="0" w:color="000000"/>
              <w:right w:val="single" w:sz="4" w:space="0" w:color="000000"/>
            </w:tcBorders>
            <w:vAlign w:val="bottom"/>
          </w:tcPr>
          <w:p w14:paraId="7F6FAE61"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RM</w:t>
            </w:r>
          </w:p>
        </w:tc>
        <w:tc>
          <w:tcPr>
            <w:tcW w:w="720" w:type="dxa"/>
            <w:tcBorders>
              <w:top w:val="single" w:sz="4" w:space="0" w:color="000000"/>
              <w:left w:val="single" w:sz="4" w:space="0" w:color="000000"/>
              <w:bottom w:val="single" w:sz="4" w:space="0" w:color="000000"/>
              <w:right w:val="single" w:sz="4" w:space="0" w:color="000000"/>
            </w:tcBorders>
            <w:vAlign w:val="bottom"/>
          </w:tcPr>
          <w:p w14:paraId="7A81C6A1"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RR</w:t>
            </w:r>
          </w:p>
        </w:tc>
        <w:tc>
          <w:tcPr>
            <w:tcW w:w="724" w:type="dxa"/>
            <w:tcBorders>
              <w:top w:val="single" w:sz="4" w:space="0" w:color="000000"/>
              <w:left w:val="single" w:sz="4" w:space="0" w:color="000000"/>
              <w:bottom w:val="single" w:sz="4" w:space="0" w:color="000000"/>
              <w:right w:val="single" w:sz="4" w:space="0" w:color="000000"/>
            </w:tcBorders>
            <w:vAlign w:val="bottom"/>
          </w:tcPr>
          <w:p w14:paraId="5FAE1761"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RL</w:t>
            </w:r>
          </w:p>
        </w:tc>
        <w:tc>
          <w:tcPr>
            <w:tcW w:w="2069" w:type="dxa"/>
            <w:tcBorders>
              <w:top w:val="single" w:sz="4" w:space="0" w:color="000000"/>
              <w:left w:val="single" w:sz="4" w:space="0" w:color="000000"/>
              <w:bottom w:val="single" w:sz="4" w:space="0" w:color="000000"/>
              <w:right w:val="single" w:sz="4" w:space="0" w:color="000000"/>
            </w:tcBorders>
            <w:vAlign w:val="bottom"/>
          </w:tcPr>
          <w:p w14:paraId="34C3DF0C"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Total Occurrences</w:t>
            </w:r>
          </w:p>
        </w:tc>
      </w:tr>
      <w:tr w:rsidR="000D50B4" w:rsidRPr="00CA740D" w14:paraId="1C8B173D"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tcPr>
          <w:p w14:paraId="04CB8E79" w14:textId="0D7169BB" w:rsidR="000D50B4" w:rsidRPr="00CA740D" w:rsidRDefault="000D50B4" w:rsidP="000D50B4">
            <w:pPr>
              <w:spacing w:line="480" w:lineRule="auto"/>
              <w:rPr>
                <w:rFonts w:ascii="Times New Roman" w:eastAsia="Times New Roman" w:hAnsi="Times New Roman" w:cs="Times New Roman"/>
                <w:sz w:val="24"/>
                <w:szCs w:val="24"/>
              </w:rPr>
            </w:pPr>
            <w:r>
              <w:t>r</w:t>
            </w:r>
          </w:p>
        </w:tc>
        <w:tc>
          <w:tcPr>
            <w:tcW w:w="809" w:type="dxa"/>
            <w:tcBorders>
              <w:top w:val="single" w:sz="4" w:space="0" w:color="000000"/>
              <w:left w:val="single" w:sz="4" w:space="0" w:color="000000"/>
              <w:bottom w:val="single" w:sz="4" w:space="0" w:color="000000"/>
              <w:right w:val="single" w:sz="4" w:space="0" w:color="000000"/>
            </w:tcBorders>
            <w:vAlign w:val="bottom"/>
          </w:tcPr>
          <w:p w14:paraId="10256B36" w14:textId="257DC1D8"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630" w:type="dxa"/>
            <w:tcBorders>
              <w:top w:val="single" w:sz="4" w:space="0" w:color="000000"/>
              <w:left w:val="single" w:sz="4" w:space="0" w:color="000000"/>
              <w:bottom w:val="single" w:sz="4" w:space="0" w:color="000000"/>
              <w:right w:val="single" w:sz="4" w:space="0" w:color="000000"/>
            </w:tcBorders>
            <w:vAlign w:val="bottom"/>
          </w:tcPr>
          <w:p w14:paraId="068EB363" w14:textId="71A327D5"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2B849C5B" w14:textId="6A804C5B"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196F1C2A" w14:textId="6EF98B1C" w:rsidR="000D50B4" w:rsidRPr="00CA740D" w:rsidRDefault="000D50B4" w:rsidP="000D50B4">
            <w:pPr>
              <w:spacing w:after="0" w:line="480" w:lineRule="auto"/>
              <w:jc w:val="right"/>
              <w:rPr>
                <w:rFonts w:ascii="Times New Roman" w:eastAsia="Times New Roman" w:hAnsi="Times New Roman" w:cs="Times New Roman"/>
                <w:sz w:val="24"/>
                <w:szCs w:val="24"/>
              </w:rPr>
            </w:pPr>
            <w:r>
              <w:t>5</w:t>
            </w:r>
          </w:p>
        </w:tc>
        <w:tc>
          <w:tcPr>
            <w:tcW w:w="724" w:type="dxa"/>
            <w:tcBorders>
              <w:top w:val="single" w:sz="4" w:space="0" w:color="000000"/>
              <w:left w:val="single" w:sz="4" w:space="0" w:color="000000"/>
              <w:bottom w:val="single" w:sz="4" w:space="0" w:color="000000"/>
              <w:right w:val="single" w:sz="4" w:space="0" w:color="000000"/>
            </w:tcBorders>
            <w:vAlign w:val="bottom"/>
          </w:tcPr>
          <w:p w14:paraId="56982736" w14:textId="0E22FAC5" w:rsidR="000D50B4" w:rsidRPr="00CA740D" w:rsidRDefault="000D50B4" w:rsidP="000D50B4">
            <w:pPr>
              <w:spacing w:after="0" w:line="480" w:lineRule="auto"/>
              <w:jc w:val="right"/>
              <w:rPr>
                <w:rFonts w:ascii="Times New Roman" w:eastAsia="Times New Roman" w:hAnsi="Times New Roman" w:cs="Times New Roman"/>
                <w:sz w:val="24"/>
                <w:szCs w:val="24"/>
              </w:rPr>
            </w:pPr>
            <w:r>
              <w:t>40</w:t>
            </w:r>
          </w:p>
        </w:tc>
        <w:tc>
          <w:tcPr>
            <w:tcW w:w="720" w:type="dxa"/>
            <w:tcBorders>
              <w:top w:val="single" w:sz="4" w:space="0" w:color="000000"/>
              <w:left w:val="single" w:sz="4" w:space="0" w:color="000000"/>
              <w:bottom w:val="single" w:sz="4" w:space="0" w:color="000000"/>
              <w:right w:val="single" w:sz="4" w:space="0" w:color="000000"/>
            </w:tcBorders>
            <w:vAlign w:val="bottom"/>
          </w:tcPr>
          <w:p w14:paraId="2625260D" w14:textId="2F877ACF"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7A31759E" w14:textId="5641C411"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567A37BE" w14:textId="3E314554"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tcPr>
          <w:p w14:paraId="29B94BEA" w14:textId="6AE002FC"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tcPr>
          <w:p w14:paraId="44A22C52" w14:textId="4D6CA87F" w:rsidR="000D50B4" w:rsidRPr="00CA740D" w:rsidRDefault="000D50B4" w:rsidP="000D50B4">
            <w:pPr>
              <w:spacing w:after="0" w:line="480" w:lineRule="auto"/>
              <w:jc w:val="right"/>
              <w:rPr>
                <w:rFonts w:ascii="Times New Roman" w:eastAsia="Times New Roman" w:hAnsi="Times New Roman" w:cs="Times New Roman"/>
                <w:sz w:val="24"/>
                <w:szCs w:val="24"/>
              </w:rPr>
            </w:pPr>
            <w:r>
              <w:t>45</w:t>
            </w:r>
          </w:p>
        </w:tc>
      </w:tr>
      <w:tr w:rsidR="000D50B4" w:rsidRPr="00CA740D" w14:paraId="10EDC8CE"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1F0743A6" w14:textId="0B205206" w:rsidR="000D50B4" w:rsidRPr="00CA740D" w:rsidRDefault="000D50B4" w:rsidP="000D50B4">
            <w:pPr>
              <w:spacing w:line="480" w:lineRule="auto"/>
              <w:rPr>
                <w:rFonts w:ascii="Times New Roman" w:eastAsia="Times New Roman" w:hAnsi="Times New Roman" w:cs="Times New Roman"/>
                <w:sz w:val="24"/>
                <w:szCs w:val="24"/>
              </w:rPr>
            </w:pPr>
            <w:r>
              <w:t>t</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74BAEB87" w14:textId="39442663"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41EA8B09" w14:textId="2FE3E399"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DE4AECF" w14:textId="788730CE"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9133389" w14:textId="3C7C5217"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60ACDDAB" w14:textId="4CE4AB10" w:rsidR="000D50B4" w:rsidRPr="00CA740D" w:rsidRDefault="000D50B4" w:rsidP="000D50B4">
            <w:pPr>
              <w:spacing w:after="0" w:line="480" w:lineRule="auto"/>
              <w:jc w:val="right"/>
              <w:rPr>
                <w:rFonts w:ascii="Times New Roman" w:eastAsia="Times New Roman" w:hAnsi="Times New Roman" w:cs="Times New Roman"/>
                <w:sz w:val="24"/>
                <w:szCs w:val="24"/>
              </w:rPr>
            </w:pPr>
            <w:r>
              <w:t>43</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2C0CD39" w14:textId="7B59ECC0"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98DF753" w14:textId="79E5E840"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655E90A" w14:textId="5731CF55"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58DA262F" w14:textId="6CBA889C"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43F7B529" w14:textId="661E1D9C" w:rsidR="000D50B4" w:rsidRPr="00CA740D" w:rsidRDefault="000D50B4" w:rsidP="000D50B4">
            <w:pPr>
              <w:spacing w:after="0" w:line="480" w:lineRule="auto"/>
              <w:jc w:val="right"/>
              <w:rPr>
                <w:rFonts w:ascii="Times New Roman" w:eastAsia="Times New Roman" w:hAnsi="Times New Roman" w:cs="Times New Roman"/>
                <w:sz w:val="24"/>
                <w:szCs w:val="24"/>
              </w:rPr>
            </w:pPr>
            <w:r>
              <w:t>43</w:t>
            </w:r>
          </w:p>
        </w:tc>
      </w:tr>
      <w:tr w:rsidR="000D50B4" w:rsidRPr="00CA740D" w14:paraId="1D23F8A4"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0D3D3153" w14:textId="69A4A8B1" w:rsidR="000D50B4" w:rsidRPr="00CA740D" w:rsidRDefault="000D50B4" w:rsidP="000D50B4">
            <w:pPr>
              <w:spacing w:line="480" w:lineRule="auto"/>
              <w:rPr>
                <w:rFonts w:ascii="Times New Roman" w:eastAsia="Times New Roman" w:hAnsi="Times New Roman" w:cs="Times New Roman"/>
                <w:sz w:val="24"/>
                <w:szCs w:val="24"/>
              </w:rPr>
            </w:pPr>
            <w:r>
              <w:t>y</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7F99F040" w14:textId="2DF53BF6"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4FA2C2CE" w14:textId="04F28AB9"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21846E8" w14:textId="60376C5E"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8650599" w14:textId="7F02CB94"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0694BE30" w14:textId="6B001723" w:rsidR="000D50B4" w:rsidRPr="00CA740D" w:rsidRDefault="000D50B4" w:rsidP="000D50B4">
            <w:pPr>
              <w:spacing w:after="0" w:line="480" w:lineRule="auto"/>
              <w:jc w:val="right"/>
              <w:rPr>
                <w:rFonts w:ascii="Times New Roman" w:eastAsia="Times New Roman" w:hAnsi="Times New Roman" w:cs="Times New Roman"/>
                <w:sz w:val="24"/>
                <w:szCs w:val="24"/>
              </w:rPr>
            </w:pPr>
            <w:r>
              <w:t>9</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350F7BB" w14:textId="5E463543" w:rsidR="000D50B4" w:rsidRPr="00CA740D" w:rsidRDefault="000D50B4" w:rsidP="000D50B4">
            <w:pPr>
              <w:spacing w:after="0" w:line="480" w:lineRule="auto"/>
              <w:jc w:val="right"/>
              <w:rPr>
                <w:rFonts w:ascii="Times New Roman" w:eastAsia="Times New Roman" w:hAnsi="Times New Roman" w:cs="Times New Roman"/>
                <w:sz w:val="24"/>
                <w:szCs w:val="24"/>
              </w:rPr>
            </w:pPr>
            <w:r>
              <w:t>35</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43C6E91" w14:textId="426DEE7B"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D6A7BE7" w14:textId="7B9BBEB6"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392034D8" w14:textId="3F112780"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239819D6" w14:textId="7D520C3B" w:rsidR="000D50B4" w:rsidRPr="00CA740D" w:rsidRDefault="000D50B4" w:rsidP="000D50B4">
            <w:pPr>
              <w:spacing w:after="0" w:line="480" w:lineRule="auto"/>
              <w:jc w:val="right"/>
              <w:rPr>
                <w:rFonts w:ascii="Times New Roman" w:eastAsia="Times New Roman" w:hAnsi="Times New Roman" w:cs="Times New Roman"/>
                <w:sz w:val="24"/>
                <w:szCs w:val="24"/>
              </w:rPr>
            </w:pPr>
            <w:r>
              <w:t>44</w:t>
            </w:r>
          </w:p>
        </w:tc>
      </w:tr>
      <w:tr w:rsidR="000D50B4" w:rsidRPr="00CA740D" w14:paraId="19B74E19"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08067383" w14:textId="1DC414B0" w:rsidR="000D50B4" w:rsidRPr="00CA740D" w:rsidRDefault="000D50B4" w:rsidP="000D50B4">
            <w:pPr>
              <w:spacing w:line="480" w:lineRule="auto"/>
              <w:rPr>
                <w:rFonts w:ascii="Times New Roman" w:eastAsia="Times New Roman" w:hAnsi="Times New Roman" w:cs="Times New Roman"/>
                <w:sz w:val="24"/>
                <w:szCs w:val="24"/>
              </w:rPr>
            </w:pPr>
            <w:r>
              <w:t>u</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7A8A2A73" w14:textId="56E040C0"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218B7105" w14:textId="2E9E3977"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D7B8E60" w14:textId="72A76D6B"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811F69C" w14:textId="359ADEC6"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342E6A5B" w14:textId="57185EE7"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3B2FAEC" w14:textId="09AB00DE" w:rsidR="000D50B4" w:rsidRPr="00CA740D" w:rsidRDefault="000D50B4" w:rsidP="000D50B4">
            <w:pPr>
              <w:spacing w:after="0" w:line="480" w:lineRule="auto"/>
              <w:jc w:val="right"/>
              <w:rPr>
                <w:rFonts w:ascii="Times New Roman" w:eastAsia="Times New Roman" w:hAnsi="Times New Roman" w:cs="Times New Roman"/>
                <w:sz w:val="24"/>
                <w:szCs w:val="24"/>
              </w:rPr>
            </w:pPr>
            <w:r>
              <w:t>50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4513615" w14:textId="2298A3A7"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A949155" w14:textId="0DD05C1C"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20982B38" w14:textId="410D9306"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08BEC5CF" w14:textId="3DA7F46A" w:rsidR="000D50B4" w:rsidRPr="00CA740D" w:rsidRDefault="000D50B4" w:rsidP="000D50B4">
            <w:pPr>
              <w:spacing w:after="0" w:line="480" w:lineRule="auto"/>
              <w:jc w:val="right"/>
              <w:rPr>
                <w:rFonts w:ascii="Times New Roman" w:eastAsia="Times New Roman" w:hAnsi="Times New Roman" w:cs="Times New Roman"/>
                <w:sz w:val="24"/>
                <w:szCs w:val="24"/>
              </w:rPr>
            </w:pPr>
            <w:r>
              <w:t>50</w:t>
            </w:r>
          </w:p>
        </w:tc>
      </w:tr>
      <w:tr w:rsidR="000D50B4" w:rsidRPr="00CA740D" w14:paraId="76795AC3"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283BDBE4" w14:textId="2BA8F130" w:rsidR="000D50B4" w:rsidRPr="00CA740D" w:rsidRDefault="000D50B4" w:rsidP="000D50B4">
            <w:pPr>
              <w:spacing w:line="480" w:lineRule="auto"/>
              <w:rPr>
                <w:rFonts w:ascii="Times New Roman" w:eastAsia="Times New Roman" w:hAnsi="Times New Roman" w:cs="Times New Roman"/>
                <w:sz w:val="24"/>
                <w:szCs w:val="24"/>
              </w:rPr>
            </w:pPr>
            <w:r>
              <w:t>i</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1B6F8642" w14:textId="396046D0"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207E4FF2" w14:textId="5D5C453E"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8CDB2B5" w14:textId="2678D913"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64DA1A4" w14:textId="16272F4E"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1B3F1341" w14:textId="76AC4A29"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DD2760F" w14:textId="5D57283E" w:rsidR="000D50B4" w:rsidRPr="00CA740D" w:rsidRDefault="000D50B4" w:rsidP="000D50B4">
            <w:pPr>
              <w:spacing w:after="0" w:line="480" w:lineRule="auto"/>
              <w:jc w:val="right"/>
              <w:rPr>
                <w:rFonts w:ascii="Times New Roman" w:eastAsia="Times New Roman" w:hAnsi="Times New Roman" w:cs="Times New Roman"/>
                <w:sz w:val="24"/>
                <w:szCs w:val="24"/>
              </w:rPr>
            </w:pPr>
            <w:r>
              <w:t>3</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E08084B" w14:textId="383A3D84" w:rsidR="000D50B4" w:rsidRPr="00CA740D" w:rsidRDefault="000D50B4" w:rsidP="000D50B4">
            <w:pPr>
              <w:spacing w:after="0" w:line="480" w:lineRule="auto"/>
              <w:jc w:val="right"/>
              <w:rPr>
                <w:rFonts w:ascii="Times New Roman" w:eastAsia="Times New Roman" w:hAnsi="Times New Roman" w:cs="Times New Roman"/>
                <w:sz w:val="24"/>
                <w:szCs w:val="24"/>
              </w:rPr>
            </w:pPr>
            <w:r>
              <w:t>47</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5332633" w14:textId="728F835E"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564D3D3B" w14:textId="1BBFB146"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6C32DDF1" w14:textId="43D688D7" w:rsidR="000D50B4" w:rsidRPr="00CA740D" w:rsidRDefault="000D50B4" w:rsidP="000D50B4">
            <w:pPr>
              <w:spacing w:after="0" w:line="480" w:lineRule="auto"/>
              <w:jc w:val="right"/>
              <w:rPr>
                <w:rFonts w:ascii="Times New Roman" w:eastAsia="Times New Roman" w:hAnsi="Times New Roman" w:cs="Times New Roman"/>
                <w:sz w:val="24"/>
                <w:szCs w:val="24"/>
              </w:rPr>
            </w:pPr>
            <w:r>
              <w:t>50</w:t>
            </w:r>
          </w:p>
        </w:tc>
      </w:tr>
      <w:tr w:rsidR="000D50B4" w:rsidRPr="00CA740D" w14:paraId="102C9921"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289BE08E" w14:textId="46BE83CE" w:rsidR="000D50B4" w:rsidRPr="00CA740D" w:rsidRDefault="000D50B4" w:rsidP="000D50B4">
            <w:pPr>
              <w:spacing w:line="480" w:lineRule="auto"/>
              <w:rPr>
                <w:rFonts w:ascii="Times New Roman" w:eastAsia="Times New Roman" w:hAnsi="Times New Roman" w:cs="Times New Roman"/>
                <w:sz w:val="24"/>
                <w:szCs w:val="24"/>
              </w:rPr>
            </w:pPr>
            <w:r>
              <w:t>o</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7F0268D8" w14:textId="664595C9"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1A7D2EB1" w14:textId="344D9B4A"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F74F878" w14:textId="7FE72440"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56CE7F6" w14:textId="3856CF23"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4E0BB670" w14:textId="61749875"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262BA02" w14:textId="7CB182C1"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086B7F8" w14:textId="21286C0B" w:rsidR="000D50B4" w:rsidRPr="00CA740D" w:rsidRDefault="000D50B4" w:rsidP="000D50B4">
            <w:pPr>
              <w:spacing w:after="0" w:line="480" w:lineRule="auto"/>
              <w:jc w:val="right"/>
              <w:rPr>
                <w:rFonts w:ascii="Times New Roman" w:eastAsia="Times New Roman" w:hAnsi="Times New Roman" w:cs="Times New Roman"/>
                <w:sz w:val="24"/>
                <w:szCs w:val="24"/>
              </w:rPr>
            </w:pPr>
            <w:r>
              <w:t>50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B4C6563" w14:textId="05ADAD01"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5CDA3498" w14:textId="16212AEE"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3A209CD0" w14:textId="5CDE7D60" w:rsidR="000D50B4" w:rsidRPr="00CA740D" w:rsidRDefault="000D50B4" w:rsidP="000D50B4">
            <w:pPr>
              <w:spacing w:after="0" w:line="480" w:lineRule="auto"/>
              <w:jc w:val="right"/>
              <w:rPr>
                <w:rFonts w:ascii="Times New Roman" w:eastAsia="Times New Roman" w:hAnsi="Times New Roman" w:cs="Times New Roman"/>
                <w:sz w:val="24"/>
                <w:szCs w:val="24"/>
              </w:rPr>
            </w:pPr>
            <w:r>
              <w:t>50</w:t>
            </w:r>
          </w:p>
        </w:tc>
      </w:tr>
      <w:tr w:rsidR="000D50B4" w:rsidRPr="00CA740D" w14:paraId="10CC5D29"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19FB37FE" w14:textId="6EAEF1FF" w:rsidR="000D50B4" w:rsidRPr="00CA740D" w:rsidRDefault="000D50B4" w:rsidP="000D50B4">
            <w:pPr>
              <w:spacing w:line="480" w:lineRule="auto"/>
              <w:rPr>
                <w:rFonts w:ascii="Times New Roman" w:eastAsia="Times New Roman" w:hAnsi="Times New Roman" w:cs="Times New Roman"/>
                <w:sz w:val="24"/>
                <w:szCs w:val="24"/>
              </w:rPr>
            </w:pPr>
            <w:r>
              <w:t>p</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559FDD2B" w14:textId="71598BC9"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70F4A8EA" w14:textId="2F526D86"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501013B" w14:textId="2BA20D43"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29927C0" w14:textId="6DEFC376"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0896B936" w14:textId="5429EC01"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94BF289" w14:textId="7A0ABC04"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1A421CD" w14:textId="748AEC6E" w:rsidR="000D50B4" w:rsidRPr="00CA740D" w:rsidRDefault="000D50B4" w:rsidP="000D50B4">
            <w:pPr>
              <w:spacing w:after="0" w:line="480" w:lineRule="auto"/>
              <w:jc w:val="right"/>
              <w:rPr>
                <w:rFonts w:ascii="Times New Roman" w:eastAsia="Times New Roman" w:hAnsi="Times New Roman" w:cs="Times New Roman"/>
                <w:sz w:val="24"/>
                <w:szCs w:val="24"/>
              </w:rPr>
            </w:pPr>
            <w:r>
              <w:t>40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0B17982" w14:textId="7B078EFF" w:rsidR="000D50B4" w:rsidRPr="00CA740D" w:rsidRDefault="000D50B4" w:rsidP="000D50B4">
            <w:pPr>
              <w:spacing w:after="0" w:line="480" w:lineRule="auto"/>
              <w:jc w:val="right"/>
              <w:rPr>
                <w:rFonts w:ascii="Times New Roman" w:eastAsia="Times New Roman" w:hAnsi="Times New Roman" w:cs="Times New Roman"/>
                <w:sz w:val="24"/>
                <w:szCs w:val="24"/>
              </w:rPr>
            </w:pPr>
            <w:r>
              <w:t>4</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138F475F" w14:textId="374DB1E2"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7AB1C480" w14:textId="3F4B76E1" w:rsidR="000D50B4" w:rsidRPr="00CA740D" w:rsidRDefault="000D50B4" w:rsidP="000D50B4">
            <w:pPr>
              <w:spacing w:after="0" w:line="480" w:lineRule="auto"/>
              <w:jc w:val="right"/>
              <w:rPr>
                <w:rFonts w:ascii="Times New Roman" w:eastAsia="Times New Roman" w:hAnsi="Times New Roman" w:cs="Times New Roman"/>
                <w:sz w:val="24"/>
                <w:szCs w:val="24"/>
              </w:rPr>
            </w:pPr>
            <w:r>
              <w:t>44</w:t>
            </w:r>
          </w:p>
        </w:tc>
      </w:tr>
      <w:tr w:rsidR="000D50B4" w:rsidRPr="00CA740D" w14:paraId="16E94D8F"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0B1EAEB6" w14:textId="58C2FD7C" w:rsidR="000D50B4" w:rsidRPr="00CA740D" w:rsidRDefault="000D50B4" w:rsidP="000D50B4">
            <w:pPr>
              <w:spacing w:line="480" w:lineRule="auto"/>
              <w:rPr>
                <w:rFonts w:ascii="Times New Roman" w:eastAsia="Times New Roman" w:hAnsi="Times New Roman" w:cs="Times New Roman"/>
                <w:sz w:val="24"/>
                <w:szCs w:val="24"/>
              </w:rPr>
            </w:pPr>
            <w:r>
              <w:t>a</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3321342A" w14:textId="0C2DCA58" w:rsidR="000D50B4" w:rsidRPr="00CA740D" w:rsidRDefault="000D50B4" w:rsidP="000D50B4">
            <w:pPr>
              <w:spacing w:after="0" w:line="480" w:lineRule="auto"/>
              <w:jc w:val="right"/>
              <w:rPr>
                <w:rFonts w:ascii="Times New Roman" w:eastAsia="Times New Roman" w:hAnsi="Times New Roman" w:cs="Times New Roman"/>
                <w:sz w:val="24"/>
                <w:szCs w:val="24"/>
              </w:rPr>
            </w:pPr>
            <w:r>
              <w:t>1</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1BDB0401" w14:textId="5DEE47DD" w:rsidR="000D50B4" w:rsidRPr="00CA740D" w:rsidRDefault="000D50B4" w:rsidP="000D50B4">
            <w:pPr>
              <w:spacing w:after="0" w:line="480" w:lineRule="auto"/>
              <w:jc w:val="right"/>
              <w:rPr>
                <w:rFonts w:ascii="Times New Roman" w:eastAsia="Times New Roman" w:hAnsi="Times New Roman" w:cs="Times New Roman"/>
                <w:sz w:val="24"/>
                <w:szCs w:val="24"/>
              </w:rPr>
            </w:pPr>
            <w:r>
              <w:t>50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C355E8C" w14:textId="719F6E16"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67905F0" w14:textId="56B41508"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4BE5A34D" w14:textId="394A0F08"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3B69604" w14:textId="5B9B52B5"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EA5F783" w14:textId="30AEB247"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015312F" w14:textId="6C4E6BDF"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580CB4AF" w14:textId="1F8AD294"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7A7C8AE4" w14:textId="15CE7D11" w:rsidR="000D50B4" w:rsidRPr="00CA740D" w:rsidRDefault="000D50B4" w:rsidP="000D50B4">
            <w:pPr>
              <w:spacing w:after="0" w:line="480" w:lineRule="auto"/>
              <w:jc w:val="right"/>
              <w:rPr>
                <w:rFonts w:ascii="Times New Roman" w:eastAsia="Times New Roman" w:hAnsi="Times New Roman" w:cs="Times New Roman"/>
                <w:sz w:val="24"/>
                <w:szCs w:val="24"/>
              </w:rPr>
            </w:pPr>
            <w:r>
              <w:t>50</w:t>
            </w:r>
          </w:p>
        </w:tc>
      </w:tr>
      <w:tr w:rsidR="000D50B4" w:rsidRPr="00CA740D" w14:paraId="1304D600"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0F511CD3" w14:textId="0736830F" w:rsidR="000D50B4" w:rsidRPr="00CA740D" w:rsidRDefault="000D50B4" w:rsidP="000D50B4">
            <w:pPr>
              <w:spacing w:line="480" w:lineRule="auto"/>
              <w:rPr>
                <w:rFonts w:ascii="Times New Roman" w:eastAsia="Times New Roman" w:hAnsi="Times New Roman" w:cs="Times New Roman"/>
                <w:sz w:val="24"/>
                <w:szCs w:val="24"/>
              </w:rPr>
            </w:pPr>
            <w:r>
              <w:t>s</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35CB9522" w14:textId="4E756A9A" w:rsidR="000D50B4" w:rsidRPr="00CA740D" w:rsidRDefault="000D50B4" w:rsidP="000D50B4">
            <w:pPr>
              <w:spacing w:after="0" w:line="480" w:lineRule="auto"/>
              <w:jc w:val="right"/>
              <w:rPr>
                <w:rFonts w:ascii="Times New Roman" w:eastAsia="Times New Roman" w:hAnsi="Times New Roman" w:cs="Times New Roman"/>
                <w:sz w:val="24"/>
                <w:szCs w:val="24"/>
              </w:rPr>
            </w:pPr>
            <w:r>
              <w:t>1</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5E2501F5" w14:textId="2F113E94"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CC8EE38" w14:textId="16605CB9" w:rsidR="000D50B4" w:rsidRPr="00CA740D" w:rsidRDefault="000D50B4" w:rsidP="000D50B4">
            <w:pPr>
              <w:spacing w:after="0" w:line="480" w:lineRule="auto"/>
              <w:jc w:val="right"/>
              <w:rPr>
                <w:rFonts w:ascii="Times New Roman" w:eastAsia="Times New Roman" w:hAnsi="Times New Roman" w:cs="Times New Roman"/>
                <w:sz w:val="24"/>
                <w:szCs w:val="24"/>
              </w:rPr>
            </w:pPr>
            <w:r>
              <w:t>48</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5367A87E" w14:textId="5419103C"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4AB7D4EC" w14:textId="299E3CD4"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97031D6" w14:textId="586C7E43"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03498E3" w14:textId="62854075"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CDA1481" w14:textId="73387402"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0551831E" w14:textId="1741A349"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231FB8E4" w14:textId="4B1A4BF4" w:rsidR="000D50B4" w:rsidRPr="00CA740D" w:rsidRDefault="000D50B4" w:rsidP="000D50B4">
            <w:pPr>
              <w:spacing w:after="0" w:line="480" w:lineRule="auto"/>
              <w:jc w:val="right"/>
              <w:rPr>
                <w:rFonts w:ascii="Times New Roman" w:eastAsia="Times New Roman" w:hAnsi="Times New Roman" w:cs="Times New Roman"/>
                <w:sz w:val="24"/>
                <w:szCs w:val="24"/>
              </w:rPr>
            </w:pPr>
            <w:r>
              <w:t>48</w:t>
            </w:r>
          </w:p>
        </w:tc>
      </w:tr>
      <w:tr w:rsidR="000D50B4" w:rsidRPr="00CA740D" w14:paraId="25F1E475"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3B92894E" w14:textId="28318117" w:rsidR="000D50B4" w:rsidRPr="00CA740D" w:rsidRDefault="000D50B4" w:rsidP="000D50B4">
            <w:pPr>
              <w:spacing w:line="480" w:lineRule="auto"/>
              <w:rPr>
                <w:rFonts w:ascii="Times New Roman" w:eastAsia="Times New Roman" w:hAnsi="Times New Roman" w:cs="Times New Roman"/>
                <w:sz w:val="24"/>
                <w:szCs w:val="24"/>
              </w:rPr>
            </w:pPr>
            <w:r>
              <w:t>d</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7FAA3DDD" w14:textId="322FF9B2" w:rsidR="000D50B4" w:rsidRPr="00CA740D" w:rsidRDefault="000D50B4" w:rsidP="000D50B4">
            <w:pPr>
              <w:spacing w:after="0" w:line="480" w:lineRule="auto"/>
              <w:jc w:val="right"/>
              <w:rPr>
                <w:rFonts w:ascii="Times New Roman" w:eastAsia="Times New Roman" w:hAnsi="Times New Roman" w:cs="Times New Roman"/>
                <w:sz w:val="24"/>
                <w:szCs w:val="24"/>
              </w:rPr>
            </w:pPr>
            <w:r>
              <w:t>1</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411440E5" w14:textId="6D97CFC9"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10A638A" w14:textId="703333E7"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6997083" w14:textId="7AE61375" w:rsidR="000D50B4" w:rsidRPr="00CA740D" w:rsidRDefault="000D50B4" w:rsidP="000D50B4">
            <w:pPr>
              <w:spacing w:after="0" w:line="480" w:lineRule="auto"/>
              <w:jc w:val="right"/>
              <w:rPr>
                <w:rFonts w:ascii="Times New Roman" w:eastAsia="Times New Roman" w:hAnsi="Times New Roman" w:cs="Times New Roman"/>
                <w:sz w:val="24"/>
                <w:szCs w:val="24"/>
              </w:rPr>
            </w:pPr>
            <w:r>
              <w:t>47</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077E2118" w14:textId="06A232EB"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CC83E7C" w14:textId="580DD79A"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911C754" w14:textId="10E7AE38"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A18C8C4" w14:textId="3843CFF3"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63DAECBB" w14:textId="7B41DE81"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60B8A07E" w14:textId="4CD5A3D1" w:rsidR="000D50B4" w:rsidRPr="00CA740D" w:rsidRDefault="000D50B4" w:rsidP="000D50B4">
            <w:pPr>
              <w:spacing w:after="0" w:line="480" w:lineRule="auto"/>
              <w:jc w:val="right"/>
              <w:rPr>
                <w:rFonts w:ascii="Times New Roman" w:eastAsia="Times New Roman" w:hAnsi="Times New Roman" w:cs="Times New Roman"/>
                <w:sz w:val="24"/>
                <w:szCs w:val="24"/>
              </w:rPr>
            </w:pPr>
            <w:r>
              <w:t>47</w:t>
            </w:r>
          </w:p>
        </w:tc>
      </w:tr>
      <w:tr w:rsidR="000D50B4" w:rsidRPr="00CA740D" w14:paraId="0ACC714E"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4BD61872" w14:textId="31167D1C" w:rsidR="000D50B4" w:rsidRPr="00CA740D" w:rsidRDefault="000D50B4" w:rsidP="000D50B4">
            <w:pPr>
              <w:spacing w:line="480" w:lineRule="auto"/>
              <w:rPr>
                <w:rFonts w:ascii="Times New Roman" w:eastAsia="Times New Roman" w:hAnsi="Times New Roman" w:cs="Times New Roman"/>
                <w:sz w:val="24"/>
                <w:szCs w:val="24"/>
              </w:rPr>
            </w:pPr>
            <w:r>
              <w:t>f</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6F74B33D" w14:textId="60BE1CD6" w:rsidR="000D50B4" w:rsidRPr="00CA740D" w:rsidRDefault="000D50B4" w:rsidP="000D50B4">
            <w:pPr>
              <w:spacing w:after="0" w:line="480" w:lineRule="auto"/>
              <w:jc w:val="right"/>
              <w:rPr>
                <w:rFonts w:ascii="Times New Roman" w:eastAsia="Times New Roman" w:hAnsi="Times New Roman" w:cs="Times New Roman"/>
                <w:sz w:val="24"/>
                <w:szCs w:val="24"/>
              </w:rPr>
            </w:pPr>
            <w:r>
              <w:t>1</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6B0D2597" w14:textId="5C967AA6"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2680A90" w14:textId="63556532"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C6A2822" w14:textId="5DAD9F8C"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2F925088" w14:textId="5B789ED9" w:rsidR="000D50B4" w:rsidRPr="00CA740D" w:rsidRDefault="000D50B4" w:rsidP="000D50B4">
            <w:pPr>
              <w:spacing w:after="0" w:line="480" w:lineRule="auto"/>
              <w:jc w:val="right"/>
              <w:rPr>
                <w:rFonts w:ascii="Times New Roman" w:eastAsia="Times New Roman" w:hAnsi="Times New Roman" w:cs="Times New Roman"/>
                <w:sz w:val="24"/>
                <w:szCs w:val="24"/>
              </w:rPr>
            </w:pPr>
            <w:r>
              <w:t>48</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B284361" w14:textId="7AFA9D98"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2ADAF23" w14:textId="00263C09"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C24B5D3" w14:textId="2009B853"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77600689" w14:textId="4B2B9E93"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39E7C063" w14:textId="3E2131CD" w:rsidR="000D50B4" w:rsidRPr="00CA740D" w:rsidRDefault="000D50B4" w:rsidP="000D50B4">
            <w:pPr>
              <w:spacing w:after="0" w:line="480" w:lineRule="auto"/>
              <w:jc w:val="right"/>
              <w:rPr>
                <w:rFonts w:ascii="Times New Roman" w:eastAsia="Times New Roman" w:hAnsi="Times New Roman" w:cs="Times New Roman"/>
                <w:sz w:val="24"/>
                <w:szCs w:val="24"/>
              </w:rPr>
            </w:pPr>
            <w:r>
              <w:t>48</w:t>
            </w:r>
          </w:p>
        </w:tc>
      </w:tr>
      <w:tr w:rsidR="000D50B4" w:rsidRPr="00CA740D" w14:paraId="544E496C"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602380EB" w14:textId="48AA5F2F" w:rsidR="000D50B4" w:rsidRPr="00CA740D" w:rsidRDefault="000D50B4" w:rsidP="000D50B4">
            <w:pPr>
              <w:spacing w:line="480" w:lineRule="auto"/>
              <w:rPr>
                <w:rFonts w:ascii="Times New Roman" w:eastAsia="Times New Roman" w:hAnsi="Times New Roman" w:cs="Times New Roman"/>
                <w:sz w:val="24"/>
                <w:szCs w:val="24"/>
              </w:rPr>
            </w:pPr>
            <w:r>
              <w:t>g</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4D15B16E" w14:textId="1D150314" w:rsidR="000D50B4" w:rsidRPr="00CA740D" w:rsidRDefault="000D50B4" w:rsidP="000D50B4">
            <w:pPr>
              <w:spacing w:after="0" w:line="480" w:lineRule="auto"/>
              <w:jc w:val="right"/>
              <w:rPr>
                <w:rFonts w:ascii="Times New Roman" w:eastAsia="Times New Roman" w:hAnsi="Times New Roman" w:cs="Times New Roman"/>
                <w:sz w:val="24"/>
                <w:szCs w:val="24"/>
              </w:rPr>
            </w:pPr>
            <w:r>
              <w:t>1</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54449EAE" w14:textId="5B07C3CC"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7884B41" w14:textId="1D836EF8"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72BBF8D7" w14:textId="2A894D4C"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30465674" w14:textId="40C380EB" w:rsidR="000D50B4" w:rsidRPr="00CA740D" w:rsidRDefault="000D50B4" w:rsidP="000D50B4">
            <w:pPr>
              <w:spacing w:after="0" w:line="480" w:lineRule="auto"/>
              <w:jc w:val="right"/>
              <w:rPr>
                <w:rFonts w:ascii="Times New Roman" w:eastAsia="Times New Roman" w:hAnsi="Times New Roman" w:cs="Times New Roman"/>
                <w:sz w:val="24"/>
                <w:szCs w:val="24"/>
              </w:rPr>
            </w:pPr>
            <w:r>
              <w:t>48</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56F6DD8" w14:textId="4C082230"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ED5B8CE" w14:textId="7BC06EFF"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81F9FAA" w14:textId="648B00AD"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103CF4BC" w14:textId="4EC905CD"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0D8577B6" w14:textId="70F3A7AC" w:rsidR="000D50B4" w:rsidRPr="00CA740D" w:rsidRDefault="000D50B4" w:rsidP="000D50B4">
            <w:pPr>
              <w:spacing w:after="0" w:line="480" w:lineRule="auto"/>
              <w:jc w:val="right"/>
              <w:rPr>
                <w:rFonts w:ascii="Times New Roman" w:eastAsia="Times New Roman" w:hAnsi="Times New Roman" w:cs="Times New Roman"/>
                <w:sz w:val="24"/>
                <w:szCs w:val="24"/>
              </w:rPr>
            </w:pPr>
            <w:r>
              <w:t>48</w:t>
            </w:r>
          </w:p>
        </w:tc>
      </w:tr>
      <w:tr w:rsidR="000D50B4" w:rsidRPr="00CA740D" w14:paraId="2F3DE41A"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5A6398F0" w14:textId="61ECF945" w:rsidR="000D50B4" w:rsidRPr="00CA740D" w:rsidRDefault="000D50B4" w:rsidP="000D50B4">
            <w:pPr>
              <w:spacing w:line="480" w:lineRule="auto"/>
              <w:rPr>
                <w:rFonts w:ascii="Times New Roman" w:eastAsia="Times New Roman" w:hAnsi="Times New Roman" w:cs="Times New Roman"/>
                <w:sz w:val="24"/>
                <w:szCs w:val="24"/>
              </w:rPr>
            </w:pPr>
            <w:r>
              <w:t>h</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39EF0DD3" w14:textId="03C58E41" w:rsidR="000D50B4" w:rsidRPr="00CA740D" w:rsidRDefault="000D50B4" w:rsidP="000D50B4">
            <w:pPr>
              <w:spacing w:after="0" w:line="480" w:lineRule="auto"/>
              <w:jc w:val="right"/>
              <w:rPr>
                <w:rFonts w:ascii="Times New Roman" w:eastAsia="Times New Roman" w:hAnsi="Times New Roman" w:cs="Times New Roman"/>
                <w:sz w:val="24"/>
                <w:szCs w:val="24"/>
              </w:rPr>
            </w:pPr>
            <w:r>
              <w:t>1</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22F21AF1" w14:textId="0BA48FDD"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D00475F" w14:textId="1B2ED7EB"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EBEEDB7" w14:textId="70C165BF"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0DB25608" w14:textId="510085B5"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D9B2E80" w14:textId="1CC5AB93" w:rsidR="000D50B4" w:rsidRPr="00CA740D" w:rsidRDefault="000D50B4" w:rsidP="000D50B4">
            <w:pPr>
              <w:spacing w:after="0" w:line="480" w:lineRule="auto"/>
              <w:jc w:val="right"/>
              <w:rPr>
                <w:rFonts w:ascii="Times New Roman" w:eastAsia="Times New Roman" w:hAnsi="Times New Roman" w:cs="Times New Roman"/>
                <w:sz w:val="24"/>
                <w:szCs w:val="24"/>
              </w:rPr>
            </w:pPr>
            <w:r>
              <w:t>50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553A3D1" w14:textId="3EB7066A"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4C04F0F" w14:textId="0C8EECCC"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20A5CCE4" w14:textId="59E310CB"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13B20386" w14:textId="0E10F792" w:rsidR="000D50B4" w:rsidRPr="00CA740D" w:rsidRDefault="000D50B4" w:rsidP="000D50B4">
            <w:pPr>
              <w:spacing w:after="0" w:line="480" w:lineRule="auto"/>
              <w:jc w:val="right"/>
              <w:rPr>
                <w:rFonts w:ascii="Times New Roman" w:eastAsia="Times New Roman" w:hAnsi="Times New Roman" w:cs="Times New Roman"/>
                <w:sz w:val="24"/>
                <w:szCs w:val="24"/>
              </w:rPr>
            </w:pPr>
            <w:r>
              <w:t>50</w:t>
            </w:r>
          </w:p>
        </w:tc>
      </w:tr>
    </w:tbl>
    <w:p w14:paraId="7F02C5CF" w14:textId="601D8172" w:rsidR="000D50B4" w:rsidRDefault="000D50B4">
      <w:pPr>
        <w:spacing w:after="0" w:line="480" w:lineRule="auto"/>
        <w:jc w:val="both"/>
        <w:rPr>
          <w:rFonts w:ascii="Times New Roman" w:eastAsia="Times New Roman" w:hAnsi="Times New Roman" w:cs="Times New Roman"/>
          <w:sz w:val="24"/>
          <w:szCs w:val="24"/>
        </w:rPr>
      </w:pPr>
    </w:p>
    <w:p w14:paraId="10591CE3" w14:textId="6716F29E" w:rsidR="000D50B4" w:rsidRPr="000D50B4" w:rsidRDefault="00217107" w:rsidP="000D50B4">
      <w:pPr>
        <w:pStyle w:val="Caption"/>
        <w:keepNext/>
        <w:jc w:val="left"/>
      </w:pPr>
      <w:r>
        <w:lastRenderedPageBreak/>
        <w:t>TABLE</w:t>
      </w:r>
      <w:r w:rsidR="000D50B4">
        <w:t xml:space="preserve"> </w:t>
      </w:r>
      <w:r w:rsidR="000458B9">
        <w:t>15.</w:t>
      </w:r>
      <w:r w:rsidR="000D50B4">
        <w:t xml:space="preserve"> </w:t>
      </w:r>
      <w:bookmarkStart w:id="68" w:name="_Toc484810361"/>
      <w:r w:rsidR="000D50B4">
        <w:t>Continued</w:t>
      </w:r>
      <w:bookmarkEnd w:id="68"/>
    </w:p>
    <w:tbl>
      <w:tblPr>
        <w:tblW w:w="9540" w:type="dxa"/>
        <w:tblInd w:w="108" w:type="dxa"/>
        <w:tblLayout w:type="fixed"/>
        <w:tblCellMar>
          <w:top w:w="15" w:type="dxa"/>
          <w:bottom w:w="15" w:type="dxa"/>
        </w:tblCellMar>
        <w:tblLook w:val="04A0" w:firstRow="1" w:lastRow="0" w:firstColumn="1" w:lastColumn="0" w:noHBand="0" w:noVBand="1"/>
      </w:tblPr>
      <w:tblGrid>
        <w:gridCol w:w="984"/>
        <w:gridCol w:w="809"/>
        <w:gridCol w:w="630"/>
        <w:gridCol w:w="720"/>
        <w:gridCol w:w="720"/>
        <w:gridCol w:w="724"/>
        <w:gridCol w:w="720"/>
        <w:gridCol w:w="720"/>
        <w:gridCol w:w="720"/>
        <w:gridCol w:w="724"/>
        <w:gridCol w:w="2069"/>
      </w:tblGrid>
      <w:tr w:rsidR="000D50B4" w:rsidRPr="00CA740D" w14:paraId="5DB70747"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tcPr>
          <w:p w14:paraId="4BF51DF2"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Letters</w:t>
            </w:r>
          </w:p>
        </w:tc>
        <w:tc>
          <w:tcPr>
            <w:tcW w:w="809" w:type="dxa"/>
            <w:tcBorders>
              <w:top w:val="single" w:sz="4" w:space="0" w:color="000000"/>
              <w:left w:val="single" w:sz="4" w:space="0" w:color="000000"/>
              <w:bottom w:val="single" w:sz="4" w:space="0" w:color="000000"/>
              <w:right w:val="single" w:sz="4" w:space="0" w:color="000000"/>
            </w:tcBorders>
            <w:vAlign w:val="bottom"/>
          </w:tcPr>
          <w:p w14:paraId="158AB78A"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Layer</w:t>
            </w:r>
          </w:p>
        </w:tc>
        <w:tc>
          <w:tcPr>
            <w:tcW w:w="630" w:type="dxa"/>
            <w:tcBorders>
              <w:top w:val="single" w:sz="4" w:space="0" w:color="000000"/>
              <w:left w:val="single" w:sz="4" w:space="0" w:color="000000"/>
              <w:bottom w:val="single" w:sz="4" w:space="0" w:color="000000"/>
              <w:right w:val="single" w:sz="4" w:space="0" w:color="000000"/>
            </w:tcBorders>
            <w:vAlign w:val="bottom"/>
          </w:tcPr>
          <w:p w14:paraId="05AFEED2"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LL</w:t>
            </w:r>
          </w:p>
        </w:tc>
        <w:tc>
          <w:tcPr>
            <w:tcW w:w="720" w:type="dxa"/>
            <w:tcBorders>
              <w:top w:val="single" w:sz="4" w:space="0" w:color="000000"/>
              <w:left w:val="single" w:sz="4" w:space="0" w:color="000000"/>
              <w:bottom w:val="single" w:sz="4" w:space="0" w:color="000000"/>
              <w:right w:val="single" w:sz="4" w:space="0" w:color="000000"/>
            </w:tcBorders>
            <w:vAlign w:val="bottom"/>
          </w:tcPr>
          <w:p w14:paraId="49699EEB"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LR</w:t>
            </w:r>
          </w:p>
        </w:tc>
        <w:tc>
          <w:tcPr>
            <w:tcW w:w="720" w:type="dxa"/>
            <w:tcBorders>
              <w:top w:val="single" w:sz="4" w:space="0" w:color="000000"/>
              <w:left w:val="single" w:sz="4" w:space="0" w:color="000000"/>
              <w:bottom w:val="single" w:sz="4" w:space="0" w:color="000000"/>
              <w:right w:val="single" w:sz="4" w:space="0" w:color="000000"/>
            </w:tcBorders>
            <w:vAlign w:val="bottom"/>
          </w:tcPr>
          <w:p w14:paraId="740272C9"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LM</w:t>
            </w:r>
          </w:p>
        </w:tc>
        <w:tc>
          <w:tcPr>
            <w:tcW w:w="724" w:type="dxa"/>
            <w:tcBorders>
              <w:top w:val="single" w:sz="4" w:space="0" w:color="000000"/>
              <w:left w:val="single" w:sz="4" w:space="0" w:color="000000"/>
              <w:bottom w:val="single" w:sz="4" w:space="0" w:color="000000"/>
              <w:right w:val="single" w:sz="4" w:space="0" w:color="000000"/>
            </w:tcBorders>
            <w:vAlign w:val="bottom"/>
          </w:tcPr>
          <w:p w14:paraId="1CFA8BEC"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LI</w:t>
            </w:r>
          </w:p>
        </w:tc>
        <w:tc>
          <w:tcPr>
            <w:tcW w:w="720" w:type="dxa"/>
            <w:tcBorders>
              <w:top w:val="single" w:sz="4" w:space="0" w:color="000000"/>
              <w:left w:val="single" w:sz="4" w:space="0" w:color="000000"/>
              <w:bottom w:val="single" w:sz="4" w:space="0" w:color="000000"/>
              <w:right w:val="single" w:sz="4" w:space="0" w:color="000000"/>
            </w:tcBorders>
            <w:vAlign w:val="bottom"/>
          </w:tcPr>
          <w:p w14:paraId="52D69CCC"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RI</w:t>
            </w:r>
          </w:p>
        </w:tc>
        <w:tc>
          <w:tcPr>
            <w:tcW w:w="720" w:type="dxa"/>
            <w:tcBorders>
              <w:top w:val="single" w:sz="4" w:space="0" w:color="000000"/>
              <w:left w:val="single" w:sz="4" w:space="0" w:color="000000"/>
              <w:bottom w:val="single" w:sz="4" w:space="0" w:color="000000"/>
              <w:right w:val="single" w:sz="4" w:space="0" w:color="000000"/>
            </w:tcBorders>
            <w:vAlign w:val="bottom"/>
          </w:tcPr>
          <w:p w14:paraId="0E4A2391"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RM</w:t>
            </w:r>
          </w:p>
        </w:tc>
        <w:tc>
          <w:tcPr>
            <w:tcW w:w="720" w:type="dxa"/>
            <w:tcBorders>
              <w:top w:val="single" w:sz="4" w:space="0" w:color="000000"/>
              <w:left w:val="single" w:sz="4" w:space="0" w:color="000000"/>
              <w:bottom w:val="single" w:sz="4" w:space="0" w:color="000000"/>
              <w:right w:val="single" w:sz="4" w:space="0" w:color="000000"/>
            </w:tcBorders>
            <w:vAlign w:val="bottom"/>
          </w:tcPr>
          <w:p w14:paraId="4D4322E7"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RR</w:t>
            </w:r>
          </w:p>
        </w:tc>
        <w:tc>
          <w:tcPr>
            <w:tcW w:w="724" w:type="dxa"/>
            <w:tcBorders>
              <w:top w:val="single" w:sz="4" w:space="0" w:color="000000"/>
              <w:left w:val="single" w:sz="4" w:space="0" w:color="000000"/>
              <w:bottom w:val="single" w:sz="4" w:space="0" w:color="000000"/>
              <w:right w:val="single" w:sz="4" w:space="0" w:color="000000"/>
            </w:tcBorders>
            <w:vAlign w:val="bottom"/>
          </w:tcPr>
          <w:p w14:paraId="239EDEB9"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RL</w:t>
            </w:r>
          </w:p>
        </w:tc>
        <w:tc>
          <w:tcPr>
            <w:tcW w:w="2069" w:type="dxa"/>
            <w:tcBorders>
              <w:top w:val="single" w:sz="4" w:space="0" w:color="000000"/>
              <w:left w:val="single" w:sz="4" w:space="0" w:color="000000"/>
              <w:bottom w:val="single" w:sz="4" w:space="0" w:color="000000"/>
              <w:right w:val="single" w:sz="4" w:space="0" w:color="000000"/>
            </w:tcBorders>
            <w:vAlign w:val="bottom"/>
          </w:tcPr>
          <w:p w14:paraId="20D31AC7" w14:textId="77777777" w:rsidR="000D50B4" w:rsidRPr="00CA740D" w:rsidRDefault="000D50B4" w:rsidP="00D66EE0">
            <w:pPr>
              <w:spacing w:line="480" w:lineRule="auto"/>
              <w:rPr>
                <w:rFonts w:ascii="Times New Roman" w:eastAsia="Times New Roman" w:hAnsi="Times New Roman" w:cs="Times New Roman"/>
                <w:sz w:val="24"/>
                <w:szCs w:val="24"/>
              </w:rPr>
            </w:pPr>
            <w:r w:rsidRPr="00CA740D">
              <w:rPr>
                <w:rFonts w:ascii="Times New Roman" w:eastAsia="Times New Roman" w:hAnsi="Times New Roman" w:cs="Times New Roman"/>
                <w:sz w:val="24"/>
                <w:szCs w:val="24"/>
              </w:rPr>
              <w:t>Total Occurrences</w:t>
            </w:r>
          </w:p>
        </w:tc>
      </w:tr>
      <w:tr w:rsidR="000D50B4" w:rsidRPr="00CA740D" w14:paraId="16FC954F"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tcPr>
          <w:p w14:paraId="54476C07" w14:textId="630DBB7D" w:rsidR="000D50B4" w:rsidRDefault="000D50B4" w:rsidP="000D50B4">
            <w:pPr>
              <w:spacing w:line="480" w:lineRule="auto"/>
            </w:pPr>
            <w:r>
              <w:t>j</w:t>
            </w:r>
          </w:p>
        </w:tc>
        <w:tc>
          <w:tcPr>
            <w:tcW w:w="809" w:type="dxa"/>
            <w:tcBorders>
              <w:top w:val="single" w:sz="4" w:space="0" w:color="000000"/>
              <w:left w:val="single" w:sz="4" w:space="0" w:color="000000"/>
              <w:bottom w:val="single" w:sz="4" w:space="0" w:color="000000"/>
              <w:right w:val="single" w:sz="4" w:space="0" w:color="000000"/>
            </w:tcBorders>
            <w:vAlign w:val="bottom"/>
          </w:tcPr>
          <w:p w14:paraId="530832DE" w14:textId="20DE9FAD" w:rsidR="000D50B4" w:rsidRDefault="000D50B4" w:rsidP="000D50B4">
            <w:pPr>
              <w:spacing w:after="0" w:line="480" w:lineRule="auto"/>
              <w:jc w:val="right"/>
            </w:pPr>
            <w:r>
              <w:t>1</w:t>
            </w:r>
          </w:p>
        </w:tc>
        <w:tc>
          <w:tcPr>
            <w:tcW w:w="630" w:type="dxa"/>
            <w:tcBorders>
              <w:top w:val="single" w:sz="4" w:space="0" w:color="000000"/>
              <w:left w:val="single" w:sz="4" w:space="0" w:color="000000"/>
              <w:bottom w:val="single" w:sz="4" w:space="0" w:color="000000"/>
              <w:right w:val="single" w:sz="4" w:space="0" w:color="000000"/>
            </w:tcBorders>
            <w:vAlign w:val="bottom"/>
          </w:tcPr>
          <w:p w14:paraId="7C943ED1" w14:textId="17A06D97"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5E3AE5C3" w14:textId="0099071C"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148D6433" w14:textId="09B27B11" w:rsidR="000D50B4" w:rsidRDefault="000D50B4" w:rsidP="000D50B4">
            <w:pPr>
              <w:spacing w:after="0" w:line="480" w:lineRule="auto"/>
              <w:jc w:val="right"/>
            </w:pPr>
            <w:r>
              <w:t>0</w:t>
            </w:r>
          </w:p>
        </w:tc>
        <w:tc>
          <w:tcPr>
            <w:tcW w:w="724" w:type="dxa"/>
            <w:tcBorders>
              <w:top w:val="single" w:sz="4" w:space="0" w:color="000000"/>
              <w:left w:val="single" w:sz="4" w:space="0" w:color="000000"/>
              <w:bottom w:val="single" w:sz="4" w:space="0" w:color="000000"/>
              <w:right w:val="single" w:sz="4" w:space="0" w:color="000000"/>
            </w:tcBorders>
            <w:vAlign w:val="bottom"/>
          </w:tcPr>
          <w:p w14:paraId="0F49C3C2" w14:textId="1F27F001"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1BE7AB0B" w14:textId="5A2F1783" w:rsidR="000D50B4" w:rsidRDefault="000D50B4" w:rsidP="000D50B4">
            <w:pPr>
              <w:spacing w:after="0" w:line="480" w:lineRule="auto"/>
              <w:jc w:val="right"/>
            </w:pPr>
            <w:r>
              <w:t>50</w:t>
            </w:r>
          </w:p>
        </w:tc>
        <w:tc>
          <w:tcPr>
            <w:tcW w:w="720" w:type="dxa"/>
            <w:tcBorders>
              <w:top w:val="single" w:sz="4" w:space="0" w:color="000000"/>
              <w:left w:val="single" w:sz="4" w:space="0" w:color="000000"/>
              <w:bottom w:val="single" w:sz="4" w:space="0" w:color="000000"/>
              <w:right w:val="single" w:sz="4" w:space="0" w:color="000000"/>
            </w:tcBorders>
            <w:vAlign w:val="bottom"/>
          </w:tcPr>
          <w:p w14:paraId="21997600" w14:textId="5BA5E72D"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1750AFE6" w14:textId="06A27EC5" w:rsidR="000D50B4" w:rsidRDefault="000D50B4" w:rsidP="000D50B4">
            <w:pPr>
              <w:spacing w:after="0" w:line="480" w:lineRule="auto"/>
              <w:jc w:val="right"/>
            </w:pPr>
            <w:r>
              <w:t>0</w:t>
            </w:r>
          </w:p>
        </w:tc>
        <w:tc>
          <w:tcPr>
            <w:tcW w:w="724" w:type="dxa"/>
            <w:tcBorders>
              <w:top w:val="single" w:sz="4" w:space="0" w:color="000000"/>
              <w:left w:val="single" w:sz="4" w:space="0" w:color="000000"/>
              <w:bottom w:val="single" w:sz="4" w:space="0" w:color="000000"/>
              <w:right w:val="single" w:sz="4" w:space="0" w:color="000000"/>
            </w:tcBorders>
            <w:vAlign w:val="bottom"/>
          </w:tcPr>
          <w:p w14:paraId="0D78D27D" w14:textId="22E601BE" w:rsidR="000D50B4" w:rsidRDefault="000D50B4" w:rsidP="000D50B4">
            <w:pPr>
              <w:spacing w:after="0" w:line="480" w:lineRule="auto"/>
              <w:jc w:val="right"/>
            </w:pPr>
            <w:r>
              <w:t>0</w:t>
            </w:r>
          </w:p>
        </w:tc>
        <w:tc>
          <w:tcPr>
            <w:tcW w:w="2069" w:type="dxa"/>
            <w:tcBorders>
              <w:top w:val="single" w:sz="4" w:space="0" w:color="000000"/>
              <w:left w:val="single" w:sz="4" w:space="0" w:color="000000"/>
              <w:bottom w:val="single" w:sz="4" w:space="0" w:color="000000"/>
              <w:right w:val="single" w:sz="4" w:space="0" w:color="000000"/>
            </w:tcBorders>
            <w:vAlign w:val="bottom"/>
          </w:tcPr>
          <w:p w14:paraId="6F2FC745" w14:textId="6CDD9603" w:rsidR="000D50B4" w:rsidRDefault="000D50B4" w:rsidP="000D50B4">
            <w:pPr>
              <w:spacing w:after="0" w:line="480" w:lineRule="auto"/>
              <w:jc w:val="right"/>
            </w:pPr>
            <w:r>
              <w:t>50</w:t>
            </w:r>
          </w:p>
        </w:tc>
      </w:tr>
      <w:tr w:rsidR="000D50B4" w:rsidRPr="00CA740D" w14:paraId="3AFD479C"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tcPr>
          <w:p w14:paraId="2BDC1A36" w14:textId="0BD0CF94" w:rsidR="000D50B4" w:rsidRDefault="000D50B4" w:rsidP="000D50B4">
            <w:pPr>
              <w:spacing w:line="480" w:lineRule="auto"/>
            </w:pPr>
            <w:r>
              <w:t>k</w:t>
            </w:r>
          </w:p>
        </w:tc>
        <w:tc>
          <w:tcPr>
            <w:tcW w:w="809" w:type="dxa"/>
            <w:tcBorders>
              <w:top w:val="single" w:sz="4" w:space="0" w:color="000000"/>
              <w:left w:val="single" w:sz="4" w:space="0" w:color="000000"/>
              <w:bottom w:val="single" w:sz="4" w:space="0" w:color="000000"/>
              <w:right w:val="single" w:sz="4" w:space="0" w:color="000000"/>
            </w:tcBorders>
            <w:vAlign w:val="bottom"/>
          </w:tcPr>
          <w:p w14:paraId="35E6610F" w14:textId="64B81630" w:rsidR="000D50B4" w:rsidRDefault="000D50B4" w:rsidP="000D50B4">
            <w:pPr>
              <w:spacing w:after="0" w:line="480" w:lineRule="auto"/>
              <w:jc w:val="right"/>
            </w:pPr>
            <w:r>
              <w:t>1</w:t>
            </w:r>
          </w:p>
        </w:tc>
        <w:tc>
          <w:tcPr>
            <w:tcW w:w="630" w:type="dxa"/>
            <w:tcBorders>
              <w:top w:val="single" w:sz="4" w:space="0" w:color="000000"/>
              <w:left w:val="single" w:sz="4" w:space="0" w:color="000000"/>
              <w:bottom w:val="single" w:sz="4" w:space="0" w:color="000000"/>
              <w:right w:val="single" w:sz="4" w:space="0" w:color="000000"/>
            </w:tcBorders>
            <w:vAlign w:val="bottom"/>
          </w:tcPr>
          <w:p w14:paraId="62265550" w14:textId="05381CD6"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73A3C83C" w14:textId="54B6F8B6"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6D458E65" w14:textId="0A703616" w:rsidR="000D50B4" w:rsidRDefault="000D50B4" w:rsidP="000D50B4">
            <w:pPr>
              <w:spacing w:after="0" w:line="480" w:lineRule="auto"/>
              <w:jc w:val="right"/>
            </w:pPr>
            <w:r>
              <w:t>0</w:t>
            </w:r>
          </w:p>
        </w:tc>
        <w:tc>
          <w:tcPr>
            <w:tcW w:w="724" w:type="dxa"/>
            <w:tcBorders>
              <w:top w:val="single" w:sz="4" w:space="0" w:color="000000"/>
              <w:left w:val="single" w:sz="4" w:space="0" w:color="000000"/>
              <w:bottom w:val="single" w:sz="4" w:space="0" w:color="000000"/>
              <w:right w:val="single" w:sz="4" w:space="0" w:color="000000"/>
            </w:tcBorders>
            <w:vAlign w:val="bottom"/>
          </w:tcPr>
          <w:p w14:paraId="2074A869" w14:textId="0DD7A6EA"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366D9764" w14:textId="252B05F9"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2555A99A" w14:textId="7E90E650" w:rsidR="000D50B4" w:rsidRDefault="000D50B4" w:rsidP="000D50B4">
            <w:pPr>
              <w:spacing w:after="0" w:line="480" w:lineRule="auto"/>
              <w:jc w:val="right"/>
            </w:pPr>
            <w:r>
              <w:t>47</w:t>
            </w:r>
          </w:p>
        </w:tc>
        <w:tc>
          <w:tcPr>
            <w:tcW w:w="720" w:type="dxa"/>
            <w:tcBorders>
              <w:top w:val="single" w:sz="4" w:space="0" w:color="000000"/>
              <w:left w:val="single" w:sz="4" w:space="0" w:color="000000"/>
              <w:bottom w:val="single" w:sz="4" w:space="0" w:color="000000"/>
              <w:right w:val="single" w:sz="4" w:space="0" w:color="000000"/>
            </w:tcBorders>
            <w:vAlign w:val="bottom"/>
          </w:tcPr>
          <w:p w14:paraId="62583D5A" w14:textId="17E0887F" w:rsidR="000D50B4" w:rsidRDefault="000D50B4" w:rsidP="000D50B4">
            <w:pPr>
              <w:spacing w:after="0" w:line="480" w:lineRule="auto"/>
              <w:jc w:val="right"/>
            </w:pPr>
            <w:r>
              <w:t>0</w:t>
            </w:r>
          </w:p>
        </w:tc>
        <w:tc>
          <w:tcPr>
            <w:tcW w:w="724" w:type="dxa"/>
            <w:tcBorders>
              <w:top w:val="single" w:sz="4" w:space="0" w:color="000000"/>
              <w:left w:val="single" w:sz="4" w:space="0" w:color="000000"/>
              <w:bottom w:val="single" w:sz="4" w:space="0" w:color="000000"/>
              <w:right w:val="single" w:sz="4" w:space="0" w:color="000000"/>
            </w:tcBorders>
            <w:vAlign w:val="bottom"/>
          </w:tcPr>
          <w:p w14:paraId="6E369FAD" w14:textId="1BE12650" w:rsidR="000D50B4" w:rsidRDefault="000D50B4" w:rsidP="000D50B4">
            <w:pPr>
              <w:spacing w:after="0" w:line="480" w:lineRule="auto"/>
              <w:jc w:val="right"/>
            </w:pPr>
            <w:r>
              <w:t>0</w:t>
            </w:r>
          </w:p>
        </w:tc>
        <w:tc>
          <w:tcPr>
            <w:tcW w:w="2069" w:type="dxa"/>
            <w:tcBorders>
              <w:top w:val="single" w:sz="4" w:space="0" w:color="000000"/>
              <w:left w:val="single" w:sz="4" w:space="0" w:color="000000"/>
              <w:bottom w:val="single" w:sz="4" w:space="0" w:color="000000"/>
              <w:right w:val="single" w:sz="4" w:space="0" w:color="000000"/>
            </w:tcBorders>
            <w:vAlign w:val="bottom"/>
          </w:tcPr>
          <w:p w14:paraId="4098A4F6" w14:textId="27878B0E" w:rsidR="000D50B4" w:rsidRDefault="000D50B4" w:rsidP="000D50B4">
            <w:pPr>
              <w:spacing w:after="0" w:line="480" w:lineRule="auto"/>
              <w:jc w:val="right"/>
            </w:pPr>
            <w:r>
              <w:t>47</w:t>
            </w:r>
          </w:p>
        </w:tc>
      </w:tr>
      <w:tr w:rsidR="000D50B4" w:rsidRPr="00CA740D" w14:paraId="6FB2A0F8"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tcPr>
          <w:p w14:paraId="21B10823" w14:textId="15EE5036" w:rsidR="000D50B4" w:rsidRDefault="000D50B4" w:rsidP="000D50B4">
            <w:pPr>
              <w:spacing w:line="480" w:lineRule="auto"/>
            </w:pPr>
            <w:r>
              <w:t>l</w:t>
            </w:r>
          </w:p>
        </w:tc>
        <w:tc>
          <w:tcPr>
            <w:tcW w:w="809" w:type="dxa"/>
            <w:tcBorders>
              <w:top w:val="single" w:sz="4" w:space="0" w:color="000000"/>
              <w:left w:val="single" w:sz="4" w:space="0" w:color="000000"/>
              <w:bottom w:val="single" w:sz="4" w:space="0" w:color="000000"/>
              <w:right w:val="single" w:sz="4" w:space="0" w:color="000000"/>
            </w:tcBorders>
            <w:vAlign w:val="bottom"/>
          </w:tcPr>
          <w:p w14:paraId="1F91DFBD" w14:textId="7287DCF7" w:rsidR="000D50B4" w:rsidRDefault="000D50B4" w:rsidP="000D50B4">
            <w:pPr>
              <w:spacing w:after="0" w:line="480" w:lineRule="auto"/>
              <w:jc w:val="right"/>
            </w:pPr>
            <w:r>
              <w:t>1</w:t>
            </w:r>
          </w:p>
        </w:tc>
        <w:tc>
          <w:tcPr>
            <w:tcW w:w="630" w:type="dxa"/>
            <w:tcBorders>
              <w:top w:val="single" w:sz="4" w:space="0" w:color="000000"/>
              <w:left w:val="single" w:sz="4" w:space="0" w:color="000000"/>
              <w:bottom w:val="single" w:sz="4" w:space="0" w:color="000000"/>
              <w:right w:val="single" w:sz="4" w:space="0" w:color="000000"/>
            </w:tcBorders>
            <w:vAlign w:val="bottom"/>
          </w:tcPr>
          <w:p w14:paraId="3A4111E7" w14:textId="6134D628"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6D58A641" w14:textId="4308A20F"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7CEEF58F" w14:textId="3D3DF802" w:rsidR="000D50B4" w:rsidRDefault="000D50B4" w:rsidP="000D50B4">
            <w:pPr>
              <w:spacing w:after="0" w:line="480" w:lineRule="auto"/>
              <w:jc w:val="right"/>
            </w:pPr>
            <w:r>
              <w:t>0</w:t>
            </w:r>
          </w:p>
        </w:tc>
        <w:tc>
          <w:tcPr>
            <w:tcW w:w="724" w:type="dxa"/>
            <w:tcBorders>
              <w:top w:val="single" w:sz="4" w:space="0" w:color="000000"/>
              <w:left w:val="single" w:sz="4" w:space="0" w:color="000000"/>
              <w:bottom w:val="single" w:sz="4" w:space="0" w:color="000000"/>
              <w:right w:val="single" w:sz="4" w:space="0" w:color="000000"/>
            </w:tcBorders>
            <w:vAlign w:val="bottom"/>
          </w:tcPr>
          <w:p w14:paraId="764F6927" w14:textId="0D604769"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5F820742" w14:textId="41A04316"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1A5D6631" w14:textId="3C3A88D2"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0C2618E8" w14:textId="2C9FB45C" w:rsidR="000D50B4" w:rsidRDefault="000D50B4" w:rsidP="000D50B4">
            <w:pPr>
              <w:spacing w:after="0" w:line="480" w:lineRule="auto"/>
              <w:jc w:val="right"/>
            </w:pPr>
            <w:r>
              <w:t>49</w:t>
            </w:r>
          </w:p>
        </w:tc>
        <w:tc>
          <w:tcPr>
            <w:tcW w:w="724" w:type="dxa"/>
            <w:tcBorders>
              <w:top w:val="single" w:sz="4" w:space="0" w:color="000000"/>
              <w:left w:val="single" w:sz="4" w:space="0" w:color="000000"/>
              <w:bottom w:val="single" w:sz="4" w:space="0" w:color="000000"/>
              <w:right w:val="single" w:sz="4" w:space="0" w:color="000000"/>
            </w:tcBorders>
            <w:vAlign w:val="bottom"/>
          </w:tcPr>
          <w:p w14:paraId="2C962B1D" w14:textId="05D6FF9F" w:rsidR="000D50B4" w:rsidRDefault="000D50B4" w:rsidP="000D50B4">
            <w:pPr>
              <w:spacing w:after="0" w:line="480" w:lineRule="auto"/>
              <w:jc w:val="right"/>
            </w:pPr>
            <w:r>
              <w:t>0</w:t>
            </w:r>
          </w:p>
        </w:tc>
        <w:tc>
          <w:tcPr>
            <w:tcW w:w="2069" w:type="dxa"/>
            <w:tcBorders>
              <w:top w:val="single" w:sz="4" w:space="0" w:color="000000"/>
              <w:left w:val="single" w:sz="4" w:space="0" w:color="000000"/>
              <w:bottom w:val="single" w:sz="4" w:space="0" w:color="000000"/>
              <w:right w:val="single" w:sz="4" w:space="0" w:color="000000"/>
            </w:tcBorders>
            <w:vAlign w:val="bottom"/>
          </w:tcPr>
          <w:p w14:paraId="1800BF2B" w14:textId="24193434" w:rsidR="000D50B4" w:rsidRDefault="000D50B4" w:rsidP="000D50B4">
            <w:pPr>
              <w:spacing w:after="0" w:line="480" w:lineRule="auto"/>
              <w:jc w:val="right"/>
            </w:pPr>
            <w:r>
              <w:t>49</w:t>
            </w:r>
          </w:p>
        </w:tc>
      </w:tr>
      <w:tr w:rsidR="000D50B4" w:rsidRPr="00CA740D" w14:paraId="0B948105"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tcPr>
          <w:p w14:paraId="70AAEC24" w14:textId="75F486A1" w:rsidR="000D50B4" w:rsidRDefault="000D50B4" w:rsidP="000D50B4">
            <w:pPr>
              <w:spacing w:line="480" w:lineRule="auto"/>
            </w:pPr>
            <w:r>
              <w:t>z</w:t>
            </w:r>
          </w:p>
        </w:tc>
        <w:tc>
          <w:tcPr>
            <w:tcW w:w="809" w:type="dxa"/>
            <w:tcBorders>
              <w:top w:val="single" w:sz="4" w:space="0" w:color="000000"/>
              <w:left w:val="single" w:sz="4" w:space="0" w:color="000000"/>
              <w:bottom w:val="single" w:sz="4" w:space="0" w:color="000000"/>
              <w:right w:val="single" w:sz="4" w:space="0" w:color="000000"/>
            </w:tcBorders>
            <w:vAlign w:val="bottom"/>
          </w:tcPr>
          <w:p w14:paraId="683201F5" w14:textId="40DDC33A" w:rsidR="000D50B4" w:rsidRDefault="000D50B4" w:rsidP="000D50B4">
            <w:pPr>
              <w:spacing w:after="0" w:line="480" w:lineRule="auto"/>
              <w:jc w:val="right"/>
            </w:pPr>
            <w:r>
              <w:t>2</w:t>
            </w:r>
          </w:p>
        </w:tc>
        <w:tc>
          <w:tcPr>
            <w:tcW w:w="630" w:type="dxa"/>
            <w:tcBorders>
              <w:top w:val="single" w:sz="4" w:space="0" w:color="000000"/>
              <w:left w:val="single" w:sz="4" w:space="0" w:color="000000"/>
              <w:bottom w:val="single" w:sz="4" w:space="0" w:color="000000"/>
              <w:right w:val="single" w:sz="4" w:space="0" w:color="000000"/>
            </w:tcBorders>
            <w:vAlign w:val="bottom"/>
          </w:tcPr>
          <w:p w14:paraId="61820EF6" w14:textId="169761EA"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5584CFFA" w14:textId="4893F951" w:rsidR="000D50B4" w:rsidRDefault="000D50B4" w:rsidP="000D50B4">
            <w:pPr>
              <w:spacing w:after="0" w:line="480" w:lineRule="auto"/>
              <w:jc w:val="right"/>
            </w:pPr>
            <w:r>
              <w:t>41</w:t>
            </w:r>
          </w:p>
        </w:tc>
        <w:tc>
          <w:tcPr>
            <w:tcW w:w="720" w:type="dxa"/>
            <w:tcBorders>
              <w:top w:val="single" w:sz="4" w:space="0" w:color="000000"/>
              <w:left w:val="single" w:sz="4" w:space="0" w:color="000000"/>
              <w:bottom w:val="single" w:sz="4" w:space="0" w:color="000000"/>
              <w:right w:val="single" w:sz="4" w:space="0" w:color="000000"/>
            </w:tcBorders>
            <w:vAlign w:val="bottom"/>
          </w:tcPr>
          <w:p w14:paraId="632B9724" w14:textId="6FD071D0" w:rsidR="000D50B4" w:rsidRDefault="000D50B4" w:rsidP="000D50B4">
            <w:pPr>
              <w:spacing w:after="0" w:line="480" w:lineRule="auto"/>
              <w:jc w:val="right"/>
            </w:pPr>
            <w:r>
              <w:t>0</w:t>
            </w:r>
          </w:p>
        </w:tc>
        <w:tc>
          <w:tcPr>
            <w:tcW w:w="724" w:type="dxa"/>
            <w:tcBorders>
              <w:top w:val="single" w:sz="4" w:space="0" w:color="000000"/>
              <w:left w:val="single" w:sz="4" w:space="0" w:color="000000"/>
              <w:bottom w:val="single" w:sz="4" w:space="0" w:color="000000"/>
              <w:right w:val="single" w:sz="4" w:space="0" w:color="000000"/>
            </w:tcBorders>
            <w:vAlign w:val="bottom"/>
          </w:tcPr>
          <w:p w14:paraId="1A521A72" w14:textId="2AAB2D27"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5ACD3D23" w14:textId="03EFFCED"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0EAF4AA0" w14:textId="28C6B5B7"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75CE869B" w14:textId="6A35E7FF" w:rsidR="000D50B4" w:rsidRDefault="000D50B4" w:rsidP="000D50B4">
            <w:pPr>
              <w:spacing w:after="0" w:line="480" w:lineRule="auto"/>
              <w:jc w:val="right"/>
            </w:pPr>
            <w:r>
              <w:t>0</w:t>
            </w:r>
          </w:p>
        </w:tc>
        <w:tc>
          <w:tcPr>
            <w:tcW w:w="724" w:type="dxa"/>
            <w:tcBorders>
              <w:top w:val="single" w:sz="4" w:space="0" w:color="000000"/>
              <w:left w:val="single" w:sz="4" w:space="0" w:color="000000"/>
              <w:bottom w:val="single" w:sz="4" w:space="0" w:color="000000"/>
              <w:right w:val="single" w:sz="4" w:space="0" w:color="000000"/>
            </w:tcBorders>
            <w:vAlign w:val="bottom"/>
          </w:tcPr>
          <w:p w14:paraId="0F0EE824" w14:textId="31121C85" w:rsidR="000D50B4" w:rsidRDefault="000D50B4" w:rsidP="000D50B4">
            <w:pPr>
              <w:spacing w:after="0" w:line="480" w:lineRule="auto"/>
              <w:jc w:val="right"/>
            </w:pPr>
            <w:r>
              <w:t>0</w:t>
            </w:r>
          </w:p>
        </w:tc>
        <w:tc>
          <w:tcPr>
            <w:tcW w:w="2069" w:type="dxa"/>
            <w:tcBorders>
              <w:top w:val="single" w:sz="4" w:space="0" w:color="000000"/>
              <w:left w:val="single" w:sz="4" w:space="0" w:color="000000"/>
              <w:bottom w:val="single" w:sz="4" w:space="0" w:color="000000"/>
              <w:right w:val="single" w:sz="4" w:space="0" w:color="000000"/>
            </w:tcBorders>
            <w:vAlign w:val="bottom"/>
          </w:tcPr>
          <w:p w14:paraId="49EC5C0F" w14:textId="1EDCEFF6" w:rsidR="000D50B4" w:rsidRDefault="000D50B4" w:rsidP="000D50B4">
            <w:pPr>
              <w:spacing w:after="0" w:line="480" w:lineRule="auto"/>
              <w:jc w:val="right"/>
            </w:pPr>
            <w:r>
              <w:t>41</w:t>
            </w:r>
          </w:p>
        </w:tc>
      </w:tr>
      <w:tr w:rsidR="000D50B4" w:rsidRPr="00CA740D" w14:paraId="5D3F539F"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tcPr>
          <w:p w14:paraId="5B2660ED" w14:textId="1CEE7B73" w:rsidR="000D50B4" w:rsidRDefault="000D50B4" w:rsidP="000D50B4">
            <w:pPr>
              <w:spacing w:line="480" w:lineRule="auto"/>
            </w:pPr>
            <w:r>
              <w:t>x</w:t>
            </w:r>
          </w:p>
        </w:tc>
        <w:tc>
          <w:tcPr>
            <w:tcW w:w="809" w:type="dxa"/>
            <w:tcBorders>
              <w:top w:val="single" w:sz="4" w:space="0" w:color="000000"/>
              <w:left w:val="single" w:sz="4" w:space="0" w:color="000000"/>
              <w:bottom w:val="single" w:sz="4" w:space="0" w:color="000000"/>
              <w:right w:val="single" w:sz="4" w:space="0" w:color="000000"/>
            </w:tcBorders>
            <w:vAlign w:val="bottom"/>
          </w:tcPr>
          <w:p w14:paraId="6A614235" w14:textId="04029E68" w:rsidR="000D50B4" w:rsidRDefault="000D50B4" w:rsidP="000D50B4">
            <w:pPr>
              <w:spacing w:after="0" w:line="480" w:lineRule="auto"/>
              <w:jc w:val="right"/>
            </w:pPr>
            <w:r>
              <w:t>2</w:t>
            </w:r>
          </w:p>
        </w:tc>
        <w:tc>
          <w:tcPr>
            <w:tcW w:w="630" w:type="dxa"/>
            <w:tcBorders>
              <w:top w:val="single" w:sz="4" w:space="0" w:color="000000"/>
              <w:left w:val="single" w:sz="4" w:space="0" w:color="000000"/>
              <w:bottom w:val="single" w:sz="4" w:space="0" w:color="000000"/>
              <w:right w:val="single" w:sz="4" w:space="0" w:color="000000"/>
            </w:tcBorders>
            <w:vAlign w:val="bottom"/>
          </w:tcPr>
          <w:p w14:paraId="3035CA7D" w14:textId="7383B506"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1AA5F215" w14:textId="1EC49EB1" w:rsidR="000D50B4" w:rsidRDefault="000D50B4" w:rsidP="000D50B4">
            <w:pPr>
              <w:spacing w:after="0" w:line="480" w:lineRule="auto"/>
              <w:jc w:val="right"/>
            </w:pPr>
            <w:r>
              <w:t>40</w:t>
            </w:r>
          </w:p>
        </w:tc>
        <w:tc>
          <w:tcPr>
            <w:tcW w:w="720" w:type="dxa"/>
            <w:tcBorders>
              <w:top w:val="single" w:sz="4" w:space="0" w:color="000000"/>
              <w:left w:val="single" w:sz="4" w:space="0" w:color="000000"/>
              <w:bottom w:val="single" w:sz="4" w:space="0" w:color="000000"/>
              <w:right w:val="single" w:sz="4" w:space="0" w:color="000000"/>
            </w:tcBorders>
            <w:vAlign w:val="bottom"/>
          </w:tcPr>
          <w:p w14:paraId="6B44CCD8" w14:textId="7808BB59" w:rsidR="000D50B4" w:rsidRDefault="000D50B4" w:rsidP="000D50B4">
            <w:pPr>
              <w:spacing w:after="0" w:line="480" w:lineRule="auto"/>
              <w:jc w:val="right"/>
            </w:pPr>
            <w:r>
              <w:t>5</w:t>
            </w:r>
          </w:p>
        </w:tc>
        <w:tc>
          <w:tcPr>
            <w:tcW w:w="724" w:type="dxa"/>
            <w:tcBorders>
              <w:top w:val="single" w:sz="4" w:space="0" w:color="000000"/>
              <w:left w:val="single" w:sz="4" w:space="0" w:color="000000"/>
              <w:bottom w:val="single" w:sz="4" w:space="0" w:color="000000"/>
              <w:right w:val="single" w:sz="4" w:space="0" w:color="000000"/>
            </w:tcBorders>
            <w:vAlign w:val="bottom"/>
          </w:tcPr>
          <w:p w14:paraId="497363AB" w14:textId="02083761"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6AC371DB" w14:textId="10412309"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66F3DD7C" w14:textId="2DE9DCDA"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3484D2B6" w14:textId="7FCA53BC" w:rsidR="000D50B4" w:rsidRDefault="000D50B4" w:rsidP="000D50B4">
            <w:pPr>
              <w:spacing w:after="0" w:line="480" w:lineRule="auto"/>
              <w:jc w:val="right"/>
            </w:pPr>
            <w:r>
              <w:t>0</w:t>
            </w:r>
          </w:p>
        </w:tc>
        <w:tc>
          <w:tcPr>
            <w:tcW w:w="724" w:type="dxa"/>
            <w:tcBorders>
              <w:top w:val="single" w:sz="4" w:space="0" w:color="000000"/>
              <w:left w:val="single" w:sz="4" w:space="0" w:color="000000"/>
              <w:bottom w:val="single" w:sz="4" w:space="0" w:color="000000"/>
              <w:right w:val="single" w:sz="4" w:space="0" w:color="000000"/>
            </w:tcBorders>
            <w:vAlign w:val="bottom"/>
          </w:tcPr>
          <w:p w14:paraId="669462D6" w14:textId="0FFB4A83" w:rsidR="000D50B4" w:rsidRDefault="000D50B4" w:rsidP="000D50B4">
            <w:pPr>
              <w:spacing w:after="0" w:line="480" w:lineRule="auto"/>
              <w:jc w:val="right"/>
            </w:pPr>
            <w:r>
              <w:t>0</w:t>
            </w:r>
          </w:p>
        </w:tc>
        <w:tc>
          <w:tcPr>
            <w:tcW w:w="2069" w:type="dxa"/>
            <w:tcBorders>
              <w:top w:val="single" w:sz="4" w:space="0" w:color="000000"/>
              <w:left w:val="single" w:sz="4" w:space="0" w:color="000000"/>
              <w:bottom w:val="single" w:sz="4" w:space="0" w:color="000000"/>
              <w:right w:val="single" w:sz="4" w:space="0" w:color="000000"/>
            </w:tcBorders>
            <w:vAlign w:val="bottom"/>
          </w:tcPr>
          <w:p w14:paraId="65A099F6" w14:textId="366636C4" w:rsidR="000D50B4" w:rsidRDefault="000D50B4" w:rsidP="000D50B4">
            <w:pPr>
              <w:spacing w:after="0" w:line="480" w:lineRule="auto"/>
              <w:jc w:val="right"/>
            </w:pPr>
            <w:r>
              <w:t>45</w:t>
            </w:r>
          </w:p>
        </w:tc>
      </w:tr>
      <w:tr w:rsidR="000D50B4" w:rsidRPr="00CA740D" w14:paraId="7C06E918"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tcPr>
          <w:p w14:paraId="6211C29B" w14:textId="0A4FD95E" w:rsidR="000D50B4" w:rsidRDefault="000D50B4" w:rsidP="000D50B4">
            <w:pPr>
              <w:spacing w:line="480" w:lineRule="auto"/>
            </w:pPr>
            <w:r>
              <w:t>c</w:t>
            </w:r>
          </w:p>
        </w:tc>
        <w:tc>
          <w:tcPr>
            <w:tcW w:w="809" w:type="dxa"/>
            <w:tcBorders>
              <w:top w:val="single" w:sz="4" w:space="0" w:color="000000"/>
              <w:left w:val="single" w:sz="4" w:space="0" w:color="000000"/>
              <w:bottom w:val="single" w:sz="4" w:space="0" w:color="000000"/>
              <w:right w:val="single" w:sz="4" w:space="0" w:color="000000"/>
            </w:tcBorders>
            <w:vAlign w:val="bottom"/>
          </w:tcPr>
          <w:p w14:paraId="5E639663" w14:textId="3452AEA9" w:rsidR="000D50B4" w:rsidRDefault="000D50B4" w:rsidP="000D50B4">
            <w:pPr>
              <w:spacing w:after="0" w:line="480" w:lineRule="auto"/>
              <w:jc w:val="right"/>
            </w:pPr>
            <w:r>
              <w:t>2</w:t>
            </w:r>
          </w:p>
        </w:tc>
        <w:tc>
          <w:tcPr>
            <w:tcW w:w="630" w:type="dxa"/>
            <w:tcBorders>
              <w:top w:val="single" w:sz="4" w:space="0" w:color="000000"/>
              <w:left w:val="single" w:sz="4" w:space="0" w:color="000000"/>
              <w:bottom w:val="single" w:sz="4" w:space="0" w:color="000000"/>
              <w:right w:val="single" w:sz="4" w:space="0" w:color="000000"/>
            </w:tcBorders>
            <w:vAlign w:val="bottom"/>
          </w:tcPr>
          <w:p w14:paraId="2D8D4B41" w14:textId="6303561F"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208CB6AF" w14:textId="120BBD1B"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514928A5" w14:textId="6762601D" w:rsidR="000D50B4" w:rsidRDefault="000D50B4" w:rsidP="000D50B4">
            <w:pPr>
              <w:spacing w:after="0" w:line="480" w:lineRule="auto"/>
              <w:jc w:val="right"/>
            </w:pPr>
            <w:r>
              <w:t>30</w:t>
            </w:r>
          </w:p>
        </w:tc>
        <w:tc>
          <w:tcPr>
            <w:tcW w:w="724" w:type="dxa"/>
            <w:tcBorders>
              <w:top w:val="single" w:sz="4" w:space="0" w:color="000000"/>
              <w:left w:val="single" w:sz="4" w:space="0" w:color="000000"/>
              <w:bottom w:val="single" w:sz="4" w:space="0" w:color="000000"/>
              <w:right w:val="single" w:sz="4" w:space="0" w:color="000000"/>
            </w:tcBorders>
            <w:vAlign w:val="bottom"/>
          </w:tcPr>
          <w:p w14:paraId="7EA9304F" w14:textId="440E384A" w:rsidR="000D50B4" w:rsidRDefault="000D50B4" w:rsidP="000D50B4">
            <w:pPr>
              <w:spacing w:after="0" w:line="480" w:lineRule="auto"/>
              <w:jc w:val="right"/>
            </w:pPr>
            <w:r>
              <w:t>16</w:t>
            </w:r>
          </w:p>
        </w:tc>
        <w:tc>
          <w:tcPr>
            <w:tcW w:w="720" w:type="dxa"/>
            <w:tcBorders>
              <w:top w:val="single" w:sz="4" w:space="0" w:color="000000"/>
              <w:left w:val="single" w:sz="4" w:space="0" w:color="000000"/>
              <w:bottom w:val="single" w:sz="4" w:space="0" w:color="000000"/>
              <w:right w:val="single" w:sz="4" w:space="0" w:color="000000"/>
            </w:tcBorders>
            <w:vAlign w:val="bottom"/>
          </w:tcPr>
          <w:p w14:paraId="3BAF35E5" w14:textId="70923D1B"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4BB35AF2" w14:textId="353F26ED"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3AB4DE11" w14:textId="52C51E26" w:rsidR="000D50B4" w:rsidRDefault="000D50B4" w:rsidP="000D50B4">
            <w:pPr>
              <w:spacing w:after="0" w:line="480" w:lineRule="auto"/>
              <w:jc w:val="right"/>
            </w:pPr>
            <w:r>
              <w:t>0</w:t>
            </w:r>
          </w:p>
        </w:tc>
        <w:tc>
          <w:tcPr>
            <w:tcW w:w="724" w:type="dxa"/>
            <w:tcBorders>
              <w:top w:val="single" w:sz="4" w:space="0" w:color="000000"/>
              <w:left w:val="single" w:sz="4" w:space="0" w:color="000000"/>
              <w:bottom w:val="single" w:sz="4" w:space="0" w:color="000000"/>
              <w:right w:val="single" w:sz="4" w:space="0" w:color="000000"/>
            </w:tcBorders>
            <w:vAlign w:val="bottom"/>
          </w:tcPr>
          <w:p w14:paraId="47B7F815" w14:textId="6F227FA7" w:rsidR="000D50B4" w:rsidRDefault="000D50B4" w:rsidP="000D50B4">
            <w:pPr>
              <w:spacing w:after="0" w:line="480" w:lineRule="auto"/>
              <w:jc w:val="right"/>
            </w:pPr>
            <w:r>
              <w:t>0</w:t>
            </w:r>
          </w:p>
        </w:tc>
        <w:tc>
          <w:tcPr>
            <w:tcW w:w="2069" w:type="dxa"/>
            <w:tcBorders>
              <w:top w:val="single" w:sz="4" w:space="0" w:color="000000"/>
              <w:left w:val="single" w:sz="4" w:space="0" w:color="000000"/>
              <w:bottom w:val="single" w:sz="4" w:space="0" w:color="000000"/>
              <w:right w:val="single" w:sz="4" w:space="0" w:color="000000"/>
            </w:tcBorders>
            <w:vAlign w:val="bottom"/>
          </w:tcPr>
          <w:p w14:paraId="77B52986" w14:textId="1988206F" w:rsidR="000D50B4" w:rsidRDefault="000D50B4" w:rsidP="000D50B4">
            <w:pPr>
              <w:spacing w:after="0" w:line="480" w:lineRule="auto"/>
              <w:jc w:val="right"/>
            </w:pPr>
            <w:r>
              <w:t>46</w:t>
            </w:r>
          </w:p>
        </w:tc>
      </w:tr>
      <w:tr w:rsidR="000D50B4" w:rsidRPr="00CA740D" w14:paraId="7C6D13DA"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tcPr>
          <w:p w14:paraId="7E35CDF4" w14:textId="1650F20E" w:rsidR="000D50B4" w:rsidRDefault="000D50B4" w:rsidP="000D50B4">
            <w:pPr>
              <w:spacing w:line="480" w:lineRule="auto"/>
            </w:pPr>
            <w:r>
              <w:t>v</w:t>
            </w:r>
          </w:p>
        </w:tc>
        <w:tc>
          <w:tcPr>
            <w:tcW w:w="809" w:type="dxa"/>
            <w:tcBorders>
              <w:top w:val="single" w:sz="4" w:space="0" w:color="000000"/>
              <w:left w:val="single" w:sz="4" w:space="0" w:color="000000"/>
              <w:bottom w:val="single" w:sz="4" w:space="0" w:color="000000"/>
              <w:right w:val="single" w:sz="4" w:space="0" w:color="000000"/>
            </w:tcBorders>
            <w:vAlign w:val="bottom"/>
          </w:tcPr>
          <w:p w14:paraId="712AFF80" w14:textId="3A62D19D" w:rsidR="000D50B4" w:rsidRDefault="000D50B4" w:rsidP="000D50B4">
            <w:pPr>
              <w:spacing w:after="0" w:line="480" w:lineRule="auto"/>
              <w:jc w:val="right"/>
            </w:pPr>
            <w:r>
              <w:t>2</w:t>
            </w:r>
          </w:p>
        </w:tc>
        <w:tc>
          <w:tcPr>
            <w:tcW w:w="630" w:type="dxa"/>
            <w:tcBorders>
              <w:top w:val="single" w:sz="4" w:space="0" w:color="000000"/>
              <w:left w:val="single" w:sz="4" w:space="0" w:color="000000"/>
              <w:bottom w:val="single" w:sz="4" w:space="0" w:color="000000"/>
              <w:right w:val="single" w:sz="4" w:space="0" w:color="000000"/>
            </w:tcBorders>
            <w:vAlign w:val="bottom"/>
          </w:tcPr>
          <w:p w14:paraId="1998C711" w14:textId="7C10354B"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15198A81" w14:textId="14D98678"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0FE33A9A" w14:textId="780865C2" w:rsidR="000D50B4" w:rsidRDefault="000D50B4" w:rsidP="000D50B4">
            <w:pPr>
              <w:spacing w:after="0" w:line="480" w:lineRule="auto"/>
              <w:jc w:val="right"/>
            </w:pPr>
            <w:r>
              <w:t>0</w:t>
            </w:r>
          </w:p>
        </w:tc>
        <w:tc>
          <w:tcPr>
            <w:tcW w:w="724" w:type="dxa"/>
            <w:tcBorders>
              <w:top w:val="single" w:sz="4" w:space="0" w:color="000000"/>
              <w:left w:val="single" w:sz="4" w:space="0" w:color="000000"/>
              <w:bottom w:val="single" w:sz="4" w:space="0" w:color="000000"/>
              <w:right w:val="single" w:sz="4" w:space="0" w:color="000000"/>
            </w:tcBorders>
            <w:vAlign w:val="bottom"/>
          </w:tcPr>
          <w:p w14:paraId="1B4BE137" w14:textId="7534BE35" w:rsidR="000D50B4" w:rsidRDefault="000D50B4" w:rsidP="000D50B4">
            <w:pPr>
              <w:spacing w:after="0" w:line="480" w:lineRule="auto"/>
              <w:jc w:val="right"/>
            </w:pPr>
            <w:r>
              <w:t>50</w:t>
            </w:r>
          </w:p>
        </w:tc>
        <w:tc>
          <w:tcPr>
            <w:tcW w:w="720" w:type="dxa"/>
            <w:tcBorders>
              <w:top w:val="single" w:sz="4" w:space="0" w:color="000000"/>
              <w:left w:val="single" w:sz="4" w:space="0" w:color="000000"/>
              <w:bottom w:val="single" w:sz="4" w:space="0" w:color="000000"/>
              <w:right w:val="single" w:sz="4" w:space="0" w:color="000000"/>
            </w:tcBorders>
            <w:vAlign w:val="bottom"/>
          </w:tcPr>
          <w:p w14:paraId="490BC875" w14:textId="0371E57A"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6416034C" w14:textId="437D344A" w:rsidR="000D50B4" w:rsidRDefault="000D50B4" w:rsidP="000D50B4">
            <w:pPr>
              <w:spacing w:after="0" w:line="480" w:lineRule="auto"/>
              <w:jc w:val="right"/>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3B896FCC" w14:textId="354BD2D9" w:rsidR="000D50B4" w:rsidRDefault="000D50B4" w:rsidP="000D50B4">
            <w:pPr>
              <w:spacing w:after="0" w:line="480" w:lineRule="auto"/>
              <w:jc w:val="right"/>
            </w:pPr>
            <w:r>
              <w:t>0</w:t>
            </w:r>
          </w:p>
        </w:tc>
        <w:tc>
          <w:tcPr>
            <w:tcW w:w="724" w:type="dxa"/>
            <w:tcBorders>
              <w:top w:val="single" w:sz="4" w:space="0" w:color="000000"/>
              <w:left w:val="single" w:sz="4" w:space="0" w:color="000000"/>
              <w:bottom w:val="single" w:sz="4" w:space="0" w:color="000000"/>
              <w:right w:val="single" w:sz="4" w:space="0" w:color="000000"/>
            </w:tcBorders>
            <w:vAlign w:val="bottom"/>
          </w:tcPr>
          <w:p w14:paraId="2292C23F" w14:textId="38E4B21D" w:rsidR="000D50B4" w:rsidRDefault="000D50B4" w:rsidP="000D50B4">
            <w:pPr>
              <w:spacing w:after="0" w:line="480" w:lineRule="auto"/>
              <w:jc w:val="right"/>
            </w:pPr>
            <w:r>
              <w:t>0</w:t>
            </w:r>
          </w:p>
        </w:tc>
        <w:tc>
          <w:tcPr>
            <w:tcW w:w="2069" w:type="dxa"/>
            <w:tcBorders>
              <w:top w:val="single" w:sz="4" w:space="0" w:color="000000"/>
              <w:left w:val="single" w:sz="4" w:space="0" w:color="000000"/>
              <w:bottom w:val="single" w:sz="4" w:space="0" w:color="000000"/>
              <w:right w:val="single" w:sz="4" w:space="0" w:color="000000"/>
            </w:tcBorders>
            <w:vAlign w:val="bottom"/>
          </w:tcPr>
          <w:p w14:paraId="7332BC42" w14:textId="3891CFDD" w:rsidR="000D50B4" w:rsidRDefault="000D50B4" w:rsidP="000D50B4">
            <w:pPr>
              <w:spacing w:after="0" w:line="480" w:lineRule="auto"/>
              <w:jc w:val="right"/>
            </w:pPr>
            <w:r>
              <w:t>50</w:t>
            </w:r>
          </w:p>
        </w:tc>
      </w:tr>
      <w:tr w:rsidR="000D50B4" w:rsidRPr="00CA740D" w14:paraId="4C0E60A5"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tcPr>
          <w:p w14:paraId="519F1778" w14:textId="66A9B7ED" w:rsidR="000D50B4" w:rsidRPr="00CA740D" w:rsidRDefault="000D50B4" w:rsidP="000D50B4">
            <w:pPr>
              <w:spacing w:line="480" w:lineRule="auto"/>
              <w:rPr>
                <w:rFonts w:ascii="Times New Roman" w:eastAsia="Times New Roman" w:hAnsi="Times New Roman" w:cs="Times New Roman"/>
                <w:sz w:val="24"/>
                <w:szCs w:val="24"/>
              </w:rPr>
            </w:pPr>
            <w:r>
              <w:t>b</w:t>
            </w:r>
          </w:p>
        </w:tc>
        <w:tc>
          <w:tcPr>
            <w:tcW w:w="809" w:type="dxa"/>
            <w:tcBorders>
              <w:top w:val="single" w:sz="4" w:space="0" w:color="000000"/>
              <w:left w:val="single" w:sz="4" w:space="0" w:color="000000"/>
              <w:bottom w:val="single" w:sz="4" w:space="0" w:color="000000"/>
              <w:right w:val="single" w:sz="4" w:space="0" w:color="000000"/>
            </w:tcBorders>
            <w:vAlign w:val="bottom"/>
          </w:tcPr>
          <w:p w14:paraId="5F5426EA" w14:textId="1F3EC390" w:rsidR="000D50B4" w:rsidRPr="00CA740D" w:rsidRDefault="000D50B4" w:rsidP="000D50B4">
            <w:pPr>
              <w:spacing w:after="0" w:line="480" w:lineRule="auto"/>
              <w:jc w:val="right"/>
              <w:rPr>
                <w:rFonts w:ascii="Times New Roman" w:eastAsia="Times New Roman" w:hAnsi="Times New Roman" w:cs="Times New Roman"/>
                <w:sz w:val="24"/>
                <w:szCs w:val="24"/>
              </w:rPr>
            </w:pPr>
            <w:r>
              <w:t>2</w:t>
            </w:r>
          </w:p>
        </w:tc>
        <w:tc>
          <w:tcPr>
            <w:tcW w:w="630" w:type="dxa"/>
            <w:tcBorders>
              <w:top w:val="single" w:sz="4" w:space="0" w:color="000000"/>
              <w:left w:val="single" w:sz="4" w:space="0" w:color="000000"/>
              <w:bottom w:val="single" w:sz="4" w:space="0" w:color="000000"/>
              <w:right w:val="single" w:sz="4" w:space="0" w:color="000000"/>
            </w:tcBorders>
            <w:vAlign w:val="bottom"/>
          </w:tcPr>
          <w:p w14:paraId="3A65D46C" w14:textId="68CE7866"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6F92FEE9" w14:textId="62D9ECD8"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754A1C04" w14:textId="470F36A5"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tcPr>
          <w:p w14:paraId="3721AA88" w14:textId="5B1C5B35" w:rsidR="000D50B4" w:rsidRPr="00CA740D" w:rsidRDefault="000D50B4" w:rsidP="000D50B4">
            <w:pPr>
              <w:spacing w:after="0" w:line="480" w:lineRule="auto"/>
              <w:jc w:val="right"/>
              <w:rPr>
                <w:rFonts w:ascii="Times New Roman" w:eastAsia="Times New Roman" w:hAnsi="Times New Roman" w:cs="Times New Roman"/>
                <w:sz w:val="24"/>
                <w:szCs w:val="24"/>
              </w:rPr>
            </w:pPr>
            <w:r>
              <w:t>2</w:t>
            </w:r>
          </w:p>
        </w:tc>
        <w:tc>
          <w:tcPr>
            <w:tcW w:w="720" w:type="dxa"/>
            <w:tcBorders>
              <w:top w:val="single" w:sz="4" w:space="0" w:color="000000"/>
              <w:left w:val="single" w:sz="4" w:space="0" w:color="000000"/>
              <w:bottom w:val="single" w:sz="4" w:space="0" w:color="000000"/>
              <w:right w:val="single" w:sz="4" w:space="0" w:color="000000"/>
            </w:tcBorders>
            <w:vAlign w:val="bottom"/>
          </w:tcPr>
          <w:p w14:paraId="2197FE99" w14:textId="66690E6C" w:rsidR="000D50B4" w:rsidRPr="00CA740D" w:rsidRDefault="000D50B4" w:rsidP="000D50B4">
            <w:pPr>
              <w:spacing w:after="0" w:line="480" w:lineRule="auto"/>
              <w:jc w:val="right"/>
              <w:rPr>
                <w:rFonts w:ascii="Times New Roman" w:eastAsia="Times New Roman" w:hAnsi="Times New Roman" w:cs="Times New Roman"/>
                <w:sz w:val="24"/>
                <w:szCs w:val="24"/>
              </w:rPr>
            </w:pPr>
            <w:r>
              <w:t>48</w:t>
            </w:r>
          </w:p>
        </w:tc>
        <w:tc>
          <w:tcPr>
            <w:tcW w:w="720" w:type="dxa"/>
            <w:tcBorders>
              <w:top w:val="single" w:sz="4" w:space="0" w:color="000000"/>
              <w:left w:val="single" w:sz="4" w:space="0" w:color="000000"/>
              <w:bottom w:val="single" w:sz="4" w:space="0" w:color="000000"/>
              <w:right w:val="single" w:sz="4" w:space="0" w:color="000000"/>
            </w:tcBorders>
            <w:vAlign w:val="bottom"/>
          </w:tcPr>
          <w:p w14:paraId="5F0EE93B" w14:textId="2FFD13F8"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tcPr>
          <w:p w14:paraId="5A16585F" w14:textId="18EAB71F"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tcPr>
          <w:p w14:paraId="2649097B" w14:textId="688B6D11"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tcPr>
          <w:p w14:paraId="5AFD8CC6" w14:textId="15A055BE" w:rsidR="000D50B4" w:rsidRPr="00CA740D" w:rsidRDefault="000D50B4" w:rsidP="000D50B4">
            <w:pPr>
              <w:spacing w:after="0" w:line="480" w:lineRule="auto"/>
              <w:jc w:val="right"/>
              <w:rPr>
                <w:rFonts w:ascii="Times New Roman" w:eastAsia="Times New Roman" w:hAnsi="Times New Roman" w:cs="Times New Roman"/>
                <w:sz w:val="24"/>
                <w:szCs w:val="24"/>
              </w:rPr>
            </w:pPr>
            <w:r>
              <w:t>50</w:t>
            </w:r>
          </w:p>
        </w:tc>
      </w:tr>
      <w:tr w:rsidR="000D50B4" w:rsidRPr="00CA740D" w14:paraId="2040C2A6"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5E9E762D" w14:textId="5B20EF15" w:rsidR="000D50B4" w:rsidRPr="00CA740D" w:rsidRDefault="000D50B4" w:rsidP="000D50B4">
            <w:pPr>
              <w:spacing w:line="480" w:lineRule="auto"/>
              <w:rPr>
                <w:rFonts w:ascii="Times New Roman" w:eastAsia="Times New Roman" w:hAnsi="Times New Roman" w:cs="Times New Roman"/>
                <w:sz w:val="24"/>
                <w:szCs w:val="24"/>
              </w:rPr>
            </w:pPr>
            <w:r>
              <w:t>n</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00288D32" w14:textId="0197EEEC" w:rsidR="000D50B4" w:rsidRPr="00CA740D" w:rsidRDefault="000D50B4" w:rsidP="000D50B4">
            <w:pPr>
              <w:spacing w:after="0" w:line="480" w:lineRule="auto"/>
              <w:jc w:val="right"/>
              <w:rPr>
                <w:rFonts w:ascii="Times New Roman" w:eastAsia="Times New Roman" w:hAnsi="Times New Roman" w:cs="Times New Roman"/>
                <w:sz w:val="24"/>
                <w:szCs w:val="24"/>
              </w:rPr>
            </w:pPr>
            <w:r>
              <w:t>2</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2EBD5968" w14:textId="1808D736"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311BC4FF" w14:textId="5818451F"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161472D" w14:textId="1A2B2849"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5BF44956" w14:textId="35238A49"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5AE46BA" w14:textId="63681AEA" w:rsidR="000D50B4" w:rsidRPr="00CA740D" w:rsidRDefault="000D50B4" w:rsidP="000D50B4">
            <w:pPr>
              <w:spacing w:after="0" w:line="480" w:lineRule="auto"/>
              <w:jc w:val="right"/>
              <w:rPr>
                <w:rFonts w:ascii="Times New Roman" w:eastAsia="Times New Roman" w:hAnsi="Times New Roman" w:cs="Times New Roman"/>
                <w:sz w:val="24"/>
                <w:szCs w:val="24"/>
              </w:rPr>
            </w:pPr>
            <w:r>
              <w:t>47</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49DC2948" w14:textId="6A86F13A"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E289596" w14:textId="3D77F118"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15FF5A96" w14:textId="7E29D940"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0042DDB9" w14:textId="26941E10" w:rsidR="000D50B4" w:rsidRPr="00CA740D" w:rsidRDefault="000D50B4" w:rsidP="000D50B4">
            <w:pPr>
              <w:spacing w:after="0" w:line="480" w:lineRule="auto"/>
              <w:jc w:val="right"/>
              <w:rPr>
                <w:rFonts w:ascii="Times New Roman" w:eastAsia="Times New Roman" w:hAnsi="Times New Roman" w:cs="Times New Roman"/>
                <w:sz w:val="24"/>
                <w:szCs w:val="24"/>
              </w:rPr>
            </w:pPr>
            <w:r>
              <w:t>47</w:t>
            </w:r>
          </w:p>
        </w:tc>
      </w:tr>
      <w:tr w:rsidR="000D50B4" w:rsidRPr="00CA740D" w14:paraId="0584FA5C" w14:textId="77777777" w:rsidTr="00AC1681">
        <w:trPr>
          <w:trHeight w:val="315"/>
        </w:trPr>
        <w:tc>
          <w:tcPr>
            <w:tcW w:w="984" w:type="dxa"/>
            <w:tcBorders>
              <w:top w:val="single" w:sz="4" w:space="0" w:color="000000"/>
              <w:left w:val="single" w:sz="4" w:space="0" w:color="000000"/>
              <w:bottom w:val="single" w:sz="4" w:space="0" w:color="000000"/>
              <w:right w:val="single" w:sz="4" w:space="0" w:color="000000"/>
            </w:tcBorders>
            <w:vAlign w:val="bottom"/>
            <w:hideMark/>
          </w:tcPr>
          <w:p w14:paraId="6F7815DF" w14:textId="3414A78C" w:rsidR="000D50B4" w:rsidRPr="00CA740D" w:rsidRDefault="000D50B4" w:rsidP="000D50B4">
            <w:pPr>
              <w:spacing w:line="480" w:lineRule="auto"/>
              <w:rPr>
                <w:rFonts w:ascii="Times New Roman" w:eastAsia="Times New Roman" w:hAnsi="Times New Roman" w:cs="Times New Roman"/>
                <w:sz w:val="24"/>
                <w:szCs w:val="24"/>
              </w:rPr>
            </w:pPr>
            <w:r>
              <w:t>m</w:t>
            </w:r>
          </w:p>
        </w:tc>
        <w:tc>
          <w:tcPr>
            <w:tcW w:w="809" w:type="dxa"/>
            <w:tcBorders>
              <w:top w:val="single" w:sz="4" w:space="0" w:color="000000"/>
              <w:left w:val="single" w:sz="4" w:space="0" w:color="000000"/>
              <w:bottom w:val="single" w:sz="4" w:space="0" w:color="000000"/>
              <w:right w:val="single" w:sz="4" w:space="0" w:color="000000"/>
            </w:tcBorders>
            <w:vAlign w:val="bottom"/>
            <w:hideMark/>
          </w:tcPr>
          <w:p w14:paraId="6CEC03BF" w14:textId="3674BE55" w:rsidR="000D50B4" w:rsidRPr="00CA740D" w:rsidRDefault="000D50B4" w:rsidP="000D50B4">
            <w:pPr>
              <w:spacing w:after="0" w:line="480" w:lineRule="auto"/>
              <w:jc w:val="right"/>
              <w:rPr>
                <w:rFonts w:ascii="Times New Roman" w:eastAsia="Times New Roman" w:hAnsi="Times New Roman" w:cs="Times New Roman"/>
                <w:sz w:val="24"/>
                <w:szCs w:val="24"/>
              </w:rPr>
            </w:pPr>
            <w:r>
              <w:t>2</w:t>
            </w:r>
          </w:p>
        </w:tc>
        <w:tc>
          <w:tcPr>
            <w:tcW w:w="630" w:type="dxa"/>
            <w:tcBorders>
              <w:top w:val="single" w:sz="4" w:space="0" w:color="000000"/>
              <w:left w:val="single" w:sz="4" w:space="0" w:color="000000"/>
              <w:bottom w:val="single" w:sz="4" w:space="0" w:color="000000"/>
              <w:right w:val="single" w:sz="4" w:space="0" w:color="000000"/>
            </w:tcBorders>
            <w:vAlign w:val="bottom"/>
            <w:hideMark/>
          </w:tcPr>
          <w:p w14:paraId="35589A6B" w14:textId="726DBE9C"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2328C13B" w14:textId="7B57E517"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D89BD69" w14:textId="760A8E7D"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58346233" w14:textId="1630C9EC"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6CA81E82" w14:textId="0941DF13" w:rsidR="000D50B4" w:rsidRPr="00CA740D" w:rsidRDefault="000D50B4" w:rsidP="000D50B4">
            <w:pPr>
              <w:spacing w:after="0" w:line="480" w:lineRule="auto"/>
              <w:jc w:val="right"/>
              <w:rPr>
                <w:rFonts w:ascii="Times New Roman" w:eastAsia="Times New Roman" w:hAnsi="Times New Roman" w:cs="Times New Roman"/>
                <w:sz w:val="24"/>
                <w:szCs w:val="24"/>
              </w:rPr>
            </w:pPr>
            <w:r>
              <w:t>1</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08A75538" w14:textId="037A49B8" w:rsidR="000D50B4" w:rsidRPr="00CA740D" w:rsidRDefault="000D50B4" w:rsidP="000D50B4">
            <w:pPr>
              <w:spacing w:after="0" w:line="480" w:lineRule="auto"/>
              <w:jc w:val="right"/>
              <w:rPr>
                <w:rFonts w:ascii="Times New Roman" w:eastAsia="Times New Roman" w:hAnsi="Times New Roman" w:cs="Times New Roman"/>
                <w:sz w:val="24"/>
                <w:szCs w:val="24"/>
              </w:rPr>
            </w:pPr>
            <w:r>
              <w:t>49</w:t>
            </w:r>
          </w:p>
        </w:tc>
        <w:tc>
          <w:tcPr>
            <w:tcW w:w="720" w:type="dxa"/>
            <w:tcBorders>
              <w:top w:val="single" w:sz="4" w:space="0" w:color="000000"/>
              <w:left w:val="single" w:sz="4" w:space="0" w:color="000000"/>
              <w:bottom w:val="single" w:sz="4" w:space="0" w:color="000000"/>
              <w:right w:val="single" w:sz="4" w:space="0" w:color="000000"/>
            </w:tcBorders>
            <w:vAlign w:val="bottom"/>
            <w:hideMark/>
          </w:tcPr>
          <w:p w14:paraId="167CFFB7" w14:textId="6D8274E6"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724" w:type="dxa"/>
            <w:tcBorders>
              <w:top w:val="single" w:sz="4" w:space="0" w:color="000000"/>
              <w:left w:val="single" w:sz="4" w:space="0" w:color="000000"/>
              <w:bottom w:val="single" w:sz="4" w:space="0" w:color="000000"/>
              <w:right w:val="single" w:sz="4" w:space="0" w:color="000000"/>
            </w:tcBorders>
            <w:vAlign w:val="bottom"/>
            <w:hideMark/>
          </w:tcPr>
          <w:p w14:paraId="546AD610" w14:textId="5A82BCEB" w:rsidR="000D50B4" w:rsidRPr="00CA740D" w:rsidRDefault="000D50B4" w:rsidP="000D50B4">
            <w:pPr>
              <w:spacing w:after="0" w:line="480" w:lineRule="auto"/>
              <w:jc w:val="right"/>
              <w:rPr>
                <w:rFonts w:ascii="Times New Roman" w:eastAsia="Times New Roman" w:hAnsi="Times New Roman" w:cs="Times New Roman"/>
                <w:sz w:val="24"/>
                <w:szCs w:val="24"/>
              </w:rPr>
            </w:pPr>
            <w:r>
              <w:t>0</w:t>
            </w:r>
          </w:p>
        </w:tc>
        <w:tc>
          <w:tcPr>
            <w:tcW w:w="2069" w:type="dxa"/>
            <w:tcBorders>
              <w:top w:val="single" w:sz="4" w:space="0" w:color="000000"/>
              <w:left w:val="single" w:sz="4" w:space="0" w:color="000000"/>
              <w:bottom w:val="single" w:sz="4" w:space="0" w:color="000000"/>
              <w:right w:val="single" w:sz="4" w:space="0" w:color="000000"/>
            </w:tcBorders>
            <w:vAlign w:val="bottom"/>
            <w:hideMark/>
          </w:tcPr>
          <w:p w14:paraId="21A301B3" w14:textId="7B73A4E4" w:rsidR="000D50B4" w:rsidRPr="00CA740D" w:rsidRDefault="000D50B4" w:rsidP="000D50B4">
            <w:pPr>
              <w:spacing w:after="0" w:line="480" w:lineRule="auto"/>
              <w:jc w:val="right"/>
              <w:rPr>
                <w:rFonts w:ascii="Times New Roman" w:eastAsia="Times New Roman" w:hAnsi="Times New Roman" w:cs="Times New Roman"/>
                <w:sz w:val="24"/>
                <w:szCs w:val="24"/>
              </w:rPr>
            </w:pPr>
            <w:r>
              <w:t>50</w:t>
            </w:r>
          </w:p>
        </w:tc>
      </w:tr>
    </w:tbl>
    <w:p w14:paraId="484BC6EA" w14:textId="77777777" w:rsidR="000D50B4" w:rsidRDefault="000D50B4">
      <w:pPr>
        <w:spacing w:after="0" w:line="480" w:lineRule="auto"/>
        <w:jc w:val="both"/>
        <w:rPr>
          <w:rFonts w:ascii="Times New Roman" w:eastAsia="Times New Roman" w:hAnsi="Times New Roman" w:cs="Times New Roman"/>
          <w:sz w:val="24"/>
          <w:szCs w:val="24"/>
        </w:rPr>
      </w:pPr>
    </w:p>
    <w:p w14:paraId="6B4A527A" w14:textId="6CB29EB1" w:rsidR="00847B1C" w:rsidRDefault="001C31C4" w:rsidP="000D50B4">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results </w:t>
      </w:r>
      <w:r w:rsidRPr="00780DF3">
        <w:rPr>
          <w:rFonts w:ascii="Times New Roman" w:eastAsia="Times New Roman" w:hAnsi="Times New Roman" w:cs="Times New Roman"/>
          <w:noProof/>
          <w:sz w:val="24"/>
          <w:szCs w:val="24"/>
        </w:rPr>
        <w:t>show</w:t>
      </w:r>
      <w:r>
        <w:rPr>
          <w:rFonts w:ascii="Times New Roman" w:eastAsia="Times New Roman" w:hAnsi="Times New Roman" w:cs="Times New Roman"/>
          <w:sz w:val="24"/>
          <w:szCs w:val="24"/>
        </w:rPr>
        <w:t xml:space="preserve"> that less amount of training is not giving the desired results, while more amount of training help</w:t>
      </w:r>
      <w:r w:rsidR="00210FCA">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in predicting layers more precisely. </w:t>
      </w:r>
    </w:p>
    <w:p w14:paraId="1D4B0AF5" w14:textId="67B00C61" w:rsidR="00847B1C" w:rsidRDefault="00780DF3" w:rsidP="000D50B4">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The i</w:t>
      </w:r>
      <w:r w:rsidR="001C31C4" w:rsidRPr="00780DF3">
        <w:rPr>
          <w:rFonts w:ascii="Times New Roman" w:eastAsia="Times New Roman" w:hAnsi="Times New Roman" w:cs="Times New Roman"/>
          <w:noProof/>
          <w:sz w:val="24"/>
          <w:szCs w:val="24"/>
        </w:rPr>
        <w:t>ncrement</w:t>
      </w:r>
      <w:r w:rsidR="001C31C4">
        <w:rPr>
          <w:rFonts w:ascii="Times New Roman" w:eastAsia="Times New Roman" w:hAnsi="Times New Roman" w:cs="Times New Roman"/>
          <w:sz w:val="24"/>
          <w:szCs w:val="24"/>
        </w:rPr>
        <w:t xml:space="preserve"> in word frequency will not get </w:t>
      </w:r>
      <w:r w:rsidR="00210FCA">
        <w:rPr>
          <w:rFonts w:ascii="Times New Roman" w:eastAsia="Times New Roman" w:hAnsi="Times New Roman" w:cs="Times New Roman"/>
          <w:sz w:val="24"/>
          <w:szCs w:val="24"/>
        </w:rPr>
        <w:t>significant improvement immediately. Because,</w:t>
      </w:r>
      <w:r w:rsidR="001C31C4">
        <w:rPr>
          <w:rFonts w:ascii="Times New Roman" w:eastAsia="Times New Roman" w:hAnsi="Times New Roman" w:cs="Times New Roman"/>
          <w:sz w:val="24"/>
          <w:szCs w:val="24"/>
        </w:rPr>
        <w:t xml:space="preserve"> word frequency difference between extracted most used word and second most used word based on combinations, may be </w:t>
      </w:r>
      <w:r w:rsidR="001C31C4" w:rsidRPr="007E0C20">
        <w:rPr>
          <w:rFonts w:ascii="Times New Roman" w:eastAsia="Times New Roman" w:hAnsi="Times New Roman" w:cs="Times New Roman"/>
          <w:noProof/>
          <w:sz w:val="24"/>
          <w:szCs w:val="24"/>
        </w:rPr>
        <w:t>accountably</w:t>
      </w:r>
      <w:r w:rsidR="001C31C4">
        <w:rPr>
          <w:rFonts w:ascii="Times New Roman" w:eastAsia="Times New Roman" w:hAnsi="Times New Roman" w:cs="Times New Roman"/>
          <w:sz w:val="24"/>
          <w:szCs w:val="24"/>
        </w:rPr>
        <w:t xml:space="preserve"> big. Once</w:t>
      </w:r>
      <w:r>
        <w:rPr>
          <w:rFonts w:ascii="Times New Roman" w:eastAsia="Times New Roman" w:hAnsi="Times New Roman" w:cs="Times New Roman"/>
          <w:sz w:val="24"/>
          <w:szCs w:val="24"/>
        </w:rPr>
        <w:t xml:space="preserve"> the</w:t>
      </w:r>
      <w:r w:rsidR="001C31C4">
        <w:rPr>
          <w:rFonts w:ascii="Times New Roman" w:eastAsia="Times New Roman" w:hAnsi="Times New Roman" w:cs="Times New Roman"/>
          <w:sz w:val="24"/>
          <w:szCs w:val="24"/>
        </w:rPr>
        <w:t xml:space="preserve"> </w:t>
      </w:r>
      <w:r w:rsidR="001C31C4" w:rsidRPr="00780DF3">
        <w:rPr>
          <w:rFonts w:ascii="Times New Roman" w:eastAsia="Times New Roman" w:hAnsi="Times New Roman" w:cs="Times New Roman"/>
          <w:noProof/>
          <w:sz w:val="24"/>
          <w:szCs w:val="24"/>
        </w:rPr>
        <w:t>user</w:t>
      </w:r>
      <w:r w:rsidR="001C31C4">
        <w:rPr>
          <w:rFonts w:ascii="Times New Roman" w:eastAsia="Times New Roman" w:hAnsi="Times New Roman" w:cs="Times New Roman"/>
          <w:sz w:val="24"/>
          <w:szCs w:val="24"/>
        </w:rPr>
        <w:t xml:space="preserve"> </w:t>
      </w:r>
      <w:r w:rsidR="001C31C4" w:rsidRPr="00780DF3">
        <w:rPr>
          <w:rFonts w:ascii="Times New Roman" w:eastAsia="Times New Roman" w:hAnsi="Times New Roman" w:cs="Times New Roman"/>
          <w:noProof/>
          <w:sz w:val="24"/>
          <w:szCs w:val="24"/>
        </w:rPr>
        <w:t>use</w:t>
      </w:r>
      <w:r>
        <w:rPr>
          <w:rFonts w:ascii="Times New Roman" w:eastAsia="Times New Roman" w:hAnsi="Times New Roman" w:cs="Times New Roman"/>
          <w:noProof/>
          <w:sz w:val="24"/>
          <w:szCs w:val="24"/>
        </w:rPr>
        <w:t>s</w:t>
      </w:r>
      <w:r w:rsidR="001C31C4">
        <w:rPr>
          <w:rFonts w:ascii="Times New Roman" w:eastAsia="Times New Roman" w:hAnsi="Times New Roman" w:cs="Times New Roman"/>
          <w:sz w:val="24"/>
          <w:szCs w:val="24"/>
        </w:rPr>
        <w:t xml:space="preserve"> this device for a longer </w:t>
      </w:r>
      <w:r w:rsidR="00AC1681">
        <w:rPr>
          <w:rFonts w:ascii="Times New Roman" w:eastAsia="Times New Roman" w:hAnsi="Times New Roman" w:cs="Times New Roman"/>
          <w:sz w:val="24"/>
          <w:szCs w:val="24"/>
        </w:rPr>
        <w:lastRenderedPageBreak/>
        <w:t>period</w:t>
      </w:r>
      <w:r w:rsidR="001C31C4">
        <w:rPr>
          <w:rFonts w:ascii="Times New Roman" w:eastAsia="Times New Roman" w:hAnsi="Times New Roman" w:cs="Times New Roman"/>
          <w:sz w:val="24"/>
          <w:szCs w:val="24"/>
        </w:rPr>
        <w:t>, it will improve word frequency</w:t>
      </w:r>
      <w:r w:rsidR="00210FCA">
        <w:rPr>
          <w:rFonts w:ascii="Times New Roman" w:eastAsia="Times New Roman" w:hAnsi="Times New Roman" w:cs="Times New Roman"/>
          <w:sz w:val="24"/>
          <w:szCs w:val="24"/>
        </w:rPr>
        <w:t>. That reflects</w:t>
      </w:r>
      <w:r w:rsidR="001C31C4">
        <w:rPr>
          <w:rFonts w:ascii="Times New Roman" w:eastAsia="Times New Roman" w:hAnsi="Times New Roman" w:cs="Times New Roman"/>
          <w:sz w:val="24"/>
          <w:szCs w:val="24"/>
        </w:rPr>
        <w:t xml:space="preserve"> desired word </w:t>
      </w:r>
      <w:r w:rsidR="00210FCA">
        <w:rPr>
          <w:rFonts w:ascii="Times New Roman" w:eastAsia="Times New Roman" w:hAnsi="Times New Roman" w:cs="Times New Roman"/>
          <w:sz w:val="24"/>
          <w:szCs w:val="24"/>
        </w:rPr>
        <w:t>ahead in prediction list.</w:t>
      </w:r>
    </w:p>
    <w:p w14:paraId="62F01D90" w14:textId="46ED16BF" w:rsidR="00847B1C" w:rsidRDefault="001C31C4" w:rsidP="000D50B4">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w:t>
      </w:r>
      <w:r w:rsidR="00780DF3">
        <w:rPr>
          <w:rFonts w:ascii="Times New Roman" w:eastAsia="Times New Roman" w:hAnsi="Times New Roman" w:cs="Times New Roman"/>
          <w:sz w:val="24"/>
          <w:szCs w:val="24"/>
        </w:rPr>
        <w:t xml:space="preserve"> an</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early</w:t>
      </w:r>
      <w:r w:rsidR="004E1F56">
        <w:rPr>
          <w:rFonts w:ascii="Times New Roman" w:eastAsia="Times New Roman" w:hAnsi="Times New Roman" w:cs="Times New Roman"/>
          <w:sz w:val="24"/>
          <w:szCs w:val="24"/>
        </w:rPr>
        <w:t xml:space="preserve"> stage, the system was</w:t>
      </w:r>
      <w:r>
        <w:rPr>
          <w:rFonts w:ascii="Times New Roman" w:eastAsia="Times New Roman" w:hAnsi="Times New Roman" w:cs="Times New Roman"/>
          <w:sz w:val="24"/>
          <w:szCs w:val="24"/>
        </w:rPr>
        <w:t xml:space="preserve"> stored </w:t>
      </w:r>
      <w:r w:rsidR="007B69BE">
        <w:rPr>
          <w:rFonts w:ascii="Times New Roman" w:eastAsia="Times New Roman" w:hAnsi="Times New Roman" w:cs="Times New Roman"/>
          <w:sz w:val="24"/>
          <w:szCs w:val="24"/>
        </w:rPr>
        <w:t>with the frequency of words</w:t>
      </w:r>
      <w:r>
        <w:rPr>
          <w:rFonts w:ascii="Times New Roman" w:eastAsia="Times New Roman" w:hAnsi="Times New Roman" w:cs="Times New Roman"/>
          <w:sz w:val="24"/>
          <w:szCs w:val="24"/>
        </w:rPr>
        <w:t xml:space="preserve"> </w:t>
      </w:r>
      <w:r w:rsidR="007B69BE">
        <w:rPr>
          <w:rFonts w:ascii="Times New Roman" w:eastAsia="Times New Roman" w:hAnsi="Times New Roman" w:cs="Times New Roman"/>
          <w:sz w:val="24"/>
          <w:szCs w:val="24"/>
        </w:rPr>
        <w:t xml:space="preserve">as it appear in Shakespeare's work </w:t>
      </w:r>
      <w:sdt>
        <w:sdtPr>
          <w:rPr>
            <w:rFonts w:ascii="Times New Roman" w:eastAsia="Times New Roman" w:hAnsi="Times New Roman" w:cs="Times New Roman"/>
            <w:sz w:val="24"/>
            <w:szCs w:val="24"/>
          </w:rPr>
          <w:id w:val="1696267522"/>
          <w:citation/>
        </w:sdtPr>
        <w:sdtContent>
          <w:r w:rsidR="007B69BE">
            <w:rPr>
              <w:rFonts w:ascii="Times New Roman" w:eastAsia="Times New Roman" w:hAnsi="Times New Roman" w:cs="Times New Roman"/>
              <w:sz w:val="24"/>
              <w:szCs w:val="24"/>
            </w:rPr>
            <w:fldChar w:fldCharType="begin"/>
          </w:r>
          <w:r w:rsidR="007B69BE">
            <w:rPr>
              <w:rFonts w:ascii="Times New Roman" w:eastAsia="Times New Roman" w:hAnsi="Times New Roman" w:cs="Times New Roman"/>
              <w:sz w:val="24"/>
              <w:szCs w:val="24"/>
            </w:rPr>
            <w:instrText xml:space="preserve"> CITATION The \l 1033 </w:instrText>
          </w:r>
          <w:r w:rsidR="007B69BE">
            <w:rPr>
              <w:rFonts w:ascii="Times New Roman" w:eastAsia="Times New Roman" w:hAnsi="Times New Roman" w:cs="Times New Roman"/>
              <w:sz w:val="24"/>
              <w:szCs w:val="24"/>
            </w:rPr>
            <w:fldChar w:fldCharType="separate"/>
          </w:r>
          <w:r w:rsidR="007B69BE" w:rsidRPr="007B69BE">
            <w:rPr>
              <w:rFonts w:ascii="Times New Roman" w:eastAsia="Times New Roman" w:hAnsi="Times New Roman" w:cs="Times New Roman"/>
              <w:noProof/>
              <w:sz w:val="24"/>
              <w:szCs w:val="24"/>
            </w:rPr>
            <w:t>(The Complete Works of William Shakespeare by William Shakespeare n.d.)</w:t>
          </w:r>
          <w:r w:rsidR="007B69BE">
            <w:rPr>
              <w:rFonts w:ascii="Times New Roman" w:eastAsia="Times New Roman" w:hAnsi="Times New Roman" w:cs="Times New Roman"/>
              <w:sz w:val="24"/>
              <w:szCs w:val="24"/>
            </w:rPr>
            <w:fldChar w:fldCharType="end"/>
          </w:r>
        </w:sdtContent>
      </w:sdt>
      <w:r w:rsidR="007B69B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With word combination </w:t>
      </w:r>
      <w:r w:rsidR="00AC1681">
        <w:rPr>
          <w:rFonts w:ascii="Times New Roman" w:eastAsia="Times New Roman" w:hAnsi="Times New Roman" w:cs="Times New Roman"/>
          <w:sz w:val="24"/>
          <w:szCs w:val="24"/>
        </w:rPr>
        <w:t>of “</w:t>
      </w:r>
      <w:r>
        <w:rPr>
          <w:rFonts w:ascii="Times New Roman" w:eastAsia="Times New Roman" w:hAnsi="Times New Roman" w:cs="Times New Roman"/>
          <w:sz w:val="24"/>
          <w:szCs w:val="24"/>
        </w:rPr>
        <w:t>ph”, we could get many words as shown below:</w:t>
      </w:r>
    </w:p>
    <w:p w14:paraId="30AAFEDF" w14:textId="3A3EECD6" w:rsidR="00847B1C" w:rsidRDefault="00AC1681" w:rsidP="000D50B4">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Wordlist with its frequency</w:t>
      </w:r>
      <w:r w:rsidR="001C31C4">
        <w:rPr>
          <w:rFonts w:ascii="Times New Roman" w:eastAsia="Times New Roman" w:hAnsi="Times New Roman" w:cs="Times New Roman"/>
          <w:sz w:val="24"/>
          <w:szCs w:val="24"/>
        </w:rPr>
        <w:t>: ['philip', 'phrase', 'phebe', 'physician', 'physic', 'physical', '</w:t>
      </w:r>
      <w:r w:rsidR="001C31C4" w:rsidRPr="007E0C20">
        <w:rPr>
          <w:rFonts w:ascii="Times New Roman" w:eastAsia="Times New Roman" w:hAnsi="Times New Roman" w:cs="Times New Roman"/>
          <w:noProof/>
          <w:sz w:val="24"/>
          <w:szCs w:val="24"/>
        </w:rPr>
        <w:t>philario</w:t>
      </w:r>
      <w:r w:rsidR="001C31C4">
        <w:rPr>
          <w:rFonts w:ascii="Times New Roman" w:eastAsia="Times New Roman" w:hAnsi="Times New Roman" w:cs="Times New Roman"/>
          <w:sz w:val="24"/>
          <w:szCs w:val="24"/>
        </w:rPr>
        <w:t>', 'philosophy', 'phonograph', 'philosopher', ...]</w:t>
      </w:r>
    </w:p>
    <w:p w14:paraId="2B007785" w14:textId="77777777" w:rsidR="00847B1C" w:rsidRDefault="001C31C4">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7E0C20">
        <w:rPr>
          <w:rFonts w:ascii="Times New Roman" w:eastAsia="Times New Roman" w:hAnsi="Times New Roman" w:cs="Times New Roman"/>
          <w:noProof/>
          <w:sz w:val="24"/>
          <w:szCs w:val="24"/>
        </w:rPr>
        <w:t>philip</w:t>
      </w:r>
      <w:r>
        <w:rPr>
          <w:rFonts w:ascii="Times New Roman" w:eastAsia="Times New Roman" w:hAnsi="Times New Roman" w:cs="Times New Roman"/>
          <w:sz w:val="24"/>
          <w:szCs w:val="24"/>
        </w:rPr>
        <w:t>' - 74</w:t>
      </w:r>
    </w:p>
    <w:p w14:paraId="4BF6003C" w14:textId="77777777" w:rsidR="00847B1C" w:rsidRDefault="001C31C4">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‘phrase’ - 56</w:t>
      </w:r>
    </w:p>
    <w:p w14:paraId="3773CC3F" w14:textId="77777777" w:rsidR="00847B1C" w:rsidRDefault="001C31C4">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‘phebe’ - 47</w:t>
      </w:r>
    </w:p>
    <w:p w14:paraId="706F6D8B" w14:textId="77777777" w:rsidR="00847B1C" w:rsidRDefault="001C31C4">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'physician' - 33</w:t>
      </w:r>
    </w:p>
    <w:p w14:paraId="7DCA5378" w14:textId="77777777" w:rsidR="00847B1C" w:rsidRDefault="001C31C4">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'physic' -  33</w:t>
      </w:r>
    </w:p>
    <w:p w14:paraId="55F12B0A" w14:textId="77777777" w:rsidR="00847B1C" w:rsidRDefault="001C31C4">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'physical' - 23</w:t>
      </w:r>
    </w:p>
    <w:p w14:paraId="200CEFA2" w14:textId="77777777" w:rsidR="00847B1C" w:rsidRDefault="001C31C4">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7E0C20">
        <w:rPr>
          <w:rFonts w:ascii="Times New Roman" w:eastAsia="Times New Roman" w:hAnsi="Times New Roman" w:cs="Times New Roman"/>
          <w:noProof/>
          <w:sz w:val="24"/>
          <w:szCs w:val="24"/>
        </w:rPr>
        <w:t>philario</w:t>
      </w:r>
      <w:r>
        <w:rPr>
          <w:rFonts w:ascii="Times New Roman" w:eastAsia="Times New Roman" w:hAnsi="Times New Roman" w:cs="Times New Roman"/>
          <w:sz w:val="24"/>
          <w:szCs w:val="24"/>
        </w:rPr>
        <w:t>' - 23</w:t>
      </w:r>
    </w:p>
    <w:p w14:paraId="2B51DAE4" w14:textId="77777777" w:rsidR="00847B1C" w:rsidRDefault="001C31C4">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'philosophy' - 21</w:t>
      </w:r>
    </w:p>
    <w:p w14:paraId="7E4729C7" w14:textId="77777777" w:rsidR="00847B1C" w:rsidRDefault="001C31C4">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'phonograph' - 21</w:t>
      </w:r>
    </w:p>
    <w:p w14:paraId="0B1AA60A" w14:textId="77777777" w:rsidR="00847B1C" w:rsidRDefault="001C31C4">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'philosopher' - 18</w:t>
      </w:r>
    </w:p>
    <w:p w14:paraId="18609318" w14:textId="54ED1B81" w:rsidR="00847B1C" w:rsidRDefault="001C31C4" w:rsidP="000D50B4">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a Physician, when he types a word physician for 41 more times </w:t>
      </w:r>
      <w:r w:rsidR="00AC1681" w:rsidRPr="00F52233">
        <w:rPr>
          <w:rFonts w:ascii="Times New Roman" w:eastAsia="Times New Roman" w:hAnsi="Times New Roman" w:cs="Times New Roman"/>
          <w:noProof/>
          <w:sz w:val="24"/>
          <w:szCs w:val="24"/>
        </w:rPr>
        <w:t>than</w:t>
      </w:r>
      <w:r>
        <w:rPr>
          <w:rFonts w:ascii="Times New Roman" w:eastAsia="Times New Roman" w:hAnsi="Times New Roman" w:cs="Times New Roman"/>
          <w:sz w:val="24"/>
          <w:szCs w:val="24"/>
        </w:rPr>
        <w:t xml:space="preserve"> onwards, combination ‘ph’ will give him a word </w:t>
      </w:r>
      <w:r w:rsidR="00210FCA">
        <w:rPr>
          <w:rFonts w:ascii="Times New Roman" w:eastAsia="Times New Roman" w:hAnsi="Times New Roman" w:cs="Times New Roman"/>
          <w:sz w:val="24"/>
          <w:szCs w:val="24"/>
        </w:rPr>
        <w:t>‘physician at the first place. Because,</w:t>
      </w:r>
      <w:r>
        <w:rPr>
          <w:rFonts w:ascii="Times New Roman" w:eastAsia="Times New Roman" w:hAnsi="Times New Roman" w:cs="Times New Roman"/>
          <w:sz w:val="24"/>
          <w:szCs w:val="24"/>
        </w:rPr>
        <w:t xml:space="preserve"> its frequency will cross the most frequent word ‘</w:t>
      </w:r>
      <w:r w:rsidRPr="00F52233">
        <w:rPr>
          <w:rFonts w:ascii="Times New Roman" w:eastAsia="Times New Roman" w:hAnsi="Times New Roman" w:cs="Times New Roman"/>
          <w:noProof/>
          <w:sz w:val="24"/>
          <w:szCs w:val="24"/>
        </w:rPr>
        <w:t>philip</w:t>
      </w:r>
      <w:r w:rsidR="00AC1681">
        <w:rPr>
          <w:rFonts w:ascii="Times New Roman" w:eastAsia="Times New Roman" w:hAnsi="Times New Roman" w:cs="Times New Roman"/>
          <w:sz w:val="24"/>
          <w:szCs w:val="24"/>
        </w:rPr>
        <w:t xml:space="preserve">’. So, </w:t>
      </w:r>
      <w:r>
        <w:rPr>
          <w:rFonts w:ascii="Times New Roman" w:eastAsia="Times New Roman" w:hAnsi="Times New Roman" w:cs="Times New Roman"/>
          <w:sz w:val="24"/>
          <w:szCs w:val="24"/>
        </w:rPr>
        <w:t>to Philosopher, when he types ‘philoso</w:t>
      </w:r>
      <w:r w:rsidR="00F52233">
        <w:rPr>
          <w:rFonts w:ascii="Times New Roman" w:eastAsia="Times New Roman" w:hAnsi="Times New Roman" w:cs="Times New Roman"/>
          <w:sz w:val="24"/>
          <w:szCs w:val="24"/>
        </w:rPr>
        <w:t>phy’ for 53 times more, then</w:t>
      </w:r>
      <w:r>
        <w:rPr>
          <w:rFonts w:ascii="Times New Roman" w:eastAsia="Times New Roman" w:hAnsi="Times New Roman" w:cs="Times New Roman"/>
          <w:sz w:val="24"/>
          <w:szCs w:val="24"/>
        </w:rPr>
        <w:t xml:space="preserve"> this gadget will </w:t>
      </w:r>
      <w:r w:rsidR="00210FCA">
        <w:rPr>
          <w:rFonts w:ascii="Times New Roman" w:eastAsia="Times New Roman" w:hAnsi="Times New Roman" w:cs="Times New Roman"/>
          <w:sz w:val="24"/>
          <w:szCs w:val="24"/>
        </w:rPr>
        <w:t>show</w:t>
      </w:r>
      <w:r>
        <w:rPr>
          <w:rFonts w:ascii="Times New Roman" w:eastAsia="Times New Roman" w:hAnsi="Times New Roman" w:cs="Times New Roman"/>
          <w:sz w:val="24"/>
          <w:szCs w:val="24"/>
        </w:rPr>
        <w:t xml:space="preserve"> a word ‘philosophy’ at first place with ‘ph’ combination. </w:t>
      </w:r>
    </w:p>
    <w:p w14:paraId="73B13772" w14:textId="77777777" w:rsidR="00011F31" w:rsidRDefault="00011F31" w:rsidP="000D50B4">
      <w:pPr>
        <w:spacing w:after="0" w:line="480" w:lineRule="auto"/>
        <w:ind w:firstLine="720"/>
        <w:jc w:val="both"/>
        <w:rPr>
          <w:rFonts w:ascii="Times New Roman" w:eastAsia="Times New Roman" w:hAnsi="Times New Roman" w:cs="Times New Roman"/>
          <w:sz w:val="24"/>
          <w:szCs w:val="24"/>
        </w:rPr>
      </w:pPr>
    </w:p>
    <w:p w14:paraId="4BF7C1CE" w14:textId="3AAE9F09" w:rsidR="00847B1C" w:rsidRDefault="001C31C4" w:rsidP="000D50B4">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Furthermore, this device has been tested for 50 random words. Amongst them,</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system</w:t>
      </w:r>
      <w:r>
        <w:rPr>
          <w:rFonts w:ascii="Times New Roman" w:eastAsia="Times New Roman" w:hAnsi="Times New Roman" w:cs="Times New Roman"/>
          <w:sz w:val="24"/>
          <w:szCs w:val="24"/>
        </w:rPr>
        <w:t xml:space="preserve"> </w:t>
      </w:r>
      <w:r w:rsidR="00011F31">
        <w:rPr>
          <w:rFonts w:ascii="Times New Roman" w:eastAsia="Times New Roman" w:hAnsi="Times New Roman" w:cs="Times New Roman"/>
          <w:sz w:val="24"/>
          <w:szCs w:val="24"/>
        </w:rPr>
        <w:t>did not</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recogni</w:t>
      </w:r>
      <w:r w:rsidR="00780DF3">
        <w:rPr>
          <w:rFonts w:ascii="Times New Roman" w:eastAsia="Times New Roman" w:hAnsi="Times New Roman" w:cs="Times New Roman"/>
          <w:noProof/>
          <w:sz w:val="24"/>
          <w:szCs w:val="24"/>
        </w:rPr>
        <w:t>z</w:t>
      </w:r>
      <w:r w:rsidRPr="00780DF3">
        <w:rPr>
          <w:rFonts w:ascii="Times New Roman" w:eastAsia="Times New Roman" w:hAnsi="Times New Roman" w:cs="Times New Roman"/>
          <w:noProof/>
          <w:sz w:val="24"/>
          <w:szCs w:val="24"/>
        </w:rPr>
        <w:t>e</w:t>
      </w:r>
      <w:r>
        <w:rPr>
          <w:rFonts w:ascii="Times New Roman" w:eastAsia="Times New Roman" w:hAnsi="Times New Roman" w:cs="Times New Roman"/>
          <w:sz w:val="24"/>
          <w:szCs w:val="24"/>
        </w:rPr>
        <w:t xml:space="preserve"> 6 words which </w:t>
      </w:r>
      <w:r w:rsidR="00780DF3">
        <w:rPr>
          <w:rFonts w:ascii="Times New Roman" w:eastAsia="Times New Roman" w:hAnsi="Times New Roman" w:cs="Times New Roman"/>
          <w:noProof/>
          <w:sz w:val="24"/>
          <w:szCs w:val="24"/>
        </w:rPr>
        <w:t>are</w:t>
      </w:r>
      <w:r>
        <w:rPr>
          <w:rFonts w:ascii="Times New Roman" w:eastAsia="Times New Roman" w:hAnsi="Times New Roman" w:cs="Times New Roman"/>
          <w:sz w:val="24"/>
          <w:szCs w:val="24"/>
        </w:rPr>
        <w:t xml:space="preserve"> not stored in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dictionary</w:t>
      </w:r>
      <w:r w:rsidR="00011F31">
        <w:rPr>
          <w:rFonts w:ascii="Times New Roman" w:eastAsia="Times New Roman" w:hAnsi="Times New Roman" w:cs="Times New Roman"/>
          <w:sz w:val="24"/>
          <w:szCs w:val="24"/>
        </w:rPr>
        <w:t>. It also required</w:t>
      </w:r>
      <w:r>
        <w:rPr>
          <w:rFonts w:ascii="Times New Roman" w:eastAsia="Times New Roman" w:hAnsi="Times New Roman" w:cs="Times New Roman"/>
          <w:sz w:val="24"/>
          <w:szCs w:val="24"/>
        </w:rPr>
        <w:t xml:space="preserve"> </w:t>
      </w:r>
      <w:r w:rsidR="00011F31">
        <w:rPr>
          <w:rFonts w:ascii="Times New Roman" w:eastAsia="Times New Roman" w:hAnsi="Times New Roman" w:cs="Times New Roman"/>
          <w:sz w:val="24"/>
          <w:szCs w:val="24"/>
        </w:rPr>
        <w:t xml:space="preserve">of </w:t>
      </w:r>
      <w:r w:rsidR="00AC1681">
        <w:rPr>
          <w:rFonts w:ascii="Times New Roman" w:eastAsia="Times New Roman" w:hAnsi="Times New Roman" w:cs="Times New Roman"/>
          <w:sz w:val="24"/>
          <w:szCs w:val="24"/>
        </w:rPr>
        <w:t>pressing</w:t>
      </w:r>
      <w:r>
        <w:rPr>
          <w:rFonts w:ascii="Times New Roman" w:eastAsia="Times New Roman" w:hAnsi="Times New Roman" w:cs="Times New Roman"/>
          <w:sz w:val="24"/>
          <w:szCs w:val="24"/>
        </w:rPr>
        <w:t xml:space="preserve"> backspace for 17 times as this device is not well trained yet. However, when the system was tested with the same 50 words, it required </w:t>
      </w:r>
      <w:r w:rsidR="00780DF3">
        <w:rPr>
          <w:rFonts w:ascii="Times New Roman" w:eastAsia="Times New Roman" w:hAnsi="Times New Roman" w:cs="Times New Roman"/>
          <w:noProof/>
          <w:sz w:val="24"/>
          <w:szCs w:val="24"/>
        </w:rPr>
        <w:t>pressing</w:t>
      </w:r>
      <w:r>
        <w:rPr>
          <w:rFonts w:ascii="Times New Roman" w:eastAsia="Times New Roman" w:hAnsi="Times New Roman" w:cs="Times New Roman"/>
          <w:sz w:val="24"/>
          <w:szCs w:val="24"/>
        </w:rPr>
        <w:t xml:space="preserve"> backspace for only 5 times. </w:t>
      </w:r>
      <w:r w:rsidR="00011F31">
        <w:rPr>
          <w:rFonts w:ascii="Times New Roman" w:eastAsia="Times New Roman" w:hAnsi="Times New Roman" w:cs="Times New Roman"/>
          <w:sz w:val="24"/>
          <w:szCs w:val="24"/>
        </w:rPr>
        <w:t xml:space="preserve">If we calculate accuracy of this gadget, we have successfully typed 27 words out of 44 words in first experiment. And we successfully typed 39 words out of 44 words. </w:t>
      </w:r>
      <w:r>
        <w:rPr>
          <w:rFonts w:ascii="Times New Roman" w:eastAsia="Times New Roman" w:hAnsi="Times New Roman" w:cs="Times New Roman"/>
          <w:sz w:val="24"/>
          <w:szCs w:val="24"/>
        </w:rPr>
        <w:t>This experiment shows that if we don't consider words that were not in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dictionary</w:t>
      </w:r>
      <w:r>
        <w:rPr>
          <w:rFonts w:ascii="Times New Roman" w:eastAsia="Times New Roman" w:hAnsi="Times New Roman" w:cs="Times New Roman"/>
          <w:sz w:val="24"/>
          <w:szCs w:val="24"/>
        </w:rPr>
        <w:t xml:space="preserve"> at </w:t>
      </w:r>
      <w:r w:rsidRPr="00780DF3">
        <w:rPr>
          <w:rFonts w:ascii="Times New Roman" w:eastAsia="Times New Roman" w:hAnsi="Times New Roman" w:cs="Times New Roman"/>
          <w:noProof/>
          <w:sz w:val="24"/>
          <w:szCs w:val="24"/>
        </w:rPr>
        <w:t>all,</w:t>
      </w:r>
      <w:r w:rsidR="00780DF3">
        <w:rPr>
          <w:rFonts w:ascii="Times New Roman" w:eastAsia="Times New Roman" w:hAnsi="Times New Roman" w:cs="Times New Roman"/>
          <w:noProof/>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early</w:t>
      </w:r>
      <w:r>
        <w:rPr>
          <w:rFonts w:ascii="Times New Roman" w:eastAsia="Times New Roman" w:hAnsi="Times New Roman" w:cs="Times New Roman"/>
          <w:sz w:val="24"/>
          <w:szCs w:val="24"/>
        </w:rPr>
        <w:t xml:space="preserve"> experiment has</w:t>
      </w:r>
      <w:r w:rsidR="00780DF3">
        <w:rPr>
          <w:rFonts w:ascii="Times New Roman" w:eastAsia="Times New Roman" w:hAnsi="Times New Roman" w:cs="Times New Roman"/>
          <w:sz w:val="24"/>
          <w:szCs w:val="24"/>
        </w:rPr>
        <w:t xml:space="preserve"> an</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accuracy</w:t>
      </w:r>
      <w:r>
        <w:rPr>
          <w:rFonts w:ascii="Times New Roman" w:eastAsia="Times New Roman" w:hAnsi="Times New Roman" w:cs="Times New Roman"/>
          <w:sz w:val="24"/>
          <w:szCs w:val="24"/>
        </w:rPr>
        <w:t xml:space="preserve"> </w:t>
      </w:r>
      <w:r w:rsidR="00AC1681">
        <w:rPr>
          <w:rFonts w:ascii="Times New Roman" w:eastAsia="Times New Roman" w:hAnsi="Times New Roman" w:cs="Times New Roman"/>
          <w:sz w:val="24"/>
          <w:szCs w:val="24"/>
        </w:rPr>
        <w:t>of 61.36</w:t>
      </w:r>
      <w:r>
        <w:rPr>
          <w:rFonts w:ascii="Times New Roman" w:eastAsia="Times New Roman" w:hAnsi="Times New Roman" w:cs="Times New Roman"/>
          <w:sz w:val="24"/>
          <w:szCs w:val="24"/>
        </w:rPr>
        <w:t xml:space="preserve">%, </w:t>
      </w:r>
      <w:r w:rsidR="00011F31">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next experiment </w:t>
      </w:r>
      <w:r w:rsidR="00011F31">
        <w:rPr>
          <w:rFonts w:ascii="Times New Roman" w:eastAsia="Times New Roman" w:hAnsi="Times New Roman" w:cs="Times New Roman"/>
          <w:sz w:val="24"/>
          <w:szCs w:val="24"/>
        </w:rPr>
        <w:t xml:space="preserve">has </w:t>
      </w:r>
      <w:r w:rsidR="00AC1681">
        <w:rPr>
          <w:rFonts w:ascii="Times New Roman" w:eastAsia="Times New Roman" w:hAnsi="Times New Roman" w:cs="Times New Roman"/>
          <w:sz w:val="24"/>
          <w:szCs w:val="24"/>
        </w:rPr>
        <w:t>88.63</w:t>
      </w:r>
      <w:r>
        <w:rPr>
          <w:rFonts w:ascii="Times New Roman" w:eastAsia="Times New Roman" w:hAnsi="Times New Roman" w:cs="Times New Roman"/>
          <w:sz w:val="24"/>
          <w:szCs w:val="24"/>
        </w:rPr>
        <w:t xml:space="preserve">%. This increment in accuracy shows that if user trains </w:t>
      </w:r>
      <w:r w:rsidR="00AC1681">
        <w:rPr>
          <w:rFonts w:ascii="Times New Roman" w:eastAsia="Times New Roman" w:hAnsi="Times New Roman" w:cs="Times New Roman"/>
          <w:sz w:val="24"/>
          <w:szCs w:val="24"/>
        </w:rPr>
        <w:t>these gloves</w:t>
      </w:r>
      <w:r>
        <w:rPr>
          <w:rFonts w:ascii="Times New Roman" w:eastAsia="Times New Roman" w:hAnsi="Times New Roman" w:cs="Times New Roman"/>
          <w:sz w:val="24"/>
          <w:szCs w:val="24"/>
        </w:rPr>
        <w:t xml:space="preserve"> well enough and use </w:t>
      </w:r>
      <w:r w:rsidR="00AC1681">
        <w:rPr>
          <w:rFonts w:ascii="Times New Roman" w:eastAsia="Times New Roman" w:hAnsi="Times New Roman" w:cs="Times New Roman"/>
          <w:sz w:val="24"/>
          <w:szCs w:val="24"/>
        </w:rPr>
        <w:t>these gloves</w:t>
      </w:r>
      <w:r>
        <w:rPr>
          <w:rFonts w:ascii="Times New Roman" w:eastAsia="Times New Roman" w:hAnsi="Times New Roman" w:cs="Times New Roman"/>
          <w:sz w:val="24"/>
          <w:szCs w:val="24"/>
        </w:rPr>
        <w:t xml:space="preserve"> for several days, it will increase device’s accuracy. </w:t>
      </w:r>
    </w:p>
    <w:p w14:paraId="7AD2DD9D" w14:textId="0838AD01" w:rsidR="00847B1C" w:rsidRDefault="001C31C4" w:rsidP="000D50B4">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this is</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prototype,</w:t>
      </w:r>
      <w:r>
        <w:rPr>
          <w:rFonts w:ascii="Times New Roman" w:eastAsia="Times New Roman" w:hAnsi="Times New Roman" w:cs="Times New Roman"/>
          <w:sz w:val="24"/>
          <w:szCs w:val="24"/>
        </w:rPr>
        <w:t xml:space="preserve"> </w:t>
      </w:r>
      <w:r w:rsidR="00AE405B">
        <w:rPr>
          <w:rFonts w:ascii="Times New Roman" w:eastAsia="Times New Roman" w:hAnsi="Times New Roman" w:cs="Times New Roman"/>
          <w:sz w:val="24"/>
          <w:szCs w:val="24"/>
        </w:rPr>
        <w:t>currently,</w:t>
      </w:r>
      <w:r>
        <w:rPr>
          <w:rFonts w:ascii="Times New Roman" w:eastAsia="Times New Roman" w:hAnsi="Times New Roman" w:cs="Times New Roman"/>
          <w:sz w:val="24"/>
          <w:szCs w:val="24"/>
        </w:rPr>
        <w:t xml:space="preserve"> sensors are mounted on regular hand gloves which are made from fabric. All the wires are connected between sensors and </w:t>
      </w:r>
      <w:r w:rsidR="00780DF3">
        <w:rPr>
          <w:rFonts w:ascii="Times New Roman" w:eastAsia="Times New Roman" w:hAnsi="Times New Roman" w:cs="Times New Roman"/>
          <w:noProof/>
          <w:sz w:val="24"/>
          <w:szCs w:val="24"/>
        </w:rPr>
        <w:t>A</w:t>
      </w:r>
      <w:r w:rsidRPr="00780DF3">
        <w:rPr>
          <w:rFonts w:ascii="Times New Roman" w:eastAsia="Times New Roman" w:hAnsi="Times New Roman" w:cs="Times New Roman"/>
          <w:noProof/>
          <w:sz w:val="24"/>
          <w:szCs w:val="24"/>
        </w:rPr>
        <w:t>rduino</w:t>
      </w:r>
      <w:r>
        <w:rPr>
          <w:rFonts w:ascii="Times New Roman" w:eastAsia="Times New Roman" w:hAnsi="Times New Roman" w:cs="Times New Roman"/>
          <w:sz w:val="24"/>
          <w:szCs w:val="24"/>
        </w:rPr>
        <w:t xml:space="preserve"> board. </w:t>
      </w:r>
      <w:r w:rsidR="00AE405B">
        <w:rPr>
          <w:rFonts w:ascii="Times New Roman" w:eastAsia="Times New Roman" w:hAnsi="Times New Roman" w:cs="Times New Roman"/>
          <w:sz w:val="24"/>
          <w:szCs w:val="24"/>
        </w:rPr>
        <w:t>Currently,</w:t>
      </w:r>
      <w:r>
        <w:rPr>
          <w:rFonts w:ascii="Times New Roman" w:eastAsia="Times New Roman" w:hAnsi="Times New Roman" w:cs="Times New Roman"/>
          <w:sz w:val="24"/>
          <w:szCs w:val="24"/>
        </w:rPr>
        <w:t xml:space="preserve"> </w:t>
      </w:r>
      <w:r w:rsidR="00AE405B">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user needs one helping hand who can help</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 xml:space="preserve"> to wear both the gloves. </w:t>
      </w:r>
      <w:r w:rsidR="00780DF3">
        <w:rPr>
          <w:rFonts w:ascii="Times New Roman" w:eastAsia="Times New Roman" w:hAnsi="Times New Roman" w:cs="Times New Roman"/>
          <w:noProof/>
          <w:sz w:val="24"/>
          <w:szCs w:val="24"/>
        </w:rPr>
        <w:t>The d</w:t>
      </w:r>
      <w:r w:rsidRPr="00780DF3">
        <w:rPr>
          <w:rFonts w:ascii="Times New Roman" w:eastAsia="Times New Roman" w:hAnsi="Times New Roman" w:cs="Times New Roman"/>
          <w:noProof/>
          <w:sz w:val="24"/>
          <w:szCs w:val="24"/>
        </w:rPr>
        <w:t>evice</w:t>
      </w:r>
      <w:r>
        <w:rPr>
          <w:rFonts w:ascii="Times New Roman" w:eastAsia="Times New Roman" w:hAnsi="Times New Roman" w:cs="Times New Roman"/>
          <w:sz w:val="24"/>
          <w:szCs w:val="24"/>
        </w:rPr>
        <w:t xml:space="preserve"> is taking one by one keystroke input to predict word. We have measured</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response</w:t>
      </w:r>
      <w:r>
        <w:rPr>
          <w:rFonts w:ascii="Times New Roman" w:eastAsia="Times New Roman" w:hAnsi="Times New Roman" w:cs="Times New Roman"/>
          <w:sz w:val="24"/>
          <w:szCs w:val="24"/>
        </w:rPr>
        <w:t xml:space="preserve"> time between the point we are giving input to the system and we are getting predicted</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list</w:t>
      </w:r>
      <w:r>
        <w:rPr>
          <w:rFonts w:ascii="Times New Roman" w:eastAsia="Times New Roman" w:hAnsi="Times New Roman" w:cs="Times New Roman"/>
          <w:sz w:val="24"/>
          <w:szCs w:val="24"/>
        </w:rPr>
        <w:t xml:space="preserve"> of words based on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current</w:t>
      </w:r>
      <w:r>
        <w:rPr>
          <w:rFonts w:ascii="Times New Roman" w:eastAsia="Times New Roman" w:hAnsi="Times New Roman" w:cs="Times New Roman"/>
          <w:sz w:val="24"/>
          <w:szCs w:val="24"/>
        </w:rPr>
        <w:t xml:space="preserve"> input which is less than a second. So,</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system</w:t>
      </w:r>
      <w:r>
        <w:rPr>
          <w:rFonts w:ascii="Times New Roman" w:eastAsia="Times New Roman" w:hAnsi="Times New Roman" w:cs="Times New Roman"/>
          <w:sz w:val="24"/>
          <w:szCs w:val="24"/>
        </w:rPr>
        <w:t xml:space="preserve"> is pretty fast enough to use in real time. </w:t>
      </w:r>
    </w:p>
    <w:p w14:paraId="068CD1D1" w14:textId="321CB010" w:rsidR="00CF2C09" w:rsidRDefault="00CF2C0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1110F8B" w14:textId="6A931616" w:rsidR="003719AC" w:rsidRDefault="003D7856" w:rsidP="003719AC">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7</w:t>
      </w:r>
    </w:p>
    <w:p w14:paraId="6359E31D" w14:textId="25664FD3" w:rsidR="00847B1C" w:rsidRPr="00CF2C09" w:rsidRDefault="003719AC" w:rsidP="003719AC">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WORK</w:t>
      </w:r>
    </w:p>
    <w:p w14:paraId="3D26890D" w14:textId="4501FC3D" w:rsidR="00847B1C" w:rsidRDefault="001C31C4" w:rsidP="000D50B4">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Currently, this device is unable to predict proper nouns. In </w:t>
      </w:r>
      <w:r w:rsidR="00F5223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future, we can see a feature to learn nouns and remember them for further use by the system. We can also update dictionary with</w:t>
      </w:r>
      <w:r w:rsidR="00780DF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large</w:t>
      </w:r>
      <w:r>
        <w:rPr>
          <w:rFonts w:ascii="Times New Roman" w:eastAsia="Times New Roman" w:hAnsi="Times New Roman" w:cs="Times New Roman"/>
          <w:sz w:val="24"/>
          <w:szCs w:val="24"/>
        </w:rPr>
        <w:t xml:space="preserve"> pool of words from </w:t>
      </w:r>
      <w:r w:rsidR="00780DF3">
        <w:rPr>
          <w:rFonts w:ascii="Times New Roman" w:eastAsia="Times New Roman" w:hAnsi="Times New Roman" w:cs="Times New Roman"/>
          <w:sz w:val="24"/>
          <w:szCs w:val="24"/>
        </w:rPr>
        <w:t xml:space="preserve">the </w:t>
      </w:r>
      <w:r w:rsidRPr="00780DF3">
        <w:rPr>
          <w:rFonts w:ascii="Times New Roman" w:eastAsia="Times New Roman" w:hAnsi="Times New Roman" w:cs="Times New Roman"/>
          <w:noProof/>
          <w:sz w:val="24"/>
          <w:szCs w:val="24"/>
        </w:rPr>
        <w:t>internet</w:t>
      </w:r>
      <w:r>
        <w:rPr>
          <w:rFonts w:ascii="Times New Roman" w:eastAsia="Times New Roman" w:hAnsi="Times New Roman" w:cs="Times New Roman"/>
          <w:sz w:val="24"/>
          <w:szCs w:val="24"/>
        </w:rPr>
        <w:t xml:space="preserve"> or from multiple documents to increase word database.  </w:t>
      </w:r>
      <w:r w:rsidRPr="00780DF3">
        <w:rPr>
          <w:rFonts w:ascii="Times New Roman" w:eastAsia="Times New Roman" w:hAnsi="Times New Roman" w:cs="Times New Roman"/>
          <w:noProof/>
          <w:sz w:val="24"/>
          <w:szCs w:val="24"/>
        </w:rPr>
        <w:t>Th</w:t>
      </w:r>
      <w:r w:rsidR="00780DF3" w:rsidRPr="00780DF3">
        <w:rPr>
          <w:rFonts w:ascii="Times New Roman" w:eastAsia="Times New Roman" w:hAnsi="Times New Roman" w:cs="Times New Roman"/>
          <w:noProof/>
          <w:sz w:val="24"/>
          <w:szCs w:val="24"/>
        </w:rPr>
        <w:t>is</w:t>
      </w:r>
      <w:r w:rsidRPr="00780DF3">
        <w:rPr>
          <w:rFonts w:ascii="Times New Roman" w:eastAsia="Times New Roman" w:hAnsi="Times New Roman" w:cs="Times New Roman"/>
          <w:noProof/>
          <w:sz w:val="24"/>
          <w:szCs w:val="24"/>
        </w:rPr>
        <w:t xml:space="preserve"> gloves</w:t>
      </w:r>
      <w:r>
        <w:rPr>
          <w:rFonts w:ascii="Times New Roman" w:eastAsia="Times New Roman" w:hAnsi="Times New Roman" w:cs="Times New Roman"/>
          <w:sz w:val="24"/>
          <w:szCs w:val="24"/>
        </w:rPr>
        <w:t xml:space="preserve"> are made with sensors mounted on fingers and connected physical wires to transmit data to the controller. Physical wires and connections </w:t>
      </w:r>
      <w:r w:rsidRPr="00780DF3">
        <w:rPr>
          <w:rFonts w:ascii="Times New Roman" w:eastAsia="Times New Roman" w:hAnsi="Times New Roman" w:cs="Times New Roman"/>
          <w:noProof/>
          <w:sz w:val="24"/>
          <w:szCs w:val="24"/>
        </w:rPr>
        <w:t>reduce</w:t>
      </w:r>
      <w:r w:rsidR="00780DF3">
        <w:rPr>
          <w:rFonts w:ascii="Times New Roman" w:eastAsia="Times New Roman" w:hAnsi="Times New Roman" w:cs="Times New Roman"/>
          <w:noProof/>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mobility</w:t>
      </w:r>
      <w:r>
        <w:rPr>
          <w:rFonts w:ascii="Times New Roman" w:eastAsia="Times New Roman" w:hAnsi="Times New Roman" w:cs="Times New Roman"/>
          <w:sz w:val="24"/>
          <w:szCs w:val="24"/>
        </w:rPr>
        <w:t xml:space="preserve"> of </w:t>
      </w:r>
      <w:r w:rsidR="00780DF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gloves. Miss handling of</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device</w:t>
      </w:r>
      <w:r>
        <w:rPr>
          <w:rFonts w:ascii="Times New Roman" w:eastAsia="Times New Roman" w:hAnsi="Times New Roman" w:cs="Times New Roman"/>
          <w:sz w:val="24"/>
          <w:szCs w:val="24"/>
        </w:rPr>
        <w:t xml:space="preserve"> may disconnect these wires and further produce malfunction in</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prediction</w:t>
      </w:r>
      <w:r>
        <w:rPr>
          <w:rFonts w:ascii="Times New Roman" w:eastAsia="Times New Roman" w:hAnsi="Times New Roman" w:cs="Times New Roman"/>
          <w:sz w:val="24"/>
          <w:szCs w:val="24"/>
        </w:rPr>
        <w:t xml:space="preserve"> process. We can customize sensors and gloves as per its application and usability to avoid hardware malfunction. It will also reduce noise in sensors’ data and increase prediction accuracy. In </w:t>
      </w:r>
      <w:r w:rsidR="00F52233">
        <w:rPr>
          <w:rFonts w:ascii="Times New Roman" w:eastAsia="Times New Roman" w:hAnsi="Times New Roman" w:cs="Times New Roman"/>
          <w:sz w:val="24"/>
          <w:szCs w:val="24"/>
        </w:rPr>
        <w:t xml:space="preserve">the </w:t>
      </w:r>
      <w:r w:rsidRPr="00780DF3">
        <w:rPr>
          <w:rFonts w:ascii="Times New Roman" w:eastAsia="Times New Roman" w:hAnsi="Times New Roman" w:cs="Times New Roman"/>
          <w:noProof/>
          <w:sz w:val="24"/>
          <w:szCs w:val="24"/>
        </w:rPr>
        <w:t>future</w:t>
      </w:r>
      <w:r w:rsidR="00780DF3">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we can also add</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00780DF3">
        <w:rPr>
          <w:rFonts w:ascii="Times New Roman" w:eastAsia="Times New Roman" w:hAnsi="Times New Roman" w:cs="Times New Roman"/>
          <w:noProof/>
          <w:sz w:val="24"/>
          <w:szCs w:val="24"/>
        </w:rPr>
        <w:t>B</w:t>
      </w:r>
      <w:r w:rsidRPr="00780DF3">
        <w:rPr>
          <w:rFonts w:ascii="Times New Roman" w:eastAsia="Times New Roman" w:hAnsi="Times New Roman" w:cs="Times New Roman"/>
          <w:noProof/>
          <w:sz w:val="24"/>
          <w:szCs w:val="24"/>
        </w:rPr>
        <w:t>luetooth</w:t>
      </w:r>
      <w:r>
        <w:rPr>
          <w:rFonts w:ascii="Times New Roman" w:eastAsia="Times New Roman" w:hAnsi="Times New Roman" w:cs="Times New Roman"/>
          <w:sz w:val="24"/>
          <w:szCs w:val="24"/>
        </w:rPr>
        <w:t xml:space="preserve"> module to make wireless communication between controller and sensors. This feature also increases device’s application. After mounting wireless </w:t>
      </w:r>
      <w:r w:rsidR="00AC1681">
        <w:rPr>
          <w:rFonts w:ascii="Times New Roman" w:eastAsia="Times New Roman" w:hAnsi="Times New Roman" w:cs="Times New Roman"/>
          <w:sz w:val="24"/>
          <w:szCs w:val="24"/>
        </w:rPr>
        <w:t>module,</w:t>
      </w:r>
      <w:r>
        <w:rPr>
          <w:rFonts w:ascii="Times New Roman" w:eastAsia="Times New Roman" w:hAnsi="Times New Roman" w:cs="Times New Roman"/>
          <w:sz w:val="24"/>
          <w:szCs w:val="24"/>
        </w:rPr>
        <w:t xml:space="preserve"> we can use this device with mobile devices, too. It can be also used with modern VRs.  </w:t>
      </w:r>
    </w:p>
    <w:p w14:paraId="0A648640" w14:textId="05DE7B5A" w:rsidR="00847B1C" w:rsidRDefault="001C31C4" w:rsidP="000D50B4">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device is also capable </w:t>
      </w:r>
      <w:r w:rsidR="00780DF3">
        <w:rPr>
          <w:rFonts w:ascii="Times New Roman" w:eastAsia="Times New Roman" w:hAnsi="Times New Roman" w:cs="Times New Roman"/>
          <w:noProof/>
          <w:sz w:val="24"/>
          <w:szCs w:val="24"/>
        </w:rPr>
        <w:t>of doing</w:t>
      </w:r>
      <w:r>
        <w:rPr>
          <w:rFonts w:ascii="Times New Roman" w:eastAsia="Times New Roman" w:hAnsi="Times New Roman" w:cs="Times New Roman"/>
          <w:sz w:val="24"/>
          <w:szCs w:val="24"/>
        </w:rPr>
        <w:t xml:space="preserve"> some </w:t>
      </w:r>
      <w:r w:rsidRPr="00780DF3">
        <w:rPr>
          <w:rFonts w:ascii="Times New Roman" w:eastAsia="Times New Roman" w:hAnsi="Times New Roman" w:cs="Times New Roman"/>
          <w:noProof/>
          <w:sz w:val="24"/>
          <w:szCs w:val="24"/>
        </w:rPr>
        <w:t>gesture</w:t>
      </w:r>
      <w:r w:rsidR="00780DF3">
        <w:rPr>
          <w:rFonts w:ascii="Times New Roman" w:eastAsia="Times New Roman" w:hAnsi="Times New Roman" w:cs="Times New Roman"/>
          <w:noProof/>
          <w:sz w:val="24"/>
          <w:szCs w:val="24"/>
        </w:rPr>
        <w:t>-</w:t>
      </w:r>
      <w:r w:rsidRPr="00780DF3">
        <w:rPr>
          <w:rFonts w:ascii="Times New Roman" w:eastAsia="Times New Roman" w:hAnsi="Times New Roman" w:cs="Times New Roman"/>
          <w:noProof/>
          <w:sz w:val="24"/>
          <w:szCs w:val="24"/>
        </w:rPr>
        <w:t>based</w:t>
      </w:r>
      <w:r>
        <w:rPr>
          <w:rFonts w:ascii="Times New Roman" w:eastAsia="Times New Roman" w:hAnsi="Times New Roman" w:cs="Times New Roman"/>
          <w:sz w:val="24"/>
          <w:szCs w:val="24"/>
        </w:rPr>
        <w:t xml:space="preserve"> operations. In </w:t>
      </w:r>
      <w:r w:rsidR="00F5223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future, by adding small accelerometer sensor module, we can add</w:t>
      </w:r>
      <w:r w:rsidR="00780DF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functionality</w:t>
      </w:r>
      <w:r>
        <w:rPr>
          <w:rFonts w:ascii="Times New Roman" w:eastAsia="Times New Roman" w:hAnsi="Times New Roman" w:cs="Times New Roman"/>
          <w:sz w:val="24"/>
          <w:szCs w:val="24"/>
        </w:rPr>
        <w:t xml:space="preserve"> of </w:t>
      </w:r>
      <w:r w:rsidR="0084490F">
        <w:rPr>
          <w:rFonts w:ascii="Times New Roman" w:eastAsia="Times New Roman" w:hAnsi="Times New Roman" w:cs="Times New Roman"/>
          <w:sz w:val="24"/>
          <w:szCs w:val="24"/>
        </w:rPr>
        <w:t>gesture based control system</w:t>
      </w:r>
      <w:r>
        <w:rPr>
          <w:rFonts w:ascii="Times New Roman" w:eastAsia="Times New Roman" w:hAnsi="Times New Roman" w:cs="Times New Roman"/>
          <w:sz w:val="24"/>
          <w:szCs w:val="24"/>
        </w:rPr>
        <w:t xml:space="preserve">. </w:t>
      </w:r>
      <w:r w:rsidR="00780DF3">
        <w:rPr>
          <w:rFonts w:ascii="Times New Roman" w:eastAsia="Times New Roman" w:hAnsi="Times New Roman" w:cs="Times New Roman"/>
          <w:noProof/>
          <w:sz w:val="24"/>
          <w:szCs w:val="24"/>
        </w:rPr>
        <w:t>The c</w:t>
      </w:r>
      <w:r w:rsidRPr="00780DF3">
        <w:rPr>
          <w:rFonts w:ascii="Times New Roman" w:eastAsia="Times New Roman" w:hAnsi="Times New Roman" w:cs="Times New Roman"/>
          <w:noProof/>
          <w:sz w:val="24"/>
          <w:szCs w:val="24"/>
        </w:rPr>
        <w:t>ombination</w:t>
      </w:r>
      <w:r>
        <w:rPr>
          <w:rFonts w:ascii="Times New Roman" w:eastAsia="Times New Roman" w:hAnsi="Times New Roman" w:cs="Times New Roman"/>
          <w:sz w:val="24"/>
          <w:szCs w:val="24"/>
        </w:rPr>
        <w:t xml:space="preserve"> of these two modules can </w:t>
      </w:r>
      <w:r w:rsidRPr="00780DF3">
        <w:rPr>
          <w:rFonts w:ascii="Times New Roman" w:eastAsia="Times New Roman" w:hAnsi="Times New Roman" w:cs="Times New Roman"/>
          <w:noProof/>
          <w:sz w:val="24"/>
          <w:szCs w:val="24"/>
        </w:rPr>
        <w:t>allow</w:t>
      </w:r>
      <w:r w:rsidR="00780DF3">
        <w:rPr>
          <w:rFonts w:ascii="Times New Roman" w:eastAsia="Times New Roman" w:hAnsi="Times New Roman" w:cs="Times New Roman"/>
          <w:noProof/>
          <w:sz w:val="24"/>
          <w:szCs w:val="24"/>
        </w:rPr>
        <w:t xml:space="preserve"> the</w:t>
      </w:r>
      <w:r>
        <w:rPr>
          <w:rFonts w:ascii="Times New Roman" w:eastAsia="Times New Roman" w:hAnsi="Times New Roman" w:cs="Times New Roman"/>
          <w:sz w:val="24"/>
          <w:szCs w:val="24"/>
        </w:rPr>
        <w:t xml:space="preserve"> </w:t>
      </w:r>
      <w:r w:rsidRPr="00780DF3">
        <w:rPr>
          <w:rFonts w:ascii="Times New Roman" w:eastAsia="Times New Roman" w:hAnsi="Times New Roman" w:cs="Times New Roman"/>
          <w:noProof/>
          <w:sz w:val="24"/>
          <w:szCs w:val="24"/>
        </w:rPr>
        <w:t>user</w:t>
      </w:r>
      <w:r>
        <w:rPr>
          <w:rFonts w:ascii="Times New Roman" w:eastAsia="Times New Roman" w:hAnsi="Times New Roman" w:cs="Times New Roman"/>
          <w:sz w:val="24"/>
          <w:szCs w:val="24"/>
        </w:rPr>
        <w:t xml:space="preserve"> to operate computer or VR device</w:t>
      </w:r>
      <w:r w:rsidR="0084490F">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84490F">
        <w:rPr>
          <w:rFonts w:ascii="Times New Roman" w:eastAsia="Times New Roman" w:hAnsi="Times New Roman" w:cs="Times New Roman"/>
          <w:sz w:val="24"/>
          <w:szCs w:val="24"/>
        </w:rPr>
        <w:t>wirelessly</w:t>
      </w:r>
      <w:r>
        <w:rPr>
          <w:rFonts w:ascii="Times New Roman" w:eastAsia="Times New Roman" w:hAnsi="Times New Roman" w:cs="Times New Roman"/>
          <w:sz w:val="24"/>
          <w:szCs w:val="24"/>
        </w:rPr>
        <w:t xml:space="preserve">.  </w:t>
      </w:r>
    </w:p>
    <w:p w14:paraId="4D7F0683" w14:textId="604ACF98" w:rsidR="00847B1C" w:rsidRDefault="001C31C4" w:rsidP="006C3F85">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we add essential modules to this device, we can create multiple application </w:t>
      </w:r>
      <w:r w:rsidR="0084490F">
        <w:rPr>
          <w:rFonts w:ascii="Times New Roman" w:eastAsia="Times New Roman" w:hAnsi="Times New Roman" w:cs="Times New Roman"/>
          <w:sz w:val="24"/>
          <w:szCs w:val="24"/>
        </w:rPr>
        <w:t>of this gloves in VR technology, example, robotic arm</w:t>
      </w:r>
      <w:r>
        <w:rPr>
          <w:rFonts w:ascii="Times New Roman" w:eastAsia="Times New Roman" w:hAnsi="Times New Roman" w:cs="Times New Roman"/>
          <w:sz w:val="24"/>
          <w:szCs w:val="24"/>
        </w:rPr>
        <w:t xml:space="preserve">. </w:t>
      </w:r>
    </w:p>
    <w:p w14:paraId="1D29B173" w14:textId="77777777" w:rsidR="00847B1C" w:rsidRDefault="00847B1C">
      <w:pPr>
        <w:spacing w:after="0" w:line="480" w:lineRule="auto"/>
        <w:jc w:val="both"/>
        <w:rPr>
          <w:rFonts w:ascii="Times New Roman" w:eastAsia="Times New Roman" w:hAnsi="Times New Roman" w:cs="Times New Roman"/>
          <w:sz w:val="24"/>
          <w:szCs w:val="24"/>
        </w:rPr>
      </w:pPr>
    </w:p>
    <w:p w14:paraId="638944CB" w14:textId="77777777" w:rsidR="00847B1C" w:rsidRDefault="00847B1C">
      <w:pPr>
        <w:spacing w:after="0" w:line="480" w:lineRule="auto"/>
        <w:jc w:val="both"/>
        <w:rPr>
          <w:rFonts w:ascii="Times New Roman" w:eastAsia="Times New Roman" w:hAnsi="Times New Roman" w:cs="Times New Roman"/>
          <w:sz w:val="24"/>
          <w:szCs w:val="24"/>
        </w:rPr>
      </w:pPr>
    </w:p>
    <w:sdt>
      <w:sdtPr>
        <w:rPr>
          <w:rFonts w:ascii="Calibri" w:eastAsia="Calibri" w:hAnsi="Calibri" w:cs="Calibri"/>
          <w:b w:val="0"/>
          <w:sz w:val="22"/>
          <w:szCs w:val="22"/>
        </w:rPr>
        <w:id w:val="1798410517"/>
        <w:docPartObj>
          <w:docPartGallery w:val="Bibliographies"/>
          <w:docPartUnique/>
        </w:docPartObj>
      </w:sdtPr>
      <w:sdtEndPr>
        <w:rPr>
          <w:rFonts w:ascii="Times New Roman" w:hAnsi="Times New Roman" w:cs="Times New Roman"/>
          <w:sz w:val="24"/>
          <w:szCs w:val="24"/>
        </w:rPr>
      </w:sdtEndPr>
      <w:sdtContent>
        <w:p w14:paraId="298BD2E4" w14:textId="1F70632A" w:rsidR="00ED0273" w:rsidRDefault="00ED0273">
          <w:pPr>
            <w:pStyle w:val="Heading1"/>
          </w:pPr>
          <w:r>
            <w:t>Bibliography</w:t>
          </w:r>
        </w:p>
        <w:sdt>
          <w:sdtPr>
            <w:id w:val="111145805"/>
            <w:bibliography/>
          </w:sdtPr>
          <w:sdtEndPr>
            <w:rPr>
              <w:rFonts w:ascii="Times New Roman" w:hAnsi="Times New Roman" w:cs="Times New Roman"/>
              <w:sz w:val="24"/>
              <w:szCs w:val="24"/>
            </w:rPr>
          </w:sdtEndPr>
          <w:sdtContent>
            <w:p w14:paraId="4A9B3F7B" w14:textId="77777777" w:rsidR="00AC1681" w:rsidRPr="003E2A08" w:rsidRDefault="00ED0273" w:rsidP="00AC1681">
              <w:pPr>
                <w:pStyle w:val="Bibliography"/>
                <w:ind w:left="720" w:hanging="720"/>
                <w:rPr>
                  <w:rFonts w:ascii="Times New Roman" w:hAnsi="Times New Roman" w:cs="Times New Roman"/>
                  <w:noProof/>
                  <w:sz w:val="24"/>
                  <w:szCs w:val="24"/>
                </w:rPr>
              </w:pPr>
              <w:r w:rsidRPr="003E2A08">
                <w:rPr>
                  <w:rFonts w:ascii="Times New Roman" w:hAnsi="Times New Roman" w:cs="Times New Roman"/>
                  <w:sz w:val="24"/>
                  <w:szCs w:val="24"/>
                </w:rPr>
                <w:fldChar w:fldCharType="begin"/>
              </w:r>
              <w:r w:rsidRPr="003E2A08">
                <w:rPr>
                  <w:rFonts w:ascii="Times New Roman" w:hAnsi="Times New Roman" w:cs="Times New Roman"/>
                  <w:sz w:val="24"/>
                  <w:szCs w:val="24"/>
                </w:rPr>
                <w:instrText xml:space="preserve"> BIBLIOGRAPHY </w:instrText>
              </w:r>
              <w:r w:rsidRPr="003E2A08">
                <w:rPr>
                  <w:rFonts w:ascii="Times New Roman" w:hAnsi="Times New Roman" w:cs="Times New Roman"/>
                  <w:sz w:val="24"/>
                  <w:szCs w:val="24"/>
                </w:rPr>
                <w:fldChar w:fldCharType="separate"/>
              </w:r>
              <w:r w:rsidR="00AC1681" w:rsidRPr="003E2A08">
                <w:rPr>
                  <w:rFonts w:ascii="Times New Roman" w:hAnsi="Times New Roman" w:cs="Times New Roman"/>
                  <w:noProof/>
                  <w:sz w:val="24"/>
                  <w:szCs w:val="24"/>
                </w:rPr>
                <w:t xml:space="preserve">10fastfingers. </w:t>
              </w:r>
              <w:r w:rsidR="00AC1681" w:rsidRPr="003E2A08">
                <w:rPr>
                  <w:rFonts w:ascii="Times New Roman" w:hAnsi="Times New Roman" w:cs="Times New Roman"/>
                  <w:i/>
                  <w:iCs/>
                  <w:noProof/>
                  <w:sz w:val="24"/>
                  <w:szCs w:val="24"/>
                </w:rPr>
                <w:t>A simple Paragraph to practice simple typing.</w:t>
              </w:r>
              <w:r w:rsidR="00AC1681" w:rsidRPr="003E2A08">
                <w:rPr>
                  <w:rFonts w:ascii="Times New Roman" w:hAnsi="Times New Roman" w:cs="Times New Roman"/>
                  <w:noProof/>
                  <w:sz w:val="24"/>
                  <w:szCs w:val="24"/>
                </w:rPr>
                <w:t xml:space="preserve"> n.d. https://10fastfingers.com/text/119-A-simple-Paragraph-to-practice-simple-typing.</w:t>
              </w:r>
            </w:p>
            <w:p w14:paraId="40DF2FDE" w14:textId="77777777" w:rsidR="00AC1681" w:rsidRPr="003E2A08" w:rsidRDefault="00AC1681" w:rsidP="00AC1681">
              <w:pPr>
                <w:pStyle w:val="Bibliography"/>
                <w:ind w:left="720" w:hanging="720"/>
                <w:rPr>
                  <w:rFonts w:ascii="Times New Roman" w:hAnsi="Times New Roman" w:cs="Times New Roman"/>
                  <w:noProof/>
                  <w:sz w:val="24"/>
                  <w:szCs w:val="24"/>
                </w:rPr>
              </w:pPr>
              <w:r w:rsidRPr="003E2A08">
                <w:rPr>
                  <w:rFonts w:ascii="Times New Roman" w:hAnsi="Times New Roman" w:cs="Times New Roman"/>
                  <w:noProof/>
                  <w:sz w:val="24"/>
                  <w:szCs w:val="24"/>
                </w:rPr>
                <w:t xml:space="preserve">Anna Maria Feit, Daryl Weir, Antti Oulasvirta. "How We Type: Movement Strategies and Performance in Everyday Typing." </w:t>
              </w:r>
              <w:r w:rsidRPr="003E2A08">
                <w:rPr>
                  <w:rFonts w:ascii="Times New Roman" w:hAnsi="Times New Roman" w:cs="Times New Roman"/>
                  <w:i/>
                  <w:iCs/>
                  <w:noProof/>
                  <w:sz w:val="24"/>
                  <w:szCs w:val="24"/>
                </w:rPr>
                <w:t>In Proceedings of the 2016 CHI Conference on Human Factors in Computing Systems (CHI '16). ACM</w:t>
              </w:r>
              <w:r w:rsidRPr="003E2A08">
                <w:rPr>
                  <w:rFonts w:ascii="Times New Roman" w:hAnsi="Times New Roman" w:cs="Times New Roman"/>
                  <w:noProof/>
                  <w:sz w:val="24"/>
                  <w:szCs w:val="24"/>
                </w:rPr>
                <w:t>, n.d.</w:t>
              </w:r>
            </w:p>
            <w:p w14:paraId="4D3C3DDA" w14:textId="77777777" w:rsidR="00AC1681" w:rsidRPr="003E2A08" w:rsidRDefault="00AC1681" w:rsidP="00AC1681">
              <w:pPr>
                <w:pStyle w:val="Bibliography"/>
                <w:ind w:left="720" w:hanging="720"/>
                <w:rPr>
                  <w:rFonts w:ascii="Times New Roman" w:hAnsi="Times New Roman" w:cs="Times New Roman"/>
                  <w:noProof/>
                  <w:sz w:val="24"/>
                  <w:szCs w:val="24"/>
                </w:rPr>
              </w:pPr>
              <w:r w:rsidRPr="003E2A08">
                <w:rPr>
                  <w:rFonts w:ascii="Times New Roman" w:hAnsi="Times New Roman" w:cs="Times New Roman"/>
                  <w:noProof/>
                  <w:sz w:val="24"/>
                  <w:szCs w:val="24"/>
                </w:rPr>
                <w:t xml:space="preserve">Arduino. </w:t>
              </w:r>
              <w:r w:rsidRPr="003E2A08">
                <w:rPr>
                  <w:rFonts w:ascii="Times New Roman" w:hAnsi="Times New Roman" w:cs="Times New Roman"/>
                  <w:i/>
                  <w:iCs/>
                  <w:noProof/>
                  <w:sz w:val="24"/>
                  <w:szCs w:val="24"/>
                </w:rPr>
                <w:t>Frequently Asked Questions.</w:t>
              </w:r>
              <w:r w:rsidRPr="003E2A08">
                <w:rPr>
                  <w:rFonts w:ascii="Times New Roman" w:hAnsi="Times New Roman" w:cs="Times New Roman"/>
                  <w:noProof/>
                  <w:sz w:val="24"/>
                  <w:szCs w:val="24"/>
                </w:rPr>
                <w:t xml:space="preserve"> n.d. https://www.arduino.cc/en/Main/FAQ.</w:t>
              </w:r>
            </w:p>
            <w:p w14:paraId="1B1DA4BF" w14:textId="77777777" w:rsidR="00AC1681" w:rsidRPr="003E2A08" w:rsidRDefault="00AC1681" w:rsidP="00AC1681">
              <w:pPr>
                <w:pStyle w:val="Bibliography"/>
                <w:ind w:left="720" w:hanging="720"/>
                <w:rPr>
                  <w:rFonts w:ascii="Times New Roman" w:hAnsi="Times New Roman" w:cs="Times New Roman"/>
                  <w:noProof/>
                  <w:sz w:val="24"/>
                  <w:szCs w:val="24"/>
                </w:rPr>
              </w:pPr>
              <w:r w:rsidRPr="003E2A08">
                <w:rPr>
                  <w:rFonts w:ascii="Times New Roman" w:hAnsi="Times New Roman" w:cs="Times New Roman"/>
                  <w:noProof/>
                  <w:sz w:val="24"/>
                  <w:szCs w:val="24"/>
                </w:rPr>
                <w:t xml:space="preserve">Brownlee, Jason. </w:t>
              </w:r>
              <w:r w:rsidRPr="003E2A08">
                <w:rPr>
                  <w:rFonts w:ascii="Times New Roman" w:hAnsi="Times New Roman" w:cs="Times New Roman"/>
                  <w:i/>
                  <w:iCs/>
                  <w:noProof/>
                  <w:sz w:val="24"/>
                  <w:szCs w:val="24"/>
                </w:rPr>
                <w:t>How to Prepare Data For Machine Learning.</w:t>
              </w:r>
              <w:r w:rsidRPr="003E2A08">
                <w:rPr>
                  <w:rFonts w:ascii="Times New Roman" w:hAnsi="Times New Roman" w:cs="Times New Roman"/>
                  <w:noProof/>
                  <w:sz w:val="24"/>
                  <w:szCs w:val="24"/>
                </w:rPr>
                <w:t xml:space="preserve"> 12 25, 2013. http://machinelearningmastery.com/how-to-prepare-data-for-machine-learning/.</w:t>
              </w:r>
            </w:p>
            <w:p w14:paraId="5B45F0FA" w14:textId="77777777" w:rsidR="00AC1681" w:rsidRPr="003E2A08" w:rsidRDefault="00AC1681" w:rsidP="00AC1681">
              <w:pPr>
                <w:pStyle w:val="Bibliography"/>
                <w:ind w:left="720" w:hanging="720"/>
                <w:rPr>
                  <w:rFonts w:ascii="Times New Roman" w:hAnsi="Times New Roman" w:cs="Times New Roman"/>
                  <w:noProof/>
                  <w:sz w:val="24"/>
                  <w:szCs w:val="24"/>
                </w:rPr>
              </w:pPr>
              <w:r w:rsidRPr="003E2A08">
                <w:rPr>
                  <w:rFonts w:ascii="Times New Roman" w:hAnsi="Times New Roman" w:cs="Times New Roman"/>
                  <w:noProof/>
                  <w:sz w:val="24"/>
                  <w:szCs w:val="24"/>
                </w:rPr>
                <w:t xml:space="preserve">Gest. </w:t>
              </w:r>
              <w:r w:rsidRPr="003E2A08">
                <w:rPr>
                  <w:rFonts w:ascii="Times New Roman" w:hAnsi="Times New Roman" w:cs="Times New Roman"/>
                  <w:i/>
                  <w:iCs/>
                  <w:noProof/>
                  <w:sz w:val="24"/>
                  <w:szCs w:val="24"/>
                </w:rPr>
                <w:t>Gest - Work with your hands.</w:t>
              </w:r>
              <w:r w:rsidRPr="003E2A08">
                <w:rPr>
                  <w:rFonts w:ascii="Times New Roman" w:hAnsi="Times New Roman" w:cs="Times New Roman"/>
                  <w:noProof/>
                  <w:sz w:val="24"/>
                  <w:szCs w:val="24"/>
                </w:rPr>
                <w:t xml:space="preserve"> n.d. https://www.kickstarter.com/.</w:t>
              </w:r>
            </w:p>
            <w:p w14:paraId="253A8C80" w14:textId="77777777" w:rsidR="00AC1681" w:rsidRPr="003E2A08" w:rsidRDefault="00AC1681" w:rsidP="00AC1681">
              <w:pPr>
                <w:pStyle w:val="Bibliography"/>
                <w:ind w:left="720" w:hanging="720"/>
                <w:rPr>
                  <w:rFonts w:ascii="Times New Roman" w:hAnsi="Times New Roman" w:cs="Times New Roman"/>
                  <w:noProof/>
                  <w:sz w:val="24"/>
                  <w:szCs w:val="24"/>
                </w:rPr>
              </w:pPr>
              <w:r w:rsidRPr="003E2A08">
                <w:rPr>
                  <w:rFonts w:ascii="Times New Roman" w:hAnsi="Times New Roman" w:cs="Times New Roman"/>
                  <w:noProof/>
                  <w:sz w:val="24"/>
                  <w:szCs w:val="24"/>
                </w:rPr>
                <w:t xml:space="preserve">—. </w:t>
              </w:r>
              <w:r w:rsidRPr="003E2A08">
                <w:rPr>
                  <w:rFonts w:ascii="Times New Roman" w:hAnsi="Times New Roman" w:cs="Times New Roman"/>
                  <w:i/>
                  <w:iCs/>
                  <w:noProof/>
                  <w:sz w:val="24"/>
                  <w:szCs w:val="24"/>
                </w:rPr>
                <w:t>Gest Homepage.</w:t>
              </w:r>
              <w:r w:rsidRPr="003E2A08">
                <w:rPr>
                  <w:rFonts w:ascii="Times New Roman" w:hAnsi="Times New Roman" w:cs="Times New Roman"/>
                  <w:noProof/>
                  <w:sz w:val="24"/>
                  <w:szCs w:val="24"/>
                </w:rPr>
                <w:t xml:space="preserve"> n.d. https://gest.co/.</w:t>
              </w:r>
            </w:p>
            <w:p w14:paraId="522CD0A2" w14:textId="77777777" w:rsidR="00AC1681" w:rsidRPr="003E2A08" w:rsidRDefault="00AC1681" w:rsidP="00AC1681">
              <w:pPr>
                <w:pStyle w:val="Bibliography"/>
                <w:ind w:left="720" w:hanging="720"/>
                <w:rPr>
                  <w:rFonts w:ascii="Times New Roman" w:hAnsi="Times New Roman" w:cs="Times New Roman"/>
                  <w:noProof/>
                  <w:sz w:val="24"/>
                  <w:szCs w:val="24"/>
                </w:rPr>
              </w:pPr>
              <w:r w:rsidRPr="003E2A08">
                <w:rPr>
                  <w:rFonts w:ascii="Times New Roman" w:hAnsi="Times New Roman" w:cs="Times New Roman"/>
                  <w:noProof/>
                  <w:sz w:val="24"/>
                  <w:szCs w:val="24"/>
                </w:rPr>
                <w:t xml:space="preserve">Henry, Alan. </w:t>
              </w:r>
              <w:r w:rsidRPr="003E2A08">
                <w:rPr>
                  <w:rFonts w:ascii="Times New Roman" w:hAnsi="Times New Roman" w:cs="Times New Roman"/>
                  <w:i/>
                  <w:iCs/>
                  <w:noProof/>
                  <w:sz w:val="24"/>
                  <w:szCs w:val="24"/>
                </w:rPr>
                <w:t>How Predictive Keyboards Work (and How You Can Train Yours Better).</w:t>
              </w:r>
              <w:r w:rsidRPr="003E2A08">
                <w:rPr>
                  <w:rFonts w:ascii="Times New Roman" w:hAnsi="Times New Roman" w:cs="Times New Roman"/>
                  <w:noProof/>
                  <w:sz w:val="24"/>
                  <w:szCs w:val="24"/>
                </w:rPr>
                <w:t xml:space="preserve"> 08 11, 2014. http://lifehacker.com/how-predictive-keyboards-work-and-how-you-can-train-yo-1643795640.</w:t>
              </w:r>
            </w:p>
            <w:p w14:paraId="1C4CB14B" w14:textId="77777777" w:rsidR="00AC1681" w:rsidRPr="003E2A08" w:rsidRDefault="00AC1681" w:rsidP="00AC1681">
              <w:pPr>
                <w:pStyle w:val="Bibliography"/>
                <w:ind w:left="720" w:hanging="720"/>
                <w:rPr>
                  <w:rFonts w:ascii="Times New Roman" w:hAnsi="Times New Roman" w:cs="Times New Roman"/>
                  <w:noProof/>
                  <w:sz w:val="24"/>
                  <w:szCs w:val="24"/>
                </w:rPr>
              </w:pPr>
              <w:r w:rsidRPr="003E2A08">
                <w:rPr>
                  <w:rFonts w:ascii="Times New Roman" w:hAnsi="Times New Roman" w:cs="Times New Roman"/>
                  <w:noProof/>
                  <w:sz w:val="24"/>
                  <w:szCs w:val="24"/>
                </w:rPr>
                <w:t xml:space="preserve">JAMES, ANTHONY. </w:t>
              </w:r>
              <w:r w:rsidRPr="003E2A08">
                <w:rPr>
                  <w:rFonts w:ascii="Times New Roman" w:hAnsi="Times New Roman" w:cs="Times New Roman"/>
                  <w:i/>
                  <w:iCs/>
                  <w:noProof/>
                  <w:sz w:val="24"/>
                  <w:szCs w:val="24"/>
                </w:rPr>
                <w:t>Light, Camera, Glass ... Action.</w:t>
              </w:r>
              <w:r w:rsidRPr="003E2A08">
                <w:rPr>
                  <w:rFonts w:ascii="Times New Roman" w:hAnsi="Times New Roman" w:cs="Times New Roman"/>
                  <w:noProof/>
                  <w:sz w:val="24"/>
                  <w:szCs w:val="24"/>
                </w:rPr>
                <w:t xml:space="preserve"> 06 12, 2008. http://www.yankodesign.com.</w:t>
              </w:r>
            </w:p>
            <w:p w14:paraId="453A46F0" w14:textId="77777777" w:rsidR="00AC1681" w:rsidRPr="003E2A08" w:rsidRDefault="00AC1681" w:rsidP="00AC1681">
              <w:pPr>
                <w:pStyle w:val="Bibliography"/>
                <w:ind w:left="720" w:hanging="720"/>
                <w:rPr>
                  <w:rFonts w:ascii="Times New Roman" w:hAnsi="Times New Roman" w:cs="Times New Roman"/>
                  <w:noProof/>
                  <w:sz w:val="24"/>
                  <w:szCs w:val="24"/>
                </w:rPr>
              </w:pPr>
              <w:r w:rsidRPr="003E2A08">
                <w:rPr>
                  <w:rFonts w:ascii="Times New Roman" w:hAnsi="Times New Roman" w:cs="Times New Roman"/>
                  <w:noProof/>
                  <w:sz w:val="24"/>
                  <w:szCs w:val="24"/>
                </w:rPr>
                <w:t xml:space="preserve">JIMB0. </w:t>
              </w:r>
              <w:r w:rsidRPr="003E2A08">
                <w:rPr>
                  <w:rFonts w:ascii="Times New Roman" w:hAnsi="Times New Roman" w:cs="Times New Roman"/>
                  <w:i/>
                  <w:iCs/>
                  <w:noProof/>
                  <w:sz w:val="24"/>
                  <w:szCs w:val="24"/>
                </w:rPr>
                <w:t>Serial Communication.</w:t>
              </w:r>
              <w:r w:rsidRPr="003E2A08">
                <w:rPr>
                  <w:rFonts w:ascii="Times New Roman" w:hAnsi="Times New Roman" w:cs="Times New Roman"/>
                  <w:noProof/>
                  <w:sz w:val="24"/>
                  <w:szCs w:val="24"/>
                </w:rPr>
                <w:t xml:space="preserve"> n.d. https://learn.sparkfun.com/tutorials/serial-communication/rules-of-serial.</w:t>
              </w:r>
            </w:p>
            <w:p w14:paraId="67C043F8" w14:textId="77777777" w:rsidR="00AC1681" w:rsidRPr="003E2A08" w:rsidRDefault="00AC1681" w:rsidP="00AC1681">
              <w:pPr>
                <w:pStyle w:val="Bibliography"/>
                <w:ind w:left="720" w:hanging="720"/>
                <w:rPr>
                  <w:rFonts w:ascii="Times New Roman" w:hAnsi="Times New Roman" w:cs="Times New Roman"/>
                  <w:noProof/>
                  <w:sz w:val="24"/>
                  <w:szCs w:val="24"/>
                </w:rPr>
              </w:pPr>
              <w:r w:rsidRPr="003E2A08">
                <w:rPr>
                  <w:rFonts w:ascii="Times New Roman" w:hAnsi="Times New Roman" w:cs="Times New Roman"/>
                  <w:noProof/>
                  <w:sz w:val="24"/>
                  <w:szCs w:val="24"/>
                </w:rPr>
                <w:t xml:space="preserve">Jimbo. </w:t>
              </w:r>
              <w:r w:rsidRPr="003E2A08">
                <w:rPr>
                  <w:rFonts w:ascii="Times New Roman" w:hAnsi="Times New Roman" w:cs="Times New Roman"/>
                  <w:i/>
                  <w:iCs/>
                  <w:noProof/>
                  <w:sz w:val="24"/>
                  <w:szCs w:val="24"/>
                </w:rPr>
                <w:t>Flex Sensor Hookup Guide.</w:t>
              </w:r>
              <w:r w:rsidRPr="003E2A08">
                <w:rPr>
                  <w:rFonts w:ascii="Times New Roman" w:hAnsi="Times New Roman" w:cs="Times New Roman"/>
                  <w:noProof/>
                  <w:sz w:val="24"/>
                  <w:szCs w:val="24"/>
                </w:rPr>
                <w:t xml:space="preserve"> n.d. https://learn.sparkfun.com/tutorials/flex-sensor-hookup-guide.</w:t>
              </w:r>
            </w:p>
            <w:p w14:paraId="55FC78AE" w14:textId="77777777" w:rsidR="00AC1681" w:rsidRPr="003E2A08" w:rsidRDefault="00AC1681" w:rsidP="00AC1681">
              <w:pPr>
                <w:pStyle w:val="Bibliography"/>
                <w:ind w:left="720" w:hanging="720"/>
                <w:rPr>
                  <w:rFonts w:ascii="Times New Roman" w:hAnsi="Times New Roman" w:cs="Times New Roman"/>
                  <w:noProof/>
                  <w:sz w:val="24"/>
                  <w:szCs w:val="24"/>
                </w:rPr>
              </w:pPr>
              <w:r w:rsidRPr="003E2A08">
                <w:rPr>
                  <w:rFonts w:ascii="Times New Roman" w:hAnsi="Times New Roman" w:cs="Times New Roman"/>
                  <w:noProof/>
                  <w:sz w:val="24"/>
                  <w:szCs w:val="24"/>
                </w:rPr>
                <w:t xml:space="preserve">Logbar. </w:t>
              </w:r>
              <w:r w:rsidRPr="003E2A08">
                <w:rPr>
                  <w:rFonts w:ascii="Times New Roman" w:hAnsi="Times New Roman" w:cs="Times New Roman"/>
                  <w:i/>
                  <w:iCs/>
                  <w:noProof/>
                  <w:sz w:val="24"/>
                  <w:szCs w:val="24"/>
                </w:rPr>
                <w:t>Ring by logbar- shortcut to everything.</w:t>
              </w:r>
              <w:r w:rsidRPr="003E2A08">
                <w:rPr>
                  <w:rFonts w:ascii="Times New Roman" w:hAnsi="Times New Roman" w:cs="Times New Roman"/>
                  <w:noProof/>
                  <w:sz w:val="24"/>
                  <w:szCs w:val="24"/>
                </w:rPr>
                <w:t xml:space="preserve"> n.d. https://www.kickstarter.com/.</w:t>
              </w:r>
            </w:p>
            <w:p w14:paraId="51AE8127" w14:textId="77777777" w:rsidR="00AC1681" w:rsidRPr="003E2A08" w:rsidRDefault="00AC1681" w:rsidP="00AC1681">
              <w:pPr>
                <w:pStyle w:val="Bibliography"/>
                <w:ind w:left="720" w:hanging="720"/>
                <w:rPr>
                  <w:rFonts w:ascii="Times New Roman" w:hAnsi="Times New Roman" w:cs="Times New Roman"/>
                  <w:noProof/>
                  <w:sz w:val="24"/>
                  <w:szCs w:val="24"/>
                </w:rPr>
              </w:pPr>
              <w:r w:rsidRPr="003E2A08">
                <w:rPr>
                  <w:rFonts w:ascii="Times New Roman" w:hAnsi="Times New Roman" w:cs="Times New Roman"/>
                  <w:noProof/>
                  <w:sz w:val="24"/>
                  <w:szCs w:val="24"/>
                </w:rPr>
                <w:t xml:space="preserve">MARIAN, P. </w:t>
              </w:r>
              <w:r w:rsidRPr="003E2A08">
                <w:rPr>
                  <w:rFonts w:ascii="Times New Roman" w:hAnsi="Times New Roman" w:cs="Times New Roman"/>
                  <w:i/>
                  <w:iCs/>
                  <w:noProof/>
                  <w:sz w:val="24"/>
                  <w:szCs w:val="24"/>
                </w:rPr>
                <w:t>Arduino Mega 2560 Pinout.</w:t>
              </w:r>
              <w:r w:rsidRPr="003E2A08">
                <w:rPr>
                  <w:rFonts w:ascii="Times New Roman" w:hAnsi="Times New Roman" w:cs="Times New Roman"/>
                  <w:noProof/>
                  <w:sz w:val="24"/>
                  <w:szCs w:val="24"/>
                </w:rPr>
                <w:t xml:space="preserve"> n.d. http://www.electroschematics.com/7963/arduino-mega-2560-pinout/.</w:t>
              </w:r>
            </w:p>
            <w:p w14:paraId="2E9D9C1F" w14:textId="77777777" w:rsidR="00AC1681" w:rsidRPr="003E2A08" w:rsidRDefault="00AC1681" w:rsidP="00AC1681">
              <w:pPr>
                <w:pStyle w:val="Bibliography"/>
                <w:ind w:left="720" w:hanging="720"/>
                <w:rPr>
                  <w:rFonts w:ascii="Times New Roman" w:hAnsi="Times New Roman" w:cs="Times New Roman"/>
                  <w:noProof/>
                  <w:sz w:val="24"/>
                  <w:szCs w:val="24"/>
                </w:rPr>
              </w:pPr>
              <w:r w:rsidRPr="003E2A08">
                <w:rPr>
                  <w:rFonts w:ascii="Times New Roman" w:hAnsi="Times New Roman" w:cs="Times New Roman"/>
                  <w:noProof/>
                  <w:sz w:val="24"/>
                  <w:szCs w:val="24"/>
                </w:rPr>
                <w:t xml:space="preserve">Maxion, Kevin Killourhy and Roy. </w:t>
              </w:r>
              <w:r w:rsidRPr="003E2A08">
                <w:rPr>
                  <w:rFonts w:ascii="Times New Roman" w:hAnsi="Times New Roman" w:cs="Times New Roman"/>
                  <w:i/>
                  <w:iCs/>
                  <w:noProof/>
                  <w:sz w:val="24"/>
                  <w:szCs w:val="24"/>
                </w:rPr>
                <w:t>Keystroke Dynamics - Benchmark Data Set.</w:t>
              </w:r>
              <w:r w:rsidRPr="003E2A08">
                <w:rPr>
                  <w:rFonts w:ascii="Times New Roman" w:hAnsi="Times New Roman" w:cs="Times New Roman"/>
                  <w:noProof/>
                  <w:sz w:val="24"/>
                  <w:szCs w:val="24"/>
                </w:rPr>
                <w:t xml:space="preserve"> n.d. http://www.cs.cmu.edu/~keystroke/.</w:t>
              </w:r>
            </w:p>
            <w:p w14:paraId="6F7B1AC4" w14:textId="77777777" w:rsidR="00AC1681" w:rsidRPr="003E2A08" w:rsidRDefault="00AC1681" w:rsidP="00AC1681">
              <w:pPr>
                <w:pStyle w:val="Bibliography"/>
                <w:ind w:left="720" w:hanging="720"/>
                <w:rPr>
                  <w:rFonts w:ascii="Times New Roman" w:hAnsi="Times New Roman" w:cs="Times New Roman"/>
                  <w:noProof/>
                  <w:sz w:val="24"/>
                  <w:szCs w:val="24"/>
                </w:rPr>
              </w:pPr>
              <w:r w:rsidRPr="003E2A08">
                <w:rPr>
                  <w:rFonts w:ascii="Times New Roman" w:hAnsi="Times New Roman" w:cs="Times New Roman"/>
                  <w:noProof/>
                  <w:sz w:val="24"/>
                  <w:szCs w:val="24"/>
                </w:rPr>
                <w:t xml:space="preserve">McMahon, Russell. </w:t>
              </w:r>
              <w:r w:rsidRPr="003E2A08">
                <w:rPr>
                  <w:rFonts w:ascii="Times New Roman" w:hAnsi="Times New Roman" w:cs="Times New Roman"/>
                  <w:i/>
                  <w:iCs/>
                  <w:noProof/>
                  <w:sz w:val="24"/>
                  <w:szCs w:val="24"/>
                </w:rPr>
                <w:t>Can I connect a PWM pin on one Arduino to an analog input on another?</w:t>
              </w:r>
              <w:r w:rsidRPr="003E2A08">
                <w:rPr>
                  <w:rFonts w:ascii="Times New Roman" w:hAnsi="Times New Roman" w:cs="Times New Roman"/>
                  <w:noProof/>
                  <w:sz w:val="24"/>
                  <w:szCs w:val="24"/>
                </w:rPr>
                <w:t xml:space="preserve"> 04 15, 2015. https://arduino.stackexchange.com/questions/10041/can-i-connect-a-pwm-pin-on-one-arduino-to-an-analog-input-on-another.</w:t>
              </w:r>
            </w:p>
            <w:p w14:paraId="60BEB24F" w14:textId="77777777" w:rsidR="00AC1681" w:rsidRPr="003E2A08" w:rsidRDefault="00AC1681" w:rsidP="00AC1681">
              <w:pPr>
                <w:pStyle w:val="Bibliography"/>
                <w:ind w:left="720" w:hanging="720"/>
                <w:rPr>
                  <w:rFonts w:ascii="Times New Roman" w:hAnsi="Times New Roman" w:cs="Times New Roman"/>
                  <w:noProof/>
                  <w:sz w:val="24"/>
                  <w:szCs w:val="24"/>
                </w:rPr>
              </w:pPr>
              <w:r w:rsidRPr="003E2A08">
                <w:rPr>
                  <w:rFonts w:ascii="Times New Roman" w:hAnsi="Times New Roman" w:cs="Times New Roman"/>
                  <w:noProof/>
                  <w:sz w:val="24"/>
                  <w:szCs w:val="24"/>
                </w:rPr>
                <w:lastRenderedPageBreak/>
                <w:t>Obrazki.electroda. n.d. http://obrazki.elektroda.pl/2733383600_1383139811.png.</w:t>
              </w:r>
            </w:p>
            <w:p w14:paraId="0ECB6A20" w14:textId="77777777" w:rsidR="00AC1681" w:rsidRPr="003E2A08" w:rsidRDefault="00AC1681" w:rsidP="00AC1681">
              <w:pPr>
                <w:pStyle w:val="Bibliography"/>
                <w:ind w:left="720" w:hanging="720"/>
                <w:rPr>
                  <w:rFonts w:ascii="Times New Roman" w:hAnsi="Times New Roman" w:cs="Times New Roman"/>
                  <w:noProof/>
                  <w:sz w:val="24"/>
                  <w:szCs w:val="24"/>
                </w:rPr>
              </w:pPr>
              <w:r w:rsidRPr="003E2A08">
                <w:rPr>
                  <w:rFonts w:ascii="Times New Roman" w:hAnsi="Times New Roman" w:cs="Times New Roman"/>
                  <w:noProof/>
                  <w:sz w:val="24"/>
                  <w:szCs w:val="24"/>
                </w:rPr>
                <w:t xml:space="preserve">Orbitouch. </w:t>
              </w:r>
              <w:r w:rsidRPr="003E2A08">
                <w:rPr>
                  <w:rFonts w:ascii="Times New Roman" w:hAnsi="Times New Roman" w:cs="Times New Roman"/>
                  <w:i/>
                  <w:iCs/>
                  <w:noProof/>
                  <w:sz w:val="24"/>
                  <w:szCs w:val="24"/>
                </w:rPr>
                <w:t>orbiTouch.</w:t>
              </w:r>
              <w:r w:rsidRPr="003E2A08">
                <w:rPr>
                  <w:rFonts w:ascii="Times New Roman" w:hAnsi="Times New Roman" w:cs="Times New Roman"/>
                  <w:noProof/>
                  <w:sz w:val="24"/>
                  <w:szCs w:val="24"/>
                </w:rPr>
                <w:t xml:space="preserve"> n.d. http://www.orbitouch.com/.</w:t>
              </w:r>
            </w:p>
            <w:p w14:paraId="2CB316E8" w14:textId="77777777" w:rsidR="00AC1681" w:rsidRPr="003E2A08" w:rsidRDefault="00AC1681" w:rsidP="00AC1681">
              <w:pPr>
                <w:pStyle w:val="Bibliography"/>
                <w:ind w:left="720" w:hanging="720"/>
                <w:rPr>
                  <w:rFonts w:ascii="Times New Roman" w:hAnsi="Times New Roman" w:cs="Times New Roman"/>
                  <w:noProof/>
                  <w:sz w:val="24"/>
                  <w:szCs w:val="24"/>
                </w:rPr>
              </w:pPr>
              <w:r w:rsidRPr="003E2A08">
                <w:rPr>
                  <w:rFonts w:ascii="Times New Roman" w:hAnsi="Times New Roman" w:cs="Times New Roman"/>
                  <w:noProof/>
                  <w:sz w:val="24"/>
                  <w:szCs w:val="24"/>
                </w:rPr>
                <w:t xml:space="preserve">Photonics. </w:t>
              </w:r>
              <w:r w:rsidRPr="003E2A08">
                <w:rPr>
                  <w:rFonts w:ascii="Times New Roman" w:hAnsi="Times New Roman" w:cs="Times New Roman"/>
                  <w:i/>
                  <w:iCs/>
                  <w:noProof/>
                  <w:sz w:val="24"/>
                  <w:szCs w:val="24"/>
                </w:rPr>
                <w:t>Finbre Optic Sensor.</w:t>
              </w:r>
              <w:r w:rsidRPr="003E2A08">
                <w:rPr>
                  <w:rFonts w:ascii="Times New Roman" w:hAnsi="Times New Roman" w:cs="Times New Roman"/>
                  <w:noProof/>
                  <w:sz w:val="24"/>
                  <w:szCs w:val="24"/>
                </w:rPr>
                <w:t xml:space="preserve"> n.d. http://photonics.cusat.edu/Research_Fiber%20Sensors_work%20at%20ISP.html.</w:t>
              </w:r>
            </w:p>
            <w:p w14:paraId="6D828E7B" w14:textId="77777777" w:rsidR="00AC1681" w:rsidRPr="003E2A08" w:rsidRDefault="00AC1681" w:rsidP="00AC1681">
              <w:pPr>
                <w:pStyle w:val="Bibliography"/>
                <w:ind w:left="720" w:hanging="720"/>
                <w:rPr>
                  <w:rFonts w:ascii="Times New Roman" w:hAnsi="Times New Roman" w:cs="Times New Roman"/>
                  <w:noProof/>
                  <w:sz w:val="24"/>
                  <w:szCs w:val="24"/>
                </w:rPr>
              </w:pPr>
              <w:r w:rsidRPr="003E2A08">
                <w:rPr>
                  <w:rFonts w:ascii="Times New Roman" w:hAnsi="Times New Roman" w:cs="Times New Roman"/>
                  <w:noProof/>
                  <w:sz w:val="24"/>
                  <w:szCs w:val="24"/>
                </w:rPr>
                <w:t xml:space="preserve">Pythonhosted. </w:t>
              </w:r>
              <w:r w:rsidRPr="003E2A08">
                <w:rPr>
                  <w:rFonts w:ascii="Times New Roman" w:hAnsi="Times New Roman" w:cs="Times New Roman"/>
                  <w:i/>
                  <w:iCs/>
                  <w:noProof/>
                  <w:sz w:val="24"/>
                  <w:szCs w:val="24"/>
                </w:rPr>
                <w:t>pySerial.</w:t>
              </w:r>
              <w:r w:rsidRPr="003E2A08">
                <w:rPr>
                  <w:rFonts w:ascii="Times New Roman" w:hAnsi="Times New Roman" w:cs="Times New Roman"/>
                  <w:noProof/>
                  <w:sz w:val="24"/>
                  <w:szCs w:val="24"/>
                </w:rPr>
                <w:t xml:space="preserve"> n.d. https://pythonhosted.org/pyserial/pyserial.html#overview.</w:t>
              </w:r>
            </w:p>
            <w:p w14:paraId="44A0FA79" w14:textId="77777777" w:rsidR="00AC1681" w:rsidRPr="003E2A08" w:rsidRDefault="00AC1681" w:rsidP="00AC1681">
              <w:pPr>
                <w:pStyle w:val="Bibliography"/>
                <w:ind w:left="720" w:hanging="720"/>
                <w:rPr>
                  <w:rFonts w:ascii="Times New Roman" w:hAnsi="Times New Roman" w:cs="Times New Roman"/>
                  <w:noProof/>
                  <w:sz w:val="24"/>
                  <w:szCs w:val="24"/>
                </w:rPr>
              </w:pPr>
              <w:r w:rsidRPr="003E2A08">
                <w:rPr>
                  <w:rFonts w:ascii="Times New Roman" w:hAnsi="Times New Roman" w:cs="Times New Roman"/>
                  <w:noProof/>
                  <w:sz w:val="24"/>
                  <w:szCs w:val="24"/>
                </w:rPr>
                <w:t xml:space="preserve">rinkworks. </w:t>
              </w:r>
              <w:r w:rsidRPr="003E2A08">
                <w:rPr>
                  <w:rFonts w:ascii="Times New Roman" w:hAnsi="Times New Roman" w:cs="Times New Roman"/>
                  <w:i/>
                  <w:iCs/>
                  <w:noProof/>
                  <w:sz w:val="24"/>
                  <w:szCs w:val="24"/>
                </w:rPr>
                <w:t>Fun with words.</w:t>
              </w:r>
              <w:r w:rsidRPr="003E2A08">
                <w:rPr>
                  <w:rFonts w:ascii="Times New Roman" w:hAnsi="Times New Roman" w:cs="Times New Roman"/>
                  <w:noProof/>
                  <w:sz w:val="24"/>
                  <w:szCs w:val="24"/>
                </w:rPr>
                <w:t xml:space="preserve"> n.d. http://www.rinkworks.com/words/pangrams.shtml.</w:t>
              </w:r>
            </w:p>
            <w:p w14:paraId="6EB5BC1C" w14:textId="77777777" w:rsidR="00AC1681" w:rsidRPr="003E2A08" w:rsidRDefault="00AC1681" w:rsidP="00AC1681">
              <w:pPr>
                <w:pStyle w:val="Bibliography"/>
                <w:ind w:left="720" w:hanging="720"/>
                <w:rPr>
                  <w:rFonts w:ascii="Times New Roman" w:hAnsi="Times New Roman" w:cs="Times New Roman"/>
                  <w:noProof/>
                  <w:sz w:val="24"/>
                  <w:szCs w:val="24"/>
                </w:rPr>
              </w:pPr>
              <w:r w:rsidRPr="003E2A08">
                <w:rPr>
                  <w:rFonts w:ascii="Times New Roman" w:hAnsi="Times New Roman" w:cs="Times New Roman"/>
                  <w:noProof/>
                  <w:sz w:val="24"/>
                  <w:szCs w:val="24"/>
                </w:rPr>
                <w:t xml:space="preserve">Sparkfun. </w:t>
              </w:r>
              <w:r w:rsidRPr="003E2A08">
                <w:rPr>
                  <w:rFonts w:ascii="Times New Roman" w:hAnsi="Times New Roman" w:cs="Times New Roman"/>
                  <w:i/>
                  <w:iCs/>
                  <w:noProof/>
                  <w:sz w:val="24"/>
                  <w:szCs w:val="24"/>
                </w:rPr>
                <w:t>Force Sensitive Resistor 0.5".</w:t>
              </w:r>
              <w:r w:rsidRPr="003E2A08">
                <w:rPr>
                  <w:rFonts w:ascii="Times New Roman" w:hAnsi="Times New Roman" w:cs="Times New Roman"/>
                  <w:noProof/>
                  <w:sz w:val="24"/>
                  <w:szCs w:val="24"/>
                </w:rPr>
                <w:t xml:space="preserve"> n.d. https://www.sparkfun.com/products/9375.</w:t>
              </w:r>
            </w:p>
            <w:p w14:paraId="4CFE7B4D" w14:textId="77777777" w:rsidR="00AC1681" w:rsidRPr="003E2A08" w:rsidRDefault="00AC1681" w:rsidP="00AC1681">
              <w:pPr>
                <w:pStyle w:val="Bibliography"/>
                <w:ind w:left="720" w:hanging="720"/>
                <w:rPr>
                  <w:rFonts w:ascii="Times New Roman" w:hAnsi="Times New Roman" w:cs="Times New Roman"/>
                  <w:noProof/>
                  <w:sz w:val="24"/>
                  <w:szCs w:val="24"/>
                </w:rPr>
              </w:pPr>
              <w:r w:rsidRPr="003E2A08">
                <w:rPr>
                  <w:rFonts w:ascii="Times New Roman" w:hAnsi="Times New Roman" w:cs="Times New Roman"/>
                  <w:noProof/>
                  <w:sz w:val="24"/>
                  <w:szCs w:val="24"/>
                </w:rPr>
                <w:t xml:space="preserve">TAP. </w:t>
              </w:r>
              <w:r w:rsidRPr="003E2A08">
                <w:rPr>
                  <w:rFonts w:ascii="Times New Roman" w:hAnsi="Times New Roman" w:cs="Times New Roman"/>
                  <w:i/>
                  <w:iCs/>
                  <w:noProof/>
                  <w:sz w:val="24"/>
                  <w:szCs w:val="24"/>
                </w:rPr>
                <w:t>TAP Homepage.</w:t>
              </w:r>
              <w:r w:rsidRPr="003E2A08">
                <w:rPr>
                  <w:rFonts w:ascii="Times New Roman" w:hAnsi="Times New Roman" w:cs="Times New Roman"/>
                  <w:noProof/>
                  <w:sz w:val="24"/>
                  <w:szCs w:val="24"/>
                </w:rPr>
                <w:t xml:space="preserve"> n.d. http://www.tapwithus.com/.</w:t>
              </w:r>
            </w:p>
            <w:p w14:paraId="59CD1FFF" w14:textId="77777777" w:rsidR="00AC1681" w:rsidRPr="003E2A08" w:rsidRDefault="00AC1681" w:rsidP="00AC1681">
              <w:pPr>
                <w:pStyle w:val="Bibliography"/>
                <w:ind w:left="720" w:hanging="720"/>
                <w:rPr>
                  <w:rFonts w:ascii="Times New Roman" w:hAnsi="Times New Roman" w:cs="Times New Roman"/>
                  <w:noProof/>
                  <w:sz w:val="24"/>
                  <w:szCs w:val="24"/>
                </w:rPr>
              </w:pPr>
              <w:r w:rsidRPr="003E2A08">
                <w:rPr>
                  <w:rFonts w:ascii="Times New Roman" w:hAnsi="Times New Roman" w:cs="Times New Roman"/>
                  <w:i/>
                  <w:iCs/>
                  <w:noProof/>
                  <w:sz w:val="24"/>
                  <w:szCs w:val="24"/>
                </w:rPr>
                <w:t>The Complete Works of William Shakespeare by William Shakespeare.</w:t>
              </w:r>
              <w:r w:rsidRPr="003E2A08">
                <w:rPr>
                  <w:rFonts w:ascii="Times New Roman" w:hAnsi="Times New Roman" w:cs="Times New Roman"/>
                  <w:noProof/>
                  <w:sz w:val="24"/>
                  <w:szCs w:val="24"/>
                </w:rPr>
                <w:t xml:space="preserve"> n.d. http://www.gutenberg.org/ebooks/100.</w:t>
              </w:r>
            </w:p>
            <w:p w14:paraId="2D517079" w14:textId="77777777" w:rsidR="00AC1681" w:rsidRPr="003E2A08" w:rsidRDefault="00AC1681" w:rsidP="00AC1681">
              <w:pPr>
                <w:pStyle w:val="Bibliography"/>
                <w:ind w:left="720" w:hanging="720"/>
                <w:rPr>
                  <w:rFonts w:ascii="Times New Roman" w:hAnsi="Times New Roman" w:cs="Times New Roman"/>
                  <w:noProof/>
                  <w:sz w:val="24"/>
                  <w:szCs w:val="24"/>
                </w:rPr>
              </w:pPr>
              <w:r w:rsidRPr="003E2A08">
                <w:rPr>
                  <w:rFonts w:ascii="Times New Roman" w:hAnsi="Times New Roman" w:cs="Times New Roman"/>
                  <w:noProof/>
                  <w:sz w:val="24"/>
                  <w:szCs w:val="24"/>
                </w:rPr>
                <w:t xml:space="preserve">TypingDNA. </w:t>
              </w:r>
              <w:r w:rsidRPr="003E2A08">
                <w:rPr>
                  <w:rFonts w:ascii="Times New Roman" w:hAnsi="Times New Roman" w:cs="Times New Roman"/>
                  <w:i/>
                  <w:iCs/>
                  <w:noProof/>
                  <w:sz w:val="24"/>
                  <w:szCs w:val="24"/>
                </w:rPr>
                <w:t>Homepage.</w:t>
              </w:r>
              <w:r w:rsidRPr="003E2A08">
                <w:rPr>
                  <w:rFonts w:ascii="Times New Roman" w:hAnsi="Times New Roman" w:cs="Times New Roman"/>
                  <w:noProof/>
                  <w:sz w:val="24"/>
                  <w:szCs w:val="24"/>
                </w:rPr>
                <w:t xml:space="preserve"> n.d. https://typingdna.com/?gclid=CjwKEAjwjunJBRDzl6iCpoKS4G0SJACJAx-VOvzitC4YdNFZYxjoZMB7pmCEHu6YBsUyFdOj2WZkCxoCofbw_wcB.</w:t>
              </w:r>
            </w:p>
            <w:p w14:paraId="2854AEF2" w14:textId="77777777" w:rsidR="00AC1681" w:rsidRPr="003E2A08" w:rsidRDefault="00AC1681" w:rsidP="00AC1681">
              <w:pPr>
                <w:pStyle w:val="Bibliography"/>
                <w:ind w:left="720" w:hanging="720"/>
                <w:rPr>
                  <w:rFonts w:ascii="Times New Roman" w:hAnsi="Times New Roman" w:cs="Times New Roman"/>
                  <w:noProof/>
                  <w:sz w:val="24"/>
                  <w:szCs w:val="24"/>
                </w:rPr>
              </w:pPr>
              <w:r w:rsidRPr="003E2A08">
                <w:rPr>
                  <w:rFonts w:ascii="Times New Roman" w:hAnsi="Times New Roman" w:cs="Times New Roman"/>
                  <w:i/>
                  <w:iCs/>
                  <w:noProof/>
                  <w:sz w:val="24"/>
                  <w:szCs w:val="24"/>
                </w:rPr>
                <w:t>Uncommon Goods.</w:t>
              </w:r>
              <w:r w:rsidRPr="003E2A08">
                <w:rPr>
                  <w:rFonts w:ascii="Times New Roman" w:hAnsi="Times New Roman" w:cs="Times New Roman"/>
                  <w:noProof/>
                  <w:sz w:val="24"/>
                  <w:szCs w:val="24"/>
                </w:rPr>
                <w:t xml:space="preserve"> n.d. http://www.uncommongoods.com/.</w:t>
              </w:r>
            </w:p>
            <w:p w14:paraId="53C83D59" w14:textId="77777777" w:rsidR="00AC1681" w:rsidRPr="003E2A08" w:rsidRDefault="00AC1681" w:rsidP="00AC1681">
              <w:pPr>
                <w:pStyle w:val="Bibliography"/>
                <w:ind w:left="720" w:hanging="720"/>
                <w:rPr>
                  <w:rFonts w:ascii="Times New Roman" w:hAnsi="Times New Roman" w:cs="Times New Roman"/>
                  <w:noProof/>
                  <w:sz w:val="24"/>
                  <w:szCs w:val="24"/>
                </w:rPr>
              </w:pPr>
              <w:r w:rsidRPr="003E2A08">
                <w:rPr>
                  <w:rFonts w:ascii="Times New Roman" w:hAnsi="Times New Roman" w:cs="Times New Roman"/>
                  <w:noProof/>
                  <w:sz w:val="24"/>
                  <w:szCs w:val="24"/>
                </w:rPr>
                <w:t xml:space="preserve">University, Aalto. </w:t>
              </w:r>
              <w:r w:rsidRPr="003E2A08">
                <w:rPr>
                  <w:rFonts w:ascii="Times New Roman" w:hAnsi="Times New Roman" w:cs="Times New Roman"/>
                  <w:i/>
                  <w:iCs/>
                  <w:noProof/>
                  <w:sz w:val="24"/>
                  <w:szCs w:val="24"/>
                </w:rPr>
                <w:t>Ten fingers not needed for fast typing, study shows.</w:t>
              </w:r>
              <w:r w:rsidRPr="003E2A08">
                <w:rPr>
                  <w:rFonts w:ascii="Times New Roman" w:hAnsi="Times New Roman" w:cs="Times New Roman"/>
                  <w:noProof/>
                  <w:sz w:val="24"/>
                  <w:szCs w:val="24"/>
                </w:rPr>
                <w:t xml:space="preserve"> 02 10, 2016. https://phys.org/news/2016-02-ten-fingers-fast.html.</w:t>
              </w:r>
            </w:p>
            <w:p w14:paraId="43E66B74" w14:textId="77777777" w:rsidR="00AC1681" w:rsidRPr="003E2A08" w:rsidRDefault="00AC1681" w:rsidP="00AC1681">
              <w:pPr>
                <w:pStyle w:val="Bibliography"/>
                <w:ind w:left="720" w:hanging="720"/>
                <w:rPr>
                  <w:rFonts w:ascii="Times New Roman" w:hAnsi="Times New Roman" w:cs="Times New Roman"/>
                  <w:noProof/>
                  <w:sz w:val="24"/>
                  <w:szCs w:val="24"/>
                </w:rPr>
              </w:pPr>
              <w:r w:rsidRPr="003E2A08">
                <w:rPr>
                  <w:rFonts w:ascii="Times New Roman" w:hAnsi="Times New Roman" w:cs="Times New Roman"/>
                  <w:noProof/>
                  <w:sz w:val="24"/>
                  <w:szCs w:val="24"/>
                </w:rPr>
                <w:t xml:space="preserve">WikiPedia. </w:t>
              </w:r>
              <w:r w:rsidRPr="003E2A08">
                <w:rPr>
                  <w:rFonts w:ascii="Times New Roman" w:hAnsi="Times New Roman" w:cs="Times New Roman"/>
                  <w:i/>
                  <w:iCs/>
                  <w:noProof/>
                  <w:sz w:val="24"/>
                  <w:szCs w:val="24"/>
                </w:rPr>
                <w:t>Projection Keyboard.</w:t>
              </w:r>
              <w:r w:rsidRPr="003E2A08">
                <w:rPr>
                  <w:rFonts w:ascii="Times New Roman" w:hAnsi="Times New Roman" w:cs="Times New Roman"/>
                  <w:noProof/>
                  <w:sz w:val="24"/>
                  <w:szCs w:val="24"/>
                </w:rPr>
                <w:t xml:space="preserve"> 06 01, 2017. https://en.wikipedia.org.</w:t>
              </w:r>
            </w:p>
            <w:p w14:paraId="79B51F19" w14:textId="77777777" w:rsidR="00AC1681" w:rsidRPr="003E2A08" w:rsidRDefault="00AC1681" w:rsidP="00AC1681">
              <w:pPr>
                <w:pStyle w:val="Bibliography"/>
                <w:ind w:left="720" w:hanging="720"/>
                <w:rPr>
                  <w:rFonts w:ascii="Times New Roman" w:hAnsi="Times New Roman" w:cs="Times New Roman"/>
                  <w:noProof/>
                  <w:sz w:val="24"/>
                  <w:szCs w:val="24"/>
                </w:rPr>
              </w:pPr>
              <w:r w:rsidRPr="003E2A08">
                <w:rPr>
                  <w:rFonts w:ascii="Times New Roman" w:hAnsi="Times New Roman" w:cs="Times New Roman"/>
                  <w:noProof/>
                  <w:sz w:val="24"/>
                  <w:szCs w:val="24"/>
                </w:rPr>
                <w:t xml:space="preserve">—. </w:t>
              </w:r>
              <w:r w:rsidRPr="003E2A08">
                <w:rPr>
                  <w:rFonts w:ascii="Times New Roman" w:hAnsi="Times New Roman" w:cs="Times New Roman"/>
                  <w:i/>
                  <w:iCs/>
                  <w:noProof/>
                  <w:sz w:val="24"/>
                  <w:szCs w:val="24"/>
                </w:rPr>
                <w:t>Test Set.</w:t>
              </w:r>
              <w:r w:rsidRPr="003E2A08">
                <w:rPr>
                  <w:rFonts w:ascii="Times New Roman" w:hAnsi="Times New Roman" w:cs="Times New Roman"/>
                  <w:noProof/>
                  <w:sz w:val="24"/>
                  <w:szCs w:val="24"/>
                </w:rPr>
                <w:t xml:space="preserve"> n.d. https://en.wikipedia.org/wiki/Test_set.</w:t>
              </w:r>
            </w:p>
            <w:p w14:paraId="74264DEA" w14:textId="5F497091" w:rsidR="00ED0273" w:rsidRPr="003E2A08" w:rsidRDefault="00ED0273" w:rsidP="00AC1681">
              <w:pPr>
                <w:rPr>
                  <w:rFonts w:ascii="Times New Roman" w:hAnsi="Times New Roman" w:cs="Times New Roman"/>
                  <w:sz w:val="24"/>
                  <w:szCs w:val="24"/>
                </w:rPr>
              </w:pPr>
              <w:r w:rsidRPr="003E2A08">
                <w:rPr>
                  <w:rFonts w:ascii="Times New Roman" w:hAnsi="Times New Roman" w:cs="Times New Roman"/>
                  <w:b/>
                  <w:bCs/>
                  <w:noProof/>
                  <w:sz w:val="24"/>
                  <w:szCs w:val="24"/>
                </w:rPr>
                <w:fldChar w:fldCharType="end"/>
              </w:r>
            </w:p>
          </w:sdtContent>
        </w:sdt>
      </w:sdtContent>
    </w:sdt>
    <w:p w14:paraId="014A768F" w14:textId="31746D70" w:rsidR="00ED0273" w:rsidRDefault="00ED0273" w:rsidP="00ED0273"/>
    <w:p w14:paraId="0F4663B0" w14:textId="77777777" w:rsidR="00847B1C" w:rsidRDefault="00847B1C">
      <w:pPr>
        <w:spacing w:line="480" w:lineRule="auto"/>
        <w:rPr>
          <w:rFonts w:ascii="Times New Roman" w:eastAsia="Times New Roman" w:hAnsi="Times New Roman" w:cs="Times New Roman"/>
          <w:sz w:val="24"/>
          <w:szCs w:val="24"/>
        </w:rPr>
      </w:pPr>
    </w:p>
    <w:sectPr w:rsidR="00847B1C" w:rsidSect="00CF2C09">
      <w:type w:val="continuous"/>
      <w:pgSz w:w="12240" w:h="15840"/>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A7A8B5" w14:textId="77777777" w:rsidR="007C1C0A" w:rsidRDefault="007C1C0A">
      <w:pPr>
        <w:spacing w:after="0" w:line="240" w:lineRule="auto"/>
      </w:pPr>
      <w:r>
        <w:separator/>
      </w:r>
    </w:p>
  </w:endnote>
  <w:endnote w:type="continuationSeparator" w:id="0">
    <w:p w14:paraId="7D357FC6" w14:textId="77777777" w:rsidR="007C1C0A" w:rsidRDefault="007C1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93144"/>
      <w:docPartObj>
        <w:docPartGallery w:val="Page Numbers (Bottom of Page)"/>
        <w:docPartUnique/>
      </w:docPartObj>
    </w:sdtPr>
    <w:sdtEndPr>
      <w:rPr>
        <w:noProof/>
      </w:rPr>
    </w:sdtEndPr>
    <w:sdtContent>
      <w:p w14:paraId="5A2B0581" w14:textId="6FB7AE5B" w:rsidR="00885CEA" w:rsidRDefault="00885CEA">
        <w:pPr>
          <w:pStyle w:val="Footer"/>
          <w:jc w:val="center"/>
        </w:pPr>
        <w:r>
          <w:fldChar w:fldCharType="begin"/>
        </w:r>
        <w:r>
          <w:instrText xml:space="preserve"> PAGE   \* MERGEFORMAT </w:instrText>
        </w:r>
        <w:r>
          <w:fldChar w:fldCharType="separate"/>
        </w:r>
        <w:r w:rsidR="00BF29FB">
          <w:rPr>
            <w:noProof/>
          </w:rPr>
          <w:t>48</w:t>
        </w:r>
        <w:r>
          <w:rPr>
            <w:noProof/>
          </w:rPr>
          <w:fldChar w:fldCharType="end"/>
        </w:r>
      </w:p>
    </w:sdtContent>
  </w:sdt>
  <w:p w14:paraId="18D9B469" w14:textId="77777777" w:rsidR="00885CEA" w:rsidRDefault="00885CEA">
    <w:pPr>
      <w:tabs>
        <w:tab w:val="center" w:pos="4680"/>
        <w:tab w:val="right" w:pos="9360"/>
      </w:tabs>
      <w:spacing w:after="144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292AD6" w14:textId="77777777" w:rsidR="007C1C0A" w:rsidRDefault="007C1C0A">
      <w:pPr>
        <w:spacing w:after="0" w:line="240" w:lineRule="auto"/>
      </w:pPr>
      <w:r>
        <w:separator/>
      </w:r>
    </w:p>
  </w:footnote>
  <w:footnote w:type="continuationSeparator" w:id="0">
    <w:p w14:paraId="71D8A83D" w14:textId="77777777" w:rsidR="007C1C0A" w:rsidRDefault="007C1C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D46B9"/>
    <w:multiLevelType w:val="multilevel"/>
    <w:tmpl w:val="F274086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 w15:restartNumberingAfterBreak="0">
    <w:nsid w:val="06FE5DD2"/>
    <w:multiLevelType w:val="hybridMultilevel"/>
    <w:tmpl w:val="179E5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74234B"/>
    <w:multiLevelType w:val="multilevel"/>
    <w:tmpl w:val="6EA660B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 w15:restartNumberingAfterBreak="0">
    <w:nsid w:val="132D498D"/>
    <w:multiLevelType w:val="multilevel"/>
    <w:tmpl w:val="E5544AF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184B1AE7"/>
    <w:multiLevelType w:val="hybridMultilevel"/>
    <w:tmpl w:val="9B00D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9C1618"/>
    <w:multiLevelType w:val="multilevel"/>
    <w:tmpl w:val="B1B28E6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 w15:restartNumberingAfterBreak="0">
    <w:nsid w:val="32912860"/>
    <w:multiLevelType w:val="multilevel"/>
    <w:tmpl w:val="312263B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 w15:restartNumberingAfterBreak="0">
    <w:nsid w:val="3F141E30"/>
    <w:multiLevelType w:val="multilevel"/>
    <w:tmpl w:val="4CF83D1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FD16D68"/>
    <w:multiLevelType w:val="multilevel"/>
    <w:tmpl w:val="EBA8174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 w15:restartNumberingAfterBreak="0">
    <w:nsid w:val="40DF75B9"/>
    <w:multiLevelType w:val="multilevel"/>
    <w:tmpl w:val="0F56D73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 w15:restartNumberingAfterBreak="0">
    <w:nsid w:val="4282308D"/>
    <w:multiLevelType w:val="hybridMultilevel"/>
    <w:tmpl w:val="8E001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EF1F59"/>
    <w:multiLevelType w:val="multilevel"/>
    <w:tmpl w:val="ADCE331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4E3B0511"/>
    <w:multiLevelType w:val="multilevel"/>
    <w:tmpl w:val="F8BA947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3" w15:restartNumberingAfterBreak="0">
    <w:nsid w:val="563A43D5"/>
    <w:multiLevelType w:val="multilevel"/>
    <w:tmpl w:val="F274FF7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4" w15:restartNumberingAfterBreak="0">
    <w:nsid w:val="5A924C3E"/>
    <w:multiLevelType w:val="multilevel"/>
    <w:tmpl w:val="3438CD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DF67C06"/>
    <w:multiLevelType w:val="multilevel"/>
    <w:tmpl w:val="A0D4667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6" w15:restartNumberingAfterBreak="0">
    <w:nsid w:val="634F1253"/>
    <w:multiLevelType w:val="multilevel"/>
    <w:tmpl w:val="662E924C"/>
    <w:lvl w:ilvl="0">
      <w:start w:val="1"/>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17" w15:restartNumberingAfterBreak="0">
    <w:nsid w:val="67C81EE1"/>
    <w:multiLevelType w:val="multilevel"/>
    <w:tmpl w:val="B4BE6D9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8" w15:restartNumberingAfterBreak="0">
    <w:nsid w:val="6A4D513E"/>
    <w:multiLevelType w:val="multilevel"/>
    <w:tmpl w:val="E4DA14F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9" w15:restartNumberingAfterBreak="0">
    <w:nsid w:val="6AC60B43"/>
    <w:multiLevelType w:val="multilevel"/>
    <w:tmpl w:val="5C78DF6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0" w15:restartNumberingAfterBreak="0">
    <w:nsid w:val="77780AD9"/>
    <w:multiLevelType w:val="multilevel"/>
    <w:tmpl w:val="95A8F61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1" w15:restartNumberingAfterBreak="0">
    <w:nsid w:val="79840E9F"/>
    <w:multiLevelType w:val="multilevel"/>
    <w:tmpl w:val="478C33D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E834BB1"/>
    <w:multiLevelType w:val="hybridMultilevel"/>
    <w:tmpl w:val="D52A5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6"/>
  </w:num>
  <w:num w:numId="3">
    <w:abstractNumId w:val="12"/>
  </w:num>
  <w:num w:numId="4">
    <w:abstractNumId w:val="3"/>
  </w:num>
  <w:num w:numId="5">
    <w:abstractNumId w:val="8"/>
  </w:num>
  <w:num w:numId="6">
    <w:abstractNumId w:val="16"/>
  </w:num>
  <w:num w:numId="7">
    <w:abstractNumId w:val="19"/>
  </w:num>
  <w:num w:numId="8">
    <w:abstractNumId w:val="11"/>
  </w:num>
  <w:num w:numId="9">
    <w:abstractNumId w:val="5"/>
  </w:num>
  <w:num w:numId="10">
    <w:abstractNumId w:val="20"/>
  </w:num>
  <w:num w:numId="11">
    <w:abstractNumId w:val="9"/>
  </w:num>
  <w:num w:numId="12">
    <w:abstractNumId w:val="15"/>
  </w:num>
  <w:num w:numId="13">
    <w:abstractNumId w:val="0"/>
  </w:num>
  <w:num w:numId="14">
    <w:abstractNumId w:val="18"/>
  </w:num>
  <w:num w:numId="15">
    <w:abstractNumId w:val="13"/>
  </w:num>
  <w:num w:numId="16">
    <w:abstractNumId w:val="2"/>
  </w:num>
  <w:num w:numId="17">
    <w:abstractNumId w:val="4"/>
  </w:num>
  <w:num w:numId="18">
    <w:abstractNumId w:val="14"/>
  </w:num>
  <w:num w:numId="19">
    <w:abstractNumId w:val="7"/>
  </w:num>
  <w:num w:numId="20">
    <w:abstractNumId w:val="21"/>
  </w:num>
  <w:num w:numId="21">
    <w:abstractNumId w:val="10"/>
  </w:num>
  <w:num w:numId="22">
    <w:abstractNumId w:val="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docVars>
    <w:docVar w:name="__Grammarly_42____i" w:val="H4sIAAAAAAAEAKtWckksSQxILCpxzi/NK1GyMqwFAAEhoTITAAAA"/>
    <w:docVar w:name="__Grammarly_42___1" w:val="H4sIAAAAAAAEAKtWcslP9kxRslIyNDY0MTQxs7A0NjWyMLUwMzZQ0lEKTi0uzszPAykwqQUA0osJtCwAAAA="/>
  </w:docVars>
  <w:rsids>
    <w:rsidRoot w:val="00847B1C"/>
    <w:rsid w:val="00011F31"/>
    <w:rsid w:val="000458B9"/>
    <w:rsid w:val="00082026"/>
    <w:rsid w:val="00093D58"/>
    <w:rsid w:val="00095551"/>
    <w:rsid w:val="000C2740"/>
    <w:rsid w:val="000D50B4"/>
    <w:rsid w:val="000E1EB6"/>
    <w:rsid w:val="00124C33"/>
    <w:rsid w:val="00144AE7"/>
    <w:rsid w:val="00151D89"/>
    <w:rsid w:val="001826E4"/>
    <w:rsid w:val="001A4836"/>
    <w:rsid w:val="001B4194"/>
    <w:rsid w:val="001B6335"/>
    <w:rsid w:val="001C04B4"/>
    <w:rsid w:val="001C2F70"/>
    <w:rsid w:val="001C31C4"/>
    <w:rsid w:val="001F790F"/>
    <w:rsid w:val="00202B45"/>
    <w:rsid w:val="002061C8"/>
    <w:rsid w:val="00210FCA"/>
    <w:rsid w:val="00217107"/>
    <w:rsid w:val="00225AF8"/>
    <w:rsid w:val="00260FC1"/>
    <w:rsid w:val="0028188B"/>
    <w:rsid w:val="002A6B58"/>
    <w:rsid w:val="002A76FE"/>
    <w:rsid w:val="002D6EF3"/>
    <w:rsid w:val="003420C5"/>
    <w:rsid w:val="00351C96"/>
    <w:rsid w:val="003526B9"/>
    <w:rsid w:val="003719AC"/>
    <w:rsid w:val="00390FF1"/>
    <w:rsid w:val="003D7856"/>
    <w:rsid w:val="003E17B0"/>
    <w:rsid w:val="003E2A08"/>
    <w:rsid w:val="00447EB9"/>
    <w:rsid w:val="004608B3"/>
    <w:rsid w:val="00462824"/>
    <w:rsid w:val="0046310C"/>
    <w:rsid w:val="00476495"/>
    <w:rsid w:val="004C1B31"/>
    <w:rsid w:val="004C6BB2"/>
    <w:rsid w:val="004E1F56"/>
    <w:rsid w:val="004F58D1"/>
    <w:rsid w:val="00553918"/>
    <w:rsid w:val="00574110"/>
    <w:rsid w:val="005A7D61"/>
    <w:rsid w:val="005E39E2"/>
    <w:rsid w:val="005F5387"/>
    <w:rsid w:val="005F7903"/>
    <w:rsid w:val="006140BF"/>
    <w:rsid w:val="00657281"/>
    <w:rsid w:val="006A7D24"/>
    <w:rsid w:val="006C3442"/>
    <w:rsid w:val="006C3F85"/>
    <w:rsid w:val="006F4FF4"/>
    <w:rsid w:val="00727057"/>
    <w:rsid w:val="00780DF3"/>
    <w:rsid w:val="007A6D7A"/>
    <w:rsid w:val="007B69BE"/>
    <w:rsid w:val="007C1C0A"/>
    <w:rsid w:val="007E0C20"/>
    <w:rsid w:val="008066C2"/>
    <w:rsid w:val="00826927"/>
    <w:rsid w:val="008412C0"/>
    <w:rsid w:val="00841486"/>
    <w:rsid w:val="0084490F"/>
    <w:rsid w:val="00847B1C"/>
    <w:rsid w:val="00885CEA"/>
    <w:rsid w:val="00893610"/>
    <w:rsid w:val="008A2027"/>
    <w:rsid w:val="008C0477"/>
    <w:rsid w:val="0093149F"/>
    <w:rsid w:val="00997D49"/>
    <w:rsid w:val="009C34F1"/>
    <w:rsid w:val="009E2AFE"/>
    <w:rsid w:val="009F2DCF"/>
    <w:rsid w:val="00A3514B"/>
    <w:rsid w:val="00A36DC9"/>
    <w:rsid w:val="00A552D5"/>
    <w:rsid w:val="00A665BF"/>
    <w:rsid w:val="00A72FB1"/>
    <w:rsid w:val="00A747C1"/>
    <w:rsid w:val="00AA00E8"/>
    <w:rsid w:val="00AA0113"/>
    <w:rsid w:val="00AC1681"/>
    <w:rsid w:val="00AC302B"/>
    <w:rsid w:val="00AD6404"/>
    <w:rsid w:val="00AE405B"/>
    <w:rsid w:val="00B03D28"/>
    <w:rsid w:val="00B14F0A"/>
    <w:rsid w:val="00B41BC4"/>
    <w:rsid w:val="00B87593"/>
    <w:rsid w:val="00B9659F"/>
    <w:rsid w:val="00BA408A"/>
    <w:rsid w:val="00BD3817"/>
    <w:rsid w:val="00BF17BB"/>
    <w:rsid w:val="00BF29FB"/>
    <w:rsid w:val="00C61A16"/>
    <w:rsid w:val="00C95366"/>
    <w:rsid w:val="00CA111B"/>
    <w:rsid w:val="00CA740D"/>
    <w:rsid w:val="00CB7AEF"/>
    <w:rsid w:val="00CD1BF2"/>
    <w:rsid w:val="00CD1FAD"/>
    <w:rsid w:val="00CD3120"/>
    <w:rsid w:val="00CF28A5"/>
    <w:rsid w:val="00CF2C09"/>
    <w:rsid w:val="00D455EF"/>
    <w:rsid w:val="00D517F0"/>
    <w:rsid w:val="00D639FF"/>
    <w:rsid w:val="00D66EE0"/>
    <w:rsid w:val="00D7187E"/>
    <w:rsid w:val="00E011E1"/>
    <w:rsid w:val="00E41661"/>
    <w:rsid w:val="00E55BDE"/>
    <w:rsid w:val="00E56E07"/>
    <w:rsid w:val="00E87F5C"/>
    <w:rsid w:val="00E913AC"/>
    <w:rsid w:val="00E94065"/>
    <w:rsid w:val="00EA780B"/>
    <w:rsid w:val="00EC4141"/>
    <w:rsid w:val="00EC5C09"/>
    <w:rsid w:val="00ED0273"/>
    <w:rsid w:val="00ED4851"/>
    <w:rsid w:val="00F06BD5"/>
    <w:rsid w:val="00F466D4"/>
    <w:rsid w:val="00F52233"/>
    <w:rsid w:val="00F5233C"/>
    <w:rsid w:val="00F52BD9"/>
    <w:rsid w:val="00F7736D"/>
    <w:rsid w:val="00F82C23"/>
    <w:rsid w:val="00F95226"/>
    <w:rsid w:val="00FA5B4B"/>
    <w:rsid w:val="00FE46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A8FCC9"/>
  <w15:docId w15:val="{962794AE-636C-49F0-BBA8-7E70B1FE0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widowControl w:val="0"/>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3526B9"/>
  </w:style>
  <w:style w:type="paragraph" w:styleId="Heading1">
    <w:name w:val="heading 1"/>
    <w:basedOn w:val="Normal"/>
    <w:next w:val="Normal"/>
    <w:link w:val="Heading1Char"/>
    <w:uiPriority w:val="9"/>
    <w:qFormat/>
    <w:rsid w:val="00E41661"/>
    <w:pPr>
      <w:keepNext/>
      <w:keepLines/>
      <w:spacing w:before="240" w:after="0" w:line="360" w:lineRule="auto"/>
      <w:ind w:left="720" w:hanging="360"/>
      <w:jc w:val="center"/>
      <w:outlineLvl w:val="0"/>
    </w:pPr>
    <w:rPr>
      <w:rFonts w:ascii="Times New Roman" w:eastAsia="Times New Roman" w:hAnsi="Times New Roman" w:cs="Times New Roman"/>
      <w:b/>
      <w:sz w:val="24"/>
      <w:szCs w:val="28"/>
    </w:rPr>
  </w:style>
  <w:style w:type="paragraph" w:styleId="Heading2">
    <w:name w:val="heading 2"/>
    <w:basedOn w:val="Normal"/>
    <w:next w:val="Normal"/>
    <w:pPr>
      <w:keepNext/>
      <w:keepLines/>
      <w:spacing w:before="40" w:after="0"/>
      <w:ind w:left="1080" w:hanging="720"/>
      <w:outlineLvl w:val="1"/>
    </w:pPr>
    <w:rPr>
      <w:rFonts w:ascii="Times New Roman" w:eastAsia="Times New Roman" w:hAnsi="Times New Roman" w:cs="Times New Roman"/>
      <w:b/>
      <w:sz w:val="26"/>
      <w:szCs w:val="26"/>
    </w:rPr>
  </w:style>
  <w:style w:type="paragraph" w:styleId="Heading3">
    <w:name w:val="heading 3"/>
    <w:basedOn w:val="Normal"/>
    <w:next w:val="Normal"/>
    <w:pPr>
      <w:keepNext/>
      <w:keepLines/>
      <w:spacing w:before="40" w:after="0"/>
      <w:ind w:left="1080" w:hanging="720"/>
      <w:outlineLvl w:val="2"/>
    </w:pPr>
    <w:rPr>
      <w:rFonts w:ascii="Times New Roman" w:eastAsia="Times New Roman" w:hAnsi="Times New Roman" w:cs="Times New Roman"/>
      <w:b/>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contextualSpacing/>
    </w:pPr>
    <w:tblPr>
      <w:tblStyleRowBandSize w:val="1"/>
      <w:tblStyleColBandSize w:val="1"/>
      <w:tblCellMar>
        <w:left w:w="115" w:type="dxa"/>
        <w:right w:w="115" w:type="dxa"/>
      </w:tblCellMar>
    </w:tblPr>
  </w:style>
  <w:style w:type="table" w:customStyle="1" w:styleId="a0">
    <w:basedOn w:val="TableNormal"/>
    <w:pPr>
      <w:spacing w:after="0" w:line="240" w:lineRule="auto"/>
      <w:contextualSpacing/>
    </w:pPr>
    <w:tblPr>
      <w:tblStyleRowBandSize w:val="1"/>
      <w:tblStyleColBandSize w:val="1"/>
      <w:tblCellMar>
        <w:left w:w="115" w:type="dxa"/>
        <w:right w:w="115" w:type="dxa"/>
      </w:tblCellMar>
    </w:tblPr>
  </w:style>
  <w:style w:type="table" w:customStyle="1" w:styleId="a1">
    <w:basedOn w:val="TableNormal"/>
    <w:pPr>
      <w:spacing w:after="0" w:line="240" w:lineRule="auto"/>
      <w:contextualSpacing/>
    </w:pPr>
    <w:tblPr>
      <w:tblStyleRowBandSize w:val="1"/>
      <w:tblStyleColBandSize w:val="1"/>
      <w:tblCellMar>
        <w:left w:w="115" w:type="dxa"/>
        <w:right w:w="115" w:type="dxa"/>
      </w:tblCellMar>
    </w:tblPr>
  </w:style>
  <w:style w:type="table" w:customStyle="1" w:styleId="a2">
    <w:basedOn w:val="TableNormal"/>
    <w:pPr>
      <w:spacing w:after="0" w:line="240" w:lineRule="auto"/>
      <w:contextualSpacing/>
    </w:pPr>
    <w:tblPr>
      <w:tblStyleRowBandSize w:val="1"/>
      <w:tblStyleColBandSize w:val="1"/>
      <w:tblCellMar>
        <w:left w:w="115" w:type="dxa"/>
        <w:right w:w="115" w:type="dxa"/>
      </w:tblCellMar>
    </w:tblPr>
  </w:style>
  <w:style w:type="table" w:customStyle="1" w:styleId="a3">
    <w:basedOn w:val="TableNormal"/>
    <w:pPr>
      <w:spacing w:after="0" w:line="240" w:lineRule="auto"/>
      <w:contextualSpacing/>
    </w:pPr>
    <w:tblPr>
      <w:tblStyleRowBandSize w:val="1"/>
      <w:tblStyleColBandSize w:val="1"/>
      <w:tblCellMar>
        <w:left w:w="115" w:type="dxa"/>
        <w:right w:w="115" w:type="dxa"/>
      </w:tblCellMar>
    </w:tblPr>
  </w:style>
  <w:style w:type="table" w:customStyle="1" w:styleId="a4">
    <w:basedOn w:val="TableNormal"/>
    <w:pPr>
      <w:spacing w:after="0" w:line="240" w:lineRule="auto"/>
      <w:contextualSpacing/>
    </w:pPr>
    <w:tblPr>
      <w:tblStyleRowBandSize w:val="1"/>
      <w:tblStyleColBandSize w:val="1"/>
      <w:tblCellMar>
        <w:left w:w="115" w:type="dxa"/>
        <w:right w:w="115" w:type="dxa"/>
      </w:tblCellMar>
    </w:tblPr>
  </w:style>
  <w:style w:type="table" w:customStyle="1" w:styleId="a5">
    <w:basedOn w:val="TableNormal"/>
    <w:pPr>
      <w:spacing w:after="0" w:line="240" w:lineRule="auto"/>
      <w:contextualSpacing/>
    </w:pPr>
    <w:tblPr>
      <w:tblStyleRowBandSize w:val="1"/>
      <w:tblStyleColBandSize w:val="1"/>
      <w:tblCellMar>
        <w:left w:w="115" w:type="dxa"/>
        <w:right w:w="115" w:type="dxa"/>
      </w:tblCellMar>
    </w:tblPr>
  </w:style>
  <w:style w:type="table" w:customStyle="1" w:styleId="a6">
    <w:basedOn w:val="TableNormal"/>
    <w:pPr>
      <w:spacing w:after="0" w:line="240" w:lineRule="auto"/>
      <w:contextualSpacing/>
    </w:pPr>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pPr>
      <w:spacing w:after="0" w:line="240" w:lineRule="auto"/>
      <w:contextualSpacing/>
    </w:pPr>
    <w:tblPr>
      <w:tblStyleRowBandSize w:val="1"/>
      <w:tblStyleColBandSize w:val="1"/>
      <w:tblCellMar>
        <w:left w:w="115" w:type="dxa"/>
        <w:right w:w="115" w:type="dxa"/>
      </w:tblCellMar>
    </w:tblPr>
  </w:style>
  <w:style w:type="table" w:customStyle="1" w:styleId="a9">
    <w:basedOn w:val="TableNormal"/>
    <w:pPr>
      <w:spacing w:after="0" w:line="240" w:lineRule="auto"/>
      <w:contextualSpacing/>
    </w:pPr>
    <w:tblPr>
      <w:tblStyleRowBandSize w:val="1"/>
      <w:tblStyleColBandSize w:val="1"/>
      <w:tblCellMar>
        <w:left w:w="115" w:type="dxa"/>
        <w:right w:w="115" w:type="dxa"/>
      </w:tblCellMar>
    </w:tblPr>
  </w:style>
  <w:style w:type="table" w:customStyle="1" w:styleId="aa">
    <w:basedOn w:val="TableNormal"/>
    <w:pPr>
      <w:spacing w:after="0" w:line="240" w:lineRule="auto"/>
      <w:contextualSpacing/>
    </w:pPr>
    <w:tblPr>
      <w:tblStyleRowBandSize w:val="1"/>
      <w:tblStyleColBandSize w:val="1"/>
      <w:tblCellMar>
        <w:left w:w="115" w:type="dxa"/>
        <w:right w:w="115" w:type="dxa"/>
      </w:tblCellMar>
    </w:tblPr>
  </w:style>
  <w:style w:type="table" w:customStyle="1" w:styleId="ab">
    <w:basedOn w:val="TableNormal"/>
    <w:pPr>
      <w:spacing w:after="0" w:line="240" w:lineRule="auto"/>
      <w:contextualSpacing/>
    </w:pPr>
    <w:tblPr>
      <w:tblStyleRowBandSize w:val="1"/>
      <w:tblStyleColBandSize w:val="1"/>
      <w:tblCellMar>
        <w:left w:w="115" w:type="dxa"/>
        <w:right w:w="115" w:type="dxa"/>
      </w:tblCellMar>
    </w:tblPr>
  </w:style>
  <w:style w:type="table" w:customStyle="1" w:styleId="ac">
    <w:basedOn w:val="TableNormal"/>
    <w:pPr>
      <w:spacing w:after="0" w:line="240" w:lineRule="auto"/>
      <w:contextualSpacing/>
    </w:pPr>
    <w:tblPr>
      <w:tblStyleRowBandSize w:val="1"/>
      <w:tblStyleColBandSize w:val="1"/>
      <w:tblCellMar>
        <w:left w:w="115" w:type="dxa"/>
        <w:right w:w="115" w:type="dxa"/>
      </w:tblCellMar>
    </w:tblPr>
  </w:style>
  <w:style w:type="table" w:customStyle="1" w:styleId="ad">
    <w:basedOn w:val="TableNormal"/>
    <w:pPr>
      <w:spacing w:after="0" w:line="240" w:lineRule="auto"/>
      <w:contextualSpacing/>
    </w:pPr>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C31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1C4"/>
    <w:rPr>
      <w:rFonts w:ascii="Segoe UI" w:hAnsi="Segoe UI" w:cs="Segoe UI"/>
      <w:sz w:val="18"/>
      <w:szCs w:val="18"/>
    </w:rPr>
  </w:style>
  <w:style w:type="paragraph" w:styleId="Header">
    <w:name w:val="header"/>
    <w:basedOn w:val="Normal"/>
    <w:link w:val="HeaderChar"/>
    <w:uiPriority w:val="99"/>
    <w:unhideWhenUsed/>
    <w:rsid w:val="002818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88B"/>
  </w:style>
  <w:style w:type="paragraph" w:styleId="Footer">
    <w:name w:val="footer"/>
    <w:basedOn w:val="Normal"/>
    <w:link w:val="FooterChar"/>
    <w:uiPriority w:val="99"/>
    <w:unhideWhenUsed/>
    <w:rsid w:val="00281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88B"/>
  </w:style>
  <w:style w:type="paragraph" w:styleId="ListParagraph">
    <w:name w:val="List Paragraph"/>
    <w:basedOn w:val="Normal"/>
    <w:uiPriority w:val="34"/>
    <w:qFormat/>
    <w:rsid w:val="003719AC"/>
    <w:pPr>
      <w:ind w:left="720"/>
      <w:contextualSpacing/>
    </w:pPr>
  </w:style>
  <w:style w:type="paragraph" w:styleId="Caption">
    <w:name w:val="caption"/>
    <w:basedOn w:val="Normal"/>
    <w:next w:val="Normal"/>
    <w:uiPriority w:val="35"/>
    <w:unhideWhenUsed/>
    <w:qFormat/>
    <w:rsid w:val="008412C0"/>
    <w:pPr>
      <w:spacing w:after="80" w:line="360" w:lineRule="auto"/>
      <w:jc w:val="center"/>
    </w:pPr>
    <w:rPr>
      <w:rFonts w:ascii="Times New Roman" w:hAnsi="Times New Roman"/>
      <w:b/>
      <w:iCs/>
      <w:color w:val="auto"/>
      <w:sz w:val="24"/>
      <w:szCs w:val="18"/>
    </w:rPr>
  </w:style>
  <w:style w:type="character" w:styleId="Hyperlink">
    <w:name w:val="Hyperlink"/>
    <w:basedOn w:val="DefaultParagraphFont"/>
    <w:uiPriority w:val="99"/>
    <w:unhideWhenUsed/>
    <w:rsid w:val="005F5387"/>
    <w:rPr>
      <w:color w:val="0563C1" w:themeColor="hyperlink"/>
      <w:u w:val="single"/>
    </w:rPr>
  </w:style>
  <w:style w:type="character" w:styleId="Mention">
    <w:name w:val="Mention"/>
    <w:basedOn w:val="DefaultParagraphFont"/>
    <w:uiPriority w:val="99"/>
    <w:semiHidden/>
    <w:unhideWhenUsed/>
    <w:rsid w:val="005F5387"/>
    <w:rPr>
      <w:color w:val="2B579A"/>
      <w:shd w:val="clear" w:color="auto" w:fill="E6E6E6"/>
    </w:rPr>
  </w:style>
  <w:style w:type="character" w:customStyle="1" w:styleId="Heading1Char">
    <w:name w:val="Heading 1 Char"/>
    <w:basedOn w:val="DefaultParagraphFont"/>
    <w:link w:val="Heading1"/>
    <w:uiPriority w:val="9"/>
    <w:rsid w:val="00E41661"/>
    <w:rPr>
      <w:rFonts w:ascii="Times New Roman" w:eastAsia="Times New Roman" w:hAnsi="Times New Roman" w:cs="Times New Roman"/>
      <w:b/>
      <w:sz w:val="24"/>
      <w:szCs w:val="28"/>
    </w:rPr>
  </w:style>
  <w:style w:type="paragraph" w:styleId="Bibliography">
    <w:name w:val="Bibliography"/>
    <w:basedOn w:val="Normal"/>
    <w:next w:val="Normal"/>
    <w:uiPriority w:val="37"/>
    <w:unhideWhenUsed/>
    <w:rsid w:val="00ED0273"/>
  </w:style>
  <w:style w:type="paragraph" w:styleId="TableofFigures">
    <w:name w:val="table of figures"/>
    <w:basedOn w:val="Normal"/>
    <w:next w:val="Normal"/>
    <w:uiPriority w:val="99"/>
    <w:unhideWhenUsed/>
    <w:rsid w:val="00A665BF"/>
    <w:pPr>
      <w:spacing w:after="0"/>
      <w:ind w:left="440" w:hanging="440"/>
    </w:pPr>
    <w:rPr>
      <w:rFonts w:asciiTheme="minorHAnsi" w:hAnsiTheme="minorHAnsi"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20335">
      <w:bodyDiv w:val="1"/>
      <w:marLeft w:val="0"/>
      <w:marRight w:val="0"/>
      <w:marTop w:val="0"/>
      <w:marBottom w:val="0"/>
      <w:divBdr>
        <w:top w:val="none" w:sz="0" w:space="0" w:color="auto"/>
        <w:left w:val="none" w:sz="0" w:space="0" w:color="auto"/>
        <w:bottom w:val="none" w:sz="0" w:space="0" w:color="auto"/>
        <w:right w:val="none" w:sz="0" w:space="0" w:color="auto"/>
      </w:divBdr>
    </w:div>
    <w:div w:id="95564187">
      <w:bodyDiv w:val="1"/>
      <w:marLeft w:val="0"/>
      <w:marRight w:val="0"/>
      <w:marTop w:val="0"/>
      <w:marBottom w:val="0"/>
      <w:divBdr>
        <w:top w:val="none" w:sz="0" w:space="0" w:color="auto"/>
        <w:left w:val="none" w:sz="0" w:space="0" w:color="auto"/>
        <w:bottom w:val="none" w:sz="0" w:space="0" w:color="auto"/>
        <w:right w:val="none" w:sz="0" w:space="0" w:color="auto"/>
      </w:divBdr>
    </w:div>
    <w:div w:id="114377167">
      <w:bodyDiv w:val="1"/>
      <w:marLeft w:val="0"/>
      <w:marRight w:val="0"/>
      <w:marTop w:val="0"/>
      <w:marBottom w:val="0"/>
      <w:divBdr>
        <w:top w:val="none" w:sz="0" w:space="0" w:color="auto"/>
        <w:left w:val="none" w:sz="0" w:space="0" w:color="auto"/>
        <w:bottom w:val="none" w:sz="0" w:space="0" w:color="auto"/>
        <w:right w:val="none" w:sz="0" w:space="0" w:color="auto"/>
      </w:divBdr>
    </w:div>
    <w:div w:id="157156377">
      <w:bodyDiv w:val="1"/>
      <w:marLeft w:val="0"/>
      <w:marRight w:val="0"/>
      <w:marTop w:val="0"/>
      <w:marBottom w:val="0"/>
      <w:divBdr>
        <w:top w:val="none" w:sz="0" w:space="0" w:color="auto"/>
        <w:left w:val="none" w:sz="0" w:space="0" w:color="auto"/>
        <w:bottom w:val="none" w:sz="0" w:space="0" w:color="auto"/>
        <w:right w:val="none" w:sz="0" w:space="0" w:color="auto"/>
      </w:divBdr>
    </w:div>
    <w:div w:id="187137035">
      <w:bodyDiv w:val="1"/>
      <w:marLeft w:val="0"/>
      <w:marRight w:val="0"/>
      <w:marTop w:val="0"/>
      <w:marBottom w:val="0"/>
      <w:divBdr>
        <w:top w:val="none" w:sz="0" w:space="0" w:color="auto"/>
        <w:left w:val="none" w:sz="0" w:space="0" w:color="auto"/>
        <w:bottom w:val="none" w:sz="0" w:space="0" w:color="auto"/>
        <w:right w:val="none" w:sz="0" w:space="0" w:color="auto"/>
      </w:divBdr>
    </w:div>
    <w:div w:id="206919050">
      <w:bodyDiv w:val="1"/>
      <w:marLeft w:val="0"/>
      <w:marRight w:val="0"/>
      <w:marTop w:val="0"/>
      <w:marBottom w:val="0"/>
      <w:divBdr>
        <w:top w:val="none" w:sz="0" w:space="0" w:color="auto"/>
        <w:left w:val="none" w:sz="0" w:space="0" w:color="auto"/>
        <w:bottom w:val="none" w:sz="0" w:space="0" w:color="auto"/>
        <w:right w:val="none" w:sz="0" w:space="0" w:color="auto"/>
      </w:divBdr>
    </w:div>
    <w:div w:id="225189607">
      <w:bodyDiv w:val="1"/>
      <w:marLeft w:val="0"/>
      <w:marRight w:val="0"/>
      <w:marTop w:val="0"/>
      <w:marBottom w:val="0"/>
      <w:divBdr>
        <w:top w:val="none" w:sz="0" w:space="0" w:color="auto"/>
        <w:left w:val="none" w:sz="0" w:space="0" w:color="auto"/>
        <w:bottom w:val="none" w:sz="0" w:space="0" w:color="auto"/>
        <w:right w:val="none" w:sz="0" w:space="0" w:color="auto"/>
      </w:divBdr>
    </w:div>
    <w:div w:id="237911820">
      <w:bodyDiv w:val="1"/>
      <w:marLeft w:val="0"/>
      <w:marRight w:val="0"/>
      <w:marTop w:val="0"/>
      <w:marBottom w:val="0"/>
      <w:divBdr>
        <w:top w:val="none" w:sz="0" w:space="0" w:color="auto"/>
        <w:left w:val="none" w:sz="0" w:space="0" w:color="auto"/>
        <w:bottom w:val="none" w:sz="0" w:space="0" w:color="auto"/>
        <w:right w:val="none" w:sz="0" w:space="0" w:color="auto"/>
      </w:divBdr>
    </w:div>
    <w:div w:id="268586240">
      <w:bodyDiv w:val="1"/>
      <w:marLeft w:val="0"/>
      <w:marRight w:val="0"/>
      <w:marTop w:val="0"/>
      <w:marBottom w:val="0"/>
      <w:divBdr>
        <w:top w:val="none" w:sz="0" w:space="0" w:color="auto"/>
        <w:left w:val="none" w:sz="0" w:space="0" w:color="auto"/>
        <w:bottom w:val="none" w:sz="0" w:space="0" w:color="auto"/>
        <w:right w:val="none" w:sz="0" w:space="0" w:color="auto"/>
      </w:divBdr>
    </w:div>
    <w:div w:id="279920499">
      <w:bodyDiv w:val="1"/>
      <w:marLeft w:val="0"/>
      <w:marRight w:val="0"/>
      <w:marTop w:val="0"/>
      <w:marBottom w:val="0"/>
      <w:divBdr>
        <w:top w:val="none" w:sz="0" w:space="0" w:color="auto"/>
        <w:left w:val="none" w:sz="0" w:space="0" w:color="auto"/>
        <w:bottom w:val="none" w:sz="0" w:space="0" w:color="auto"/>
        <w:right w:val="none" w:sz="0" w:space="0" w:color="auto"/>
      </w:divBdr>
    </w:div>
    <w:div w:id="360280189">
      <w:bodyDiv w:val="1"/>
      <w:marLeft w:val="0"/>
      <w:marRight w:val="0"/>
      <w:marTop w:val="0"/>
      <w:marBottom w:val="0"/>
      <w:divBdr>
        <w:top w:val="none" w:sz="0" w:space="0" w:color="auto"/>
        <w:left w:val="none" w:sz="0" w:space="0" w:color="auto"/>
        <w:bottom w:val="none" w:sz="0" w:space="0" w:color="auto"/>
        <w:right w:val="none" w:sz="0" w:space="0" w:color="auto"/>
      </w:divBdr>
    </w:div>
    <w:div w:id="404841973">
      <w:bodyDiv w:val="1"/>
      <w:marLeft w:val="0"/>
      <w:marRight w:val="0"/>
      <w:marTop w:val="0"/>
      <w:marBottom w:val="0"/>
      <w:divBdr>
        <w:top w:val="none" w:sz="0" w:space="0" w:color="auto"/>
        <w:left w:val="none" w:sz="0" w:space="0" w:color="auto"/>
        <w:bottom w:val="none" w:sz="0" w:space="0" w:color="auto"/>
        <w:right w:val="none" w:sz="0" w:space="0" w:color="auto"/>
      </w:divBdr>
    </w:div>
    <w:div w:id="424495876">
      <w:bodyDiv w:val="1"/>
      <w:marLeft w:val="0"/>
      <w:marRight w:val="0"/>
      <w:marTop w:val="0"/>
      <w:marBottom w:val="0"/>
      <w:divBdr>
        <w:top w:val="none" w:sz="0" w:space="0" w:color="auto"/>
        <w:left w:val="none" w:sz="0" w:space="0" w:color="auto"/>
        <w:bottom w:val="none" w:sz="0" w:space="0" w:color="auto"/>
        <w:right w:val="none" w:sz="0" w:space="0" w:color="auto"/>
      </w:divBdr>
    </w:div>
    <w:div w:id="429737927">
      <w:bodyDiv w:val="1"/>
      <w:marLeft w:val="0"/>
      <w:marRight w:val="0"/>
      <w:marTop w:val="0"/>
      <w:marBottom w:val="0"/>
      <w:divBdr>
        <w:top w:val="none" w:sz="0" w:space="0" w:color="auto"/>
        <w:left w:val="none" w:sz="0" w:space="0" w:color="auto"/>
        <w:bottom w:val="none" w:sz="0" w:space="0" w:color="auto"/>
        <w:right w:val="none" w:sz="0" w:space="0" w:color="auto"/>
      </w:divBdr>
    </w:div>
    <w:div w:id="432015104">
      <w:bodyDiv w:val="1"/>
      <w:marLeft w:val="0"/>
      <w:marRight w:val="0"/>
      <w:marTop w:val="0"/>
      <w:marBottom w:val="0"/>
      <w:divBdr>
        <w:top w:val="none" w:sz="0" w:space="0" w:color="auto"/>
        <w:left w:val="none" w:sz="0" w:space="0" w:color="auto"/>
        <w:bottom w:val="none" w:sz="0" w:space="0" w:color="auto"/>
        <w:right w:val="none" w:sz="0" w:space="0" w:color="auto"/>
      </w:divBdr>
    </w:div>
    <w:div w:id="454904843">
      <w:bodyDiv w:val="1"/>
      <w:marLeft w:val="0"/>
      <w:marRight w:val="0"/>
      <w:marTop w:val="0"/>
      <w:marBottom w:val="0"/>
      <w:divBdr>
        <w:top w:val="none" w:sz="0" w:space="0" w:color="auto"/>
        <w:left w:val="none" w:sz="0" w:space="0" w:color="auto"/>
        <w:bottom w:val="none" w:sz="0" w:space="0" w:color="auto"/>
        <w:right w:val="none" w:sz="0" w:space="0" w:color="auto"/>
      </w:divBdr>
    </w:div>
    <w:div w:id="468134432">
      <w:bodyDiv w:val="1"/>
      <w:marLeft w:val="0"/>
      <w:marRight w:val="0"/>
      <w:marTop w:val="0"/>
      <w:marBottom w:val="0"/>
      <w:divBdr>
        <w:top w:val="none" w:sz="0" w:space="0" w:color="auto"/>
        <w:left w:val="none" w:sz="0" w:space="0" w:color="auto"/>
        <w:bottom w:val="none" w:sz="0" w:space="0" w:color="auto"/>
        <w:right w:val="none" w:sz="0" w:space="0" w:color="auto"/>
      </w:divBdr>
    </w:div>
    <w:div w:id="515970615">
      <w:bodyDiv w:val="1"/>
      <w:marLeft w:val="0"/>
      <w:marRight w:val="0"/>
      <w:marTop w:val="0"/>
      <w:marBottom w:val="0"/>
      <w:divBdr>
        <w:top w:val="none" w:sz="0" w:space="0" w:color="auto"/>
        <w:left w:val="none" w:sz="0" w:space="0" w:color="auto"/>
        <w:bottom w:val="none" w:sz="0" w:space="0" w:color="auto"/>
        <w:right w:val="none" w:sz="0" w:space="0" w:color="auto"/>
      </w:divBdr>
    </w:div>
    <w:div w:id="517155450">
      <w:bodyDiv w:val="1"/>
      <w:marLeft w:val="0"/>
      <w:marRight w:val="0"/>
      <w:marTop w:val="0"/>
      <w:marBottom w:val="0"/>
      <w:divBdr>
        <w:top w:val="none" w:sz="0" w:space="0" w:color="auto"/>
        <w:left w:val="none" w:sz="0" w:space="0" w:color="auto"/>
        <w:bottom w:val="none" w:sz="0" w:space="0" w:color="auto"/>
        <w:right w:val="none" w:sz="0" w:space="0" w:color="auto"/>
      </w:divBdr>
    </w:div>
    <w:div w:id="521239512">
      <w:bodyDiv w:val="1"/>
      <w:marLeft w:val="0"/>
      <w:marRight w:val="0"/>
      <w:marTop w:val="0"/>
      <w:marBottom w:val="0"/>
      <w:divBdr>
        <w:top w:val="none" w:sz="0" w:space="0" w:color="auto"/>
        <w:left w:val="none" w:sz="0" w:space="0" w:color="auto"/>
        <w:bottom w:val="none" w:sz="0" w:space="0" w:color="auto"/>
        <w:right w:val="none" w:sz="0" w:space="0" w:color="auto"/>
      </w:divBdr>
    </w:div>
    <w:div w:id="530801604">
      <w:bodyDiv w:val="1"/>
      <w:marLeft w:val="0"/>
      <w:marRight w:val="0"/>
      <w:marTop w:val="0"/>
      <w:marBottom w:val="0"/>
      <w:divBdr>
        <w:top w:val="none" w:sz="0" w:space="0" w:color="auto"/>
        <w:left w:val="none" w:sz="0" w:space="0" w:color="auto"/>
        <w:bottom w:val="none" w:sz="0" w:space="0" w:color="auto"/>
        <w:right w:val="none" w:sz="0" w:space="0" w:color="auto"/>
      </w:divBdr>
    </w:div>
    <w:div w:id="548539132">
      <w:bodyDiv w:val="1"/>
      <w:marLeft w:val="0"/>
      <w:marRight w:val="0"/>
      <w:marTop w:val="0"/>
      <w:marBottom w:val="0"/>
      <w:divBdr>
        <w:top w:val="none" w:sz="0" w:space="0" w:color="auto"/>
        <w:left w:val="none" w:sz="0" w:space="0" w:color="auto"/>
        <w:bottom w:val="none" w:sz="0" w:space="0" w:color="auto"/>
        <w:right w:val="none" w:sz="0" w:space="0" w:color="auto"/>
      </w:divBdr>
    </w:div>
    <w:div w:id="556165677">
      <w:bodyDiv w:val="1"/>
      <w:marLeft w:val="0"/>
      <w:marRight w:val="0"/>
      <w:marTop w:val="0"/>
      <w:marBottom w:val="0"/>
      <w:divBdr>
        <w:top w:val="none" w:sz="0" w:space="0" w:color="auto"/>
        <w:left w:val="none" w:sz="0" w:space="0" w:color="auto"/>
        <w:bottom w:val="none" w:sz="0" w:space="0" w:color="auto"/>
        <w:right w:val="none" w:sz="0" w:space="0" w:color="auto"/>
      </w:divBdr>
    </w:div>
    <w:div w:id="612858530">
      <w:bodyDiv w:val="1"/>
      <w:marLeft w:val="0"/>
      <w:marRight w:val="0"/>
      <w:marTop w:val="0"/>
      <w:marBottom w:val="0"/>
      <w:divBdr>
        <w:top w:val="none" w:sz="0" w:space="0" w:color="auto"/>
        <w:left w:val="none" w:sz="0" w:space="0" w:color="auto"/>
        <w:bottom w:val="none" w:sz="0" w:space="0" w:color="auto"/>
        <w:right w:val="none" w:sz="0" w:space="0" w:color="auto"/>
      </w:divBdr>
    </w:div>
    <w:div w:id="621962319">
      <w:bodyDiv w:val="1"/>
      <w:marLeft w:val="0"/>
      <w:marRight w:val="0"/>
      <w:marTop w:val="0"/>
      <w:marBottom w:val="0"/>
      <w:divBdr>
        <w:top w:val="none" w:sz="0" w:space="0" w:color="auto"/>
        <w:left w:val="none" w:sz="0" w:space="0" w:color="auto"/>
        <w:bottom w:val="none" w:sz="0" w:space="0" w:color="auto"/>
        <w:right w:val="none" w:sz="0" w:space="0" w:color="auto"/>
      </w:divBdr>
    </w:div>
    <w:div w:id="629937050">
      <w:bodyDiv w:val="1"/>
      <w:marLeft w:val="0"/>
      <w:marRight w:val="0"/>
      <w:marTop w:val="0"/>
      <w:marBottom w:val="0"/>
      <w:divBdr>
        <w:top w:val="none" w:sz="0" w:space="0" w:color="auto"/>
        <w:left w:val="none" w:sz="0" w:space="0" w:color="auto"/>
        <w:bottom w:val="none" w:sz="0" w:space="0" w:color="auto"/>
        <w:right w:val="none" w:sz="0" w:space="0" w:color="auto"/>
      </w:divBdr>
    </w:div>
    <w:div w:id="633799288">
      <w:bodyDiv w:val="1"/>
      <w:marLeft w:val="0"/>
      <w:marRight w:val="0"/>
      <w:marTop w:val="0"/>
      <w:marBottom w:val="0"/>
      <w:divBdr>
        <w:top w:val="none" w:sz="0" w:space="0" w:color="auto"/>
        <w:left w:val="none" w:sz="0" w:space="0" w:color="auto"/>
        <w:bottom w:val="none" w:sz="0" w:space="0" w:color="auto"/>
        <w:right w:val="none" w:sz="0" w:space="0" w:color="auto"/>
      </w:divBdr>
    </w:div>
    <w:div w:id="748625212">
      <w:bodyDiv w:val="1"/>
      <w:marLeft w:val="0"/>
      <w:marRight w:val="0"/>
      <w:marTop w:val="0"/>
      <w:marBottom w:val="0"/>
      <w:divBdr>
        <w:top w:val="none" w:sz="0" w:space="0" w:color="auto"/>
        <w:left w:val="none" w:sz="0" w:space="0" w:color="auto"/>
        <w:bottom w:val="none" w:sz="0" w:space="0" w:color="auto"/>
        <w:right w:val="none" w:sz="0" w:space="0" w:color="auto"/>
      </w:divBdr>
    </w:div>
    <w:div w:id="762068880">
      <w:bodyDiv w:val="1"/>
      <w:marLeft w:val="0"/>
      <w:marRight w:val="0"/>
      <w:marTop w:val="0"/>
      <w:marBottom w:val="0"/>
      <w:divBdr>
        <w:top w:val="none" w:sz="0" w:space="0" w:color="auto"/>
        <w:left w:val="none" w:sz="0" w:space="0" w:color="auto"/>
        <w:bottom w:val="none" w:sz="0" w:space="0" w:color="auto"/>
        <w:right w:val="none" w:sz="0" w:space="0" w:color="auto"/>
      </w:divBdr>
    </w:div>
    <w:div w:id="798764564">
      <w:bodyDiv w:val="1"/>
      <w:marLeft w:val="0"/>
      <w:marRight w:val="0"/>
      <w:marTop w:val="0"/>
      <w:marBottom w:val="0"/>
      <w:divBdr>
        <w:top w:val="none" w:sz="0" w:space="0" w:color="auto"/>
        <w:left w:val="none" w:sz="0" w:space="0" w:color="auto"/>
        <w:bottom w:val="none" w:sz="0" w:space="0" w:color="auto"/>
        <w:right w:val="none" w:sz="0" w:space="0" w:color="auto"/>
      </w:divBdr>
    </w:div>
    <w:div w:id="921062267">
      <w:bodyDiv w:val="1"/>
      <w:marLeft w:val="0"/>
      <w:marRight w:val="0"/>
      <w:marTop w:val="0"/>
      <w:marBottom w:val="0"/>
      <w:divBdr>
        <w:top w:val="none" w:sz="0" w:space="0" w:color="auto"/>
        <w:left w:val="none" w:sz="0" w:space="0" w:color="auto"/>
        <w:bottom w:val="none" w:sz="0" w:space="0" w:color="auto"/>
        <w:right w:val="none" w:sz="0" w:space="0" w:color="auto"/>
      </w:divBdr>
    </w:div>
    <w:div w:id="929046662">
      <w:bodyDiv w:val="1"/>
      <w:marLeft w:val="0"/>
      <w:marRight w:val="0"/>
      <w:marTop w:val="0"/>
      <w:marBottom w:val="0"/>
      <w:divBdr>
        <w:top w:val="none" w:sz="0" w:space="0" w:color="auto"/>
        <w:left w:val="none" w:sz="0" w:space="0" w:color="auto"/>
        <w:bottom w:val="none" w:sz="0" w:space="0" w:color="auto"/>
        <w:right w:val="none" w:sz="0" w:space="0" w:color="auto"/>
      </w:divBdr>
    </w:div>
    <w:div w:id="939028961">
      <w:bodyDiv w:val="1"/>
      <w:marLeft w:val="0"/>
      <w:marRight w:val="0"/>
      <w:marTop w:val="0"/>
      <w:marBottom w:val="0"/>
      <w:divBdr>
        <w:top w:val="none" w:sz="0" w:space="0" w:color="auto"/>
        <w:left w:val="none" w:sz="0" w:space="0" w:color="auto"/>
        <w:bottom w:val="none" w:sz="0" w:space="0" w:color="auto"/>
        <w:right w:val="none" w:sz="0" w:space="0" w:color="auto"/>
      </w:divBdr>
    </w:div>
    <w:div w:id="1019039496">
      <w:bodyDiv w:val="1"/>
      <w:marLeft w:val="0"/>
      <w:marRight w:val="0"/>
      <w:marTop w:val="0"/>
      <w:marBottom w:val="0"/>
      <w:divBdr>
        <w:top w:val="none" w:sz="0" w:space="0" w:color="auto"/>
        <w:left w:val="none" w:sz="0" w:space="0" w:color="auto"/>
        <w:bottom w:val="none" w:sz="0" w:space="0" w:color="auto"/>
        <w:right w:val="none" w:sz="0" w:space="0" w:color="auto"/>
      </w:divBdr>
    </w:div>
    <w:div w:id="1020202257">
      <w:bodyDiv w:val="1"/>
      <w:marLeft w:val="0"/>
      <w:marRight w:val="0"/>
      <w:marTop w:val="0"/>
      <w:marBottom w:val="0"/>
      <w:divBdr>
        <w:top w:val="none" w:sz="0" w:space="0" w:color="auto"/>
        <w:left w:val="none" w:sz="0" w:space="0" w:color="auto"/>
        <w:bottom w:val="none" w:sz="0" w:space="0" w:color="auto"/>
        <w:right w:val="none" w:sz="0" w:space="0" w:color="auto"/>
      </w:divBdr>
    </w:div>
    <w:div w:id="1022323026">
      <w:bodyDiv w:val="1"/>
      <w:marLeft w:val="0"/>
      <w:marRight w:val="0"/>
      <w:marTop w:val="0"/>
      <w:marBottom w:val="0"/>
      <w:divBdr>
        <w:top w:val="none" w:sz="0" w:space="0" w:color="auto"/>
        <w:left w:val="none" w:sz="0" w:space="0" w:color="auto"/>
        <w:bottom w:val="none" w:sz="0" w:space="0" w:color="auto"/>
        <w:right w:val="none" w:sz="0" w:space="0" w:color="auto"/>
      </w:divBdr>
    </w:div>
    <w:div w:id="1022630382">
      <w:bodyDiv w:val="1"/>
      <w:marLeft w:val="0"/>
      <w:marRight w:val="0"/>
      <w:marTop w:val="0"/>
      <w:marBottom w:val="0"/>
      <w:divBdr>
        <w:top w:val="none" w:sz="0" w:space="0" w:color="auto"/>
        <w:left w:val="none" w:sz="0" w:space="0" w:color="auto"/>
        <w:bottom w:val="none" w:sz="0" w:space="0" w:color="auto"/>
        <w:right w:val="none" w:sz="0" w:space="0" w:color="auto"/>
      </w:divBdr>
    </w:div>
    <w:div w:id="1077166155">
      <w:bodyDiv w:val="1"/>
      <w:marLeft w:val="0"/>
      <w:marRight w:val="0"/>
      <w:marTop w:val="0"/>
      <w:marBottom w:val="0"/>
      <w:divBdr>
        <w:top w:val="none" w:sz="0" w:space="0" w:color="auto"/>
        <w:left w:val="none" w:sz="0" w:space="0" w:color="auto"/>
        <w:bottom w:val="none" w:sz="0" w:space="0" w:color="auto"/>
        <w:right w:val="none" w:sz="0" w:space="0" w:color="auto"/>
      </w:divBdr>
    </w:div>
    <w:div w:id="1083062280">
      <w:bodyDiv w:val="1"/>
      <w:marLeft w:val="0"/>
      <w:marRight w:val="0"/>
      <w:marTop w:val="0"/>
      <w:marBottom w:val="0"/>
      <w:divBdr>
        <w:top w:val="none" w:sz="0" w:space="0" w:color="auto"/>
        <w:left w:val="none" w:sz="0" w:space="0" w:color="auto"/>
        <w:bottom w:val="none" w:sz="0" w:space="0" w:color="auto"/>
        <w:right w:val="none" w:sz="0" w:space="0" w:color="auto"/>
      </w:divBdr>
    </w:div>
    <w:div w:id="1084494147">
      <w:bodyDiv w:val="1"/>
      <w:marLeft w:val="0"/>
      <w:marRight w:val="0"/>
      <w:marTop w:val="0"/>
      <w:marBottom w:val="0"/>
      <w:divBdr>
        <w:top w:val="none" w:sz="0" w:space="0" w:color="auto"/>
        <w:left w:val="none" w:sz="0" w:space="0" w:color="auto"/>
        <w:bottom w:val="none" w:sz="0" w:space="0" w:color="auto"/>
        <w:right w:val="none" w:sz="0" w:space="0" w:color="auto"/>
      </w:divBdr>
    </w:div>
    <w:div w:id="1085616193">
      <w:bodyDiv w:val="1"/>
      <w:marLeft w:val="0"/>
      <w:marRight w:val="0"/>
      <w:marTop w:val="0"/>
      <w:marBottom w:val="0"/>
      <w:divBdr>
        <w:top w:val="none" w:sz="0" w:space="0" w:color="auto"/>
        <w:left w:val="none" w:sz="0" w:space="0" w:color="auto"/>
        <w:bottom w:val="none" w:sz="0" w:space="0" w:color="auto"/>
        <w:right w:val="none" w:sz="0" w:space="0" w:color="auto"/>
      </w:divBdr>
    </w:div>
    <w:div w:id="1105416579">
      <w:bodyDiv w:val="1"/>
      <w:marLeft w:val="0"/>
      <w:marRight w:val="0"/>
      <w:marTop w:val="0"/>
      <w:marBottom w:val="0"/>
      <w:divBdr>
        <w:top w:val="none" w:sz="0" w:space="0" w:color="auto"/>
        <w:left w:val="none" w:sz="0" w:space="0" w:color="auto"/>
        <w:bottom w:val="none" w:sz="0" w:space="0" w:color="auto"/>
        <w:right w:val="none" w:sz="0" w:space="0" w:color="auto"/>
      </w:divBdr>
    </w:div>
    <w:div w:id="1128402630">
      <w:bodyDiv w:val="1"/>
      <w:marLeft w:val="0"/>
      <w:marRight w:val="0"/>
      <w:marTop w:val="0"/>
      <w:marBottom w:val="0"/>
      <w:divBdr>
        <w:top w:val="none" w:sz="0" w:space="0" w:color="auto"/>
        <w:left w:val="none" w:sz="0" w:space="0" w:color="auto"/>
        <w:bottom w:val="none" w:sz="0" w:space="0" w:color="auto"/>
        <w:right w:val="none" w:sz="0" w:space="0" w:color="auto"/>
      </w:divBdr>
    </w:div>
    <w:div w:id="1133477461">
      <w:bodyDiv w:val="1"/>
      <w:marLeft w:val="0"/>
      <w:marRight w:val="0"/>
      <w:marTop w:val="0"/>
      <w:marBottom w:val="0"/>
      <w:divBdr>
        <w:top w:val="none" w:sz="0" w:space="0" w:color="auto"/>
        <w:left w:val="none" w:sz="0" w:space="0" w:color="auto"/>
        <w:bottom w:val="none" w:sz="0" w:space="0" w:color="auto"/>
        <w:right w:val="none" w:sz="0" w:space="0" w:color="auto"/>
      </w:divBdr>
    </w:div>
    <w:div w:id="1143350006">
      <w:bodyDiv w:val="1"/>
      <w:marLeft w:val="0"/>
      <w:marRight w:val="0"/>
      <w:marTop w:val="0"/>
      <w:marBottom w:val="0"/>
      <w:divBdr>
        <w:top w:val="none" w:sz="0" w:space="0" w:color="auto"/>
        <w:left w:val="none" w:sz="0" w:space="0" w:color="auto"/>
        <w:bottom w:val="none" w:sz="0" w:space="0" w:color="auto"/>
        <w:right w:val="none" w:sz="0" w:space="0" w:color="auto"/>
      </w:divBdr>
    </w:div>
    <w:div w:id="1189371622">
      <w:bodyDiv w:val="1"/>
      <w:marLeft w:val="0"/>
      <w:marRight w:val="0"/>
      <w:marTop w:val="0"/>
      <w:marBottom w:val="0"/>
      <w:divBdr>
        <w:top w:val="none" w:sz="0" w:space="0" w:color="auto"/>
        <w:left w:val="none" w:sz="0" w:space="0" w:color="auto"/>
        <w:bottom w:val="none" w:sz="0" w:space="0" w:color="auto"/>
        <w:right w:val="none" w:sz="0" w:space="0" w:color="auto"/>
      </w:divBdr>
    </w:div>
    <w:div w:id="1209873656">
      <w:bodyDiv w:val="1"/>
      <w:marLeft w:val="0"/>
      <w:marRight w:val="0"/>
      <w:marTop w:val="0"/>
      <w:marBottom w:val="0"/>
      <w:divBdr>
        <w:top w:val="none" w:sz="0" w:space="0" w:color="auto"/>
        <w:left w:val="none" w:sz="0" w:space="0" w:color="auto"/>
        <w:bottom w:val="none" w:sz="0" w:space="0" w:color="auto"/>
        <w:right w:val="none" w:sz="0" w:space="0" w:color="auto"/>
      </w:divBdr>
    </w:div>
    <w:div w:id="1221818308">
      <w:bodyDiv w:val="1"/>
      <w:marLeft w:val="0"/>
      <w:marRight w:val="0"/>
      <w:marTop w:val="0"/>
      <w:marBottom w:val="0"/>
      <w:divBdr>
        <w:top w:val="none" w:sz="0" w:space="0" w:color="auto"/>
        <w:left w:val="none" w:sz="0" w:space="0" w:color="auto"/>
        <w:bottom w:val="none" w:sz="0" w:space="0" w:color="auto"/>
        <w:right w:val="none" w:sz="0" w:space="0" w:color="auto"/>
      </w:divBdr>
    </w:div>
    <w:div w:id="1243832966">
      <w:bodyDiv w:val="1"/>
      <w:marLeft w:val="0"/>
      <w:marRight w:val="0"/>
      <w:marTop w:val="0"/>
      <w:marBottom w:val="0"/>
      <w:divBdr>
        <w:top w:val="none" w:sz="0" w:space="0" w:color="auto"/>
        <w:left w:val="none" w:sz="0" w:space="0" w:color="auto"/>
        <w:bottom w:val="none" w:sz="0" w:space="0" w:color="auto"/>
        <w:right w:val="none" w:sz="0" w:space="0" w:color="auto"/>
      </w:divBdr>
    </w:div>
    <w:div w:id="1250040050">
      <w:bodyDiv w:val="1"/>
      <w:marLeft w:val="0"/>
      <w:marRight w:val="0"/>
      <w:marTop w:val="0"/>
      <w:marBottom w:val="0"/>
      <w:divBdr>
        <w:top w:val="none" w:sz="0" w:space="0" w:color="auto"/>
        <w:left w:val="none" w:sz="0" w:space="0" w:color="auto"/>
        <w:bottom w:val="none" w:sz="0" w:space="0" w:color="auto"/>
        <w:right w:val="none" w:sz="0" w:space="0" w:color="auto"/>
      </w:divBdr>
    </w:div>
    <w:div w:id="1286424526">
      <w:bodyDiv w:val="1"/>
      <w:marLeft w:val="0"/>
      <w:marRight w:val="0"/>
      <w:marTop w:val="0"/>
      <w:marBottom w:val="0"/>
      <w:divBdr>
        <w:top w:val="none" w:sz="0" w:space="0" w:color="auto"/>
        <w:left w:val="none" w:sz="0" w:space="0" w:color="auto"/>
        <w:bottom w:val="none" w:sz="0" w:space="0" w:color="auto"/>
        <w:right w:val="none" w:sz="0" w:space="0" w:color="auto"/>
      </w:divBdr>
    </w:div>
    <w:div w:id="1408114253">
      <w:bodyDiv w:val="1"/>
      <w:marLeft w:val="0"/>
      <w:marRight w:val="0"/>
      <w:marTop w:val="0"/>
      <w:marBottom w:val="0"/>
      <w:divBdr>
        <w:top w:val="none" w:sz="0" w:space="0" w:color="auto"/>
        <w:left w:val="none" w:sz="0" w:space="0" w:color="auto"/>
        <w:bottom w:val="none" w:sz="0" w:space="0" w:color="auto"/>
        <w:right w:val="none" w:sz="0" w:space="0" w:color="auto"/>
      </w:divBdr>
    </w:div>
    <w:div w:id="1419212624">
      <w:bodyDiv w:val="1"/>
      <w:marLeft w:val="0"/>
      <w:marRight w:val="0"/>
      <w:marTop w:val="0"/>
      <w:marBottom w:val="0"/>
      <w:divBdr>
        <w:top w:val="none" w:sz="0" w:space="0" w:color="auto"/>
        <w:left w:val="none" w:sz="0" w:space="0" w:color="auto"/>
        <w:bottom w:val="none" w:sz="0" w:space="0" w:color="auto"/>
        <w:right w:val="none" w:sz="0" w:space="0" w:color="auto"/>
      </w:divBdr>
    </w:div>
    <w:div w:id="1433041976">
      <w:bodyDiv w:val="1"/>
      <w:marLeft w:val="0"/>
      <w:marRight w:val="0"/>
      <w:marTop w:val="0"/>
      <w:marBottom w:val="0"/>
      <w:divBdr>
        <w:top w:val="none" w:sz="0" w:space="0" w:color="auto"/>
        <w:left w:val="none" w:sz="0" w:space="0" w:color="auto"/>
        <w:bottom w:val="none" w:sz="0" w:space="0" w:color="auto"/>
        <w:right w:val="none" w:sz="0" w:space="0" w:color="auto"/>
      </w:divBdr>
    </w:div>
    <w:div w:id="1631594619">
      <w:bodyDiv w:val="1"/>
      <w:marLeft w:val="0"/>
      <w:marRight w:val="0"/>
      <w:marTop w:val="0"/>
      <w:marBottom w:val="0"/>
      <w:divBdr>
        <w:top w:val="none" w:sz="0" w:space="0" w:color="auto"/>
        <w:left w:val="none" w:sz="0" w:space="0" w:color="auto"/>
        <w:bottom w:val="none" w:sz="0" w:space="0" w:color="auto"/>
        <w:right w:val="none" w:sz="0" w:space="0" w:color="auto"/>
      </w:divBdr>
    </w:div>
    <w:div w:id="1632906727">
      <w:bodyDiv w:val="1"/>
      <w:marLeft w:val="0"/>
      <w:marRight w:val="0"/>
      <w:marTop w:val="0"/>
      <w:marBottom w:val="0"/>
      <w:divBdr>
        <w:top w:val="none" w:sz="0" w:space="0" w:color="auto"/>
        <w:left w:val="none" w:sz="0" w:space="0" w:color="auto"/>
        <w:bottom w:val="none" w:sz="0" w:space="0" w:color="auto"/>
        <w:right w:val="none" w:sz="0" w:space="0" w:color="auto"/>
      </w:divBdr>
    </w:div>
    <w:div w:id="1668434355">
      <w:bodyDiv w:val="1"/>
      <w:marLeft w:val="0"/>
      <w:marRight w:val="0"/>
      <w:marTop w:val="0"/>
      <w:marBottom w:val="0"/>
      <w:divBdr>
        <w:top w:val="none" w:sz="0" w:space="0" w:color="auto"/>
        <w:left w:val="none" w:sz="0" w:space="0" w:color="auto"/>
        <w:bottom w:val="none" w:sz="0" w:space="0" w:color="auto"/>
        <w:right w:val="none" w:sz="0" w:space="0" w:color="auto"/>
      </w:divBdr>
    </w:div>
    <w:div w:id="1672099818">
      <w:bodyDiv w:val="1"/>
      <w:marLeft w:val="0"/>
      <w:marRight w:val="0"/>
      <w:marTop w:val="0"/>
      <w:marBottom w:val="0"/>
      <w:divBdr>
        <w:top w:val="none" w:sz="0" w:space="0" w:color="auto"/>
        <w:left w:val="none" w:sz="0" w:space="0" w:color="auto"/>
        <w:bottom w:val="none" w:sz="0" w:space="0" w:color="auto"/>
        <w:right w:val="none" w:sz="0" w:space="0" w:color="auto"/>
      </w:divBdr>
    </w:div>
    <w:div w:id="1676953646">
      <w:bodyDiv w:val="1"/>
      <w:marLeft w:val="0"/>
      <w:marRight w:val="0"/>
      <w:marTop w:val="0"/>
      <w:marBottom w:val="0"/>
      <w:divBdr>
        <w:top w:val="none" w:sz="0" w:space="0" w:color="auto"/>
        <w:left w:val="none" w:sz="0" w:space="0" w:color="auto"/>
        <w:bottom w:val="none" w:sz="0" w:space="0" w:color="auto"/>
        <w:right w:val="none" w:sz="0" w:space="0" w:color="auto"/>
      </w:divBdr>
    </w:div>
    <w:div w:id="1690447802">
      <w:bodyDiv w:val="1"/>
      <w:marLeft w:val="0"/>
      <w:marRight w:val="0"/>
      <w:marTop w:val="0"/>
      <w:marBottom w:val="0"/>
      <w:divBdr>
        <w:top w:val="none" w:sz="0" w:space="0" w:color="auto"/>
        <w:left w:val="none" w:sz="0" w:space="0" w:color="auto"/>
        <w:bottom w:val="none" w:sz="0" w:space="0" w:color="auto"/>
        <w:right w:val="none" w:sz="0" w:space="0" w:color="auto"/>
      </w:divBdr>
    </w:div>
    <w:div w:id="1739865961">
      <w:bodyDiv w:val="1"/>
      <w:marLeft w:val="0"/>
      <w:marRight w:val="0"/>
      <w:marTop w:val="0"/>
      <w:marBottom w:val="0"/>
      <w:divBdr>
        <w:top w:val="none" w:sz="0" w:space="0" w:color="auto"/>
        <w:left w:val="none" w:sz="0" w:space="0" w:color="auto"/>
        <w:bottom w:val="none" w:sz="0" w:space="0" w:color="auto"/>
        <w:right w:val="none" w:sz="0" w:space="0" w:color="auto"/>
      </w:divBdr>
    </w:div>
    <w:div w:id="1773669282">
      <w:bodyDiv w:val="1"/>
      <w:marLeft w:val="0"/>
      <w:marRight w:val="0"/>
      <w:marTop w:val="0"/>
      <w:marBottom w:val="0"/>
      <w:divBdr>
        <w:top w:val="none" w:sz="0" w:space="0" w:color="auto"/>
        <w:left w:val="none" w:sz="0" w:space="0" w:color="auto"/>
        <w:bottom w:val="none" w:sz="0" w:space="0" w:color="auto"/>
        <w:right w:val="none" w:sz="0" w:space="0" w:color="auto"/>
      </w:divBdr>
    </w:div>
    <w:div w:id="1793206005">
      <w:bodyDiv w:val="1"/>
      <w:marLeft w:val="0"/>
      <w:marRight w:val="0"/>
      <w:marTop w:val="0"/>
      <w:marBottom w:val="0"/>
      <w:divBdr>
        <w:top w:val="none" w:sz="0" w:space="0" w:color="auto"/>
        <w:left w:val="none" w:sz="0" w:space="0" w:color="auto"/>
        <w:bottom w:val="none" w:sz="0" w:space="0" w:color="auto"/>
        <w:right w:val="none" w:sz="0" w:space="0" w:color="auto"/>
      </w:divBdr>
    </w:div>
    <w:div w:id="1842965265">
      <w:bodyDiv w:val="1"/>
      <w:marLeft w:val="0"/>
      <w:marRight w:val="0"/>
      <w:marTop w:val="0"/>
      <w:marBottom w:val="0"/>
      <w:divBdr>
        <w:top w:val="none" w:sz="0" w:space="0" w:color="auto"/>
        <w:left w:val="none" w:sz="0" w:space="0" w:color="auto"/>
        <w:bottom w:val="none" w:sz="0" w:space="0" w:color="auto"/>
        <w:right w:val="none" w:sz="0" w:space="0" w:color="auto"/>
      </w:divBdr>
    </w:div>
    <w:div w:id="1890147631">
      <w:bodyDiv w:val="1"/>
      <w:marLeft w:val="0"/>
      <w:marRight w:val="0"/>
      <w:marTop w:val="0"/>
      <w:marBottom w:val="0"/>
      <w:divBdr>
        <w:top w:val="none" w:sz="0" w:space="0" w:color="auto"/>
        <w:left w:val="none" w:sz="0" w:space="0" w:color="auto"/>
        <w:bottom w:val="none" w:sz="0" w:space="0" w:color="auto"/>
        <w:right w:val="none" w:sz="0" w:space="0" w:color="auto"/>
      </w:divBdr>
    </w:div>
    <w:div w:id="1895896219">
      <w:bodyDiv w:val="1"/>
      <w:marLeft w:val="0"/>
      <w:marRight w:val="0"/>
      <w:marTop w:val="0"/>
      <w:marBottom w:val="0"/>
      <w:divBdr>
        <w:top w:val="none" w:sz="0" w:space="0" w:color="auto"/>
        <w:left w:val="none" w:sz="0" w:space="0" w:color="auto"/>
        <w:bottom w:val="none" w:sz="0" w:space="0" w:color="auto"/>
        <w:right w:val="none" w:sz="0" w:space="0" w:color="auto"/>
      </w:divBdr>
    </w:div>
    <w:div w:id="1901475971">
      <w:bodyDiv w:val="1"/>
      <w:marLeft w:val="0"/>
      <w:marRight w:val="0"/>
      <w:marTop w:val="0"/>
      <w:marBottom w:val="0"/>
      <w:divBdr>
        <w:top w:val="none" w:sz="0" w:space="0" w:color="auto"/>
        <w:left w:val="none" w:sz="0" w:space="0" w:color="auto"/>
        <w:bottom w:val="none" w:sz="0" w:space="0" w:color="auto"/>
        <w:right w:val="none" w:sz="0" w:space="0" w:color="auto"/>
      </w:divBdr>
    </w:div>
    <w:div w:id="1913586883">
      <w:bodyDiv w:val="1"/>
      <w:marLeft w:val="0"/>
      <w:marRight w:val="0"/>
      <w:marTop w:val="0"/>
      <w:marBottom w:val="0"/>
      <w:divBdr>
        <w:top w:val="none" w:sz="0" w:space="0" w:color="auto"/>
        <w:left w:val="none" w:sz="0" w:space="0" w:color="auto"/>
        <w:bottom w:val="none" w:sz="0" w:space="0" w:color="auto"/>
        <w:right w:val="none" w:sz="0" w:space="0" w:color="auto"/>
      </w:divBdr>
    </w:div>
    <w:div w:id="2003239907">
      <w:bodyDiv w:val="1"/>
      <w:marLeft w:val="0"/>
      <w:marRight w:val="0"/>
      <w:marTop w:val="0"/>
      <w:marBottom w:val="0"/>
      <w:divBdr>
        <w:top w:val="none" w:sz="0" w:space="0" w:color="auto"/>
        <w:left w:val="none" w:sz="0" w:space="0" w:color="auto"/>
        <w:bottom w:val="none" w:sz="0" w:space="0" w:color="auto"/>
        <w:right w:val="none" w:sz="0" w:space="0" w:color="auto"/>
      </w:divBdr>
    </w:div>
    <w:div w:id="2015104349">
      <w:bodyDiv w:val="1"/>
      <w:marLeft w:val="0"/>
      <w:marRight w:val="0"/>
      <w:marTop w:val="0"/>
      <w:marBottom w:val="0"/>
      <w:divBdr>
        <w:top w:val="none" w:sz="0" w:space="0" w:color="auto"/>
        <w:left w:val="none" w:sz="0" w:space="0" w:color="auto"/>
        <w:bottom w:val="none" w:sz="0" w:space="0" w:color="auto"/>
        <w:right w:val="none" w:sz="0" w:space="0" w:color="auto"/>
      </w:divBdr>
    </w:div>
    <w:div w:id="2047097891">
      <w:bodyDiv w:val="1"/>
      <w:marLeft w:val="0"/>
      <w:marRight w:val="0"/>
      <w:marTop w:val="0"/>
      <w:marBottom w:val="0"/>
      <w:divBdr>
        <w:top w:val="none" w:sz="0" w:space="0" w:color="auto"/>
        <w:left w:val="none" w:sz="0" w:space="0" w:color="auto"/>
        <w:bottom w:val="none" w:sz="0" w:space="0" w:color="auto"/>
        <w:right w:val="none" w:sz="0" w:space="0" w:color="auto"/>
      </w:divBdr>
    </w:div>
    <w:div w:id="20892246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www.nongnu.org/avr-libc/user-manual/FAQ.html" TargetMode="External"/><Relationship Id="rId30" Type="http://schemas.openxmlformats.org/officeDocument/2006/relationships/hyperlink" Target="https://en.wikipedia.org/wiki/Overfit" TargetMode="External"/><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Orb</b:Tag>
    <b:SourceType>InternetSite</b:SourceType>
    <b:Guid>{B24CF59F-965F-4553-8C99-29DB1093FCD5}</b:Guid>
    <b:Author>
      <b:Author>
        <b:NameList>
          <b:Person>
            <b:Last>Orbitouch</b:Last>
          </b:Person>
        </b:NameList>
      </b:Author>
    </b:Author>
    <b:Title>orbiTouch</b:Title>
    <b:URL>http://www.orbitouch.com/</b:URL>
    <b:RefOrder>3</b:RefOrder>
  </b:Source>
  <b:Source>
    <b:Tag>ANT08</b:Tag>
    <b:SourceType>InternetSite</b:SourceType>
    <b:Guid>{092CEADC-9FB8-4C39-B4A8-DB8ADF35F8FC}</b:Guid>
    <b:Author>
      <b:Author>
        <b:NameList>
          <b:Person>
            <b:Last>JAMES</b:Last>
            <b:First>ANTHONY</b:First>
          </b:Person>
        </b:NameList>
      </b:Author>
    </b:Author>
    <b:Title>Light, Camera, Glass ... Action</b:Title>
    <b:Year>2008</b:Year>
    <b:Month>06</b:Month>
    <b:Day>12</b:Day>
    <b:URL>http://www.yankodesign.com</b:URL>
    <b:RefOrder>4</b:RefOrder>
  </b:Source>
  <b:Source>
    <b:Tag>Pro17</b:Tag>
    <b:SourceType>InternetSite</b:SourceType>
    <b:Guid>{7450DB19-A117-4062-AC62-E3723F2313F2}</b:Guid>
    <b:Title>Projection Keyboard</b:Title>
    <b:Year>2017</b:Year>
    <b:Month>06</b:Month>
    <b:Day>01</b:Day>
    <b:URL>https://en.wikipedia.org</b:URL>
    <b:Author>
      <b:Author>
        <b:NameList>
          <b:Person>
            <b:Last>WikiPedia</b:Last>
          </b:Person>
        </b:NameList>
      </b:Author>
    </b:Author>
    <b:RefOrder>5</b:RefOrder>
  </b:Source>
  <b:Source>
    <b:Tag>Unc</b:Tag>
    <b:SourceType>InternetSite</b:SourceType>
    <b:Guid>{57A4BB2A-B5A7-4ED9-AD37-0A7A3BA32C5F}</b:Guid>
    <b:Title>Uncommon Goods</b:Title>
    <b:URL>http://www.uncommongoods.com/</b:URL>
    <b:RefOrder>6</b:RefOrder>
  </b:Source>
  <b:Source>
    <b:Tag>Log</b:Tag>
    <b:SourceType>InternetSite</b:SourceType>
    <b:Guid>{AF5F116E-AD63-415D-855E-664504F1AA13}</b:Guid>
    <b:Author>
      <b:Author>
        <b:NameList>
          <b:Person>
            <b:Last>Logbar</b:Last>
          </b:Person>
        </b:NameList>
      </b:Author>
    </b:Author>
    <b:Title>Ring by logbar- shortcut to everything</b:Title>
    <b:URL>https://www.kickstarter.com/</b:URL>
    <b:RefOrder>7</b:RefOrder>
  </b:Source>
  <b:Source>
    <b:Tag>TAP</b:Tag>
    <b:SourceType>InternetSite</b:SourceType>
    <b:Guid>{FE9FB866-5880-4F6E-B833-F6A80F43587B}</b:Guid>
    <b:Author>
      <b:Author>
        <b:NameList>
          <b:Person>
            <b:Last>TAP</b:Last>
          </b:Person>
        </b:NameList>
      </b:Author>
    </b:Author>
    <b:Title>TAP Homepage</b:Title>
    <b:URL>http://www.tapwithus.com/</b:URL>
    <b:RefOrder>8</b:RefOrder>
  </b:Source>
  <b:Source>
    <b:Tag>Ges</b:Tag>
    <b:SourceType>InternetSite</b:SourceType>
    <b:Guid>{ECD870BC-FA96-415D-833F-4C8938F32460}</b:Guid>
    <b:Author>
      <b:Author>
        <b:NameList>
          <b:Person>
            <b:Last>Gest</b:Last>
          </b:Person>
        </b:NameList>
      </b:Author>
    </b:Author>
    <b:Title>Gest Homepage</b:Title>
    <b:URL>https://gest.co/</b:URL>
    <b:RefOrder>9</b:RefOrder>
  </b:Source>
  <b:Source>
    <b:Tag>Ges1</b:Tag>
    <b:SourceType>InternetSite</b:SourceType>
    <b:Guid>{308CFA8B-48ED-4CA1-9908-80406CCEFB81}</b:Guid>
    <b:Author>
      <b:Author>
        <b:NameList>
          <b:Person>
            <b:Last>Gest</b:Last>
          </b:Person>
        </b:NameList>
      </b:Author>
    </b:Author>
    <b:Title>Gest - Work with your hands</b:Title>
    <b:URL>https://www.kickstarter.com/</b:URL>
    <b:RefOrder>10</b:RefOrder>
  </b:Source>
  <b:Source>
    <b:Tag>Pho</b:Tag>
    <b:SourceType>InternetSite</b:SourceType>
    <b:Guid>{6B3DEA2D-0DC3-4F16-93BA-A4737BA8730B}</b:Guid>
    <b:Author>
      <b:Author>
        <b:NameList>
          <b:Person>
            <b:Last>Photonics</b:Last>
          </b:Person>
        </b:NameList>
      </b:Author>
    </b:Author>
    <b:Title>Finbre Optic Sensor</b:Title>
    <b:URL>http://photonics.cusat.edu/Research_Fiber%20Sensors_work%20at%20ISP.html</b:URL>
    <b:RefOrder>12</b:RefOrder>
  </b:Source>
  <b:Source>
    <b:Tag>Obr</b:Tag>
    <b:SourceType>InternetSite</b:SourceType>
    <b:Guid>{66FE8299-D36A-4467-8C08-F61455A8EEA7}</b:Guid>
    <b:Author>
      <b:Author>
        <b:NameList>
          <b:Person>
            <b:Last>Obrazki.electroda</b:Last>
          </b:Person>
        </b:NameList>
      </b:Author>
    </b:Author>
    <b:URL>http://obrazki.elektroda.pl/2733383600_1383139811.png</b:URL>
    <b:RefOrder>11</b:RefOrder>
  </b:Source>
  <b:Source>
    <b:Tag>Jim</b:Tag>
    <b:SourceType>InternetSite</b:SourceType>
    <b:Guid>{284F8D7E-CEE6-45F2-8A3C-0EB1041BA2BE}</b:Guid>
    <b:Author>
      <b:Author>
        <b:Corporate>Jimbo</b:Corporate>
      </b:Author>
    </b:Author>
    <b:Title>Flex Sensor Hookup Guide</b:Title>
    <b:URL>https://learn.sparkfun.com/tutorials/flex-sensor-hookup-guide</b:URL>
    <b:RefOrder>13</b:RefOrder>
  </b:Source>
  <b:Source>
    <b:Tag>Rus15</b:Tag>
    <b:SourceType>InternetSite</b:SourceType>
    <b:Guid>{8E1A000F-E460-4186-83D1-635D8D135891}</b:Guid>
    <b:Author>
      <b:Author>
        <b:NameList>
          <b:Person>
            <b:Last>McMahon</b:Last>
            <b:First>Russell</b:First>
          </b:Person>
        </b:NameList>
      </b:Author>
    </b:Author>
    <b:Title>Can I connect a PWM pin on one Arduino to an analog input on another?</b:Title>
    <b:Year>2015</b:Year>
    <b:Month>04</b:Month>
    <b:Day>15</b:Day>
    <b:URL>https://arduino.stackexchange.com/questions/10041/can-i-connect-a-pwm-pin-on-one-arduino-to-an-analog-input-on-another</b:URL>
    <b:RefOrder>16</b:RefOrder>
  </b:Source>
  <b:Source>
    <b:Tag>Ard</b:Tag>
    <b:SourceType>InternetSite</b:SourceType>
    <b:Guid>{5A897343-6E7B-47DC-A3D2-63CEEAA890D6}</b:Guid>
    <b:Author>
      <b:Author>
        <b:NameList>
          <b:Person>
            <b:Last>Arduino</b:Last>
          </b:Person>
        </b:NameList>
      </b:Author>
    </b:Author>
    <b:Title>Frequently Asked Questions</b:Title>
    <b:URL>https://www.arduino.cc/en/Main/FAQ</b:URL>
    <b:RefOrder>17</b:RefOrder>
  </b:Source>
  <b:Source>
    <b:Tag>10f</b:Tag>
    <b:SourceType>InternetSite</b:SourceType>
    <b:Guid>{19601F50-5B0F-4C70-9B37-BA809797397A}</b:Guid>
    <b:Author>
      <b:Author>
        <b:NameList>
          <b:Person>
            <b:Last>10fastfingers</b:Last>
          </b:Person>
        </b:NameList>
      </b:Author>
    </b:Author>
    <b:Title>A simple Paragraph to practice simple typing</b:Title>
    <b:URL>https://10fastfingers.com/text/119-A-simple-Paragraph-to-practice-simple-typing</b:URL>
    <b:RefOrder>23</b:RefOrder>
  </b:Source>
  <b:Source>
    <b:Tag>rin</b:Tag>
    <b:SourceType>InternetSite</b:SourceType>
    <b:Guid>{66EB425C-D671-4319-A3EB-58083C2D805C}</b:Guid>
    <b:Author>
      <b:Author>
        <b:NameList>
          <b:Person>
            <b:Last>rinkworks</b:Last>
          </b:Person>
        </b:NameList>
      </b:Author>
    </b:Author>
    <b:Title>Fun with words</b:Title>
    <b:URL>http://www.rinkworks.com/words/pangrams.shtml</b:URL>
    <b:RefOrder>22</b:RefOrder>
  </b:Source>
  <b:Source>
    <b:Tag>Wik</b:Tag>
    <b:SourceType>InternetSite</b:SourceType>
    <b:Guid>{C9452CD9-24F3-4217-94C4-242EF0D9BD09}</b:Guid>
    <b:Author>
      <b:Author>
        <b:NameList>
          <b:Person>
            <b:Last>WikiPedia</b:Last>
          </b:Person>
        </b:NameList>
      </b:Author>
    </b:Author>
    <b:Title>Test Set</b:Title>
    <b:URL>https://en.wikipedia.org/wiki/Test_set</b:URL>
    <b:RefOrder>20</b:RefOrder>
  </b:Source>
  <b:Source>
    <b:Tag>Jas13</b:Tag>
    <b:SourceType>InternetSite</b:SourceType>
    <b:Guid>{A1801A9D-82F4-4B46-9813-E578384EE4C7}</b:Guid>
    <b:Author>
      <b:Author>
        <b:NameList>
          <b:Person>
            <b:Last>Brownlee</b:Last>
            <b:First>Jason</b:First>
          </b:Person>
        </b:NameList>
      </b:Author>
    </b:Author>
    <b:Title>How to Prepare Data For Machine Learning</b:Title>
    <b:Year>2013</b:Year>
    <b:Month>12</b:Month>
    <b:Day>25</b:Day>
    <b:URL>http://machinelearningmastery.com/how-to-prepare-data-for-machine-learning/</b:URL>
    <b:RefOrder>21</b:RefOrder>
  </b:Source>
  <b:Source>
    <b:Tag>Pyt</b:Tag>
    <b:SourceType>InternetSite</b:SourceType>
    <b:Guid>{4A58897B-234F-4C76-8FA7-5A954B833C99}</b:Guid>
    <b:Author>
      <b:Author>
        <b:NameList>
          <b:Person>
            <b:Last>Pythonhosted</b:Last>
          </b:Person>
        </b:NameList>
      </b:Author>
    </b:Author>
    <b:Title>pySerial</b:Title>
    <b:URL>https://pythonhosted.org/pyserial/pyserial.html#overview</b:URL>
    <b:RefOrder>18</b:RefOrder>
  </b:Source>
  <b:Source>
    <b:Tag>Kev</b:Tag>
    <b:SourceType>InternetSite</b:SourceType>
    <b:Guid>{4B06FE7F-6BB4-4C0A-9DF9-DAFBB198A799}</b:Guid>
    <b:Author>
      <b:Author>
        <b:NameList>
          <b:Person>
            <b:Last>Maxion</b:Last>
            <b:First>Kevin</b:First>
            <b:Middle>Killourhy and Roy</b:Middle>
          </b:Person>
        </b:NameList>
      </b:Author>
    </b:Author>
    <b:Title>Keystroke Dynamics - Benchmark Data Set</b:Title>
    <b:URL>http://www.cs.cmu.edu/~keystroke/</b:URL>
    <b:RefOrder>25</b:RefOrder>
  </b:Source>
  <b:Source>
    <b:Tag>Typ</b:Tag>
    <b:SourceType>InternetSite</b:SourceType>
    <b:Guid>{A12A7461-762D-42F7-A6A8-4C874AE9AE35}</b:Guid>
    <b:Author>
      <b:Author>
        <b:NameList>
          <b:Person>
            <b:Last>TypingDNA</b:Last>
          </b:Person>
        </b:NameList>
      </b:Author>
    </b:Author>
    <b:Title>Homepage</b:Title>
    <b:URL>https://typingdna.com/?gclid=CjwKEAjwjunJBRDzl6iCpoKS4G0SJACJAx-VOvzitC4YdNFZYxjoZMB7pmCEHu6YBsUyFdOj2WZkCxoCofbw_wcB</b:URL>
    <b:RefOrder>26</b:RefOrder>
  </b:Source>
  <b:Source>
    <b:Tag>Ala14</b:Tag>
    <b:SourceType>InternetSite</b:SourceType>
    <b:Guid>{30BACA42-771A-4D72-868F-6F9E7009FE0D}</b:Guid>
    <b:Author>
      <b:Author>
        <b:NameList>
          <b:Person>
            <b:Last>Henry</b:Last>
            <b:First>Alan</b:First>
          </b:Person>
        </b:NameList>
      </b:Author>
    </b:Author>
    <b:Title>How Predictive Keyboards Work (and How You Can Train Yours Better)</b:Title>
    <b:Year>2014</b:Year>
    <b:Month>08</b:Month>
    <b:Day>11</b:Day>
    <b:URL>http://lifehacker.com/how-predictive-keyboards-work-and-how-you-can-train-yo-1643795640</b:URL>
    <b:RefOrder>27</b:RefOrder>
  </b:Source>
  <b:Source>
    <b:Tag>Aal16</b:Tag>
    <b:SourceType>InternetSite</b:SourceType>
    <b:Guid>{D839BCEF-3A53-4315-BE6A-58D957C38378}</b:Guid>
    <b:Author>
      <b:Author>
        <b:NameList>
          <b:Person>
            <b:Last>University</b:Last>
            <b:First>Aalto</b:First>
          </b:Person>
        </b:NameList>
      </b:Author>
    </b:Author>
    <b:Title>Ten fingers not needed for fast typing, study shows</b:Title>
    <b:Year>2016</b:Year>
    <b:Month>02</b:Month>
    <b:Day>10</b:Day>
    <b:URL>https://phys.org/news/2016-02-ten-fingers-fast.html</b:URL>
    <b:RefOrder>1</b:RefOrder>
  </b:Source>
  <b:Source>
    <b:Tag>Ann</b:Tag>
    <b:SourceType>JournalArticle</b:SourceType>
    <b:Guid>{7979EB5E-CF3E-46DE-9FF0-72B27F70E7C0}</b:Guid>
    <b:Author>
      <b:Author>
        <b:NameList>
          <b:Person>
            <b:Last>Anna Maria Feit</b:Last>
            <b:First>Daryl</b:First>
            <b:Middle>Weir, Antti Oulasvirta</b:Middle>
          </b:Person>
        </b:NameList>
      </b:Author>
    </b:Author>
    <b:Title>How We Type: Movement Strategies and Performance in Everyday Typing</b:Title>
    <b:URL>http://userinterfaces.aalto.fi/how-we-type/</b:URL>
    <b:JournalName>In Proceedings of the 2016 CHI Conference on Human Factors in Computing Systems (CHI '16). ACM</b:JournalName>
    <b:RefOrder>2</b:RefOrder>
  </b:Source>
  <b:Source>
    <b:Tag>Spa</b:Tag>
    <b:SourceType>InternetSite</b:SourceType>
    <b:Guid>{66D3469F-0FD6-4D84-A478-DC7518AB2430}</b:Guid>
    <b:Title>Force Sensitive Resistor 0.5"</b:Title>
    <b:Author>
      <b:Author>
        <b:NameList>
          <b:Person>
            <b:Last>Sparkfun</b:Last>
          </b:Person>
        </b:NameList>
      </b:Author>
    </b:Author>
    <b:URL>https://www.sparkfun.com/products/9375</b:URL>
    <b:RefOrder>14</b:RefOrder>
  </b:Source>
  <b:Source>
    <b:Tag>PMA</b:Tag>
    <b:SourceType>InternetSite</b:SourceType>
    <b:Guid>{D52F27BF-882F-47DE-8553-13715B58ED37}</b:Guid>
    <b:Author>
      <b:Author>
        <b:NameList>
          <b:Person>
            <b:Last>MARIAN</b:Last>
            <b:First>P.</b:First>
          </b:Person>
        </b:NameList>
      </b:Author>
    </b:Author>
    <b:Title>Arduino Mega 2560 Pinout</b:Title>
    <b:URL>http://www.electroschematics.com/7963/arduino-mega-2560-pinout/</b:URL>
    <b:RefOrder>15</b:RefOrder>
  </b:Source>
  <b:Source>
    <b:Tag>JIM</b:Tag>
    <b:SourceType>InternetSite</b:SourceType>
    <b:Guid>{601BAEF5-62EA-49E3-974B-9248FEB35F03}</b:Guid>
    <b:Author>
      <b:Author>
        <b:NameList>
          <b:Person>
            <b:Last>JIMB0</b:Last>
          </b:Person>
        </b:NameList>
      </b:Author>
    </b:Author>
    <b:Title>Serial Communication</b:Title>
    <b:URL>https://learn.sparkfun.com/tutorials/serial-communication/rules-of-serial</b:URL>
    <b:RefOrder>19</b:RefOrder>
  </b:Source>
  <b:Source>
    <b:Tag>The</b:Tag>
    <b:SourceType>InternetSite</b:SourceType>
    <b:Guid>{C81F3613-816C-4DC3-BF36-51650FB206CB}</b:Guid>
    <b:Title>The Complete Works of William Shakespeare by William Shakespeare</b:Title>
    <b:URL>http://www.gutenberg.org/ebooks/100</b:URL>
    <b:RefOrder>24</b:RefOrder>
  </b:Source>
</b:Sources>
</file>

<file path=customXml/itemProps1.xml><?xml version="1.0" encoding="utf-8"?>
<ds:datastoreItem xmlns:ds="http://schemas.openxmlformats.org/officeDocument/2006/customXml" ds:itemID="{64BA300B-6711-4018-979D-83603AB76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1189</TotalTime>
  <Pages>66</Pages>
  <Words>10029</Words>
  <Characters>57166</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Kuldeep Luvani</cp:lastModifiedBy>
  <cp:revision>35</cp:revision>
  <cp:lastPrinted>2017-06-15T23:44:00Z</cp:lastPrinted>
  <dcterms:created xsi:type="dcterms:W3CDTF">2017-06-10T07:34:00Z</dcterms:created>
  <dcterms:modified xsi:type="dcterms:W3CDTF">2017-06-19T07:17:00Z</dcterms:modified>
</cp:coreProperties>
</file>