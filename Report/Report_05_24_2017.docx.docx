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BFFA9EE" w14:textId="77777777" w:rsidR="00225AF8" w:rsidRDefault="00225AF8" w:rsidP="003719AC">
      <w:pPr>
        <w:spacing w:after="0" w:line="480" w:lineRule="auto"/>
        <w:jc w:val="center"/>
        <w:rPr>
          <w:rFonts w:ascii="Times New Roman" w:eastAsia="Times New Roman" w:hAnsi="Times New Roman" w:cs="Times New Roman"/>
          <w:b/>
          <w:sz w:val="24"/>
          <w:szCs w:val="24"/>
        </w:rPr>
        <w:sectPr w:rsidR="00225AF8" w:rsidSect="0046310C">
          <w:footerReference w:type="default" r:id="rId8"/>
          <w:pgSz w:w="12240" w:h="15840"/>
          <w:pgMar w:top="1440" w:right="1440" w:bottom="1440" w:left="1440" w:header="0" w:footer="720" w:gutter="0"/>
          <w:pgNumType w:fmt="lowerRoman" w:start="1"/>
          <w:cols w:space="720"/>
          <w:docGrid w:linePitch="299"/>
        </w:sectPr>
      </w:pPr>
    </w:p>
    <w:p w14:paraId="5DDDB0E1" w14:textId="5139A870" w:rsidR="00847B1C" w:rsidRPr="006140BF" w:rsidRDefault="003719AC" w:rsidP="0046310C">
      <w:pPr>
        <w:spacing w:after="0" w:line="480" w:lineRule="auto"/>
        <w:jc w:val="center"/>
        <w:rPr>
          <w:rFonts w:ascii="Times New Roman" w:eastAsia="Times New Roman" w:hAnsi="Times New Roman" w:cs="Times New Roman"/>
          <w:b/>
          <w:sz w:val="24"/>
          <w:szCs w:val="24"/>
        </w:rPr>
      </w:pPr>
      <w:r w:rsidRPr="006140BF">
        <w:rPr>
          <w:rFonts w:ascii="Times New Roman" w:eastAsia="Times New Roman" w:hAnsi="Times New Roman" w:cs="Times New Roman"/>
          <w:b/>
          <w:sz w:val="24"/>
          <w:szCs w:val="24"/>
        </w:rPr>
        <w:t>ABSTRACT</w:t>
      </w:r>
    </w:p>
    <w:p w14:paraId="593ADCB4" w14:textId="26A9CB6F" w:rsidR="003719AC" w:rsidRDefault="003719AC" w:rsidP="003719AC">
      <w:pPr>
        <w:spacing w:after="0" w:line="480" w:lineRule="auto"/>
        <w:jc w:val="center"/>
        <w:rPr>
          <w:rFonts w:ascii="Times New Roman" w:eastAsia="Times New Roman" w:hAnsi="Times New Roman" w:cs="Times New Roman"/>
          <w:b/>
          <w:sz w:val="24"/>
          <w:szCs w:val="24"/>
        </w:rPr>
      </w:pPr>
      <w:r w:rsidRPr="006140BF">
        <w:rPr>
          <w:rFonts w:ascii="Times New Roman" w:eastAsia="Times New Roman" w:hAnsi="Times New Roman" w:cs="Times New Roman"/>
          <w:b/>
          <w:sz w:val="24"/>
          <w:szCs w:val="24"/>
        </w:rPr>
        <w:t>AIRTOUCH KEYBOARD – INTELLIGENT REMOTE COMPUTER KEYBOARD</w:t>
      </w:r>
    </w:p>
    <w:p w14:paraId="5AEE2150" w14:textId="69DA6CF6" w:rsidR="006140BF" w:rsidRPr="006140BF" w:rsidRDefault="006140BF" w:rsidP="003719AC">
      <w:pPr>
        <w:spacing w:after="0" w:line="480" w:lineRule="auto"/>
        <w:jc w:val="center"/>
        <w:rPr>
          <w:rFonts w:ascii="Times New Roman" w:eastAsia="Times New Roman" w:hAnsi="Times New Roman" w:cs="Times New Roman"/>
          <w:sz w:val="24"/>
          <w:szCs w:val="24"/>
        </w:rPr>
      </w:pPr>
      <w:r w:rsidRPr="006140BF">
        <w:rPr>
          <w:rFonts w:ascii="Times New Roman" w:eastAsia="Times New Roman" w:hAnsi="Times New Roman" w:cs="Times New Roman"/>
          <w:sz w:val="24"/>
          <w:szCs w:val="24"/>
        </w:rPr>
        <w:t>By</w:t>
      </w:r>
    </w:p>
    <w:p w14:paraId="7EC035D1" w14:textId="42930472" w:rsidR="006140BF" w:rsidRDefault="006140BF" w:rsidP="006140B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Kuldeep D. Luvani</w:t>
      </w:r>
    </w:p>
    <w:p w14:paraId="1D1E5ACA" w14:textId="1D528329" w:rsidR="006140BF" w:rsidRPr="006140BF" w:rsidRDefault="006140BF" w:rsidP="006140B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August, 2017</w:t>
      </w:r>
    </w:p>
    <w:p w14:paraId="1CD7962F" w14:textId="77777777" w:rsidR="00847B1C" w:rsidRPr="006140BF" w:rsidRDefault="001C31C4" w:rsidP="003719AC">
      <w:pPr>
        <w:spacing w:after="0" w:line="480" w:lineRule="auto"/>
        <w:ind w:firstLine="720"/>
        <w:jc w:val="both"/>
        <w:rPr>
          <w:rFonts w:ascii="Times New Roman" w:eastAsia="Times New Roman" w:hAnsi="Times New Roman" w:cs="Times New Roman"/>
          <w:sz w:val="24"/>
          <w:szCs w:val="24"/>
        </w:rPr>
      </w:pPr>
      <w:r w:rsidRPr="006140BF">
        <w:rPr>
          <w:rFonts w:ascii="Times New Roman" w:eastAsia="Times New Roman" w:hAnsi="Times New Roman" w:cs="Times New Roman"/>
          <w:sz w:val="24"/>
          <w:szCs w:val="24"/>
        </w:rPr>
        <w:t xml:space="preserve">Computers have come a long way to become a part and parcel of people’s everyday life. There is a rising need to provide innovative solutions to meet the ever-increasing need and provide new features which will make work easier for people. This report gives a detailed insight into one such new feature which would possibly soon see the light of the day. The idea is to create </w:t>
      </w:r>
      <w:r w:rsidRPr="006140BF">
        <w:rPr>
          <w:rFonts w:ascii="Times New Roman" w:eastAsia="Times New Roman" w:hAnsi="Times New Roman" w:cs="Times New Roman"/>
          <w:noProof/>
          <w:sz w:val="24"/>
          <w:szCs w:val="24"/>
        </w:rPr>
        <w:t>AIRtouch</w:t>
      </w:r>
      <w:r w:rsidRPr="006140BF">
        <w:rPr>
          <w:rFonts w:ascii="Times New Roman" w:eastAsia="Times New Roman" w:hAnsi="Times New Roman" w:cs="Times New Roman"/>
          <w:sz w:val="24"/>
          <w:szCs w:val="24"/>
        </w:rPr>
        <w:t xml:space="preserve"> keyboard, which would take the typing technology one step further by doing away the need for the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 two broad categories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14:paraId="15A958E0" w14:textId="77777777" w:rsidR="00847B1C" w:rsidRDefault="00847B1C">
      <w:pPr>
        <w:spacing w:after="0" w:line="480" w:lineRule="auto"/>
        <w:jc w:val="both"/>
        <w:rPr>
          <w:rFonts w:ascii="Times New Roman" w:eastAsia="Times New Roman" w:hAnsi="Times New Roman" w:cs="Times New Roman"/>
          <w:i/>
          <w:sz w:val="24"/>
          <w:szCs w:val="24"/>
        </w:rPr>
      </w:pPr>
    </w:p>
    <w:p w14:paraId="1CC34E03" w14:textId="77777777" w:rsidR="00847B1C" w:rsidRDefault="00847B1C">
      <w:pPr>
        <w:spacing w:after="0" w:line="480" w:lineRule="auto"/>
        <w:jc w:val="both"/>
        <w:rPr>
          <w:rFonts w:ascii="Times New Roman" w:eastAsia="Times New Roman" w:hAnsi="Times New Roman" w:cs="Times New Roman"/>
          <w:i/>
          <w:sz w:val="24"/>
          <w:szCs w:val="24"/>
        </w:rPr>
      </w:pPr>
    </w:p>
    <w:p w14:paraId="3227AE7A" w14:textId="35B5F66D" w:rsidR="000458B9" w:rsidRPr="00BD3817" w:rsidRDefault="001C31C4" w:rsidP="00BD3817">
      <w:pPr>
        <w:spacing w:after="0" w:line="480" w:lineRule="auto"/>
        <w:jc w:val="center"/>
        <w:rPr>
          <w:rFonts w:ascii="Times New Roman" w:eastAsia="Times New Roman" w:hAnsi="Times New Roman" w:cs="Times New Roman"/>
          <w:b/>
          <w:sz w:val="24"/>
          <w:szCs w:val="24"/>
        </w:rPr>
      </w:pPr>
      <w:r>
        <w:br w:type="page"/>
      </w:r>
      <w:r w:rsidR="00BD3817" w:rsidRPr="00BD3817">
        <w:rPr>
          <w:rFonts w:ascii="Times New Roman" w:eastAsia="Times New Roman" w:hAnsi="Times New Roman" w:cs="Times New Roman"/>
          <w:b/>
          <w:sz w:val="24"/>
          <w:szCs w:val="24"/>
        </w:rPr>
        <w:lastRenderedPageBreak/>
        <w:t>ACKNOWLEDGMENT</w:t>
      </w:r>
    </w:p>
    <w:p w14:paraId="39E42E75" w14:textId="7A20B90F" w:rsidR="00BD3817" w:rsidRPr="00BD3817" w:rsidRDefault="00BD3817" w:rsidP="00BD3817">
      <w:pPr>
        <w:spacing w:line="480" w:lineRule="auto"/>
        <w:ind w:firstLine="720"/>
        <w:jc w:val="both"/>
        <w:rPr>
          <w:rFonts w:ascii="Times New Roman" w:eastAsia="Times New Roman" w:hAnsi="Times New Roman" w:cs="Times New Roman"/>
          <w:sz w:val="24"/>
          <w:szCs w:val="24"/>
        </w:rPr>
      </w:pPr>
      <w:r w:rsidRPr="00BD3817">
        <w:rPr>
          <w:rFonts w:ascii="Times New Roman" w:eastAsia="Times New Roman" w:hAnsi="Times New Roman" w:cs="Times New Roman"/>
          <w:sz w:val="24"/>
          <w:szCs w:val="24"/>
        </w:rPr>
        <w:t xml:space="preserve">The thesis titled </w:t>
      </w:r>
      <w:r>
        <w:rPr>
          <w:rFonts w:ascii="Times New Roman" w:eastAsia="Times New Roman" w:hAnsi="Times New Roman" w:cs="Times New Roman"/>
          <w:sz w:val="24"/>
          <w:szCs w:val="24"/>
        </w:rPr>
        <w:t>AIRtouch Keyboard – Intelligent Remote Computer Keyboard</w:t>
      </w:r>
      <w:r w:rsidRPr="00BD3817">
        <w:rPr>
          <w:rFonts w:ascii="Times New Roman" w:eastAsia="Times New Roman" w:hAnsi="Times New Roman" w:cs="Times New Roman"/>
          <w:sz w:val="24"/>
          <w:szCs w:val="24"/>
        </w:rPr>
        <w:t xml:space="preserve"> has been successfully completed. I take this opportunity to thank all the people involved directly or indirectly in designing and implementing this project. At first, we would like to thank my in</w:t>
      </w:r>
      <w:r>
        <w:rPr>
          <w:rFonts w:ascii="Times New Roman" w:eastAsia="Times New Roman" w:hAnsi="Times New Roman" w:cs="Times New Roman"/>
          <w:sz w:val="24"/>
          <w:szCs w:val="24"/>
        </w:rPr>
        <w:t>structor Dr. Todd Ebert</w:t>
      </w:r>
      <w:r w:rsidRPr="00BD3817">
        <w:rPr>
          <w:rFonts w:ascii="Times New Roman" w:eastAsia="Times New Roman" w:hAnsi="Times New Roman" w:cs="Times New Roman"/>
          <w:sz w:val="24"/>
          <w:szCs w:val="24"/>
        </w:rPr>
        <w:t>, for his valuable support and encouragement throughout the completion of thesis. Because of his efforts this project was successfully implemented. I would like to thank our Graduate Advisor Dr. Thomas Johnson, for giving us timely guidance and motivation for completing the thesis work. I am also thankful to our Department Chair Dr. Burkhard Englert who is a guiding lighthouse for us. He motivated me to do hard work and to achieve my milestones towards the completion of my thesis. Thank you once again to one and all.</w:t>
      </w:r>
    </w:p>
    <w:p w14:paraId="065396B1" w14:textId="79157874" w:rsidR="000458B9" w:rsidRPr="00BD3817" w:rsidRDefault="00BD3817" w:rsidP="00BD3817">
      <w:pPr>
        <w:jc w:val="right"/>
        <w:rPr>
          <w:rFonts w:ascii="Times New Roman" w:eastAsia="Times New Roman" w:hAnsi="Times New Roman" w:cs="Times New Roman"/>
          <w:b/>
          <w:sz w:val="24"/>
          <w:szCs w:val="24"/>
        </w:rPr>
      </w:pPr>
      <w:r w:rsidRPr="00BD3817">
        <w:rPr>
          <w:rFonts w:ascii="Times New Roman" w:eastAsia="Times New Roman" w:hAnsi="Times New Roman" w:cs="Times New Roman"/>
          <w:b/>
          <w:sz w:val="24"/>
          <w:szCs w:val="24"/>
        </w:rPr>
        <w:t>Kuldeep D. Luvani</w:t>
      </w:r>
    </w:p>
    <w:p w14:paraId="7569C2FA" w14:textId="77777777" w:rsidR="00AD6404" w:rsidRDefault="00AD6404">
      <w:r>
        <w:br w:type="page"/>
      </w:r>
    </w:p>
    <w:p w14:paraId="6398589E" w14:textId="77777777" w:rsidR="00AD6404" w:rsidRDefault="00AD6404" w:rsidP="00AD6404">
      <w:pPr>
        <w:spacing w:after="0" w:line="240" w:lineRule="auto"/>
        <w:jc w:val="center"/>
        <w:rPr>
          <w:rFonts w:ascii="Times New Roman" w:hAnsi="Times New Roman" w:cs="Times New Roman"/>
          <w:b/>
          <w:sz w:val="24"/>
          <w:szCs w:val="24"/>
        </w:rPr>
      </w:pPr>
      <w:r w:rsidRPr="00067BAE">
        <w:rPr>
          <w:rFonts w:ascii="Times New Roman" w:hAnsi="Times New Roman" w:cs="Times New Roman"/>
          <w:b/>
          <w:sz w:val="24"/>
          <w:szCs w:val="24"/>
        </w:rPr>
        <w:lastRenderedPageBreak/>
        <w:t>TABLE OF CONTENTS</w:t>
      </w:r>
    </w:p>
    <w:p w14:paraId="668C8B26" w14:textId="77777777" w:rsidR="00AD6404" w:rsidRDefault="00AD6404" w:rsidP="00AD6404">
      <w:pPr>
        <w:spacing w:after="0" w:line="240" w:lineRule="auto"/>
        <w:rPr>
          <w:rFonts w:ascii="Times New Roman" w:hAnsi="Times New Roman" w:cs="Times New Roman"/>
          <w:b/>
          <w:sz w:val="24"/>
          <w:szCs w:val="24"/>
        </w:rPr>
      </w:pPr>
    </w:p>
    <w:p w14:paraId="38C32445" w14:textId="2B0E17B7" w:rsidR="00AD6404" w:rsidRDefault="00EC5C09" w:rsidP="00AD6404">
      <w:pPr>
        <w:tabs>
          <w:tab w:val="right" w:leader="dot" w:pos="9101"/>
          <w:tab w:val="right" w:pos="9288"/>
        </w:tabs>
        <w:spacing w:after="0" w:line="240" w:lineRule="auto"/>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t>i</w:t>
      </w:r>
    </w:p>
    <w:p w14:paraId="31534163"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62003008" w14:textId="21BF48B4" w:rsidR="00AD6404" w:rsidRDefault="00EC5C09" w:rsidP="00AD6404">
      <w:pPr>
        <w:tabs>
          <w:tab w:val="right" w:leader="dot" w:pos="9101"/>
          <w:tab w:val="right" w:pos="9288"/>
        </w:tabs>
        <w:spacing w:after="0" w:line="240" w:lineRule="auto"/>
        <w:rPr>
          <w:rFonts w:ascii="Times New Roman" w:hAnsi="Times New Roman" w:cs="Times New Roman"/>
          <w:sz w:val="24"/>
          <w:szCs w:val="24"/>
        </w:rPr>
      </w:pPr>
      <w:r>
        <w:rPr>
          <w:rFonts w:ascii="Times New Roman" w:hAnsi="Times New Roman" w:cs="Times New Roman"/>
          <w:sz w:val="24"/>
          <w:szCs w:val="24"/>
        </w:rPr>
        <w:t>ACKNOWLEDGMENT</w:t>
      </w:r>
      <w:r>
        <w:rPr>
          <w:rFonts w:ascii="Times New Roman" w:hAnsi="Times New Roman" w:cs="Times New Roman"/>
          <w:sz w:val="24"/>
          <w:szCs w:val="24"/>
        </w:rPr>
        <w:tab/>
      </w:r>
      <w:r>
        <w:rPr>
          <w:rFonts w:ascii="Times New Roman" w:hAnsi="Times New Roman" w:cs="Times New Roman"/>
          <w:sz w:val="24"/>
          <w:szCs w:val="24"/>
        </w:rPr>
        <w:tab/>
        <w:t>ii</w:t>
      </w:r>
    </w:p>
    <w:p w14:paraId="3C3F7E2B"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6AD81A99" w14:textId="79349836" w:rsidR="00AD6404" w:rsidRPr="00CB45E2" w:rsidRDefault="00EC5C09" w:rsidP="00AD6404">
      <w:pPr>
        <w:tabs>
          <w:tab w:val="right" w:leader="dot" w:pos="9101"/>
          <w:tab w:val="right" w:pos="9288"/>
        </w:tabs>
        <w:spacing w:after="0" w:line="24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t>iv</w:t>
      </w:r>
    </w:p>
    <w:p w14:paraId="7F815DC2"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20F6D72F" w14:textId="46BBE67F" w:rsidR="00AD6404" w:rsidRDefault="00EC5C09" w:rsidP="00AD6404">
      <w:pPr>
        <w:tabs>
          <w:tab w:val="right" w:leader="dot" w:pos="9101"/>
          <w:tab w:val="right" w:pos="9288"/>
        </w:tabs>
        <w:spacing w:after="0" w:line="24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t>v</w:t>
      </w:r>
    </w:p>
    <w:p w14:paraId="38A9FBB8"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6C2A8CEB" w14:textId="0FFFED09" w:rsidR="00AD6404" w:rsidRDefault="00EC5C09" w:rsidP="00EC5C09">
      <w:pPr>
        <w:tabs>
          <w:tab w:val="right" w:leader="dot" w:pos="9270"/>
        </w:tabs>
        <w:spacing w:after="0" w:line="240" w:lineRule="auto"/>
        <w:rPr>
          <w:rFonts w:ascii="Times New Roman" w:hAnsi="Times New Roman" w:cs="Times New Roman"/>
          <w:sz w:val="24"/>
          <w:szCs w:val="24"/>
        </w:rPr>
      </w:pPr>
      <w:r>
        <w:rPr>
          <w:rFonts w:ascii="Times New Roman" w:hAnsi="Times New Roman" w:cs="Times New Roman"/>
          <w:sz w:val="24"/>
          <w:szCs w:val="24"/>
        </w:rPr>
        <w:t>LIST OF ABBREVIATIONS</w:t>
      </w:r>
      <w:r>
        <w:rPr>
          <w:rFonts w:ascii="Times New Roman" w:hAnsi="Times New Roman" w:cs="Times New Roman"/>
          <w:sz w:val="24"/>
          <w:szCs w:val="24"/>
        </w:rPr>
        <w:tab/>
        <w:t>v</w:t>
      </w:r>
      <w:r w:rsidR="00390FF1">
        <w:rPr>
          <w:rFonts w:ascii="Times New Roman" w:hAnsi="Times New Roman" w:cs="Times New Roman"/>
          <w:sz w:val="24"/>
          <w:szCs w:val="24"/>
        </w:rPr>
        <w:t>ii</w:t>
      </w:r>
      <w:bookmarkStart w:id="0" w:name="_GoBack"/>
      <w:bookmarkEnd w:id="0"/>
    </w:p>
    <w:p w14:paraId="376D13B9"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6E9A7FE3" w14:textId="393582B4" w:rsidR="00AD6404"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t>1</w:t>
      </w:r>
    </w:p>
    <w:p w14:paraId="382925F2" w14:textId="77777777" w:rsidR="00AD6404" w:rsidRDefault="00AD6404" w:rsidP="00AD6404">
      <w:pPr>
        <w:tabs>
          <w:tab w:val="right" w:leader="dot" w:pos="9101"/>
          <w:tab w:val="right" w:pos="9288"/>
        </w:tabs>
        <w:spacing w:after="0" w:line="240" w:lineRule="auto"/>
        <w:jc w:val="both"/>
        <w:rPr>
          <w:rFonts w:ascii="Times New Roman" w:hAnsi="Times New Roman" w:cs="Times New Roman"/>
          <w:sz w:val="24"/>
          <w:szCs w:val="24"/>
        </w:rPr>
      </w:pPr>
    </w:p>
    <w:p w14:paraId="1DA17FC5" w14:textId="609473D3" w:rsidR="00AD6404"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GLOVES DESIGN</w:t>
      </w:r>
      <w:r>
        <w:rPr>
          <w:rFonts w:ascii="Times New Roman" w:hAnsi="Times New Roman" w:cs="Times New Roman"/>
          <w:sz w:val="24"/>
          <w:szCs w:val="24"/>
        </w:rPr>
        <w:tab/>
      </w:r>
      <w:r>
        <w:rPr>
          <w:rFonts w:ascii="Times New Roman" w:hAnsi="Times New Roman" w:cs="Times New Roman"/>
          <w:sz w:val="24"/>
          <w:szCs w:val="24"/>
        </w:rPr>
        <w:tab/>
        <w:t>7</w:t>
      </w:r>
    </w:p>
    <w:p w14:paraId="57AF6DA6" w14:textId="77777777" w:rsidR="00AD6404" w:rsidRPr="00517A4C" w:rsidRDefault="00AD6404" w:rsidP="00AD6404">
      <w:pPr>
        <w:tabs>
          <w:tab w:val="right" w:leader="dot" w:pos="9101"/>
          <w:tab w:val="right" w:pos="9288"/>
        </w:tabs>
        <w:spacing w:after="0"/>
        <w:rPr>
          <w:rFonts w:ascii="Times New Roman" w:hAnsi="Times New Roman" w:cs="Times New Roman"/>
          <w:sz w:val="24"/>
          <w:szCs w:val="24"/>
        </w:rPr>
      </w:pPr>
    </w:p>
    <w:p w14:paraId="000E6548" w14:textId="4D6FD7A4" w:rsidR="00AD6404"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MODEL TRAINING</w:t>
      </w:r>
      <w:r>
        <w:rPr>
          <w:rFonts w:ascii="Times New Roman" w:hAnsi="Times New Roman" w:cs="Times New Roman"/>
          <w:sz w:val="24"/>
          <w:szCs w:val="24"/>
        </w:rPr>
        <w:tab/>
      </w:r>
      <w:r>
        <w:rPr>
          <w:rFonts w:ascii="Times New Roman" w:hAnsi="Times New Roman" w:cs="Times New Roman"/>
          <w:sz w:val="24"/>
          <w:szCs w:val="24"/>
        </w:rPr>
        <w:tab/>
        <w:t>24</w:t>
      </w:r>
    </w:p>
    <w:p w14:paraId="435024D1" w14:textId="77777777" w:rsidR="00AD6404" w:rsidRPr="00F40AEB" w:rsidRDefault="00AD6404" w:rsidP="00AD6404">
      <w:pPr>
        <w:pStyle w:val="ListParagraph"/>
        <w:rPr>
          <w:rFonts w:ascii="Times New Roman" w:hAnsi="Times New Roman" w:cs="Times New Roman"/>
          <w:sz w:val="24"/>
          <w:szCs w:val="24"/>
        </w:rPr>
      </w:pPr>
    </w:p>
    <w:p w14:paraId="74A13F77" w14:textId="51933BB6" w:rsidR="00AD6404" w:rsidRDefault="00AD6404"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w:t>
      </w:r>
      <w:r w:rsidR="00EC5C09">
        <w:rPr>
          <w:rFonts w:ascii="Times New Roman" w:hAnsi="Times New Roman" w:cs="Times New Roman"/>
          <w:sz w:val="24"/>
          <w:szCs w:val="24"/>
        </w:rPr>
        <w:t>ODEL FOR PREDICTING KEYSTOKES</w:t>
      </w:r>
      <w:r w:rsidR="00EC5C09">
        <w:rPr>
          <w:rFonts w:ascii="Times New Roman" w:hAnsi="Times New Roman" w:cs="Times New Roman"/>
          <w:sz w:val="24"/>
          <w:szCs w:val="24"/>
        </w:rPr>
        <w:tab/>
      </w:r>
      <w:r w:rsidR="00EC5C09">
        <w:rPr>
          <w:rFonts w:ascii="Times New Roman" w:hAnsi="Times New Roman" w:cs="Times New Roman"/>
          <w:sz w:val="24"/>
          <w:szCs w:val="24"/>
        </w:rPr>
        <w:tab/>
        <w:t>36</w:t>
      </w:r>
    </w:p>
    <w:p w14:paraId="690CA207" w14:textId="77777777" w:rsidR="00AD6404" w:rsidRPr="00F40AEB" w:rsidRDefault="00AD6404" w:rsidP="00AD6404">
      <w:pPr>
        <w:pStyle w:val="ListParagraph"/>
        <w:rPr>
          <w:rFonts w:ascii="Times New Roman" w:hAnsi="Times New Roman" w:cs="Times New Roman"/>
          <w:sz w:val="24"/>
          <w:szCs w:val="24"/>
        </w:rPr>
      </w:pPr>
    </w:p>
    <w:p w14:paraId="24B0D2AB" w14:textId="27897CEF" w:rsidR="00AD6404" w:rsidRPr="00F40AEB"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MODEL LEARNING</w:t>
      </w:r>
      <w:r>
        <w:rPr>
          <w:rFonts w:ascii="Times New Roman" w:hAnsi="Times New Roman" w:cs="Times New Roman"/>
          <w:sz w:val="24"/>
          <w:szCs w:val="24"/>
        </w:rPr>
        <w:tab/>
      </w:r>
      <w:r>
        <w:rPr>
          <w:rFonts w:ascii="Times New Roman" w:hAnsi="Times New Roman" w:cs="Times New Roman"/>
          <w:sz w:val="24"/>
          <w:szCs w:val="24"/>
        </w:rPr>
        <w:tab/>
        <w:t>47</w:t>
      </w:r>
    </w:p>
    <w:p w14:paraId="2E8EA1B8" w14:textId="77777777" w:rsidR="00AD6404" w:rsidRPr="00517A4C" w:rsidRDefault="00AD6404" w:rsidP="00AD6404">
      <w:pPr>
        <w:tabs>
          <w:tab w:val="right" w:leader="dot" w:pos="9101"/>
          <w:tab w:val="right" w:pos="9288"/>
        </w:tabs>
        <w:spacing w:after="0"/>
        <w:rPr>
          <w:rFonts w:ascii="Times New Roman" w:hAnsi="Times New Roman" w:cs="Times New Roman"/>
          <w:sz w:val="24"/>
          <w:szCs w:val="24"/>
        </w:rPr>
      </w:pPr>
    </w:p>
    <w:p w14:paraId="30DEE124" w14:textId="3C88040D" w:rsidR="00AD6404"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MODEL EVALUATION</w:t>
      </w:r>
      <w:r>
        <w:rPr>
          <w:rFonts w:ascii="Times New Roman" w:hAnsi="Times New Roman" w:cs="Times New Roman"/>
          <w:sz w:val="24"/>
          <w:szCs w:val="24"/>
        </w:rPr>
        <w:tab/>
      </w:r>
      <w:r>
        <w:rPr>
          <w:rFonts w:ascii="Times New Roman" w:hAnsi="Times New Roman" w:cs="Times New Roman"/>
          <w:sz w:val="24"/>
          <w:szCs w:val="24"/>
        </w:rPr>
        <w:tab/>
        <w:t>49</w:t>
      </w:r>
    </w:p>
    <w:p w14:paraId="716FFEFD" w14:textId="77777777" w:rsidR="00AD6404" w:rsidRPr="00517A4C" w:rsidRDefault="00AD6404" w:rsidP="00AD6404">
      <w:pPr>
        <w:tabs>
          <w:tab w:val="right" w:leader="dot" w:pos="9101"/>
          <w:tab w:val="right" w:pos="9288"/>
        </w:tabs>
        <w:spacing w:after="0"/>
        <w:jc w:val="both"/>
        <w:rPr>
          <w:rFonts w:ascii="Times New Roman" w:hAnsi="Times New Roman" w:cs="Times New Roman"/>
          <w:sz w:val="24"/>
          <w:szCs w:val="24"/>
        </w:rPr>
      </w:pPr>
    </w:p>
    <w:p w14:paraId="709612BD" w14:textId="51091FEC" w:rsidR="00AD6404" w:rsidRPr="00F40AEB" w:rsidRDefault="00AD6404"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FUTURE WORK</w:t>
      </w:r>
      <w:r w:rsidRPr="000E059B">
        <w:rPr>
          <w:rFonts w:ascii="Times New Roman" w:hAnsi="Times New Roman" w:cs="Times New Roman"/>
          <w:sz w:val="24"/>
          <w:szCs w:val="24"/>
        </w:rPr>
        <w:t xml:space="preserve"> </w:t>
      </w:r>
      <w:r w:rsidR="00EC5C09">
        <w:rPr>
          <w:rFonts w:ascii="Times New Roman" w:hAnsi="Times New Roman" w:cs="Times New Roman"/>
          <w:sz w:val="24"/>
          <w:szCs w:val="24"/>
        </w:rPr>
        <w:tab/>
      </w:r>
      <w:r w:rsidR="00EC5C09">
        <w:rPr>
          <w:rFonts w:ascii="Times New Roman" w:hAnsi="Times New Roman" w:cs="Times New Roman"/>
          <w:sz w:val="24"/>
          <w:szCs w:val="24"/>
        </w:rPr>
        <w:tab/>
        <w:t>57</w:t>
      </w:r>
    </w:p>
    <w:p w14:paraId="4859CCFA" w14:textId="77777777" w:rsidR="00AD6404" w:rsidRPr="00517A4C" w:rsidRDefault="00AD6404" w:rsidP="00AD6404">
      <w:pPr>
        <w:tabs>
          <w:tab w:val="right" w:leader="dot" w:pos="9101"/>
          <w:tab w:val="right" w:pos="9288"/>
        </w:tabs>
        <w:spacing w:after="0"/>
        <w:rPr>
          <w:rFonts w:ascii="Times New Roman" w:hAnsi="Times New Roman" w:cs="Times New Roman"/>
          <w:sz w:val="24"/>
          <w:szCs w:val="24"/>
        </w:rPr>
      </w:pPr>
    </w:p>
    <w:p w14:paraId="38197773" w14:textId="77777777" w:rsidR="00AD6404" w:rsidRPr="00517A4C" w:rsidRDefault="00AD6404" w:rsidP="00AD6404">
      <w:pPr>
        <w:tabs>
          <w:tab w:val="right" w:leader="dot" w:pos="9101"/>
          <w:tab w:val="right" w:pos="9288"/>
        </w:tabs>
        <w:spacing w:after="0" w:line="240" w:lineRule="auto"/>
        <w:jc w:val="both"/>
        <w:rPr>
          <w:rFonts w:ascii="Times New Roman" w:hAnsi="Times New Roman" w:cs="Times New Roman"/>
          <w:sz w:val="24"/>
          <w:szCs w:val="24"/>
        </w:rPr>
      </w:pPr>
    </w:p>
    <w:p w14:paraId="44084E72" w14:textId="59361F3A" w:rsidR="00AD6404" w:rsidRPr="00067BAE" w:rsidRDefault="00AD6404" w:rsidP="00AD6404">
      <w:p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BIBLI</w:t>
      </w:r>
      <w:r w:rsidR="00EC5C09">
        <w:rPr>
          <w:rFonts w:ascii="Times New Roman" w:hAnsi="Times New Roman" w:cs="Times New Roman"/>
          <w:sz w:val="24"/>
          <w:szCs w:val="24"/>
        </w:rPr>
        <w:t>OGRAPHY</w:t>
      </w:r>
      <w:r w:rsidR="00EC5C09">
        <w:rPr>
          <w:rFonts w:ascii="Times New Roman" w:hAnsi="Times New Roman" w:cs="Times New Roman"/>
          <w:sz w:val="24"/>
          <w:szCs w:val="24"/>
        </w:rPr>
        <w:tab/>
      </w:r>
      <w:r w:rsidR="00EC5C09">
        <w:rPr>
          <w:rFonts w:ascii="Times New Roman" w:hAnsi="Times New Roman" w:cs="Times New Roman"/>
          <w:sz w:val="24"/>
          <w:szCs w:val="24"/>
        </w:rPr>
        <w:tab/>
        <w:t>58</w:t>
      </w:r>
    </w:p>
    <w:p w14:paraId="7BE1BF37" w14:textId="7C30C104" w:rsidR="000458B9" w:rsidRDefault="000458B9">
      <w:r>
        <w:br w:type="page"/>
      </w:r>
    </w:p>
    <w:p w14:paraId="38B616D0" w14:textId="77777777" w:rsidR="000458B9" w:rsidRPr="000458B9" w:rsidRDefault="000458B9" w:rsidP="000458B9">
      <w:pPr>
        <w:spacing w:after="0" w:line="240" w:lineRule="auto"/>
        <w:jc w:val="center"/>
        <w:rPr>
          <w:rFonts w:ascii="Times New Roman" w:hAnsi="Times New Roman" w:cs="Times New Roman"/>
          <w:b/>
          <w:sz w:val="24"/>
          <w:szCs w:val="24"/>
        </w:rPr>
      </w:pPr>
      <w:r w:rsidRPr="000458B9">
        <w:rPr>
          <w:rFonts w:ascii="Times New Roman" w:hAnsi="Times New Roman" w:cs="Times New Roman"/>
          <w:b/>
          <w:sz w:val="24"/>
          <w:szCs w:val="24"/>
        </w:rPr>
        <w:lastRenderedPageBreak/>
        <w:t>LIST OF TABLES</w:t>
      </w:r>
    </w:p>
    <w:p w14:paraId="49056515" w14:textId="77777777" w:rsidR="000458B9" w:rsidRDefault="000458B9" w:rsidP="000458B9">
      <w:pPr>
        <w:pStyle w:val="TableofFigures"/>
        <w:tabs>
          <w:tab w:val="right" w:leader="dot" w:pos="9350"/>
        </w:tabs>
        <w:rPr>
          <w:rStyle w:val="Hyperlink"/>
        </w:rPr>
      </w:pPr>
    </w:p>
    <w:p w14:paraId="3B395C21" w14:textId="479F6CB9"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r w:rsidRPr="000458B9">
        <w:rPr>
          <w:rFonts w:ascii="Times New Roman" w:eastAsia="Cambria" w:hAnsi="Times New Roman" w:cs="Times New Roman"/>
          <w:color w:val="auto"/>
          <w:sz w:val="24"/>
          <w:szCs w:val="24"/>
        </w:rPr>
        <w:fldChar w:fldCharType="begin"/>
      </w:r>
      <w:r w:rsidRPr="000458B9">
        <w:rPr>
          <w:rFonts w:ascii="Times New Roman" w:eastAsia="Cambria" w:hAnsi="Times New Roman" w:cs="Times New Roman"/>
          <w:color w:val="auto"/>
          <w:sz w:val="24"/>
          <w:szCs w:val="24"/>
        </w:rPr>
        <w:instrText xml:space="preserve"> TOC \h \z \a "Table" </w:instrText>
      </w:r>
      <w:r w:rsidRPr="000458B9">
        <w:rPr>
          <w:rFonts w:ascii="Times New Roman" w:eastAsia="Cambria" w:hAnsi="Times New Roman" w:cs="Times New Roman"/>
          <w:color w:val="auto"/>
          <w:sz w:val="24"/>
          <w:szCs w:val="24"/>
        </w:rPr>
        <w:fldChar w:fldCharType="separate"/>
      </w:r>
      <w:hyperlink w:anchor="_Toc484810344" w:history="1">
        <w:r w:rsidRPr="000458B9">
          <w:rPr>
            <w:rFonts w:ascii="Times New Roman" w:eastAsia="Cambria" w:hAnsi="Times New Roman" w:cs="Times New Roman"/>
            <w:noProof/>
            <w:color w:val="auto"/>
            <w:sz w:val="24"/>
            <w:szCs w:val="24"/>
          </w:rPr>
          <w:t>Matrix L for Left-hand Bending Measurement Values</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_Toc484810344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28</w:t>
        </w:r>
        <w:r w:rsidRPr="000458B9">
          <w:rPr>
            <w:rFonts w:ascii="Times New Roman" w:eastAsia="Cambria" w:hAnsi="Times New Roman" w:cs="Times New Roman"/>
            <w:noProof/>
            <w:webHidden/>
            <w:color w:val="auto"/>
            <w:sz w:val="24"/>
            <w:szCs w:val="24"/>
          </w:rPr>
          <w:fldChar w:fldCharType="end"/>
        </w:r>
      </w:hyperlink>
    </w:p>
    <w:p w14:paraId="22901E94" w14:textId="7EF94E62"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5" w:history="1">
        <w:r w:rsidRPr="000458B9">
          <w:rPr>
            <w:rFonts w:ascii="Times New Roman" w:eastAsia="Cambria" w:hAnsi="Times New Roman" w:cs="Times New Roman"/>
            <w:noProof/>
            <w:color w:val="auto"/>
            <w:sz w:val="24"/>
            <w:szCs w:val="24"/>
          </w:rPr>
          <w:t>Matrix L for Right-hand Bending Measurement Values</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_Toc484810345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28</w:t>
        </w:r>
        <w:r w:rsidRPr="000458B9">
          <w:rPr>
            <w:rFonts w:ascii="Times New Roman" w:eastAsia="Cambria" w:hAnsi="Times New Roman" w:cs="Times New Roman"/>
            <w:noProof/>
            <w:webHidden/>
            <w:color w:val="auto"/>
            <w:sz w:val="24"/>
            <w:szCs w:val="24"/>
          </w:rPr>
          <w:fldChar w:fldCharType="end"/>
        </w:r>
      </w:hyperlink>
    </w:p>
    <w:p w14:paraId="0DF1DD46" w14:textId="04AD88F6"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6" w:history="1">
        <w:r w:rsidRPr="000458B9">
          <w:rPr>
            <w:rFonts w:ascii="Times New Roman" w:eastAsia="Cambria" w:hAnsi="Times New Roman" w:cs="Times New Roman"/>
            <w:noProof/>
            <w:color w:val="auto"/>
            <w:sz w:val="24"/>
            <w:szCs w:val="24"/>
          </w:rPr>
          <w:t>Construction Process of Matrix L</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_Toc484810346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30</w:t>
        </w:r>
        <w:r w:rsidRPr="000458B9">
          <w:rPr>
            <w:rFonts w:ascii="Times New Roman" w:eastAsia="Cambria" w:hAnsi="Times New Roman" w:cs="Times New Roman"/>
            <w:noProof/>
            <w:webHidden/>
            <w:color w:val="auto"/>
            <w:sz w:val="24"/>
            <w:szCs w:val="24"/>
          </w:rPr>
          <w:fldChar w:fldCharType="end"/>
        </w:r>
      </w:hyperlink>
    </w:p>
    <w:p w14:paraId="12C2812D" w14:textId="1841F323"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7" w:history="1">
        <w:r w:rsidRPr="000458B9">
          <w:rPr>
            <w:rFonts w:ascii="Times New Roman" w:eastAsia="Cambria" w:hAnsi="Times New Roman" w:cs="Times New Roman"/>
            <w:noProof/>
            <w:color w:val="auto"/>
            <w:sz w:val="24"/>
            <w:szCs w:val="24"/>
          </w:rPr>
          <w:t>Matrix F</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_Toc484810347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31</w:t>
        </w:r>
        <w:r w:rsidRPr="000458B9">
          <w:rPr>
            <w:rFonts w:ascii="Times New Roman" w:eastAsia="Cambria" w:hAnsi="Times New Roman" w:cs="Times New Roman"/>
            <w:noProof/>
            <w:webHidden/>
            <w:color w:val="auto"/>
            <w:sz w:val="24"/>
            <w:szCs w:val="24"/>
          </w:rPr>
          <w:fldChar w:fldCharType="end"/>
        </w:r>
      </w:hyperlink>
    </w:p>
    <w:p w14:paraId="4AE25E68" w14:textId="24633696"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8" w:history="1">
        <w:r w:rsidRPr="000458B9">
          <w:rPr>
            <w:rFonts w:ascii="Times New Roman" w:eastAsia="Cambria" w:hAnsi="Times New Roman" w:cs="Times New Roman"/>
            <w:noProof/>
            <w:color w:val="auto"/>
            <w:sz w:val="24"/>
            <w:szCs w:val="24"/>
          </w:rPr>
          <w:t xml:space="preserve">Construction Process </w:t>
        </w:r>
        <w:r w:rsidRPr="000458B9">
          <w:rPr>
            <w:rFonts w:ascii="Times New Roman" w:eastAsia="Cambria" w:hAnsi="Times New Roman" w:cs="Times New Roman"/>
            <w:noProof/>
            <w:color w:val="auto"/>
            <w:sz w:val="24"/>
            <w:szCs w:val="24"/>
          </w:rPr>
          <w:t>o</w:t>
        </w:r>
        <w:r w:rsidRPr="000458B9">
          <w:rPr>
            <w:rFonts w:ascii="Times New Roman" w:eastAsia="Cambria" w:hAnsi="Times New Roman" w:cs="Times New Roman"/>
            <w:noProof/>
            <w:color w:val="auto"/>
            <w:sz w:val="24"/>
            <w:szCs w:val="24"/>
          </w:rPr>
          <w:t>f Matrix F</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_Toc484810348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33</w:t>
        </w:r>
        <w:r w:rsidRPr="000458B9">
          <w:rPr>
            <w:rFonts w:ascii="Times New Roman" w:eastAsia="Cambria" w:hAnsi="Times New Roman" w:cs="Times New Roman"/>
            <w:noProof/>
            <w:webHidden/>
            <w:color w:val="auto"/>
            <w:sz w:val="24"/>
            <w:szCs w:val="24"/>
          </w:rPr>
          <w:fldChar w:fldCharType="end"/>
        </w:r>
      </w:hyperlink>
    </w:p>
    <w:p w14:paraId="694CAB6C" w14:textId="4CEBBDED"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9" w:history="1">
        <w:r w:rsidRPr="000458B9">
          <w:rPr>
            <w:rFonts w:ascii="Times New Roman" w:eastAsia="Cambria" w:hAnsi="Times New Roman" w:cs="Times New Roman"/>
            <w:noProof/>
            <w:color w:val="auto"/>
            <w:sz w:val="24"/>
            <w:szCs w:val="24"/>
          </w:rPr>
          <w:t>Construction Process of Matrix T</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_Toc484810349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34</w:t>
        </w:r>
        <w:r w:rsidRPr="000458B9">
          <w:rPr>
            <w:rFonts w:ascii="Times New Roman" w:eastAsia="Cambria" w:hAnsi="Times New Roman" w:cs="Times New Roman"/>
            <w:noProof/>
            <w:webHidden/>
            <w:color w:val="auto"/>
            <w:sz w:val="24"/>
            <w:szCs w:val="24"/>
          </w:rPr>
          <w:fldChar w:fldCharType="end"/>
        </w:r>
      </w:hyperlink>
    </w:p>
    <w:p w14:paraId="3D5940CD" w14:textId="1C61D4AA"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0" w:history="1">
        <w:r w:rsidRPr="000458B9">
          <w:rPr>
            <w:rFonts w:ascii="Times New Roman" w:eastAsia="Cambria" w:hAnsi="Times New Roman" w:cs="Times New Roman"/>
            <w:noProof/>
            <w:color w:val="auto"/>
            <w:sz w:val="24"/>
            <w:szCs w:val="24"/>
          </w:rPr>
          <w:t>Fetching Layer Information from Matrix L</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_Toc484810350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38</w:t>
        </w:r>
        <w:r w:rsidRPr="000458B9">
          <w:rPr>
            <w:rFonts w:ascii="Times New Roman" w:eastAsia="Cambria" w:hAnsi="Times New Roman" w:cs="Times New Roman"/>
            <w:noProof/>
            <w:webHidden/>
            <w:color w:val="auto"/>
            <w:sz w:val="24"/>
            <w:szCs w:val="24"/>
          </w:rPr>
          <w:fldChar w:fldCharType="end"/>
        </w:r>
      </w:hyperlink>
    </w:p>
    <w:p w14:paraId="2417C7E6" w14:textId="51E431BC"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1" w:history="1">
        <w:r w:rsidRPr="000458B9">
          <w:rPr>
            <w:rFonts w:ascii="Times New Roman" w:eastAsia="Cambria" w:hAnsi="Times New Roman" w:cs="Times New Roman"/>
            <w:noProof/>
            <w:color w:val="auto"/>
            <w:sz w:val="24"/>
            <w:szCs w:val="24"/>
          </w:rPr>
          <w:t>Fetching Set of Alphabets from Matrix F</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_Toc484810351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39</w:t>
        </w:r>
        <w:r w:rsidRPr="000458B9">
          <w:rPr>
            <w:rFonts w:ascii="Times New Roman" w:eastAsia="Cambria" w:hAnsi="Times New Roman" w:cs="Times New Roman"/>
            <w:noProof/>
            <w:webHidden/>
            <w:color w:val="auto"/>
            <w:sz w:val="24"/>
            <w:szCs w:val="24"/>
          </w:rPr>
          <w:fldChar w:fldCharType="end"/>
        </w:r>
      </w:hyperlink>
    </w:p>
    <w:p w14:paraId="3F5C8AB6" w14:textId="63A1F278"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2" w:history="1">
        <w:r w:rsidRPr="000458B9">
          <w:rPr>
            <w:rFonts w:ascii="Times New Roman" w:eastAsia="Cambria" w:hAnsi="Times New Roman" w:cs="Times New Roman"/>
            <w:noProof/>
            <w:color w:val="auto"/>
            <w:sz w:val="24"/>
            <w:szCs w:val="24"/>
          </w:rPr>
          <w:t>Filtering Invalid Combination</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_Toc484810352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40</w:t>
        </w:r>
        <w:r w:rsidRPr="000458B9">
          <w:rPr>
            <w:rFonts w:ascii="Times New Roman" w:eastAsia="Cambria" w:hAnsi="Times New Roman" w:cs="Times New Roman"/>
            <w:noProof/>
            <w:webHidden/>
            <w:color w:val="auto"/>
            <w:sz w:val="24"/>
            <w:szCs w:val="24"/>
          </w:rPr>
          <w:fldChar w:fldCharType="end"/>
        </w:r>
      </w:hyperlink>
    </w:p>
    <w:p w14:paraId="5C423EE2" w14:textId="65F59AFD"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3" w:history="1">
        <w:r w:rsidRPr="000458B9">
          <w:rPr>
            <w:rFonts w:ascii="Times New Roman" w:eastAsia="Cambria" w:hAnsi="Times New Roman" w:cs="Times New Roman"/>
            <w:noProof/>
            <w:color w:val="auto"/>
            <w:sz w:val="24"/>
            <w:szCs w:val="24"/>
          </w:rPr>
          <w:t>Matrix L for Left-hand Fingers in Test 1</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_Toc484810353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49</w:t>
        </w:r>
        <w:r w:rsidRPr="000458B9">
          <w:rPr>
            <w:rFonts w:ascii="Times New Roman" w:eastAsia="Cambria" w:hAnsi="Times New Roman" w:cs="Times New Roman"/>
            <w:noProof/>
            <w:webHidden/>
            <w:color w:val="auto"/>
            <w:sz w:val="24"/>
            <w:szCs w:val="24"/>
          </w:rPr>
          <w:fldChar w:fldCharType="end"/>
        </w:r>
      </w:hyperlink>
    </w:p>
    <w:p w14:paraId="74734AFA" w14:textId="4CE90EDA"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4" w:history="1">
        <w:r w:rsidRPr="000458B9">
          <w:rPr>
            <w:rFonts w:ascii="Times New Roman" w:eastAsia="Cambria" w:hAnsi="Times New Roman" w:cs="Times New Roman"/>
            <w:noProof/>
            <w:color w:val="auto"/>
            <w:sz w:val="24"/>
            <w:szCs w:val="24"/>
          </w:rPr>
          <w:t>Matrix L for Right-hand Fingers in Test 1</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_Toc484810354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50</w:t>
        </w:r>
        <w:r w:rsidRPr="000458B9">
          <w:rPr>
            <w:rFonts w:ascii="Times New Roman" w:eastAsia="Cambria" w:hAnsi="Times New Roman" w:cs="Times New Roman"/>
            <w:noProof/>
            <w:webHidden/>
            <w:color w:val="auto"/>
            <w:sz w:val="24"/>
            <w:szCs w:val="24"/>
          </w:rPr>
          <w:fldChar w:fldCharType="end"/>
        </w:r>
      </w:hyperlink>
    </w:p>
    <w:p w14:paraId="061041B9" w14:textId="20E0F75B"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5" w:history="1">
        <w:r w:rsidRPr="000458B9">
          <w:rPr>
            <w:rFonts w:ascii="Times New Roman" w:eastAsia="Cambria" w:hAnsi="Times New Roman" w:cs="Times New Roman"/>
            <w:noProof/>
            <w:color w:val="auto"/>
            <w:sz w:val="24"/>
            <w:szCs w:val="24"/>
          </w:rPr>
          <w:t>Matrix F i</w:t>
        </w:r>
        <w:r w:rsidRPr="000458B9">
          <w:rPr>
            <w:rFonts w:ascii="Times New Roman" w:eastAsia="Cambria" w:hAnsi="Times New Roman" w:cs="Times New Roman"/>
            <w:noProof/>
            <w:color w:val="auto"/>
            <w:sz w:val="24"/>
            <w:szCs w:val="24"/>
          </w:rPr>
          <w:t>n</w:t>
        </w:r>
        <w:r w:rsidRPr="000458B9">
          <w:rPr>
            <w:rFonts w:ascii="Times New Roman" w:eastAsia="Cambria" w:hAnsi="Times New Roman" w:cs="Times New Roman"/>
            <w:noProof/>
            <w:color w:val="auto"/>
            <w:sz w:val="24"/>
            <w:szCs w:val="24"/>
          </w:rPr>
          <w:t xml:space="preserve"> Test 1</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_Toc484810355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50</w:t>
        </w:r>
        <w:r w:rsidRPr="000458B9">
          <w:rPr>
            <w:rFonts w:ascii="Times New Roman" w:eastAsia="Cambria" w:hAnsi="Times New Roman" w:cs="Times New Roman"/>
            <w:noProof/>
            <w:webHidden/>
            <w:color w:val="auto"/>
            <w:sz w:val="24"/>
            <w:szCs w:val="24"/>
          </w:rPr>
          <w:fldChar w:fldCharType="end"/>
        </w:r>
      </w:hyperlink>
    </w:p>
    <w:p w14:paraId="3C533C97" w14:textId="11478ED6"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7" w:history="1">
        <w:r w:rsidRPr="000458B9">
          <w:rPr>
            <w:rFonts w:ascii="Times New Roman" w:eastAsia="Cambria" w:hAnsi="Times New Roman" w:cs="Times New Roman"/>
            <w:noProof/>
            <w:color w:val="auto"/>
            <w:sz w:val="24"/>
            <w:szCs w:val="24"/>
          </w:rPr>
          <w:t>Matrix L for Left-hand Fingers in Test 2</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_Toc484810357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52</w:t>
        </w:r>
        <w:r w:rsidRPr="000458B9">
          <w:rPr>
            <w:rFonts w:ascii="Times New Roman" w:eastAsia="Cambria" w:hAnsi="Times New Roman" w:cs="Times New Roman"/>
            <w:noProof/>
            <w:webHidden/>
            <w:color w:val="auto"/>
            <w:sz w:val="24"/>
            <w:szCs w:val="24"/>
          </w:rPr>
          <w:fldChar w:fldCharType="end"/>
        </w:r>
      </w:hyperlink>
    </w:p>
    <w:p w14:paraId="604839A8" w14:textId="75705276"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8" w:history="1">
        <w:r w:rsidRPr="000458B9">
          <w:rPr>
            <w:rFonts w:ascii="Times New Roman" w:eastAsia="Cambria" w:hAnsi="Times New Roman" w:cs="Times New Roman"/>
            <w:noProof/>
            <w:color w:val="auto"/>
            <w:sz w:val="24"/>
            <w:szCs w:val="24"/>
          </w:rPr>
          <w:t>Matrix L for Right-hand Fingers in Test 2</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_Toc484810358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52</w:t>
        </w:r>
        <w:r w:rsidRPr="000458B9">
          <w:rPr>
            <w:rFonts w:ascii="Times New Roman" w:eastAsia="Cambria" w:hAnsi="Times New Roman" w:cs="Times New Roman"/>
            <w:noProof/>
            <w:webHidden/>
            <w:color w:val="auto"/>
            <w:sz w:val="24"/>
            <w:szCs w:val="24"/>
          </w:rPr>
          <w:fldChar w:fldCharType="end"/>
        </w:r>
      </w:hyperlink>
    </w:p>
    <w:p w14:paraId="4DD8C2D7" w14:textId="53D53A38"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9" w:history="1">
        <w:r w:rsidRPr="000458B9">
          <w:rPr>
            <w:rFonts w:ascii="Times New Roman" w:eastAsia="Cambria" w:hAnsi="Times New Roman" w:cs="Times New Roman"/>
            <w:noProof/>
            <w:color w:val="auto"/>
            <w:sz w:val="24"/>
            <w:szCs w:val="24"/>
          </w:rPr>
          <w:t>Matrix F in Test 2</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_Toc484810359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657281">
          <w:rPr>
            <w:rFonts w:ascii="Times New Roman" w:eastAsia="Cambria" w:hAnsi="Times New Roman" w:cs="Times New Roman"/>
            <w:noProof/>
            <w:webHidden/>
            <w:color w:val="auto"/>
            <w:sz w:val="24"/>
            <w:szCs w:val="24"/>
          </w:rPr>
          <w:t>52</w:t>
        </w:r>
        <w:r w:rsidRPr="000458B9">
          <w:rPr>
            <w:rFonts w:ascii="Times New Roman" w:eastAsia="Cambria" w:hAnsi="Times New Roman" w:cs="Times New Roman"/>
            <w:noProof/>
            <w:webHidden/>
            <w:color w:val="auto"/>
            <w:sz w:val="24"/>
            <w:szCs w:val="24"/>
          </w:rPr>
          <w:fldChar w:fldCharType="end"/>
        </w:r>
      </w:hyperlink>
    </w:p>
    <w:p w14:paraId="5146A5EC" w14:textId="158A09EF" w:rsidR="000458B9" w:rsidRDefault="000458B9" w:rsidP="000458B9">
      <w:pPr>
        <w:spacing w:line="480" w:lineRule="auto"/>
      </w:pPr>
      <w:r w:rsidRPr="000458B9">
        <w:rPr>
          <w:rFonts w:ascii="Times New Roman" w:eastAsia="Cambria" w:hAnsi="Times New Roman" w:cs="Times New Roman"/>
          <w:color w:val="auto"/>
          <w:sz w:val="24"/>
          <w:szCs w:val="24"/>
        </w:rPr>
        <w:fldChar w:fldCharType="end"/>
      </w:r>
      <w:r>
        <w:br w:type="page"/>
      </w:r>
    </w:p>
    <w:p w14:paraId="7FEAA67C" w14:textId="2947A7CA" w:rsidR="000458B9" w:rsidRDefault="000458B9" w:rsidP="00AD6404">
      <w:pPr>
        <w:spacing w:after="0" w:line="240" w:lineRule="auto"/>
        <w:jc w:val="center"/>
        <w:rPr>
          <w:rFonts w:ascii="Times New Roman" w:hAnsi="Times New Roman" w:cs="Times New Roman"/>
          <w:b/>
          <w:sz w:val="24"/>
          <w:szCs w:val="24"/>
        </w:rPr>
      </w:pPr>
      <w:r w:rsidRPr="00CA483C">
        <w:rPr>
          <w:rFonts w:ascii="Times New Roman" w:hAnsi="Times New Roman" w:cs="Times New Roman"/>
          <w:b/>
          <w:sz w:val="24"/>
          <w:szCs w:val="24"/>
        </w:rPr>
        <w:lastRenderedPageBreak/>
        <w:t>LIST OF FIGURES</w:t>
      </w:r>
    </w:p>
    <w:p w14:paraId="3CFCA9B4" w14:textId="77777777" w:rsidR="00AD6404" w:rsidRPr="00AD6404" w:rsidRDefault="00AD6404" w:rsidP="00AD6404">
      <w:pPr>
        <w:spacing w:after="0" w:line="240" w:lineRule="auto"/>
        <w:jc w:val="center"/>
        <w:rPr>
          <w:rFonts w:ascii="Times New Roman" w:hAnsi="Times New Roman" w:cs="Times New Roman"/>
          <w:b/>
          <w:sz w:val="24"/>
          <w:szCs w:val="24"/>
        </w:rPr>
      </w:pPr>
    </w:p>
    <w:p w14:paraId="6801EBA4" w14:textId="037C64C3"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Orbital keyboard technology</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2</w:t>
      </w:r>
    </w:p>
    <w:p w14:paraId="2CB9D184" w14:textId="650C6995"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No-key keyboard</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3</w:t>
      </w:r>
    </w:p>
    <w:p w14:paraId="6FA76DBF" w14:textId="38C991B7"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Projection keyboard</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4</w:t>
      </w:r>
    </w:p>
    <w:p w14:paraId="052A2C74" w14:textId="19EE529C"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The Ring</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5</w:t>
      </w:r>
    </w:p>
    <w:p w14:paraId="3DF81F8E" w14:textId="639DC594"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Tap keyboard technology</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6</w:t>
      </w:r>
    </w:p>
    <w:p w14:paraId="72DF5403" w14:textId="689C28BF"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Gest keyboard</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6</w:t>
      </w:r>
    </w:p>
    <w:p w14:paraId="7CA6F797" w14:textId="32DB45CF"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Keyboard layout is divided into three layers</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7</w:t>
      </w:r>
    </w:p>
    <w:p w14:paraId="2C75497A" w14:textId="11169A9F"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Micro binding Sensors</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9</w:t>
      </w:r>
    </w:p>
    <w:p w14:paraId="2A909D45" w14:textId="1A0EA4AD"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Flex sensor</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10</w:t>
      </w:r>
    </w:p>
    <w:p w14:paraId="08EE32A4" w14:textId="3C9F4D30"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Flex sensor measurement</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11</w:t>
      </w:r>
    </w:p>
    <w:p w14:paraId="35197780" w14:textId="1E717475"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Voltage divider circuit</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11</w:t>
      </w:r>
    </w:p>
    <w:p w14:paraId="2D0A2CA3" w14:textId="13D2B2EA"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Flex sensor readings</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12</w:t>
      </w:r>
    </w:p>
    <w:p w14:paraId="7A5F3976" w14:textId="247B3DC0"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Force sensitive resistor</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13</w:t>
      </w:r>
    </w:p>
    <w:p w14:paraId="322C5250" w14:textId="6B5B0403"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Arduino Mega</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14</w:t>
      </w:r>
    </w:p>
    <w:p w14:paraId="695E9702" w14:textId="75DB8ED0" w:rsidR="000458B9"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 xml:space="preserve"> Sensor gloves and Arduino board</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15</w:t>
      </w:r>
    </w:p>
    <w:p w14:paraId="6CD420A9" w14:textId="02EBA1E6" w:rsidR="000458B9"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Schematic diagram</w:t>
      </w:r>
      <w:r w:rsidR="00095551">
        <w:rPr>
          <w:rFonts w:ascii="Times New Roman" w:hAnsi="Times New Roman" w:cs="Times New Roman"/>
          <w:sz w:val="24"/>
          <w:szCs w:val="24"/>
        </w:rPr>
        <w:tab/>
        <w:t>16</w:t>
      </w:r>
    </w:p>
    <w:p w14:paraId="20F5D3AE" w14:textId="361BA7C5" w:rsidR="000458B9"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 xml:space="preserve">Top level block diagram </w:t>
      </w:r>
      <w:r w:rsidRPr="00CA483C">
        <w:rPr>
          <w:rFonts w:ascii="Times New Roman" w:hAnsi="Times New Roman" w:cs="Times New Roman"/>
          <w:sz w:val="24"/>
          <w:szCs w:val="24"/>
        </w:rPr>
        <w:tab/>
      </w:r>
      <w:r w:rsidR="00095551">
        <w:rPr>
          <w:rFonts w:ascii="Times New Roman" w:hAnsi="Times New Roman" w:cs="Times New Roman"/>
          <w:sz w:val="24"/>
          <w:szCs w:val="24"/>
        </w:rPr>
        <w:t>17</w:t>
      </w:r>
    </w:p>
    <w:p w14:paraId="11C67D6D" w14:textId="1081CFBA" w:rsidR="000458B9"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 xml:space="preserve">PLX-DAQ tool </w:t>
      </w:r>
      <w:r w:rsidRPr="00CA483C">
        <w:rPr>
          <w:rFonts w:ascii="Times New Roman" w:hAnsi="Times New Roman" w:cs="Times New Roman"/>
          <w:sz w:val="24"/>
          <w:szCs w:val="24"/>
        </w:rPr>
        <w:tab/>
      </w:r>
      <w:r w:rsidR="00095551">
        <w:rPr>
          <w:rFonts w:ascii="Times New Roman" w:hAnsi="Times New Roman" w:cs="Times New Roman"/>
          <w:sz w:val="24"/>
          <w:szCs w:val="24"/>
        </w:rPr>
        <w:t>20</w:t>
      </w:r>
    </w:p>
    <w:p w14:paraId="06C66F74" w14:textId="108D0361" w:rsidR="000458B9"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Input data readings</w:t>
      </w:r>
      <w:r w:rsidR="00095551">
        <w:rPr>
          <w:rFonts w:ascii="Times New Roman" w:hAnsi="Times New Roman" w:cs="Times New Roman"/>
          <w:sz w:val="24"/>
          <w:szCs w:val="24"/>
        </w:rPr>
        <w:tab/>
        <w:t>21</w:t>
      </w:r>
    </w:p>
    <w:p w14:paraId="05AE791B" w14:textId="558E73F2" w:rsidR="000458B9" w:rsidRPr="00CA483C"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Model flow chart</w:t>
      </w:r>
      <w:r w:rsidR="00095551">
        <w:rPr>
          <w:rFonts w:ascii="Times New Roman" w:hAnsi="Times New Roman" w:cs="Times New Roman"/>
          <w:sz w:val="24"/>
          <w:szCs w:val="24"/>
        </w:rPr>
        <w:tab/>
        <w:t>23</w:t>
      </w:r>
    </w:p>
    <w:p w14:paraId="1168AA9F" w14:textId="5B6EAE23"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lastRenderedPageBreak/>
        <w:t>Console print when we connect device with computer and run the module</w:t>
      </w:r>
      <w:r w:rsidR="00095551">
        <w:rPr>
          <w:rFonts w:ascii="Times New Roman" w:hAnsi="Times New Roman" w:cs="Times New Roman"/>
          <w:sz w:val="24"/>
          <w:szCs w:val="24"/>
        </w:rPr>
        <w:tab/>
        <w:t>41</w:t>
      </w:r>
    </w:p>
    <w:p w14:paraId="776656DF" w14:textId="03ABD453"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of input data and prediction algorithm</w:t>
      </w:r>
      <w:r w:rsidR="00095551">
        <w:rPr>
          <w:rFonts w:ascii="Times New Roman" w:hAnsi="Times New Roman" w:cs="Times New Roman"/>
          <w:sz w:val="24"/>
          <w:szCs w:val="24"/>
        </w:rPr>
        <w:tab/>
        <w:t>41</w:t>
      </w:r>
    </w:p>
    <w:p w14:paraId="2C1FA34C" w14:textId="197AFC23"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second key input</w:t>
      </w:r>
      <w:r w:rsidR="00095551">
        <w:rPr>
          <w:rFonts w:ascii="Times New Roman" w:hAnsi="Times New Roman" w:cs="Times New Roman"/>
          <w:sz w:val="24"/>
          <w:szCs w:val="24"/>
        </w:rPr>
        <w:tab/>
        <w:t>42</w:t>
      </w:r>
    </w:p>
    <w:p w14:paraId="54C85EDE" w14:textId="495BBDBD"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third input</w:t>
      </w:r>
      <w:r w:rsidR="00095551">
        <w:rPr>
          <w:rFonts w:ascii="Times New Roman" w:hAnsi="Times New Roman" w:cs="Times New Roman"/>
          <w:sz w:val="24"/>
          <w:szCs w:val="24"/>
        </w:rPr>
        <w:tab/>
        <w:t>42</w:t>
      </w:r>
    </w:p>
    <w:p w14:paraId="25EC56B2" w14:textId="60A724A6"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forth input</w:t>
      </w:r>
      <w:r w:rsidR="00095551">
        <w:rPr>
          <w:rFonts w:ascii="Times New Roman" w:hAnsi="Times New Roman" w:cs="Times New Roman"/>
          <w:sz w:val="24"/>
          <w:szCs w:val="24"/>
        </w:rPr>
        <w:tab/>
        <w:t>43</w:t>
      </w:r>
    </w:p>
    <w:p w14:paraId="76C6C1A7" w14:textId="2268163C"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Word confirmation process</w:t>
      </w:r>
      <w:r w:rsidR="00095551">
        <w:rPr>
          <w:rFonts w:ascii="Times New Roman" w:hAnsi="Times New Roman" w:cs="Times New Roman"/>
          <w:sz w:val="24"/>
          <w:szCs w:val="24"/>
        </w:rPr>
        <w:tab/>
        <w:t>43</w:t>
      </w:r>
    </w:p>
    <w:p w14:paraId="42001F73" w14:textId="3C50F69A"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fifth input</w:t>
      </w:r>
      <w:r w:rsidR="00095551">
        <w:rPr>
          <w:rFonts w:ascii="Times New Roman" w:hAnsi="Times New Roman" w:cs="Times New Roman"/>
          <w:sz w:val="24"/>
          <w:szCs w:val="24"/>
        </w:rPr>
        <w:tab/>
        <w:t>44</w:t>
      </w:r>
    </w:p>
    <w:p w14:paraId="19C35B51" w14:textId="5077EE15"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sixth input</w:t>
      </w:r>
      <w:r w:rsidR="00095551">
        <w:rPr>
          <w:rFonts w:ascii="Times New Roman" w:hAnsi="Times New Roman" w:cs="Times New Roman"/>
          <w:sz w:val="24"/>
          <w:szCs w:val="24"/>
        </w:rPr>
        <w:tab/>
        <w:t>44</w:t>
      </w:r>
    </w:p>
    <w:p w14:paraId="7692F269" w14:textId="0FB7E359"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seventh input</w:t>
      </w:r>
      <w:r w:rsidR="00095551">
        <w:rPr>
          <w:rFonts w:ascii="Times New Roman" w:hAnsi="Times New Roman" w:cs="Times New Roman"/>
          <w:sz w:val="24"/>
          <w:szCs w:val="24"/>
        </w:rPr>
        <w:tab/>
        <w:t>45</w:t>
      </w:r>
    </w:p>
    <w:p w14:paraId="7E6AAAFD" w14:textId="6BE989C6"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eighth input</w:t>
      </w:r>
      <w:r w:rsidR="00095551">
        <w:rPr>
          <w:rFonts w:ascii="Times New Roman" w:hAnsi="Times New Roman" w:cs="Times New Roman"/>
          <w:sz w:val="24"/>
          <w:szCs w:val="24"/>
        </w:rPr>
        <w:tab/>
        <w:t>45</w:t>
      </w:r>
    </w:p>
    <w:p w14:paraId="5D2EAE0F" w14:textId="7495082C"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word length confirmation process</w:t>
      </w:r>
      <w:r w:rsidR="00095551">
        <w:rPr>
          <w:rFonts w:ascii="Times New Roman" w:hAnsi="Times New Roman" w:cs="Times New Roman"/>
          <w:sz w:val="24"/>
          <w:szCs w:val="24"/>
        </w:rPr>
        <w:tab/>
        <w:t>46</w:t>
      </w:r>
    </w:p>
    <w:p w14:paraId="62D862EB" w14:textId="11ED8C4A"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word prediction process</w:t>
      </w:r>
      <w:r w:rsidR="00095551">
        <w:rPr>
          <w:rFonts w:ascii="Times New Roman" w:hAnsi="Times New Roman" w:cs="Times New Roman"/>
          <w:sz w:val="24"/>
          <w:szCs w:val="24"/>
        </w:rPr>
        <w:tab/>
        <w:t>46</w:t>
      </w:r>
    </w:p>
    <w:p w14:paraId="2257B9AC" w14:textId="77777777" w:rsidR="000458B9" w:rsidRPr="00CA483C" w:rsidRDefault="000458B9" w:rsidP="000458B9">
      <w:pPr>
        <w:tabs>
          <w:tab w:val="right" w:leader="dot" w:pos="9101"/>
          <w:tab w:val="right" w:pos="9288"/>
        </w:tabs>
        <w:spacing w:after="0" w:line="240" w:lineRule="auto"/>
        <w:rPr>
          <w:rFonts w:ascii="Times New Roman" w:eastAsia="SimSun" w:hAnsi="Times New Roman" w:cs="Times New Roman"/>
          <w:bCs/>
          <w:sz w:val="24"/>
          <w:szCs w:val="24"/>
          <w:lang w:eastAsia="zh-CN"/>
        </w:rPr>
      </w:pPr>
    </w:p>
    <w:p w14:paraId="46533299" w14:textId="77777777" w:rsidR="00BD3817" w:rsidRDefault="00BD3817">
      <w:r>
        <w:br w:type="page"/>
      </w:r>
    </w:p>
    <w:p w14:paraId="2D108A3A" w14:textId="77777777" w:rsidR="00BD3817" w:rsidRPr="00762F39" w:rsidRDefault="00BD3817" w:rsidP="00BD3817">
      <w:pPr>
        <w:spacing w:after="0" w:line="480" w:lineRule="auto"/>
        <w:jc w:val="center"/>
        <w:rPr>
          <w:rFonts w:ascii="Times New Roman" w:eastAsia="Times New Roman" w:hAnsi="Times New Roman" w:cs="Times New Roman"/>
          <w:b/>
          <w:sz w:val="24"/>
          <w:szCs w:val="24"/>
        </w:rPr>
      </w:pPr>
      <w:r w:rsidRPr="00762F39">
        <w:rPr>
          <w:rFonts w:ascii="Times New Roman" w:eastAsia="Times New Roman" w:hAnsi="Times New Roman" w:cs="Times New Roman"/>
          <w:b/>
          <w:sz w:val="24"/>
          <w:szCs w:val="24"/>
        </w:rPr>
        <w:lastRenderedPageBreak/>
        <w:t>LIST OF ABBREVIATIONS</w:t>
      </w:r>
    </w:p>
    <w:tbl>
      <w:tblPr>
        <w:tblW w:w="9540" w:type="dxa"/>
        <w:tblCellMar>
          <w:top w:w="15" w:type="dxa"/>
          <w:bottom w:w="15" w:type="dxa"/>
        </w:tblCellMar>
        <w:tblLook w:val="04A0" w:firstRow="1" w:lastRow="0" w:firstColumn="1" w:lastColumn="0" w:noHBand="0" w:noVBand="1"/>
      </w:tblPr>
      <w:tblGrid>
        <w:gridCol w:w="2790"/>
        <w:gridCol w:w="6750"/>
      </w:tblGrid>
      <w:tr w:rsidR="00BD3817" w:rsidRPr="00762F39" w14:paraId="0651CB89" w14:textId="77777777" w:rsidTr="004C6BB2">
        <w:trPr>
          <w:trHeight w:val="350"/>
        </w:trPr>
        <w:tc>
          <w:tcPr>
            <w:tcW w:w="2790" w:type="dxa"/>
            <w:tcBorders>
              <w:top w:val="nil"/>
              <w:left w:val="nil"/>
              <w:bottom w:val="nil"/>
              <w:right w:val="nil"/>
            </w:tcBorders>
            <w:vAlign w:val="bottom"/>
            <w:hideMark/>
          </w:tcPr>
          <w:p w14:paraId="6E93A590"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IMU</w:t>
            </w:r>
          </w:p>
        </w:tc>
        <w:tc>
          <w:tcPr>
            <w:tcW w:w="6750" w:type="dxa"/>
            <w:tcBorders>
              <w:top w:val="nil"/>
              <w:left w:val="nil"/>
              <w:bottom w:val="nil"/>
              <w:right w:val="nil"/>
            </w:tcBorders>
            <w:vAlign w:val="bottom"/>
            <w:hideMark/>
          </w:tcPr>
          <w:p w14:paraId="314384F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Inertial Measurement Unit</w:t>
            </w:r>
          </w:p>
        </w:tc>
      </w:tr>
      <w:tr w:rsidR="00BD3817" w:rsidRPr="00762F39" w14:paraId="274687E2" w14:textId="77777777" w:rsidTr="004C6BB2">
        <w:trPr>
          <w:trHeight w:val="350"/>
        </w:trPr>
        <w:tc>
          <w:tcPr>
            <w:tcW w:w="2790" w:type="dxa"/>
            <w:tcBorders>
              <w:top w:val="nil"/>
              <w:left w:val="nil"/>
              <w:bottom w:val="nil"/>
              <w:right w:val="nil"/>
            </w:tcBorders>
            <w:vAlign w:val="bottom"/>
            <w:hideMark/>
          </w:tcPr>
          <w:p w14:paraId="0AF9F049"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AIRtouch</w:t>
            </w:r>
          </w:p>
        </w:tc>
        <w:tc>
          <w:tcPr>
            <w:tcW w:w="6750" w:type="dxa"/>
            <w:tcBorders>
              <w:top w:val="nil"/>
              <w:left w:val="nil"/>
              <w:bottom w:val="nil"/>
              <w:right w:val="nil"/>
            </w:tcBorders>
            <w:vAlign w:val="bottom"/>
            <w:hideMark/>
          </w:tcPr>
          <w:p w14:paraId="3183C5C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Artificial, Intelligent Remote touch keyboard</w:t>
            </w:r>
          </w:p>
        </w:tc>
      </w:tr>
      <w:tr w:rsidR="00BD3817" w:rsidRPr="00762F39" w14:paraId="134022C6" w14:textId="77777777" w:rsidTr="004C6BB2">
        <w:trPr>
          <w:trHeight w:val="350"/>
        </w:trPr>
        <w:tc>
          <w:tcPr>
            <w:tcW w:w="2790" w:type="dxa"/>
            <w:tcBorders>
              <w:top w:val="nil"/>
              <w:left w:val="nil"/>
              <w:bottom w:val="nil"/>
              <w:right w:val="nil"/>
            </w:tcBorders>
            <w:vAlign w:val="bottom"/>
            <w:hideMark/>
          </w:tcPr>
          <w:p w14:paraId="57D7ABDD"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USB</w:t>
            </w:r>
          </w:p>
        </w:tc>
        <w:tc>
          <w:tcPr>
            <w:tcW w:w="6750" w:type="dxa"/>
            <w:tcBorders>
              <w:top w:val="nil"/>
              <w:left w:val="nil"/>
              <w:bottom w:val="nil"/>
              <w:right w:val="nil"/>
            </w:tcBorders>
            <w:vAlign w:val="bottom"/>
            <w:hideMark/>
          </w:tcPr>
          <w:p w14:paraId="07E9110F"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Universal Serial Bus</w:t>
            </w:r>
          </w:p>
        </w:tc>
      </w:tr>
      <w:tr w:rsidR="00BD3817" w:rsidRPr="00762F39" w14:paraId="3909EAEF" w14:textId="77777777" w:rsidTr="004C6BB2">
        <w:trPr>
          <w:trHeight w:val="350"/>
        </w:trPr>
        <w:tc>
          <w:tcPr>
            <w:tcW w:w="2790" w:type="dxa"/>
            <w:tcBorders>
              <w:top w:val="nil"/>
              <w:left w:val="nil"/>
              <w:bottom w:val="nil"/>
              <w:right w:val="nil"/>
            </w:tcBorders>
            <w:vAlign w:val="bottom"/>
            <w:hideMark/>
          </w:tcPr>
          <w:p w14:paraId="1E82D3D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MSP430</w:t>
            </w:r>
          </w:p>
        </w:tc>
        <w:tc>
          <w:tcPr>
            <w:tcW w:w="6750" w:type="dxa"/>
            <w:tcBorders>
              <w:top w:val="nil"/>
              <w:left w:val="nil"/>
              <w:bottom w:val="nil"/>
              <w:right w:val="nil"/>
            </w:tcBorders>
            <w:vAlign w:val="bottom"/>
            <w:hideMark/>
          </w:tcPr>
          <w:p w14:paraId="1C064EC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Mixed Signal Processor 430</w:t>
            </w:r>
          </w:p>
        </w:tc>
      </w:tr>
      <w:tr w:rsidR="00BD3817" w:rsidRPr="00762F39" w14:paraId="5E3C3C42" w14:textId="77777777" w:rsidTr="004C6BB2">
        <w:trPr>
          <w:trHeight w:val="350"/>
        </w:trPr>
        <w:tc>
          <w:tcPr>
            <w:tcW w:w="2790" w:type="dxa"/>
            <w:tcBorders>
              <w:top w:val="nil"/>
              <w:left w:val="nil"/>
              <w:bottom w:val="nil"/>
              <w:right w:val="nil"/>
            </w:tcBorders>
            <w:vAlign w:val="bottom"/>
            <w:hideMark/>
          </w:tcPr>
          <w:p w14:paraId="4C86B23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FSR</w:t>
            </w:r>
          </w:p>
        </w:tc>
        <w:tc>
          <w:tcPr>
            <w:tcW w:w="6750" w:type="dxa"/>
            <w:tcBorders>
              <w:top w:val="nil"/>
              <w:left w:val="nil"/>
              <w:bottom w:val="nil"/>
              <w:right w:val="nil"/>
            </w:tcBorders>
            <w:vAlign w:val="bottom"/>
            <w:hideMark/>
          </w:tcPr>
          <w:p w14:paraId="666F7DD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Force Sensitive Resister</w:t>
            </w:r>
          </w:p>
        </w:tc>
      </w:tr>
      <w:tr w:rsidR="00BD3817" w:rsidRPr="00762F39" w14:paraId="0FF1FD78" w14:textId="77777777" w:rsidTr="004C6BB2">
        <w:trPr>
          <w:trHeight w:val="350"/>
        </w:trPr>
        <w:tc>
          <w:tcPr>
            <w:tcW w:w="2790" w:type="dxa"/>
            <w:tcBorders>
              <w:top w:val="nil"/>
              <w:left w:val="nil"/>
              <w:bottom w:val="nil"/>
              <w:right w:val="nil"/>
            </w:tcBorders>
            <w:vAlign w:val="bottom"/>
            <w:hideMark/>
          </w:tcPr>
          <w:p w14:paraId="47E099ED"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PCB</w:t>
            </w:r>
          </w:p>
        </w:tc>
        <w:tc>
          <w:tcPr>
            <w:tcW w:w="6750" w:type="dxa"/>
            <w:tcBorders>
              <w:top w:val="nil"/>
              <w:left w:val="nil"/>
              <w:bottom w:val="nil"/>
              <w:right w:val="nil"/>
            </w:tcBorders>
            <w:vAlign w:val="bottom"/>
            <w:hideMark/>
          </w:tcPr>
          <w:p w14:paraId="0E7DECC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Printed Circuit Board</w:t>
            </w:r>
          </w:p>
        </w:tc>
      </w:tr>
      <w:tr w:rsidR="00BD3817" w:rsidRPr="00762F39" w14:paraId="58613860" w14:textId="77777777" w:rsidTr="004C6BB2">
        <w:trPr>
          <w:trHeight w:val="350"/>
        </w:trPr>
        <w:tc>
          <w:tcPr>
            <w:tcW w:w="2790" w:type="dxa"/>
            <w:tcBorders>
              <w:top w:val="nil"/>
              <w:left w:val="nil"/>
              <w:bottom w:val="nil"/>
              <w:right w:val="nil"/>
            </w:tcBorders>
            <w:vAlign w:val="bottom"/>
            <w:hideMark/>
          </w:tcPr>
          <w:p w14:paraId="5195904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UART</w:t>
            </w:r>
          </w:p>
        </w:tc>
        <w:tc>
          <w:tcPr>
            <w:tcW w:w="6750" w:type="dxa"/>
            <w:tcBorders>
              <w:top w:val="nil"/>
              <w:left w:val="nil"/>
              <w:bottom w:val="nil"/>
              <w:right w:val="nil"/>
            </w:tcBorders>
            <w:vAlign w:val="bottom"/>
            <w:hideMark/>
          </w:tcPr>
          <w:p w14:paraId="71CCC9A8"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Universal Asynchronous Receive Transmit protocol</w:t>
            </w:r>
          </w:p>
        </w:tc>
      </w:tr>
      <w:tr w:rsidR="00BD3817" w:rsidRPr="00762F39" w14:paraId="337E314A" w14:textId="77777777" w:rsidTr="004C6BB2">
        <w:trPr>
          <w:trHeight w:val="350"/>
        </w:trPr>
        <w:tc>
          <w:tcPr>
            <w:tcW w:w="2790" w:type="dxa"/>
            <w:tcBorders>
              <w:top w:val="nil"/>
              <w:left w:val="nil"/>
              <w:bottom w:val="nil"/>
              <w:right w:val="nil"/>
            </w:tcBorders>
            <w:vAlign w:val="bottom"/>
            <w:hideMark/>
          </w:tcPr>
          <w:p w14:paraId="24BCAEF1"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PWM</w:t>
            </w:r>
          </w:p>
        </w:tc>
        <w:tc>
          <w:tcPr>
            <w:tcW w:w="6750" w:type="dxa"/>
            <w:tcBorders>
              <w:top w:val="nil"/>
              <w:left w:val="nil"/>
              <w:bottom w:val="nil"/>
              <w:right w:val="nil"/>
            </w:tcBorders>
            <w:vAlign w:val="bottom"/>
            <w:hideMark/>
          </w:tcPr>
          <w:p w14:paraId="759014E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Pulse Width Modulation</w:t>
            </w:r>
          </w:p>
        </w:tc>
      </w:tr>
      <w:tr w:rsidR="00BD3817" w:rsidRPr="00762F39" w14:paraId="529FE991" w14:textId="77777777" w:rsidTr="004C6BB2">
        <w:trPr>
          <w:trHeight w:val="350"/>
        </w:trPr>
        <w:tc>
          <w:tcPr>
            <w:tcW w:w="2790" w:type="dxa"/>
            <w:tcBorders>
              <w:top w:val="nil"/>
              <w:left w:val="nil"/>
              <w:bottom w:val="nil"/>
              <w:right w:val="nil"/>
            </w:tcBorders>
            <w:vAlign w:val="bottom"/>
            <w:hideMark/>
          </w:tcPr>
          <w:p w14:paraId="0B35C239"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TL</w:t>
            </w:r>
          </w:p>
        </w:tc>
        <w:tc>
          <w:tcPr>
            <w:tcW w:w="6750" w:type="dxa"/>
            <w:tcBorders>
              <w:top w:val="nil"/>
              <w:left w:val="nil"/>
              <w:bottom w:val="nil"/>
              <w:right w:val="nil"/>
            </w:tcBorders>
            <w:vAlign w:val="bottom"/>
            <w:hideMark/>
          </w:tcPr>
          <w:p w14:paraId="2868AC1F"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Thumb</w:t>
            </w:r>
          </w:p>
        </w:tc>
      </w:tr>
      <w:tr w:rsidR="00BD3817" w:rsidRPr="00762F39" w14:paraId="1A2623AA" w14:textId="77777777" w:rsidTr="004C6BB2">
        <w:trPr>
          <w:trHeight w:val="350"/>
        </w:trPr>
        <w:tc>
          <w:tcPr>
            <w:tcW w:w="2790" w:type="dxa"/>
            <w:tcBorders>
              <w:top w:val="nil"/>
              <w:left w:val="nil"/>
              <w:bottom w:val="nil"/>
              <w:right w:val="nil"/>
            </w:tcBorders>
            <w:vAlign w:val="bottom"/>
            <w:hideMark/>
          </w:tcPr>
          <w:p w14:paraId="5BD04461"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TR</w:t>
            </w:r>
          </w:p>
        </w:tc>
        <w:tc>
          <w:tcPr>
            <w:tcW w:w="6750" w:type="dxa"/>
            <w:tcBorders>
              <w:top w:val="nil"/>
              <w:left w:val="nil"/>
              <w:bottom w:val="nil"/>
              <w:right w:val="nil"/>
            </w:tcBorders>
            <w:vAlign w:val="bottom"/>
            <w:hideMark/>
          </w:tcPr>
          <w:p w14:paraId="5FDC1BDF"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Thumb</w:t>
            </w:r>
          </w:p>
        </w:tc>
      </w:tr>
      <w:tr w:rsidR="00BD3817" w:rsidRPr="00762F39" w14:paraId="650209A4" w14:textId="77777777" w:rsidTr="004C6BB2">
        <w:trPr>
          <w:trHeight w:val="350"/>
        </w:trPr>
        <w:tc>
          <w:tcPr>
            <w:tcW w:w="2790" w:type="dxa"/>
            <w:tcBorders>
              <w:top w:val="nil"/>
              <w:left w:val="nil"/>
              <w:bottom w:val="nil"/>
              <w:right w:val="nil"/>
            </w:tcBorders>
            <w:vAlign w:val="bottom"/>
            <w:hideMark/>
          </w:tcPr>
          <w:p w14:paraId="4432E894"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PLX-DAQ</w:t>
            </w:r>
          </w:p>
        </w:tc>
        <w:tc>
          <w:tcPr>
            <w:tcW w:w="6750" w:type="dxa"/>
            <w:tcBorders>
              <w:top w:val="nil"/>
              <w:left w:val="nil"/>
              <w:bottom w:val="nil"/>
              <w:right w:val="nil"/>
            </w:tcBorders>
            <w:vAlign w:val="bottom"/>
            <w:hideMark/>
          </w:tcPr>
          <w:p w14:paraId="70115BF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 xml:space="preserve">Parallax Data Acquisition Tool </w:t>
            </w:r>
          </w:p>
        </w:tc>
      </w:tr>
      <w:tr w:rsidR="00BD3817" w:rsidRPr="00762F39" w14:paraId="124EE305" w14:textId="77777777" w:rsidTr="004C6BB2">
        <w:trPr>
          <w:trHeight w:val="350"/>
        </w:trPr>
        <w:tc>
          <w:tcPr>
            <w:tcW w:w="2790" w:type="dxa"/>
            <w:tcBorders>
              <w:top w:val="nil"/>
              <w:left w:val="nil"/>
              <w:bottom w:val="nil"/>
              <w:right w:val="nil"/>
            </w:tcBorders>
            <w:vAlign w:val="bottom"/>
            <w:hideMark/>
          </w:tcPr>
          <w:p w14:paraId="1A38BC9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COM</w:t>
            </w:r>
          </w:p>
        </w:tc>
        <w:tc>
          <w:tcPr>
            <w:tcW w:w="6750" w:type="dxa"/>
            <w:tcBorders>
              <w:top w:val="nil"/>
              <w:left w:val="nil"/>
              <w:bottom w:val="nil"/>
              <w:right w:val="nil"/>
            </w:tcBorders>
            <w:vAlign w:val="bottom"/>
            <w:hideMark/>
          </w:tcPr>
          <w:p w14:paraId="0DA872F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Communication</w:t>
            </w:r>
          </w:p>
        </w:tc>
      </w:tr>
      <w:tr w:rsidR="00BD3817" w:rsidRPr="00762F39" w14:paraId="2CED416A" w14:textId="77777777" w:rsidTr="004C6BB2">
        <w:trPr>
          <w:trHeight w:val="350"/>
        </w:trPr>
        <w:tc>
          <w:tcPr>
            <w:tcW w:w="2790" w:type="dxa"/>
            <w:tcBorders>
              <w:top w:val="nil"/>
              <w:left w:val="nil"/>
              <w:bottom w:val="nil"/>
              <w:right w:val="nil"/>
            </w:tcBorders>
            <w:vAlign w:val="bottom"/>
            <w:hideMark/>
          </w:tcPr>
          <w:p w14:paraId="7767EB4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CSV</w:t>
            </w:r>
          </w:p>
        </w:tc>
        <w:tc>
          <w:tcPr>
            <w:tcW w:w="6750" w:type="dxa"/>
            <w:tcBorders>
              <w:top w:val="nil"/>
              <w:left w:val="nil"/>
              <w:bottom w:val="nil"/>
              <w:right w:val="nil"/>
            </w:tcBorders>
            <w:vAlign w:val="bottom"/>
            <w:hideMark/>
          </w:tcPr>
          <w:p w14:paraId="68B96F3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Comma Separated Values</w:t>
            </w:r>
          </w:p>
        </w:tc>
      </w:tr>
      <w:tr w:rsidR="00BD3817" w:rsidRPr="00762F39" w14:paraId="3316A66D" w14:textId="77777777" w:rsidTr="004C6BB2">
        <w:trPr>
          <w:trHeight w:val="350"/>
        </w:trPr>
        <w:tc>
          <w:tcPr>
            <w:tcW w:w="2790" w:type="dxa"/>
            <w:tcBorders>
              <w:top w:val="nil"/>
              <w:left w:val="nil"/>
              <w:bottom w:val="nil"/>
              <w:right w:val="nil"/>
            </w:tcBorders>
            <w:vAlign w:val="bottom"/>
            <w:hideMark/>
          </w:tcPr>
          <w:p w14:paraId="24F3599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RTC</w:t>
            </w:r>
          </w:p>
        </w:tc>
        <w:tc>
          <w:tcPr>
            <w:tcW w:w="6750" w:type="dxa"/>
            <w:tcBorders>
              <w:top w:val="nil"/>
              <w:left w:val="nil"/>
              <w:bottom w:val="nil"/>
              <w:right w:val="nil"/>
            </w:tcBorders>
            <w:vAlign w:val="bottom"/>
            <w:hideMark/>
          </w:tcPr>
          <w:p w14:paraId="26C01C9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Real Time Clock</w:t>
            </w:r>
          </w:p>
        </w:tc>
      </w:tr>
      <w:tr w:rsidR="00BD3817" w:rsidRPr="00762F39" w14:paraId="74F3D11E" w14:textId="77777777" w:rsidTr="004C6BB2">
        <w:trPr>
          <w:trHeight w:val="350"/>
        </w:trPr>
        <w:tc>
          <w:tcPr>
            <w:tcW w:w="2790" w:type="dxa"/>
            <w:tcBorders>
              <w:top w:val="nil"/>
              <w:left w:val="nil"/>
              <w:bottom w:val="nil"/>
              <w:right w:val="nil"/>
            </w:tcBorders>
            <w:vAlign w:val="bottom"/>
            <w:hideMark/>
          </w:tcPr>
          <w:p w14:paraId="06FB72F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I/O</w:t>
            </w:r>
          </w:p>
        </w:tc>
        <w:tc>
          <w:tcPr>
            <w:tcW w:w="6750" w:type="dxa"/>
            <w:tcBorders>
              <w:top w:val="nil"/>
              <w:left w:val="nil"/>
              <w:bottom w:val="nil"/>
              <w:right w:val="nil"/>
            </w:tcBorders>
            <w:vAlign w:val="bottom"/>
            <w:hideMark/>
          </w:tcPr>
          <w:p w14:paraId="77759576"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Input and Output</w:t>
            </w:r>
          </w:p>
        </w:tc>
      </w:tr>
      <w:tr w:rsidR="00BD3817" w:rsidRPr="00762F39" w14:paraId="0CCA088E" w14:textId="77777777" w:rsidTr="004C6BB2">
        <w:trPr>
          <w:trHeight w:val="350"/>
        </w:trPr>
        <w:tc>
          <w:tcPr>
            <w:tcW w:w="2790" w:type="dxa"/>
            <w:tcBorders>
              <w:top w:val="nil"/>
              <w:left w:val="nil"/>
              <w:bottom w:val="nil"/>
              <w:right w:val="nil"/>
            </w:tcBorders>
            <w:vAlign w:val="bottom"/>
            <w:hideMark/>
          </w:tcPr>
          <w:p w14:paraId="48AA527A"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ASCII</w:t>
            </w:r>
          </w:p>
        </w:tc>
        <w:tc>
          <w:tcPr>
            <w:tcW w:w="6750" w:type="dxa"/>
            <w:tcBorders>
              <w:top w:val="nil"/>
              <w:left w:val="nil"/>
              <w:bottom w:val="nil"/>
              <w:right w:val="nil"/>
            </w:tcBorders>
            <w:vAlign w:val="bottom"/>
            <w:hideMark/>
          </w:tcPr>
          <w:p w14:paraId="492ADF6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American Standard Code for Information Interchange</w:t>
            </w:r>
          </w:p>
        </w:tc>
      </w:tr>
      <w:tr w:rsidR="00BD3817" w:rsidRPr="00762F39" w14:paraId="2C349671" w14:textId="77777777" w:rsidTr="004C6BB2">
        <w:trPr>
          <w:trHeight w:val="350"/>
        </w:trPr>
        <w:tc>
          <w:tcPr>
            <w:tcW w:w="2790" w:type="dxa"/>
            <w:tcBorders>
              <w:top w:val="nil"/>
              <w:left w:val="nil"/>
              <w:bottom w:val="nil"/>
              <w:right w:val="nil"/>
            </w:tcBorders>
            <w:vAlign w:val="bottom"/>
            <w:hideMark/>
          </w:tcPr>
          <w:p w14:paraId="3DB6ECA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w:t>
            </w:r>
          </w:p>
        </w:tc>
        <w:tc>
          <w:tcPr>
            <w:tcW w:w="6750" w:type="dxa"/>
            <w:tcBorders>
              <w:top w:val="nil"/>
              <w:left w:val="nil"/>
              <w:bottom w:val="nil"/>
              <w:right w:val="nil"/>
            </w:tcBorders>
            <w:vAlign w:val="bottom"/>
            <w:hideMark/>
          </w:tcPr>
          <w:p w14:paraId="2DA19DEF"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hand Index finger</w:t>
            </w:r>
          </w:p>
        </w:tc>
      </w:tr>
      <w:tr w:rsidR="00BD3817" w:rsidRPr="00762F39" w14:paraId="666D5EEA" w14:textId="77777777" w:rsidTr="004C6BB2">
        <w:trPr>
          <w:trHeight w:val="350"/>
        </w:trPr>
        <w:tc>
          <w:tcPr>
            <w:tcW w:w="2790" w:type="dxa"/>
            <w:tcBorders>
              <w:top w:val="nil"/>
              <w:left w:val="nil"/>
              <w:bottom w:val="nil"/>
              <w:right w:val="nil"/>
            </w:tcBorders>
            <w:vAlign w:val="bottom"/>
            <w:hideMark/>
          </w:tcPr>
          <w:p w14:paraId="787C44DD"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RM</w:t>
            </w:r>
          </w:p>
        </w:tc>
        <w:tc>
          <w:tcPr>
            <w:tcW w:w="6750" w:type="dxa"/>
            <w:tcBorders>
              <w:top w:val="nil"/>
              <w:left w:val="nil"/>
              <w:bottom w:val="nil"/>
              <w:right w:val="nil"/>
            </w:tcBorders>
            <w:vAlign w:val="bottom"/>
            <w:hideMark/>
          </w:tcPr>
          <w:p w14:paraId="526ACDF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hand Middle finger</w:t>
            </w:r>
          </w:p>
        </w:tc>
      </w:tr>
      <w:tr w:rsidR="00BD3817" w:rsidRPr="00762F39" w14:paraId="1FF447D0" w14:textId="77777777" w:rsidTr="004C6BB2">
        <w:trPr>
          <w:trHeight w:val="350"/>
        </w:trPr>
        <w:tc>
          <w:tcPr>
            <w:tcW w:w="2790" w:type="dxa"/>
            <w:tcBorders>
              <w:top w:val="nil"/>
              <w:left w:val="nil"/>
              <w:bottom w:val="nil"/>
              <w:right w:val="nil"/>
            </w:tcBorders>
            <w:vAlign w:val="bottom"/>
            <w:hideMark/>
          </w:tcPr>
          <w:p w14:paraId="0CDF2874"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RR</w:t>
            </w:r>
          </w:p>
        </w:tc>
        <w:tc>
          <w:tcPr>
            <w:tcW w:w="6750" w:type="dxa"/>
            <w:tcBorders>
              <w:top w:val="nil"/>
              <w:left w:val="nil"/>
              <w:bottom w:val="nil"/>
              <w:right w:val="nil"/>
            </w:tcBorders>
            <w:vAlign w:val="bottom"/>
            <w:hideMark/>
          </w:tcPr>
          <w:p w14:paraId="681F9DC4"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hand Ring dinger</w:t>
            </w:r>
          </w:p>
        </w:tc>
      </w:tr>
      <w:tr w:rsidR="00BD3817" w:rsidRPr="00762F39" w14:paraId="3A903D94" w14:textId="77777777" w:rsidTr="004C6BB2">
        <w:trPr>
          <w:trHeight w:val="350"/>
        </w:trPr>
        <w:tc>
          <w:tcPr>
            <w:tcW w:w="2790" w:type="dxa"/>
            <w:tcBorders>
              <w:top w:val="nil"/>
              <w:left w:val="nil"/>
              <w:bottom w:val="nil"/>
              <w:right w:val="nil"/>
            </w:tcBorders>
            <w:vAlign w:val="bottom"/>
            <w:hideMark/>
          </w:tcPr>
          <w:p w14:paraId="7973C7B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RL</w:t>
            </w:r>
          </w:p>
        </w:tc>
        <w:tc>
          <w:tcPr>
            <w:tcW w:w="6750" w:type="dxa"/>
            <w:tcBorders>
              <w:top w:val="nil"/>
              <w:left w:val="nil"/>
              <w:bottom w:val="nil"/>
              <w:right w:val="nil"/>
            </w:tcBorders>
            <w:vAlign w:val="bottom"/>
            <w:hideMark/>
          </w:tcPr>
          <w:p w14:paraId="69C1601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hand Little finger</w:t>
            </w:r>
          </w:p>
        </w:tc>
      </w:tr>
      <w:tr w:rsidR="00BD3817" w:rsidRPr="00762F39" w14:paraId="5FE3D79E" w14:textId="77777777" w:rsidTr="004C6BB2">
        <w:trPr>
          <w:trHeight w:val="350"/>
        </w:trPr>
        <w:tc>
          <w:tcPr>
            <w:tcW w:w="2790" w:type="dxa"/>
            <w:tcBorders>
              <w:top w:val="nil"/>
              <w:left w:val="nil"/>
              <w:bottom w:val="nil"/>
              <w:right w:val="nil"/>
            </w:tcBorders>
            <w:vAlign w:val="bottom"/>
            <w:hideMark/>
          </w:tcPr>
          <w:p w14:paraId="4A972DD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LI</w:t>
            </w:r>
          </w:p>
        </w:tc>
        <w:tc>
          <w:tcPr>
            <w:tcW w:w="6750" w:type="dxa"/>
            <w:tcBorders>
              <w:top w:val="nil"/>
              <w:left w:val="nil"/>
              <w:bottom w:val="nil"/>
              <w:right w:val="nil"/>
            </w:tcBorders>
            <w:vAlign w:val="bottom"/>
            <w:hideMark/>
          </w:tcPr>
          <w:p w14:paraId="24C620C4"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hand Index finger</w:t>
            </w:r>
          </w:p>
        </w:tc>
      </w:tr>
      <w:tr w:rsidR="00BD3817" w:rsidRPr="00762F39" w14:paraId="60981CF6" w14:textId="77777777" w:rsidTr="004C6BB2">
        <w:trPr>
          <w:trHeight w:val="350"/>
        </w:trPr>
        <w:tc>
          <w:tcPr>
            <w:tcW w:w="2790" w:type="dxa"/>
            <w:tcBorders>
              <w:top w:val="nil"/>
              <w:left w:val="nil"/>
              <w:bottom w:val="nil"/>
              <w:right w:val="nil"/>
            </w:tcBorders>
            <w:vAlign w:val="bottom"/>
            <w:hideMark/>
          </w:tcPr>
          <w:p w14:paraId="42D3AF20"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LM</w:t>
            </w:r>
          </w:p>
        </w:tc>
        <w:tc>
          <w:tcPr>
            <w:tcW w:w="6750" w:type="dxa"/>
            <w:tcBorders>
              <w:top w:val="nil"/>
              <w:left w:val="nil"/>
              <w:bottom w:val="nil"/>
              <w:right w:val="nil"/>
            </w:tcBorders>
            <w:vAlign w:val="bottom"/>
            <w:hideMark/>
          </w:tcPr>
          <w:p w14:paraId="4DF23996"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hand Middle finger</w:t>
            </w:r>
          </w:p>
        </w:tc>
      </w:tr>
      <w:tr w:rsidR="00BD3817" w:rsidRPr="00762F39" w14:paraId="0D98E763" w14:textId="77777777" w:rsidTr="004C6BB2">
        <w:trPr>
          <w:trHeight w:val="350"/>
        </w:trPr>
        <w:tc>
          <w:tcPr>
            <w:tcW w:w="2790" w:type="dxa"/>
            <w:tcBorders>
              <w:top w:val="nil"/>
              <w:left w:val="nil"/>
              <w:bottom w:val="nil"/>
              <w:right w:val="nil"/>
            </w:tcBorders>
            <w:vAlign w:val="bottom"/>
            <w:hideMark/>
          </w:tcPr>
          <w:p w14:paraId="469BF1AB"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LR</w:t>
            </w:r>
          </w:p>
        </w:tc>
        <w:tc>
          <w:tcPr>
            <w:tcW w:w="6750" w:type="dxa"/>
            <w:tcBorders>
              <w:top w:val="nil"/>
              <w:left w:val="nil"/>
              <w:bottom w:val="nil"/>
              <w:right w:val="nil"/>
            </w:tcBorders>
            <w:vAlign w:val="bottom"/>
            <w:hideMark/>
          </w:tcPr>
          <w:p w14:paraId="679300F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hand Ring finger</w:t>
            </w:r>
          </w:p>
        </w:tc>
      </w:tr>
      <w:tr w:rsidR="00BD3817" w:rsidRPr="00762F39" w14:paraId="2EA6AA04" w14:textId="77777777" w:rsidTr="004C6BB2">
        <w:trPr>
          <w:trHeight w:val="350"/>
        </w:trPr>
        <w:tc>
          <w:tcPr>
            <w:tcW w:w="2790" w:type="dxa"/>
            <w:tcBorders>
              <w:top w:val="nil"/>
              <w:left w:val="nil"/>
              <w:bottom w:val="nil"/>
              <w:right w:val="nil"/>
            </w:tcBorders>
            <w:vAlign w:val="bottom"/>
            <w:hideMark/>
          </w:tcPr>
          <w:p w14:paraId="3DF18AC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LL</w:t>
            </w:r>
          </w:p>
        </w:tc>
        <w:tc>
          <w:tcPr>
            <w:tcW w:w="6750" w:type="dxa"/>
            <w:tcBorders>
              <w:top w:val="nil"/>
              <w:left w:val="nil"/>
              <w:bottom w:val="nil"/>
              <w:right w:val="nil"/>
            </w:tcBorders>
            <w:vAlign w:val="bottom"/>
            <w:hideMark/>
          </w:tcPr>
          <w:p w14:paraId="76657E2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hand Little finger</w:t>
            </w:r>
          </w:p>
        </w:tc>
      </w:tr>
      <w:tr w:rsidR="00BD3817" w:rsidRPr="00762F39" w14:paraId="128609A2" w14:textId="77777777" w:rsidTr="004C6BB2">
        <w:trPr>
          <w:trHeight w:val="350"/>
        </w:trPr>
        <w:tc>
          <w:tcPr>
            <w:tcW w:w="2790" w:type="dxa"/>
            <w:tcBorders>
              <w:top w:val="nil"/>
              <w:left w:val="nil"/>
              <w:bottom w:val="nil"/>
              <w:right w:val="nil"/>
            </w:tcBorders>
            <w:vAlign w:val="bottom"/>
            <w:hideMark/>
          </w:tcPr>
          <w:p w14:paraId="4AD5264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UL</w:t>
            </w:r>
          </w:p>
        </w:tc>
        <w:tc>
          <w:tcPr>
            <w:tcW w:w="6750" w:type="dxa"/>
            <w:tcBorders>
              <w:top w:val="nil"/>
              <w:left w:val="nil"/>
              <w:bottom w:val="nil"/>
              <w:right w:val="nil"/>
            </w:tcBorders>
            <w:vAlign w:val="bottom"/>
            <w:hideMark/>
          </w:tcPr>
          <w:p w14:paraId="6E2B69C8"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Upper Layer</w:t>
            </w:r>
          </w:p>
        </w:tc>
      </w:tr>
      <w:tr w:rsidR="00BD3817" w:rsidRPr="00762F39" w14:paraId="5A3D840A" w14:textId="77777777" w:rsidTr="004C6BB2">
        <w:trPr>
          <w:trHeight w:val="350"/>
        </w:trPr>
        <w:tc>
          <w:tcPr>
            <w:tcW w:w="2790" w:type="dxa"/>
            <w:tcBorders>
              <w:top w:val="nil"/>
              <w:left w:val="nil"/>
              <w:bottom w:val="nil"/>
              <w:right w:val="nil"/>
            </w:tcBorders>
            <w:vAlign w:val="bottom"/>
            <w:hideMark/>
          </w:tcPr>
          <w:p w14:paraId="3B2C3596"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ML</w:t>
            </w:r>
          </w:p>
        </w:tc>
        <w:tc>
          <w:tcPr>
            <w:tcW w:w="6750" w:type="dxa"/>
            <w:tcBorders>
              <w:top w:val="nil"/>
              <w:left w:val="nil"/>
              <w:bottom w:val="nil"/>
              <w:right w:val="nil"/>
            </w:tcBorders>
            <w:vAlign w:val="bottom"/>
            <w:hideMark/>
          </w:tcPr>
          <w:p w14:paraId="2A109C00"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Middle Layer</w:t>
            </w:r>
          </w:p>
        </w:tc>
      </w:tr>
      <w:tr w:rsidR="00BD3817" w:rsidRPr="00762F39" w14:paraId="3EFE4BEF" w14:textId="77777777" w:rsidTr="004C6BB2">
        <w:trPr>
          <w:trHeight w:val="350"/>
        </w:trPr>
        <w:tc>
          <w:tcPr>
            <w:tcW w:w="2790" w:type="dxa"/>
            <w:tcBorders>
              <w:top w:val="nil"/>
              <w:left w:val="nil"/>
              <w:bottom w:val="nil"/>
              <w:right w:val="nil"/>
            </w:tcBorders>
            <w:vAlign w:val="bottom"/>
            <w:hideMark/>
          </w:tcPr>
          <w:p w14:paraId="04FF5DE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LL</w:t>
            </w:r>
          </w:p>
        </w:tc>
        <w:tc>
          <w:tcPr>
            <w:tcW w:w="6750" w:type="dxa"/>
            <w:tcBorders>
              <w:top w:val="nil"/>
              <w:left w:val="nil"/>
              <w:bottom w:val="nil"/>
              <w:right w:val="nil"/>
            </w:tcBorders>
            <w:vAlign w:val="bottom"/>
            <w:hideMark/>
          </w:tcPr>
          <w:p w14:paraId="53C1704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Lower Layer</w:t>
            </w:r>
          </w:p>
        </w:tc>
      </w:tr>
    </w:tbl>
    <w:p w14:paraId="67058F8A" w14:textId="13F30227" w:rsidR="00847B1C" w:rsidRDefault="00A552D5">
      <w:r>
        <w:br w:type="page"/>
      </w:r>
    </w:p>
    <w:p w14:paraId="7F0475DD" w14:textId="77777777" w:rsidR="00AD6404" w:rsidRDefault="00AD6404" w:rsidP="002A76FE">
      <w:pPr>
        <w:widowControl/>
        <w:spacing w:after="0" w:line="480" w:lineRule="auto"/>
        <w:jc w:val="center"/>
        <w:rPr>
          <w:rFonts w:ascii="Times New Roman" w:eastAsia="Cambria" w:hAnsi="Times New Roman" w:cs="Times New Roman"/>
          <w:b/>
          <w:color w:val="auto"/>
          <w:sz w:val="24"/>
          <w:szCs w:val="24"/>
        </w:rPr>
        <w:sectPr w:rsidR="00AD6404" w:rsidSect="00225AF8">
          <w:type w:val="continuous"/>
          <w:pgSz w:w="12240" w:h="15840"/>
          <w:pgMar w:top="1440" w:right="1440" w:bottom="1440" w:left="1440" w:header="0" w:footer="720" w:gutter="0"/>
          <w:pgNumType w:fmt="lowerRoman" w:start="1"/>
          <w:cols w:space="720"/>
          <w:docGrid w:linePitch="299"/>
        </w:sectPr>
      </w:pPr>
    </w:p>
    <w:p w14:paraId="162C85E2" w14:textId="7688F3F8" w:rsidR="002A76FE" w:rsidRDefault="002A76FE" w:rsidP="002A76FE">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lastRenderedPageBreak/>
        <w:t>CHAPTER 1</w:t>
      </w:r>
    </w:p>
    <w:p w14:paraId="6AE611F8" w14:textId="5721F4DF" w:rsidR="002A76FE" w:rsidRDefault="002A76FE" w:rsidP="002A76FE">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t>INTRODUCTION</w:t>
      </w:r>
    </w:p>
    <w:p w14:paraId="40797A4B" w14:textId="3496BF10" w:rsidR="00847B1C" w:rsidRDefault="001C31C4" w:rsidP="002A76FE">
      <w:pPr>
        <w:widowControl/>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w:t>
      </w:r>
    </w:p>
    <w:p w14:paraId="0F555A2D" w14:textId="71C6E4B0"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w:t>
      </w:r>
      <w:r w:rsidRPr="00780DF3">
        <w:rPr>
          <w:rFonts w:ascii="Times New Roman" w:eastAsia="Times New Roman" w:hAnsi="Times New Roman" w:cs="Times New Roman"/>
          <w:noProof/>
          <w:sz w:val="24"/>
          <w:szCs w:val="24"/>
        </w:rPr>
        <w:t>take</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it to a new level with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idea</w:t>
      </w:r>
      <w:r>
        <w:rPr>
          <w:rFonts w:ascii="Times New Roman" w:eastAsia="Times New Roman" w:hAnsi="Times New Roman" w:cs="Times New Roman"/>
          <w:sz w:val="24"/>
          <w:szCs w:val="24"/>
        </w:rPr>
        <w:t xml:space="preserve"> being to do away with the physical keyboard. A different variant of this scheme in the form of finger sensor keyboard is being proposed in this report. Now every computer user </w:t>
      </w:r>
      <w:r w:rsidRPr="00780DF3">
        <w:rPr>
          <w:rFonts w:ascii="Times New Roman" w:eastAsia="Times New Roman" w:hAnsi="Times New Roman" w:cs="Times New Roman"/>
          <w:noProof/>
          <w:sz w:val="24"/>
          <w:szCs w:val="24"/>
        </w:rPr>
        <w:t>ha</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their own unique typing pattern, with some using their Index finger to type most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characters</w:t>
      </w:r>
      <w:r>
        <w:rPr>
          <w:rFonts w:ascii="Times New Roman" w:eastAsia="Times New Roman" w:hAnsi="Times New Roman" w:cs="Times New Roman"/>
          <w:sz w:val="24"/>
          <w:szCs w:val="24"/>
        </w:rPr>
        <w:t xml:space="preserve"> while others use all of their fingers to type. This correlation between fingers and the keys is known as the Keystroke Dynamics</w:t>
      </w:r>
      <w:sdt>
        <w:sdtPr>
          <w:rPr>
            <w:rFonts w:ascii="Times New Roman" w:eastAsia="Times New Roman" w:hAnsi="Times New Roman" w:cs="Times New Roman"/>
            <w:sz w:val="24"/>
            <w:szCs w:val="24"/>
          </w:rPr>
          <w:id w:val="-613282491"/>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Aal16 \l 1033 </w:instrText>
          </w:r>
          <w:r w:rsidR="00ED0273">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(University 2016)</w:t>
          </w:r>
          <w:r w:rsidR="00ED0273">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Every user will have h</w:t>
      </w:r>
      <w:r w:rsidR="0046310C">
        <w:rPr>
          <w:rFonts w:ascii="Times New Roman" w:eastAsia="Times New Roman" w:hAnsi="Times New Roman" w:cs="Times New Roman"/>
          <w:sz w:val="24"/>
          <w:szCs w:val="24"/>
        </w:rPr>
        <w:t>is own unique Keystroke Dynamic</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036426709"/>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Ann \l 1033 </w:instrText>
          </w:r>
          <w:r w:rsidR="00ED0273">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(Anna Maria Feit n.d.)</w:t>
          </w:r>
          <w:r w:rsidR="00ED0273">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r w:rsidR="00ED02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Finger Motion Keyboard uses this correlation to become their personal keyboard by learning the keystroke dynamics of all the individual users. The device makes use of the hand gloves to monitor finger motion and learn the user’s keystroke dynamics thus eliminating the requirement of</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physical</w:t>
      </w:r>
      <w:r>
        <w:rPr>
          <w:rFonts w:ascii="Times New Roman" w:eastAsia="Times New Roman" w:hAnsi="Times New Roman" w:cs="Times New Roman"/>
          <w:sz w:val="24"/>
          <w:szCs w:val="24"/>
        </w:rPr>
        <w:t xml:space="preserve"> keyboard. </w:t>
      </w:r>
    </w:p>
    <w:p w14:paraId="58713C66" w14:textId="77777777" w:rsidR="00847B1C" w:rsidRDefault="001C31C4" w:rsidP="002A76FE">
      <w:pPr>
        <w:widowControl/>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0B26FCE9" w14:textId="77777777" w:rsidR="00847B1C" w:rsidRDefault="001C31C4" w:rsidP="00A552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report is to design gloves with</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motion</w:t>
      </w:r>
      <w:r>
        <w:rPr>
          <w:rFonts w:ascii="Times New Roman" w:eastAsia="Times New Roman" w:hAnsi="Times New Roman" w:cs="Times New Roman"/>
          <w:sz w:val="24"/>
          <w:szCs w:val="24"/>
        </w:rPr>
        <w:t xml:space="preserve"> sensor, pressure sensor along with an algorithm to associate keys with finger motion and to design an algorithm which makes use of the training data to predict keys. </w:t>
      </w:r>
    </w:p>
    <w:p w14:paraId="71C120AD" w14:textId="77777777" w:rsidR="00847B1C" w:rsidRDefault="00847B1C">
      <w:pPr>
        <w:spacing w:line="480" w:lineRule="auto"/>
        <w:jc w:val="both"/>
        <w:rPr>
          <w:rFonts w:ascii="Times New Roman" w:eastAsia="Times New Roman" w:hAnsi="Times New Roman" w:cs="Times New Roman"/>
          <w:sz w:val="24"/>
          <w:szCs w:val="24"/>
        </w:rPr>
      </w:pPr>
    </w:p>
    <w:p w14:paraId="190F893B" w14:textId="77777777" w:rsidR="00847B1C" w:rsidRDefault="001C31C4" w:rsidP="002A76FE">
      <w:pPr>
        <w:widowControl/>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Keyboard Technology</w:t>
      </w:r>
    </w:p>
    <w:p w14:paraId="041063FE" w14:textId="77777777" w:rsidR="00847B1C" w:rsidRDefault="001C31C4" w:rsidP="00A552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 early era when computer technology was an infant, typewriters were used as text-based entry device. Modern computer keyboard evolved from early teleprinters and keypunch devices. As continues use of QWERTY layout, invented by Christopher Sholes in 1870s, in typewriter the same layout was adopted by electromechanical keyboard because of its widely used. He could not have known that his design persists for 150 years even in digital world also. In this rapid change of high technology, the computer keyboard is undoubted king of computer input device. </w:t>
      </w:r>
    </w:p>
    <w:p w14:paraId="03D8CCA9" w14:textId="77777777" w:rsidR="00847B1C" w:rsidRDefault="001C31C4" w:rsidP="00A552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recent technology started taking place of keyboard and requirement of the physical keyboard has been seriously threatened. Innovation in image processing, speech recognition, and gesture control are raising its power to replace physical existence of computer keyboard. There are some existing keyboard technologies or concepts which eliminate the need of physical key describes below. </w:t>
      </w:r>
    </w:p>
    <w:p w14:paraId="2F302A84" w14:textId="4D49461E" w:rsidR="00847B1C" w:rsidRDefault="001C31C4" w:rsidP="002A76FE">
      <w:pPr>
        <w:spacing w:after="0" w:line="48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Orbital Keyboard Technology</w:t>
      </w:r>
    </w:p>
    <w:p w14:paraId="726E2E1A" w14:textId="77777777" w:rsidR="00A552D5" w:rsidRDefault="001C31C4" w:rsidP="00A552D5">
      <w:pPr>
        <w:keepNext/>
        <w:spacing w:line="480" w:lineRule="auto"/>
        <w:jc w:val="center"/>
      </w:pPr>
      <w:r>
        <w:rPr>
          <w:noProof/>
        </w:rPr>
        <w:drawing>
          <wp:inline distT="0" distB="0" distL="0" distR="0" wp14:anchorId="1A6B216B" wp14:editId="22F6A4F2">
            <wp:extent cx="2808514" cy="1807029"/>
            <wp:effectExtent l="0" t="0" r="0" b="3175"/>
            <wp:docPr id="3" name="image22.jpg" descr="http://dev2.blueorb.me/wp-content/uploads/2014/12/orbitouch_white_background_1024x1024.jpg"/>
            <wp:cNvGraphicFramePr/>
            <a:graphic xmlns:a="http://schemas.openxmlformats.org/drawingml/2006/main">
              <a:graphicData uri="http://schemas.openxmlformats.org/drawingml/2006/picture">
                <pic:pic xmlns:pic="http://schemas.openxmlformats.org/drawingml/2006/picture">
                  <pic:nvPicPr>
                    <pic:cNvPr id="0" name="image22.jpg" descr="http://dev2.blueorb.me/wp-content/uploads/2014/12/orbitouch_white_background_1024x1024.jpg"/>
                    <pic:cNvPicPr preferRelativeResize="0"/>
                  </pic:nvPicPr>
                  <pic:blipFill>
                    <a:blip r:embed="rId9"/>
                    <a:srcRect/>
                    <a:stretch>
                      <a:fillRect/>
                    </a:stretch>
                  </pic:blipFill>
                  <pic:spPr>
                    <a:xfrm>
                      <a:off x="0" y="0"/>
                      <a:ext cx="2811046" cy="1808658"/>
                    </a:xfrm>
                    <a:prstGeom prst="rect">
                      <a:avLst/>
                    </a:prstGeom>
                    <a:ln/>
                  </pic:spPr>
                </pic:pic>
              </a:graphicData>
            </a:graphic>
          </wp:inline>
        </w:drawing>
      </w:r>
    </w:p>
    <w:p w14:paraId="3BCDC1D0" w14:textId="21F437C1" w:rsidR="00847B1C" w:rsidRDefault="00217107" w:rsidP="00A552D5">
      <w:pPr>
        <w:pStyle w:val="Caption"/>
      </w:pPr>
      <w:r>
        <w:t>FIGURE</w:t>
      </w:r>
      <w:r w:rsidR="00A552D5">
        <w:t xml:space="preserve"> </w:t>
      </w:r>
      <w:fldSimple w:instr=" SEQ Figure \* ARABIC ">
        <w:r w:rsidR="00ED0273">
          <w:rPr>
            <w:noProof/>
          </w:rPr>
          <w:t>1</w:t>
        </w:r>
      </w:fldSimple>
      <w:r w:rsidR="008412C0">
        <w:t>.</w:t>
      </w:r>
      <w:bookmarkStart w:id="1" w:name="_Toc484805319"/>
      <w:bookmarkStart w:id="2" w:name="_Toc484805500"/>
      <w:r w:rsidR="008412C0">
        <w:t>1</w:t>
      </w:r>
      <w:r w:rsidR="00F06BD5">
        <w:t>.</w:t>
      </w:r>
      <w:r w:rsidR="008412C0">
        <w:t xml:space="preserve"> </w:t>
      </w:r>
      <w:bookmarkStart w:id="3" w:name="_Hlk484805962"/>
      <w:r w:rsidR="008412C0">
        <w:t>Orbital k</w:t>
      </w:r>
      <w:r w:rsidR="00A552D5">
        <w:t>eyboard technology</w:t>
      </w:r>
      <w:bookmarkEnd w:id="3"/>
      <w:sdt>
        <w:sdtPr>
          <w:id w:val="-852887638"/>
          <w:citation/>
        </w:sdtPr>
        <w:sdtContent>
          <w:r w:rsidR="00ED4851">
            <w:fldChar w:fldCharType="begin"/>
          </w:r>
          <w:r w:rsidR="00ED4851">
            <w:instrText xml:space="preserve"> CITATION Orb \l 1033 </w:instrText>
          </w:r>
          <w:r w:rsidR="00ED4851">
            <w:fldChar w:fldCharType="separate"/>
          </w:r>
          <w:r w:rsidR="00AC1681">
            <w:rPr>
              <w:noProof/>
            </w:rPr>
            <w:t xml:space="preserve"> (Orbitouch n.d.)</w:t>
          </w:r>
          <w:r w:rsidR="00ED4851">
            <w:fldChar w:fldCharType="end"/>
          </w:r>
        </w:sdtContent>
      </w:sdt>
      <w:bookmarkEnd w:id="1"/>
      <w:bookmarkEnd w:id="2"/>
      <w:r w:rsidR="0046310C">
        <w:t>.</w:t>
      </w:r>
    </w:p>
    <w:p w14:paraId="77C0DC03" w14:textId="4AAF2EBE" w:rsidR="000E1EB6" w:rsidRDefault="000E1EB6" w:rsidP="000E1E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sidRPr="00780DF3">
        <w:rPr>
          <w:rFonts w:ascii="Times New Roman" w:eastAsia="Times New Roman" w:hAnsi="Times New Roman" w:cs="Times New Roman"/>
          <w:noProof/>
          <w:sz w:val="24"/>
          <w:szCs w:val="24"/>
        </w:rPr>
        <w:t>orbitouch</w:t>
      </w:r>
      <w:r>
        <w:rPr>
          <w:rFonts w:ascii="Times New Roman" w:eastAsia="Times New Roman" w:hAnsi="Times New Roman" w:cs="Times New Roman"/>
          <w:sz w:val="24"/>
          <w:szCs w:val="24"/>
        </w:rPr>
        <w:t xml:space="preserve"> keyboard is one of the keyboard technology that doesn’t need fingers or wrist motion to type. It uses two domes and it can slide through 8 directions in its orbit. </w:t>
      </w:r>
    </w:p>
    <w:p w14:paraId="5C1E4F65" w14:textId="0E3708CE" w:rsidR="00847B1C" w:rsidRDefault="001C31C4" w:rsidP="00A552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type a letter,</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needs to slide right dome to that letter and left dome to its corresponding color irrespective to which dome moves first. </w:t>
      </w:r>
      <w:r w:rsidRPr="00780DF3">
        <w:rPr>
          <w:rFonts w:ascii="Times New Roman" w:eastAsia="Times New Roman" w:hAnsi="Times New Roman" w:cs="Times New Roman"/>
          <w:noProof/>
          <w:sz w:val="24"/>
          <w:szCs w:val="24"/>
        </w:rPr>
        <w:t>Th</w:t>
      </w:r>
      <w:r w:rsidR="00780DF3">
        <w:rPr>
          <w:rFonts w:ascii="Times New Roman" w:eastAsia="Times New Roman" w:hAnsi="Times New Roman" w:cs="Times New Roman"/>
          <w:noProof/>
          <w:sz w:val="24"/>
          <w:szCs w:val="24"/>
        </w:rPr>
        <w:t>is</w:t>
      </w:r>
      <w:r w:rsidRPr="00780DF3">
        <w:rPr>
          <w:rFonts w:ascii="Times New Roman" w:eastAsia="Times New Roman" w:hAnsi="Times New Roman" w:cs="Times New Roman"/>
          <w:noProof/>
          <w:sz w:val="24"/>
          <w:szCs w:val="24"/>
        </w:rPr>
        <w:t xml:space="preserve"> keyboard</w:t>
      </w:r>
      <w:r>
        <w:rPr>
          <w:rFonts w:ascii="Times New Roman" w:eastAsia="Times New Roman" w:hAnsi="Times New Roman" w:cs="Times New Roman"/>
          <w:sz w:val="24"/>
          <w:szCs w:val="24"/>
        </w:rPr>
        <w:t xml:space="preserve"> is well used for</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person</w:t>
      </w:r>
      <w:r>
        <w:rPr>
          <w:rFonts w:ascii="Times New Roman" w:eastAsia="Times New Roman" w:hAnsi="Times New Roman" w:cs="Times New Roman"/>
          <w:sz w:val="24"/>
          <w:szCs w:val="24"/>
        </w:rPr>
        <w:t xml:space="preserve"> with low vision, Cerebral </w:t>
      </w:r>
      <w:r w:rsidRPr="00780DF3">
        <w:rPr>
          <w:rFonts w:ascii="Times New Roman" w:eastAsia="Times New Roman" w:hAnsi="Times New Roman" w:cs="Times New Roman"/>
          <w:noProof/>
          <w:sz w:val="24"/>
          <w:szCs w:val="24"/>
        </w:rPr>
        <w:t>palsy</w:t>
      </w:r>
      <w:r w:rsidR="00780DF3">
        <w:rPr>
          <w:rFonts w:ascii="Times New Roman" w:eastAsia="Times New Roman" w:hAnsi="Times New Roman" w:cs="Times New Roman"/>
          <w:noProof/>
          <w:sz w:val="24"/>
          <w:szCs w:val="24"/>
        </w:rPr>
        <w:t>,</w:t>
      </w:r>
      <w:r w:rsidR="0046310C">
        <w:rPr>
          <w:rFonts w:ascii="Times New Roman" w:eastAsia="Times New Roman" w:hAnsi="Times New Roman" w:cs="Times New Roman"/>
          <w:sz w:val="24"/>
          <w:szCs w:val="24"/>
        </w:rPr>
        <w:t xml:space="preserve"> and other disabilities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89082177"/>
          <w:citation/>
        </w:sdtPr>
        <w:sdtContent>
          <w:r w:rsidR="00ED4851">
            <w:rPr>
              <w:rFonts w:ascii="Times New Roman" w:eastAsia="Times New Roman" w:hAnsi="Times New Roman" w:cs="Times New Roman"/>
              <w:sz w:val="24"/>
              <w:szCs w:val="24"/>
            </w:rPr>
            <w:fldChar w:fldCharType="begin"/>
          </w:r>
          <w:r w:rsidR="00ED4851">
            <w:rPr>
              <w:rFonts w:ascii="Times New Roman" w:eastAsia="Times New Roman" w:hAnsi="Times New Roman" w:cs="Times New Roman"/>
              <w:sz w:val="24"/>
              <w:szCs w:val="24"/>
            </w:rPr>
            <w:instrText xml:space="preserve"> CITATION Orb \l 1033 </w:instrText>
          </w:r>
          <w:r w:rsidR="00ED485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(Orbitouch n.d.)</w:t>
          </w:r>
          <w:r w:rsidR="00ED485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11D8A9EA" w14:textId="77777777" w:rsidR="00847B1C" w:rsidRDefault="001C31C4" w:rsidP="002A76FE">
      <w:pPr>
        <w:spacing w:after="0" w:line="480" w:lineRule="auto"/>
        <w:contextualSpacing/>
        <w:jc w:val="both"/>
        <w:rPr>
          <w:b/>
          <w:sz w:val="24"/>
          <w:szCs w:val="24"/>
        </w:rPr>
      </w:pPr>
      <w:r>
        <w:rPr>
          <w:rFonts w:ascii="Times New Roman" w:eastAsia="Times New Roman" w:hAnsi="Times New Roman" w:cs="Times New Roman"/>
          <w:b/>
          <w:sz w:val="24"/>
          <w:szCs w:val="24"/>
        </w:rPr>
        <w:t xml:space="preserve">No-key </w:t>
      </w:r>
      <w:r w:rsidR="00780DF3">
        <w:rPr>
          <w:rFonts w:ascii="Times New Roman" w:eastAsia="Times New Roman" w:hAnsi="Times New Roman" w:cs="Times New Roman"/>
          <w:b/>
          <w:noProof/>
          <w:sz w:val="24"/>
          <w:szCs w:val="24"/>
        </w:rPr>
        <w:t>K</w:t>
      </w:r>
      <w:r w:rsidRPr="00780DF3">
        <w:rPr>
          <w:rFonts w:ascii="Times New Roman" w:eastAsia="Times New Roman" w:hAnsi="Times New Roman" w:cs="Times New Roman"/>
          <w:b/>
          <w:noProof/>
          <w:sz w:val="24"/>
          <w:szCs w:val="24"/>
        </w:rPr>
        <w:t>eyboard</w:t>
      </w:r>
    </w:p>
    <w:p w14:paraId="3FFB2FC7" w14:textId="02D9F0E8"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No-key Keyboard is concept keyboard designed by Kong Fanwen. This keyboard’s design is minimalistic and uses projecting laser touch. This keyboard uses a very thin light beam just above the </w:t>
      </w:r>
      <w:r w:rsidRPr="00780DF3">
        <w:rPr>
          <w:rFonts w:ascii="Times New Roman" w:eastAsia="Times New Roman" w:hAnsi="Times New Roman" w:cs="Times New Roman"/>
          <w:noProof/>
          <w:sz w:val="24"/>
          <w:szCs w:val="24"/>
        </w:rPr>
        <w:t>well</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etched</w:t>
      </w:r>
      <w:r>
        <w:rPr>
          <w:rFonts w:ascii="Times New Roman" w:eastAsia="Times New Roman" w:hAnsi="Times New Roman" w:cs="Times New Roman"/>
          <w:sz w:val="24"/>
          <w:szCs w:val="24"/>
        </w:rPr>
        <w:t xml:space="preserve"> glass sheet and camera </w:t>
      </w:r>
      <w:r w:rsidRPr="00780DF3">
        <w:rPr>
          <w:rFonts w:ascii="Times New Roman" w:eastAsia="Times New Roman" w:hAnsi="Times New Roman" w:cs="Times New Roman"/>
          <w:noProof/>
          <w:sz w:val="24"/>
          <w:szCs w:val="24"/>
        </w:rPr>
        <w:t>in</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line</w:t>
      </w:r>
      <w:r>
        <w:rPr>
          <w:rFonts w:ascii="Times New Roman" w:eastAsia="Times New Roman" w:hAnsi="Times New Roman" w:cs="Times New Roman"/>
          <w:sz w:val="24"/>
          <w:szCs w:val="24"/>
        </w:rPr>
        <w:t xml:space="preserve"> with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light</w:t>
      </w:r>
      <w:r>
        <w:rPr>
          <w:rFonts w:ascii="Times New Roman" w:eastAsia="Times New Roman" w:hAnsi="Times New Roman" w:cs="Times New Roman"/>
          <w:sz w:val="24"/>
          <w:szCs w:val="24"/>
        </w:rPr>
        <w:t xml:space="preserve"> beam. </w:t>
      </w:r>
      <w:r w:rsidR="00780DF3">
        <w:rPr>
          <w:rFonts w:ascii="Times New Roman" w:eastAsia="Times New Roman" w:hAnsi="Times New Roman" w:cs="Times New Roman"/>
          <w:noProof/>
          <w:sz w:val="24"/>
          <w:szCs w:val="24"/>
        </w:rPr>
        <w:t>The c</w:t>
      </w:r>
      <w:r w:rsidRPr="00780DF3">
        <w:rPr>
          <w:rFonts w:ascii="Times New Roman" w:eastAsia="Times New Roman" w:hAnsi="Times New Roman" w:cs="Times New Roman"/>
          <w:noProof/>
          <w:sz w:val="24"/>
          <w:szCs w:val="24"/>
        </w:rPr>
        <w:t>amera</w:t>
      </w:r>
      <w:r>
        <w:rPr>
          <w:rFonts w:ascii="Times New Roman" w:eastAsia="Times New Roman" w:hAnsi="Times New Roman" w:cs="Times New Roman"/>
          <w:sz w:val="24"/>
          <w:szCs w:val="24"/>
        </w:rPr>
        <w:t xml:space="preserve"> senses user’s contact with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glass</w:t>
      </w:r>
      <w:r>
        <w:rPr>
          <w:rFonts w:ascii="Times New Roman" w:eastAsia="Times New Roman" w:hAnsi="Times New Roman" w:cs="Times New Roman"/>
          <w:sz w:val="24"/>
          <w:szCs w:val="24"/>
        </w:rPr>
        <w:t xml:space="preserve"> and </w:t>
      </w:r>
      <w:r w:rsidRPr="00780DF3">
        <w:rPr>
          <w:rFonts w:ascii="Times New Roman" w:eastAsia="Times New Roman" w:hAnsi="Times New Roman" w:cs="Times New Roman"/>
          <w:noProof/>
          <w:sz w:val="24"/>
          <w:szCs w:val="24"/>
        </w:rPr>
        <w:t>send</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appropriate information to PC. This ultimate motion capture techn</w:t>
      </w:r>
      <w:r w:rsidR="0046310C">
        <w:rPr>
          <w:rFonts w:ascii="Times New Roman" w:eastAsia="Times New Roman" w:hAnsi="Times New Roman" w:cs="Times New Roman"/>
          <w:sz w:val="24"/>
          <w:szCs w:val="24"/>
        </w:rPr>
        <w:t>ology design is waterproof also</w:t>
      </w:r>
      <w:sdt>
        <w:sdtPr>
          <w:rPr>
            <w:rFonts w:ascii="Times New Roman" w:eastAsia="Times New Roman" w:hAnsi="Times New Roman" w:cs="Times New Roman"/>
            <w:sz w:val="24"/>
            <w:szCs w:val="24"/>
          </w:rPr>
          <w:id w:val="-223228459"/>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ANT08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(JAMES 2008)</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2264C0DC" w14:textId="77777777" w:rsidR="00847B1C" w:rsidRDefault="001C31C4">
      <w:pPr>
        <w:keepNext/>
        <w:spacing w:line="480" w:lineRule="auto"/>
        <w:jc w:val="center"/>
      </w:pPr>
      <w:r>
        <w:rPr>
          <w:noProof/>
        </w:rPr>
        <w:drawing>
          <wp:inline distT="0" distB="0" distL="0" distR="0" wp14:anchorId="3016F889" wp14:editId="7C496DEB">
            <wp:extent cx="2950464" cy="2212848"/>
            <wp:effectExtent l="0" t="0" r="0" b="0"/>
            <wp:docPr id="5" name="image24.jpg" descr="https://i.kinja-img.com/gawker-media/image/upload/s--DhwV6UUD--/c_fit,fl_progressive,q_80,w_320/17m89fj0hb1zkjpg.jpg"/>
            <wp:cNvGraphicFramePr/>
            <a:graphic xmlns:a="http://schemas.openxmlformats.org/drawingml/2006/main">
              <a:graphicData uri="http://schemas.openxmlformats.org/drawingml/2006/picture">
                <pic:pic xmlns:pic="http://schemas.openxmlformats.org/drawingml/2006/picture">
                  <pic:nvPicPr>
                    <pic:cNvPr id="0" name="image24.jpg" descr="https://i.kinja-img.com/gawker-media/image/upload/s--DhwV6UUD--/c_fit,fl_progressive,q_80,w_320/17m89fj0hb1zkjpg.jpg"/>
                    <pic:cNvPicPr preferRelativeResize="0"/>
                  </pic:nvPicPr>
                  <pic:blipFill>
                    <a:blip r:embed="rId10"/>
                    <a:srcRect/>
                    <a:stretch>
                      <a:fillRect/>
                    </a:stretch>
                  </pic:blipFill>
                  <pic:spPr>
                    <a:xfrm>
                      <a:off x="0" y="0"/>
                      <a:ext cx="2950464" cy="2212848"/>
                    </a:xfrm>
                    <a:prstGeom prst="rect">
                      <a:avLst/>
                    </a:prstGeom>
                    <a:ln/>
                  </pic:spPr>
                </pic:pic>
              </a:graphicData>
            </a:graphic>
          </wp:inline>
        </w:drawing>
      </w:r>
    </w:p>
    <w:p w14:paraId="0E476A0D" w14:textId="30CB7ED6" w:rsidR="00847B1C" w:rsidRDefault="00217107" w:rsidP="008412C0">
      <w:pPr>
        <w:pStyle w:val="Caption"/>
      </w:pPr>
      <w:r>
        <w:t>FIGURE</w:t>
      </w:r>
      <w:r w:rsidR="001C31C4">
        <w:t xml:space="preserve"> </w:t>
      </w:r>
      <w:r w:rsidR="008412C0">
        <w:t>1.</w:t>
      </w:r>
      <w:r w:rsidR="00F06BD5">
        <w:t>2.</w:t>
      </w:r>
      <w:r w:rsidR="001C31C4">
        <w:t xml:space="preserve"> </w:t>
      </w:r>
      <w:bookmarkStart w:id="4" w:name="_Hlk484806004"/>
      <w:r w:rsidR="001C31C4">
        <w:t xml:space="preserve">No-key </w:t>
      </w:r>
      <w:r w:rsidR="008412C0">
        <w:t>k</w:t>
      </w:r>
      <w:r w:rsidR="001C31C4" w:rsidRPr="00780DF3">
        <w:t>eyboard</w:t>
      </w:r>
      <w:bookmarkEnd w:id="4"/>
      <w:sdt>
        <w:sdtPr>
          <w:id w:val="1988356858"/>
          <w:citation/>
        </w:sdtPr>
        <w:sdtContent>
          <w:r w:rsidR="004F58D1">
            <w:fldChar w:fldCharType="begin"/>
          </w:r>
          <w:r w:rsidR="004F58D1">
            <w:instrText xml:space="preserve"> CITATION ANT08 \l 1033 </w:instrText>
          </w:r>
          <w:r w:rsidR="004F58D1">
            <w:fldChar w:fldCharType="separate"/>
          </w:r>
          <w:r w:rsidR="00AC1681">
            <w:rPr>
              <w:noProof/>
            </w:rPr>
            <w:t xml:space="preserve"> (JAMES 2008)</w:t>
          </w:r>
          <w:r w:rsidR="004F58D1">
            <w:fldChar w:fldCharType="end"/>
          </w:r>
        </w:sdtContent>
      </w:sdt>
      <w:r w:rsidR="0046310C">
        <w:t>.</w:t>
      </w:r>
    </w:p>
    <w:p w14:paraId="06B8DD19" w14:textId="77777777" w:rsidR="00CF2C09" w:rsidRDefault="00CF2C09">
      <w:pPr>
        <w:spacing w:after="200" w:line="240" w:lineRule="auto"/>
        <w:jc w:val="center"/>
        <w:rPr>
          <w:rFonts w:ascii="Times New Roman" w:eastAsia="Times New Roman" w:hAnsi="Times New Roman" w:cs="Times New Roman"/>
          <w:i/>
          <w:color w:val="44546A"/>
          <w:sz w:val="24"/>
          <w:szCs w:val="24"/>
        </w:rPr>
      </w:pPr>
    </w:p>
    <w:p w14:paraId="64BC3C0D" w14:textId="77777777" w:rsidR="00847B1C" w:rsidRDefault="001C31C4" w:rsidP="002A76FE">
      <w:pPr>
        <w:spacing w:after="0" w:line="480" w:lineRule="auto"/>
        <w:contextualSpacing/>
        <w:jc w:val="both"/>
        <w:rPr>
          <w:sz w:val="24"/>
          <w:szCs w:val="24"/>
        </w:rPr>
      </w:pPr>
      <w:r>
        <w:rPr>
          <w:rFonts w:ascii="Times New Roman" w:eastAsia="Times New Roman" w:hAnsi="Times New Roman" w:cs="Times New Roman"/>
          <w:b/>
          <w:sz w:val="24"/>
          <w:szCs w:val="24"/>
        </w:rPr>
        <w:lastRenderedPageBreak/>
        <w:t>Projection Keyboard</w:t>
      </w:r>
      <w:r>
        <w:rPr>
          <w:rFonts w:ascii="Times New Roman" w:eastAsia="Times New Roman" w:hAnsi="Times New Roman" w:cs="Times New Roman"/>
          <w:sz w:val="24"/>
          <w:szCs w:val="24"/>
        </w:rPr>
        <w:t xml:space="preserve"> </w:t>
      </w:r>
    </w:p>
    <w:p w14:paraId="2458BBEE" w14:textId="5A41E7C6"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Engineers at IBM patented optical virtual keyboard in 1992. This keyboard takes human finger movement input by</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camera</w:t>
      </w:r>
      <w:r>
        <w:rPr>
          <w:rFonts w:ascii="Times New Roman" w:eastAsia="Times New Roman" w:hAnsi="Times New Roman" w:cs="Times New Roman"/>
          <w:sz w:val="24"/>
          <w:szCs w:val="24"/>
        </w:rPr>
        <w:t xml:space="preserve"> mounted on the device and tracks key pressing actions and interprets it as operations which make on physically non-existent input device like a plain surface or keyboard layout printed surface. This keyboard uses laser or beamer to project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virtual</w:t>
      </w:r>
      <w:r>
        <w:rPr>
          <w:rFonts w:ascii="Times New Roman" w:eastAsia="Times New Roman" w:hAnsi="Times New Roman" w:cs="Times New Roman"/>
          <w:sz w:val="24"/>
          <w:szCs w:val="24"/>
        </w:rPr>
        <w:t xml:space="preserve"> keyboard </w:t>
      </w:r>
      <w:r w:rsidR="00780DF3">
        <w:rPr>
          <w:rFonts w:ascii="Times New Roman" w:eastAsia="Times New Roman" w:hAnsi="Times New Roman" w:cs="Times New Roman"/>
          <w:sz w:val="24"/>
          <w:szCs w:val="24"/>
        </w:rPr>
        <w:t xml:space="preserve">layout </w:t>
      </w:r>
      <w:r>
        <w:rPr>
          <w:rFonts w:ascii="Times New Roman" w:eastAsia="Times New Roman" w:hAnsi="Times New Roman" w:cs="Times New Roman"/>
          <w:sz w:val="24"/>
          <w:szCs w:val="24"/>
        </w:rPr>
        <w:t>on a surface. One camera or sensor has been mounted on this device to track down movement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fingers</w:t>
      </w:r>
      <w:r>
        <w:rPr>
          <w:rFonts w:ascii="Times New Roman" w:eastAsia="Times New Roman" w:hAnsi="Times New Roman" w:cs="Times New Roman"/>
          <w:sz w:val="24"/>
          <w:szCs w:val="24"/>
        </w:rPr>
        <w:t xml:space="preserve">. They use second infrared based layer just above the surface to track down keystrokes action. When this sensor breaks or </w:t>
      </w:r>
      <w:r w:rsidRPr="00780DF3">
        <w:rPr>
          <w:rFonts w:ascii="Times New Roman" w:eastAsia="Times New Roman" w:hAnsi="Times New Roman" w:cs="Times New Roman"/>
          <w:noProof/>
          <w:sz w:val="24"/>
          <w:szCs w:val="24"/>
        </w:rPr>
        <w:t>get</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inference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layer</w:t>
      </w:r>
      <w:r>
        <w:rPr>
          <w:rFonts w:ascii="Times New Roman" w:eastAsia="Times New Roman" w:hAnsi="Times New Roman" w:cs="Times New Roman"/>
          <w:sz w:val="24"/>
          <w:szCs w:val="24"/>
        </w:rPr>
        <w:t xml:space="preserve">, it </w:t>
      </w:r>
      <w:r w:rsidRPr="00780DF3">
        <w:rPr>
          <w:rFonts w:ascii="Times New Roman" w:eastAsia="Times New Roman" w:hAnsi="Times New Roman" w:cs="Times New Roman"/>
          <w:noProof/>
          <w:sz w:val="24"/>
          <w:szCs w:val="24"/>
        </w:rPr>
        <w:t>track</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down finger coordinates to predict key</w:t>
      </w:r>
      <w:sdt>
        <w:sdtPr>
          <w:rPr>
            <w:rFonts w:ascii="Times New Roman" w:eastAsia="Times New Roman" w:hAnsi="Times New Roman" w:cs="Times New Roman"/>
            <w:sz w:val="24"/>
            <w:szCs w:val="24"/>
          </w:rPr>
          <w:id w:val="-1859192495"/>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Pro17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(WikiPedia, Projection Keyboard 2017)</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7B2E60F0" w14:textId="77777777" w:rsidR="00847B1C" w:rsidRDefault="001C31C4" w:rsidP="00A665BF">
      <w:pPr>
        <w:pStyle w:val="Caption"/>
      </w:pPr>
      <w:r>
        <w:rPr>
          <w:rFonts w:eastAsia="Times New Roman" w:cs="Times New Roman"/>
          <w:szCs w:val="24"/>
        </w:rPr>
        <w:br/>
      </w:r>
      <w:r>
        <w:drawing>
          <wp:inline distT="0" distB="0" distL="0" distR="0" wp14:anchorId="280ABB85" wp14:editId="3EC8AD91">
            <wp:extent cx="2212848" cy="2212848"/>
            <wp:effectExtent l="0" t="0" r="0" b="0"/>
            <wp:docPr id="4" name="image23.jpg" descr="Image result for projection keyboard"/>
            <wp:cNvGraphicFramePr/>
            <a:graphic xmlns:a="http://schemas.openxmlformats.org/drawingml/2006/main">
              <a:graphicData uri="http://schemas.openxmlformats.org/drawingml/2006/picture">
                <pic:pic xmlns:pic="http://schemas.openxmlformats.org/drawingml/2006/picture">
                  <pic:nvPicPr>
                    <pic:cNvPr id="0" name="image23.jpg" descr="Image result for projection keyboard"/>
                    <pic:cNvPicPr preferRelativeResize="0"/>
                  </pic:nvPicPr>
                  <pic:blipFill>
                    <a:blip r:embed="rId11"/>
                    <a:srcRect/>
                    <a:stretch>
                      <a:fillRect/>
                    </a:stretch>
                  </pic:blipFill>
                  <pic:spPr>
                    <a:xfrm>
                      <a:off x="0" y="0"/>
                      <a:ext cx="2212848" cy="2212848"/>
                    </a:xfrm>
                    <a:prstGeom prst="rect">
                      <a:avLst/>
                    </a:prstGeom>
                    <a:ln/>
                  </pic:spPr>
                </pic:pic>
              </a:graphicData>
            </a:graphic>
          </wp:inline>
        </w:drawing>
      </w:r>
    </w:p>
    <w:p w14:paraId="3D49E254" w14:textId="380197C3" w:rsidR="00847B1C" w:rsidRPr="00A665BF" w:rsidRDefault="00217107" w:rsidP="007A6D7A">
      <w:pPr>
        <w:pStyle w:val="Caption"/>
      </w:pPr>
      <w:r>
        <w:t>FIGURE</w:t>
      </w:r>
      <w:r w:rsidR="001C31C4">
        <w:t xml:space="preserve"> </w:t>
      </w:r>
      <w:r w:rsidR="007A6D7A">
        <w:t>1.</w:t>
      </w:r>
      <w:r w:rsidR="00F06BD5">
        <w:t>3.</w:t>
      </w:r>
      <w:r w:rsidR="007A6D7A">
        <w:t xml:space="preserve"> </w:t>
      </w:r>
      <w:bookmarkStart w:id="5" w:name="_Hlk484806045"/>
      <w:r w:rsidR="007A6D7A">
        <w:t>Projection k</w:t>
      </w:r>
      <w:r w:rsidR="004F58D1">
        <w:t>eyboard</w:t>
      </w:r>
      <w:bookmarkEnd w:id="5"/>
      <w:sdt>
        <w:sdtPr>
          <w:id w:val="774140269"/>
          <w:citation/>
        </w:sdtPr>
        <w:sdtContent>
          <w:r w:rsidR="004F58D1">
            <w:fldChar w:fldCharType="begin"/>
          </w:r>
          <w:r w:rsidR="004F58D1">
            <w:instrText xml:space="preserve"> CITATION Unc \l 1033 </w:instrText>
          </w:r>
          <w:r w:rsidR="004F58D1">
            <w:fldChar w:fldCharType="separate"/>
          </w:r>
          <w:r w:rsidR="00AC1681">
            <w:rPr>
              <w:noProof/>
            </w:rPr>
            <w:t xml:space="preserve"> (Uncommon Goods n.d.)</w:t>
          </w:r>
          <w:r w:rsidR="004F58D1">
            <w:fldChar w:fldCharType="end"/>
          </w:r>
        </w:sdtContent>
      </w:sdt>
      <w:r w:rsidR="0046310C">
        <w:t>.</w:t>
      </w:r>
    </w:p>
    <w:p w14:paraId="567C9631" w14:textId="77777777" w:rsidR="00847B1C" w:rsidRDefault="001C31C4" w:rsidP="002A76FE">
      <w:pPr>
        <w:spacing w:after="0" w:line="480" w:lineRule="auto"/>
        <w:contextualSpacing/>
        <w:jc w:val="both"/>
        <w:rPr>
          <w:b/>
          <w:sz w:val="24"/>
          <w:szCs w:val="24"/>
        </w:rPr>
      </w:pPr>
      <w:r>
        <w:rPr>
          <w:rFonts w:ascii="Times New Roman" w:eastAsia="Times New Roman" w:hAnsi="Times New Roman" w:cs="Times New Roman"/>
          <w:b/>
          <w:sz w:val="24"/>
          <w:szCs w:val="24"/>
        </w:rPr>
        <w:t>The Ring</w:t>
      </w:r>
    </w:p>
    <w:p w14:paraId="049AC24D" w14:textId="7B4FE43D"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ring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wearable</w:t>
      </w:r>
      <w:r>
        <w:rPr>
          <w:rFonts w:ascii="Times New Roman" w:eastAsia="Times New Roman" w:hAnsi="Times New Roman" w:cs="Times New Roman"/>
          <w:sz w:val="24"/>
          <w:szCs w:val="24"/>
        </w:rPr>
        <w:t xml:space="preserve"> input device that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control. This device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use gesture control, </w:t>
      </w:r>
      <w:r w:rsidRPr="00780DF3">
        <w:rPr>
          <w:rFonts w:ascii="Times New Roman" w:eastAsia="Times New Roman" w:hAnsi="Times New Roman" w:cs="Times New Roman"/>
          <w:noProof/>
          <w:sz w:val="24"/>
          <w:szCs w:val="24"/>
        </w:rPr>
        <w:t>text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based</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typing</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alerts. It uses letter recognizing software to recognize letter by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action</w:t>
      </w:r>
      <w:r>
        <w:rPr>
          <w:rFonts w:ascii="Times New Roman" w:eastAsia="Times New Roman" w:hAnsi="Times New Roman" w:cs="Times New Roman"/>
          <w:sz w:val="24"/>
          <w:szCs w:val="24"/>
        </w:rPr>
        <w:t xml:space="preserve"> of writing that letter. They use motion sensors and senses finer </w:t>
      </w:r>
      <w:r>
        <w:rPr>
          <w:rFonts w:ascii="Times New Roman" w:eastAsia="Times New Roman" w:hAnsi="Times New Roman" w:cs="Times New Roman"/>
          <w:sz w:val="24"/>
          <w:szCs w:val="24"/>
        </w:rPr>
        <w:lastRenderedPageBreak/>
        <w:t xml:space="preserve">motion for every letter and predict letter. This is similar to handwriting recognition with its motion </w:t>
      </w:r>
      <w:sdt>
        <w:sdtPr>
          <w:rPr>
            <w:rFonts w:ascii="Times New Roman" w:eastAsia="Times New Roman" w:hAnsi="Times New Roman" w:cs="Times New Roman"/>
            <w:sz w:val="24"/>
            <w:szCs w:val="24"/>
          </w:rPr>
          <w:id w:val="317693608"/>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Log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(Logbar n.d.)</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401CB80C" w14:textId="77777777" w:rsidR="00847B1C" w:rsidRDefault="001C31C4">
      <w:pPr>
        <w:keepNext/>
        <w:spacing w:line="480" w:lineRule="auto"/>
        <w:jc w:val="center"/>
      </w:pPr>
      <w:r>
        <w:rPr>
          <w:noProof/>
        </w:rPr>
        <w:drawing>
          <wp:inline distT="0" distB="0" distL="0" distR="0" wp14:anchorId="33B75BC2" wp14:editId="1C47F147">
            <wp:extent cx="4248150" cy="1171575"/>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248150" cy="1171575"/>
                    </a:xfrm>
                    <a:prstGeom prst="rect">
                      <a:avLst/>
                    </a:prstGeom>
                    <a:ln/>
                  </pic:spPr>
                </pic:pic>
              </a:graphicData>
            </a:graphic>
          </wp:inline>
        </w:drawing>
      </w:r>
    </w:p>
    <w:p w14:paraId="7A6840CF" w14:textId="4D8BE1D9" w:rsidR="0046310C" w:rsidRPr="0046310C" w:rsidRDefault="00217107" w:rsidP="0046310C">
      <w:pPr>
        <w:pStyle w:val="Caption"/>
      </w:pPr>
      <w:r>
        <w:t>FIGURE</w:t>
      </w:r>
      <w:r w:rsidR="001C31C4">
        <w:t xml:space="preserve"> </w:t>
      </w:r>
      <w:r w:rsidR="007A6D7A">
        <w:t>1.4</w:t>
      </w:r>
      <w:r w:rsidR="00F06BD5">
        <w:t>.</w:t>
      </w:r>
      <w:r w:rsidR="001C31C4">
        <w:t xml:space="preserve"> </w:t>
      </w:r>
      <w:bookmarkStart w:id="6" w:name="_Hlk484806054"/>
      <w:r w:rsidR="001C31C4">
        <w:t xml:space="preserve">The Ring </w:t>
      </w:r>
      <w:bookmarkEnd w:id="6"/>
      <w:sdt>
        <w:sdtPr>
          <w:id w:val="-1120995356"/>
          <w:citation/>
        </w:sdtPr>
        <w:sdtContent>
          <w:r w:rsidR="004F58D1">
            <w:fldChar w:fldCharType="begin"/>
          </w:r>
          <w:r w:rsidR="004F58D1">
            <w:instrText xml:space="preserve"> CITATION Log \l 1033 </w:instrText>
          </w:r>
          <w:r w:rsidR="004F58D1">
            <w:fldChar w:fldCharType="separate"/>
          </w:r>
          <w:r w:rsidR="00AC1681">
            <w:rPr>
              <w:noProof/>
            </w:rPr>
            <w:t>(Logbar n.d.)</w:t>
          </w:r>
          <w:r w:rsidR="004F58D1">
            <w:fldChar w:fldCharType="end"/>
          </w:r>
        </w:sdtContent>
      </w:sdt>
      <w:r w:rsidR="0046310C">
        <w:t>.</w:t>
      </w:r>
    </w:p>
    <w:p w14:paraId="6FD0CC4A" w14:textId="2F363B14" w:rsidR="00847B1C" w:rsidRDefault="001C31C4" w:rsidP="002A76FE">
      <w:pPr>
        <w:spacing w:after="0" w:line="480" w:lineRule="auto"/>
        <w:contextualSpacing/>
        <w:rPr>
          <w:b/>
          <w:sz w:val="24"/>
          <w:szCs w:val="24"/>
        </w:rPr>
      </w:pPr>
      <w:r>
        <w:rPr>
          <w:rFonts w:ascii="Times New Roman" w:eastAsia="Times New Roman" w:hAnsi="Times New Roman" w:cs="Times New Roman"/>
          <w:b/>
          <w:sz w:val="24"/>
          <w:szCs w:val="24"/>
        </w:rPr>
        <w:t>Tap</w:t>
      </w:r>
    </w:p>
    <w:p w14:paraId="383A2A78" w14:textId="5F1C0B83"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Tap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wearable</w:t>
      </w:r>
      <w:r>
        <w:rPr>
          <w:rFonts w:ascii="Times New Roman" w:eastAsia="Times New Roman" w:hAnsi="Times New Roman" w:cs="Times New Roman"/>
          <w:sz w:val="24"/>
          <w:szCs w:val="24"/>
        </w:rPr>
        <w:t xml:space="preserve"> input device that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type and control mobile as well as computer devices. It is one hand device that user needs to wear on fingers which track finger movements to predict letters. It doesn’t work with traditional QWERTY layout keyboard, </w:t>
      </w:r>
      <w:r w:rsidRPr="00780DF3">
        <w:rPr>
          <w:rFonts w:ascii="Times New Roman" w:eastAsia="Times New Roman" w:hAnsi="Times New Roman" w:cs="Times New Roman"/>
          <w:noProof/>
          <w:sz w:val="24"/>
          <w:szCs w:val="24"/>
        </w:rPr>
        <w:t>instead</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it uses pre-defined finger taping for</w:t>
      </w:r>
      <w:r w:rsidR="00780DF3">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character</w:t>
      </w:r>
      <w:r w:rsidR="00780DF3" w:rsidRPr="00780DF3">
        <w:rPr>
          <w:rFonts w:ascii="Times New Roman" w:eastAsia="Times New Roman" w:hAnsi="Times New Roman" w:cs="Times New Roman"/>
          <w:noProof/>
          <w:sz w:val="24"/>
          <w:szCs w:val="24"/>
        </w:rPr>
        <w:t>s</w:t>
      </w:r>
      <w:r w:rsidR="00780DF3">
        <w:rPr>
          <w:rFonts w:ascii="Times New Roman" w:eastAsia="Times New Roman" w:hAnsi="Times New Roman" w:cs="Times New Roman"/>
          <w:sz w:val="24"/>
          <w:szCs w:val="24"/>
        </w:rPr>
        <w:t>. L</w:t>
      </w:r>
      <w:r>
        <w:rPr>
          <w:rFonts w:ascii="Times New Roman" w:eastAsia="Times New Roman" w:hAnsi="Times New Roman" w:cs="Times New Roman"/>
          <w:sz w:val="24"/>
          <w:szCs w:val="24"/>
        </w:rPr>
        <w:t xml:space="preserve">ike tapping one finger will give </w:t>
      </w:r>
      <w:r w:rsidRPr="00780DF3">
        <w:rPr>
          <w:rFonts w:ascii="Times New Roman" w:eastAsia="Times New Roman" w:hAnsi="Times New Roman" w:cs="Times New Roman"/>
          <w:noProof/>
          <w:sz w:val="24"/>
          <w:szCs w:val="24"/>
        </w:rPr>
        <w:t>best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fit</w:t>
      </w:r>
      <w:r>
        <w:rPr>
          <w:rFonts w:ascii="Times New Roman" w:eastAsia="Times New Roman" w:hAnsi="Times New Roman" w:cs="Times New Roman"/>
          <w:sz w:val="24"/>
          <w:szCs w:val="24"/>
        </w:rPr>
        <w:t xml:space="preserve"> vowel and combination of other fingers throw defined character. </w:t>
      </w:r>
    </w:p>
    <w:p w14:paraId="41943017" w14:textId="3011B7D8" w:rsidR="000E1EB6" w:rsidRPr="00CF2C09" w:rsidRDefault="000E1EB6" w:rsidP="000E1E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The d</w:t>
      </w:r>
      <w:r w:rsidRPr="00780DF3">
        <w:rPr>
          <w:rFonts w:ascii="Times New Roman" w:eastAsia="Times New Roman" w:hAnsi="Times New Roman" w:cs="Times New Roman"/>
          <w:noProof/>
          <w:sz w:val="24"/>
          <w:szCs w:val="24"/>
        </w:rPr>
        <w:t>evice</w:t>
      </w:r>
      <w:r>
        <w:rPr>
          <w:rFonts w:ascii="Times New Roman" w:eastAsia="Times New Roman" w:hAnsi="Times New Roman" w:cs="Times New Roman"/>
          <w:sz w:val="24"/>
          <w:szCs w:val="24"/>
        </w:rPr>
        <w:t xml:space="preserve"> uses Bluetooth to send all commands to connected devices. This is also used for people who uses VR environment. They also provide some practice games and sources to get used </w:t>
      </w:r>
      <w:r w:rsidR="0046310C">
        <w:rPr>
          <w:rFonts w:ascii="Times New Roman" w:eastAsia="Times New Roman" w:hAnsi="Times New Roman" w:cs="Times New Roman"/>
          <w:sz w:val="24"/>
          <w:szCs w:val="24"/>
        </w:rPr>
        <w:t>to with this keyboard interface</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62730890"/>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TAP \l 1033 </w:instrText>
          </w:r>
          <w:r>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(TAP n.d.)</w:t>
          </w:r>
          <w:r>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51F27E53" w14:textId="77777777" w:rsidR="000E1EB6" w:rsidRDefault="000E1EB6" w:rsidP="002A76FE">
      <w:pPr>
        <w:spacing w:line="480" w:lineRule="auto"/>
        <w:ind w:firstLine="720"/>
        <w:jc w:val="both"/>
        <w:rPr>
          <w:rFonts w:ascii="Times New Roman" w:eastAsia="Times New Roman" w:hAnsi="Times New Roman" w:cs="Times New Roman"/>
          <w:sz w:val="24"/>
          <w:szCs w:val="24"/>
        </w:rPr>
      </w:pPr>
    </w:p>
    <w:p w14:paraId="2A7C138A" w14:textId="77777777" w:rsidR="00847B1C" w:rsidRDefault="001C31C4">
      <w:pPr>
        <w:keepNext/>
        <w:spacing w:line="480" w:lineRule="auto"/>
        <w:jc w:val="center"/>
      </w:pPr>
      <w:r>
        <w:rPr>
          <w:noProof/>
        </w:rPr>
        <w:lastRenderedPageBreak/>
        <w:drawing>
          <wp:inline distT="0" distB="0" distL="0" distR="0" wp14:anchorId="0EFFF56E" wp14:editId="2CE06B0B">
            <wp:extent cx="2841171" cy="1556657"/>
            <wp:effectExtent l="0" t="0" r="0" b="5715"/>
            <wp:docPr id="6" name="image25.jpg" descr="Image result for tap keyboard"/>
            <wp:cNvGraphicFramePr/>
            <a:graphic xmlns:a="http://schemas.openxmlformats.org/drawingml/2006/main">
              <a:graphicData uri="http://schemas.openxmlformats.org/drawingml/2006/picture">
                <pic:pic xmlns:pic="http://schemas.openxmlformats.org/drawingml/2006/picture">
                  <pic:nvPicPr>
                    <pic:cNvPr id="0" name="image25.jpg" descr="Image result for tap keyboard"/>
                    <pic:cNvPicPr preferRelativeResize="0"/>
                  </pic:nvPicPr>
                  <pic:blipFill>
                    <a:blip r:embed="rId13"/>
                    <a:srcRect/>
                    <a:stretch>
                      <a:fillRect/>
                    </a:stretch>
                  </pic:blipFill>
                  <pic:spPr>
                    <a:xfrm>
                      <a:off x="0" y="0"/>
                      <a:ext cx="2845028" cy="1558770"/>
                    </a:xfrm>
                    <a:prstGeom prst="rect">
                      <a:avLst/>
                    </a:prstGeom>
                    <a:ln/>
                  </pic:spPr>
                </pic:pic>
              </a:graphicData>
            </a:graphic>
          </wp:inline>
        </w:drawing>
      </w:r>
    </w:p>
    <w:p w14:paraId="750655B8" w14:textId="458D7966" w:rsidR="00847B1C" w:rsidRPr="00A665BF" w:rsidRDefault="00217107" w:rsidP="00D517F0">
      <w:pPr>
        <w:pStyle w:val="Caption"/>
      </w:pPr>
      <w:r>
        <w:t>FIGURE</w:t>
      </w:r>
      <w:r w:rsidR="001C31C4">
        <w:t xml:space="preserve"> </w:t>
      </w:r>
      <w:r w:rsidR="00D517F0">
        <w:t>1.</w:t>
      </w:r>
      <w:r w:rsidR="00F06BD5">
        <w:t>5.</w:t>
      </w:r>
      <w:r w:rsidR="001C31C4">
        <w:t xml:space="preserve"> Tap</w:t>
      </w:r>
      <w:r w:rsidR="00D517F0">
        <w:t xml:space="preserve"> keyboard technology</w:t>
      </w:r>
      <w:r w:rsidR="001C31C4">
        <w:t xml:space="preserve"> </w:t>
      </w:r>
      <w:sdt>
        <w:sdtPr>
          <w:id w:val="-1672484640"/>
          <w:citation/>
        </w:sdtPr>
        <w:sdtContent>
          <w:r w:rsidR="004F58D1">
            <w:fldChar w:fldCharType="begin"/>
          </w:r>
          <w:r w:rsidR="004F58D1">
            <w:instrText xml:space="preserve"> CITATION TAP \l 1033 </w:instrText>
          </w:r>
          <w:r w:rsidR="004F58D1">
            <w:fldChar w:fldCharType="separate"/>
          </w:r>
          <w:r w:rsidR="00AC1681">
            <w:rPr>
              <w:noProof/>
            </w:rPr>
            <w:t>(TAP n.d.)</w:t>
          </w:r>
          <w:r w:rsidR="004F58D1">
            <w:fldChar w:fldCharType="end"/>
          </w:r>
        </w:sdtContent>
      </w:sdt>
      <w:r w:rsidR="0046310C">
        <w:t>.</w:t>
      </w:r>
    </w:p>
    <w:p w14:paraId="0F1363B7" w14:textId="6E6F9044" w:rsidR="00847B1C" w:rsidRDefault="001C31C4" w:rsidP="002A76FE">
      <w:pPr>
        <w:spacing w:after="0" w:line="480" w:lineRule="auto"/>
        <w:contextualSpacing/>
        <w:jc w:val="both"/>
        <w:rPr>
          <w:b/>
          <w:sz w:val="24"/>
          <w:szCs w:val="24"/>
        </w:rPr>
      </w:pPr>
      <w:r>
        <w:rPr>
          <w:rFonts w:ascii="Times New Roman" w:eastAsia="Times New Roman" w:hAnsi="Times New Roman" w:cs="Times New Roman"/>
          <w:b/>
          <w:sz w:val="24"/>
          <w:szCs w:val="24"/>
        </w:rPr>
        <w:t>Gest</w:t>
      </w:r>
    </w:p>
    <w:p w14:paraId="4052168A" w14:textId="2F5838F4" w:rsidR="000E1EB6" w:rsidRDefault="001C31C4" w:rsidP="000E1E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Gest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wearable</w:t>
      </w:r>
      <w:r>
        <w:rPr>
          <w:rFonts w:ascii="Times New Roman" w:eastAsia="Times New Roman" w:hAnsi="Times New Roman" w:cs="Times New Roman"/>
          <w:sz w:val="24"/>
          <w:szCs w:val="24"/>
        </w:rPr>
        <w:t xml:space="preserve"> keyboard that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control comput</w:t>
      </w:r>
      <w:r w:rsidR="0046310C">
        <w:rPr>
          <w:rFonts w:ascii="Times New Roman" w:eastAsia="Times New Roman" w:hAnsi="Times New Roman" w:cs="Times New Roman"/>
          <w:sz w:val="24"/>
          <w:szCs w:val="24"/>
        </w:rPr>
        <w:t>er or mobile with hand gestures</w:t>
      </w:r>
      <w:sdt>
        <w:sdtPr>
          <w:rPr>
            <w:rFonts w:ascii="Times New Roman" w:eastAsia="Times New Roman" w:hAnsi="Times New Roman" w:cs="Times New Roman"/>
            <w:sz w:val="24"/>
            <w:szCs w:val="24"/>
          </w:rPr>
          <w:id w:val="1857304984"/>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Ges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(Gest, Gest Homepage n.d.)</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uses IMU</w:t>
      </w:r>
      <w:r w:rsidR="004631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(inertial measurement unit) to track down finger movement. It is also used for designing, any gesture based operation and typing. This is also used for some virtual reality devices to control actions. This wearable is designed for pro-typist who can actually type a</w:t>
      </w:r>
      <w:r w:rsidR="0046310C">
        <w:rPr>
          <w:rFonts w:ascii="Times New Roman" w:eastAsia="Times New Roman" w:hAnsi="Times New Roman" w:cs="Times New Roman"/>
          <w:sz w:val="24"/>
          <w:szCs w:val="24"/>
        </w:rPr>
        <w:t>s predefined keystroke dynamics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17887765"/>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Ges1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(Gest, Gest - Work with your hands n.d.)</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71C83A00" w14:textId="202ED946" w:rsidR="00847B1C" w:rsidRDefault="001C31C4" w:rsidP="000E1EB6">
      <w:pPr>
        <w:spacing w:line="480" w:lineRule="auto"/>
        <w:ind w:firstLine="720"/>
        <w:jc w:val="center"/>
      </w:pPr>
      <w:r>
        <w:rPr>
          <w:noProof/>
        </w:rPr>
        <w:drawing>
          <wp:inline distT="0" distB="0" distL="0" distR="0" wp14:anchorId="55BD7103" wp14:editId="1C39BD04">
            <wp:extent cx="3156858" cy="2013857"/>
            <wp:effectExtent l="0" t="0" r="5715" b="5715"/>
            <wp:docPr id="8" name="image27.jpg" descr="Image result for gest keyboard"/>
            <wp:cNvGraphicFramePr/>
            <a:graphic xmlns:a="http://schemas.openxmlformats.org/drawingml/2006/main">
              <a:graphicData uri="http://schemas.openxmlformats.org/drawingml/2006/picture">
                <pic:pic xmlns:pic="http://schemas.openxmlformats.org/drawingml/2006/picture">
                  <pic:nvPicPr>
                    <pic:cNvPr id="0" name="image27.jpg" descr="Image result for gest keyboard"/>
                    <pic:cNvPicPr preferRelativeResize="0"/>
                  </pic:nvPicPr>
                  <pic:blipFill>
                    <a:blip r:embed="rId14"/>
                    <a:srcRect/>
                    <a:stretch>
                      <a:fillRect/>
                    </a:stretch>
                  </pic:blipFill>
                  <pic:spPr>
                    <a:xfrm>
                      <a:off x="0" y="0"/>
                      <a:ext cx="3158009" cy="2014591"/>
                    </a:xfrm>
                    <a:prstGeom prst="rect">
                      <a:avLst/>
                    </a:prstGeom>
                    <a:ln/>
                  </pic:spPr>
                </pic:pic>
              </a:graphicData>
            </a:graphic>
          </wp:inline>
        </w:drawing>
      </w:r>
    </w:p>
    <w:p w14:paraId="2965FD86" w14:textId="10A1FD94" w:rsidR="00847B1C" w:rsidRPr="00A665BF" w:rsidRDefault="00217107" w:rsidP="00F06BD5">
      <w:pPr>
        <w:pStyle w:val="Caption"/>
      </w:pPr>
      <w:r>
        <w:t>FIGURE</w:t>
      </w:r>
      <w:r w:rsidR="001C31C4">
        <w:t xml:space="preserve"> </w:t>
      </w:r>
      <w:r w:rsidR="00F06BD5">
        <w:t>1.6.</w:t>
      </w:r>
      <w:r w:rsidR="001C31C4">
        <w:t xml:space="preserve"> </w:t>
      </w:r>
      <w:bookmarkStart w:id="7" w:name="_Hlk484806093"/>
      <w:r w:rsidR="001C31C4">
        <w:t xml:space="preserve">Gest </w:t>
      </w:r>
      <w:r w:rsidR="00F06BD5">
        <w:t>keyboard</w:t>
      </w:r>
      <w:bookmarkEnd w:id="7"/>
      <w:sdt>
        <w:sdtPr>
          <w:id w:val="-446008830"/>
          <w:citation/>
        </w:sdtPr>
        <w:sdtContent>
          <w:r w:rsidR="004F58D1">
            <w:fldChar w:fldCharType="begin"/>
          </w:r>
          <w:r w:rsidR="004F58D1">
            <w:instrText xml:space="preserve"> CITATION Ges1 \l 1033 </w:instrText>
          </w:r>
          <w:r w:rsidR="004F58D1">
            <w:fldChar w:fldCharType="separate"/>
          </w:r>
          <w:r w:rsidR="00AC1681">
            <w:rPr>
              <w:noProof/>
            </w:rPr>
            <w:t xml:space="preserve"> (Gest, Gest - Work with your hands n.d.)</w:t>
          </w:r>
          <w:r w:rsidR="004F58D1">
            <w:fldChar w:fldCharType="end"/>
          </w:r>
        </w:sdtContent>
      </w:sdt>
      <w:r w:rsidR="003E17B0">
        <w:t>.</w:t>
      </w:r>
    </w:p>
    <w:p w14:paraId="097CC6C5" w14:textId="2CBA1C6C" w:rsidR="00553918" w:rsidRDefault="00553918" w:rsidP="00553918">
      <w:pPr>
        <w:widowControl/>
        <w:spacing w:after="0" w:line="480" w:lineRule="auto"/>
        <w:jc w:val="center"/>
        <w:rPr>
          <w:rFonts w:ascii="Times New Roman" w:eastAsia="Cambria" w:hAnsi="Times New Roman" w:cs="Times New Roman"/>
          <w:b/>
          <w:color w:val="auto"/>
          <w:sz w:val="24"/>
          <w:szCs w:val="24"/>
        </w:rPr>
      </w:pPr>
      <w:bookmarkStart w:id="8" w:name="OLE_LINK1"/>
      <w:r>
        <w:rPr>
          <w:rFonts w:ascii="Times New Roman" w:eastAsia="Cambria" w:hAnsi="Times New Roman" w:cs="Times New Roman"/>
          <w:b/>
          <w:color w:val="auto"/>
          <w:sz w:val="24"/>
          <w:szCs w:val="24"/>
        </w:rPr>
        <w:lastRenderedPageBreak/>
        <w:t>CHAPTER 2</w:t>
      </w:r>
    </w:p>
    <w:bookmarkEnd w:id="8"/>
    <w:p w14:paraId="3440288B" w14:textId="10A94CF0" w:rsidR="00847B1C" w:rsidRPr="00553918" w:rsidRDefault="00727057" w:rsidP="00553918">
      <w:pPr>
        <w:widowControl/>
        <w:spacing w:after="0" w:line="480" w:lineRule="auto"/>
        <w:jc w:val="center"/>
        <w:rPr>
          <w:rFonts w:ascii="Times New Roman" w:eastAsia="Cambria" w:hAnsi="Times New Roman" w:cs="Times New Roman"/>
          <w:b/>
          <w:color w:val="auto"/>
          <w:sz w:val="24"/>
          <w:szCs w:val="24"/>
        </w:rPr>
      </w:pPr>
      <w:r w:rsidRPr="00553918">
        <w:rPr>
          <w:rFonts w:ascii="Times New Roman" w:eastAsia="Cambria" w:hAnsi="Times New Roman" w:cs="Times New Roman"/>
          <w:b/>
          <w:color w:val="auto"/>
          <w:sz w:val="24"/>
          <w:szCs w:val="24"/>
        </w:rPr>
        <w:t>GLOVES DESIGN</w:t>
      </w:r>
    </w:p>
    <w:p w14:paraId="31F1B456" w14:textId="6F7EE9C9" w:rsidR="00847B1C" w:rsidRDefault="001C31C4" w:rsidP="00F06B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is divided into two subsections. In the first subsection, we </w:t>
      </w:r>
      <w:r w:rsidRPr="00780DF3">
        <w:rPr>
          <w:rFonts w:ascii="Times New Roman" w:eastAsia="Times New Roman" w:hAnsi="Times New Roman" w:cs="Times New Roman"/>
          <w:noProof/>
          <w:sz w:val="24"/>
          <w:szCs w:val="24"/>
        </w:rPr>
        <w:t>discuss</w:t>
      </w:r>
      <w:r>
        <w:rPr>
          <w:rFonts w:ascii="Times New Roman" w:eastAsia="Times New Roman" w:hAnsi="Times New Roman" w:cs="Times New Roman"/>
          <w:sz w:val="24"/>
          <w:szCs w:val="24"/>
        </w:rPr>
        <w:t xml:space="preserve"> the designing of sensor gloves (Hardware work). While the second subsection describes the proposed algorithm to train the system and utilize the trained system to predict words (Software work).</w:t>
      </w:r>
    </w:p>
    <w:p w14:paraId="20A0279A" w14:textId="77777777" w:rsidR="00847B1C" w:rsidRPr="00553918" w:rsidRDefault="001C31C4" w:rsidP="00553918">
      <w:pPr>
        <w:widowControl/>
        <w:spacing w:after="0" w:line="480" w:lineRule="auto"/>
        <w:jc w:val="center"/>
        <w:rPr>
          <w:rFonts w:ascii="Times New Roman" w:eastAsia="Cambria" w:hAnsi="Times New Roman" w:cs="Times New Roman"/>
          <w:b/>
          <w:color w:val="auto"/>
          <w:sz w:val="24"/>
          <w:szCs w:val="24"/>
        </w:rPr>
      </w:pPr>
      <w:r w:rsidRPr="00553918">
        <w:rPr>
          <w:rFonts w:ascii="Times New Roman" w:eastAsia="Cambria" w:hAnsi="Times New Roman" w:cs="Times New Roman"/>
          <w:b/>
          <w:color w:val="auto"/>
          <w:sz w:val="24"/>
          <w:szCs w:val="24"/>
        </w:rPr>
        <w:t>Hardware Work</w:t>
      </w:r>
    </w:p>
    <w:p w14:paraId="04CAD0F6" w14:textId="67A8A3E2" w:rsidR="00D7187E" w:rsidRDefault="001C31C4"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key challenge in creating the AIRtouch keyboard is the need to measure the finger motion with apt precision. An important requirement for this is to design wearable sensors gloves with</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specific</w:t>
      </w:r>
      <w:r>
        <w:rPr>
          <w:rFonts w:ascii="Times New Roman" w:eastAsia="Times New Roman" w:hAnsi="Times New Roman" w:cs="Times New Roman"/>
          <w:sz w:val="24"/>
          <w:szCs w:val="24"/>
        </w:rPr>
        <w:t xml:space="preserve"> focus on bending and tapping sensors. Bending sensor will provide the angular position of</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finger</w:t>
      </w:r>
      <w:r>
        <w:rPr>
          <w:rFonts w:ascii="Times New Roman" w:eastAsia="Times New Roman" w:hAnsi="Times New Roman" w:cs="Times New Roman"/>
          <w:sz w:val="24"/>
          <w:szCs w:val="24"/>
        </w:rPr>
        <w:t xml:space="preserve"> while tapping sensor senses key pressing activity.</w:t>
      </w:r>
      <w:r w:rsidR="00D718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our approach, it is of prime importance to find out which finger is being used by the user to press the key, accordingly tapping sensor will help in finding out which finger is utilized. Since a user can use multiple </w:t>
      </w:r>
      <w:r w:rsidRPr="00780DF3">
        <w:rPr>
          <w:rFonts w:ascii="Times New Roman" w:eastAsia="Times New Roman" w:hAnsi="Times New Roman" w:cs="Times New Roman"/>
          <w:sz w:val="24"/>
          <w:szCs w:val="24"/>
        </w:rPr>
        <w:t>finger</w:t>
      </w:r>
      <w:r w:rsidR="00780DF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for pressing the same key as well a</w:t>
      </w:r>
      <w:r w:rsidR="00D7187E">
        <w:rPr>
          <w:rFonts w:ascii="Times New Roman" w:eastAsia="Times New Roman" w:hAnsi="Times New Roman" w:cs="Times New Roman"/>
          <w:sz w:val="24"/>
          <w:szCs w:val="24"/>
        </w:rPr>
        <w:t xml:space="preserve">s press different keys with the </w:t>
      </w:r>
      <w:r>
        <w:rPr>
          <w:rFonts w:ascii="Times New Roman" w:eastAsia="Times New Roman" w:hAnsi="Times New Roman" w:cs="Times New Roman"/>
          <w:sz w:val="24"/>
          <w:szCs w:val="24"/>
        </w:rPr>
        <w:t>same finger, tapping sensor alone stands insufficient in deciding w</w:t>
      </w:r>
      <w:r w:rsidR="00CF2C09">
        <w:rPr>
          <w:rFonts w:ascii="Times New Roman" w:eastAsia="Times New Roman" w:hAnsi="Times New Roman" w:cs="Times New Roman"/>
          <w:sz w:val="24"/>
          <w:szCs w:val="24"/>
        </w:rPr>
        <w:t>hich key is being pressed.</w:t>
      </w:r>
      <w:r w:rsidR="00D7187E">
        <w:rPr>
          <w:rFonts w:ascii="Times New Roman" w:eastAsia="Times New Roman" w:hAnsi="Times New Roman" w:cs="Times New Roman"/>
          <w:sz w:val="24"/>
          <w:szCs w:val="24"/>
        </w:rPr>
        <w:t xml:space="preserve"> </w:t>
      </w:r>
    </w:p>
    <w:p w14:paraId="03365F34" w14:textId="77777777" w:rsidR="00D7187E" w:rsidRDefault="00D7187E" w:rsidP="00D7187E">
      <w:pPr>
        <w:keepNext/>
        <w:spacing w:line="480" w:lineRule="auto"/>
        <w:jc w:val="center"/>
      </w:pPr>
      <w:r>
        <w:rPr>
          <w:noProof/>
        </w:rPr>
        <w:drawing>
          <wp:inline distT="0" distB="0" distL="0" distR="0" wp14:anchorId="59D38E94" wp14:editId="76225D86">
            <wp:extent cx="5113020" cy="137002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742" cy="1371292"/>
                    </a:xfrm>
                    <a:prstGeom prst="rect">
                      <a:avLst/>
                    </a:prstGeom>
                  </pic:spPr>
                </pic:pic>
              </a:graphicData>
            </a:graphic>
          </wp:inline>
        </w:drawing>
      </w:r>
    </w:p>
    <w:p w14:paraId="31FC20DA" w14:textId="0B920F1B" w:rsidR="00D7187E" w:rsidRPr="00A665BF" w:rsidRDefault="00217107" w:rsidP="00D7187E">
      <w:pPr>
        <w:pStyle w:val="Caption"/>
      </w:pPr>
      <w:r>
        <w:t>FIGURE</w:t>
      </w:r>
      <w:r w:rsidR="00D7187E">
        <w:t xml:space="preserve"> </w:t>
      </w:r>
      <w:fldSimple w:instr=" SEQ Figure \* ARABIC ">
        <w:r w:rsidR="00ED0273">
          <w:t>2</w:t>
        </w:r>
      </w:fldSimple>
      <w:r w:rsidR="00D7187E">
        <w:t>.</w:t>
      </w:r>
      <w:bookmarkStart w:id="9" w:name="_Toc484805320"/>
      <w:bookmarkStart w:id="10" w:name="_Toc484805501"/>
      <w:r w:rsidR="00D7187E">
        <w:t xml:space="preserve">1. </w:t>
      </w:r>
      <w:bookmarkStart w:id="11" w:name="_Hlk484806135"/>
      <w:r w:rsidR="00D7187E">
        <w:t xml:space="preserve">Keyboard layout is divided into three </w:t>
      </w:r>
      <w:r w:rsidR="006F4FF4">
        <w:t>layers</w:t>
      </w:r>
      <w:bookmarkEnd w:id="11"/>
      <w:r w:rsidR="00D7187E">
        <w:t>.</w:t>
      </w:r>
      <w:bookmarkEnd w:id="9"/>
      <w:bookmarkEnd w:id="10"/>
    </w:p>
    <w:p w14:paraId="3D9403DA" w14:textId="07E926E6" w:rsidR="00847B1C" w:rsidRDefault="00CF2C09"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w:t>
      </w:r>
      <w:r w:rsidR="001C31C4">
        <w:rPr>
          <w:rFonts w:ascii="Times New Roman" w:eastAsia="Times New Roman" w:hAnsi="Times New Roman" w:cs="Times New Roman"/>
          <w:sz w:val="24"/>
          <w:szCs w:val="24"/>
        </w:rPr>
        <w:t xml:space="preserve">is where bending sensor comes into the play. Based on the curvature of the bend or the angle along with the data from the tapping sensor the decision is made </w:t>
      </w:r>
      <w:r w:rsidR="00780DF3">
        <w:rPr>
          <w:rFonts w:ascii="Times New Roman" w:eastAsia="Times New Roman" w:hAnsi="Times New Roman" w:cs="Times New Roman"/>
          <w:noProof/>
          <w:sz w:val="24"/>
          <w:szCs w:val="24"/>
        </w:rPr>
        <w:t>to</w:t>
      </w:r>
      <w:r w:rsidR="001C31C4">
        <w:rPr>
          <w:rFonts w:ascii="Times New Roman" w:eastAsia="Times New Roman" w:hAnsi="Times New Roman" w:cs="Times New Roman"/>
          <w:sz w:val="24"/>
          <w:szCs w:val="24"/>
        </w:rPr>
        <w:t xml:space="preserve"> which key is pressed. This is a pivotal role in the entire functioning of the keyboard and at the same </w:t>
      </w:r>
      <w:r w:rsidR="001C31C4" w:rsidRPr="00780DF3">
        <w:rPr>
          <w:rFonts w:ascii="Times New Roman" w:eastAsia="Times New Roman" w:hAnsi="Times New Roman" w:cs="Times New Roman"/>
          <w:noProof/>
          <w:sz w:val="24"/>
          <w:szCs w:val="24"/>
        </w:rPr>
        <w:t>time</w:t>
      </w:r>
      <w:r w:rsidR="00780DF3">
        <w:rPr>
          <w:rFonts w:ascii="Times New Roman" w:eastAsia="Times New Roman" w:hAnsi="Times New Roman" w:cs="Times New Roman"/>
          <w:noProof/>
          <w:sz w:val="24"/>
          <w:szCs w:val="24"/>
        </w:rPr>
        <w:t>,</w:t>
      </w:r>
      <w:r w:rsidR="001C31C4">
        <w:rPr>
          <w:rFonts w:ascii="Times New Roman" w:eastAsia="Times New Roman" w:hAnsi="Times New Roman" w:cs="Times New Roman"/>
          <w:sz w:val="24"/>
          <w:szCs w:val="24"/>
        </w:rPr>
        <w:t xml:space="preserve"> it is equally tedious. To simplify it further and to get more accurate results the keyboard is further divided into three layers. Fig.1 depicts the three different layers. </w:t>
      </w:r>
      <w:r w:rsidR="00780DF3">
        <w:rPr>
          <w:rFonts w:ascii="Times New Roman" w:eastAsia="Times New Roman" w:hAnsi="Times New Roman" w:cs="Times New Roman"/>
          <w:noProof/>
          <w:sz w:val="24"/>
          <w:szCs w:val="24"/>
        </w:rPr>
        <w:t>The r</w:t>
      </w:r>
      <w:r w:rsidR="001C31C4" w:rsidRPr="00780DF3">
        <w:rPr>
          <w:rFonts w:ascii="Times New Roman" w:eastAsia="Times New Roman" w:hAnsi="Times New Roman" w:cs="Times New Roman"/>
          <w:noProof/>
          <w:sz w:val="24"/>
          <w:szCs w:val="24"/>
        </w:rPr>
        <w:t>ed</w:t>
      </w:r>
      <w:r w:rsidR="001C31C4">
        <w:rPr>
          <w:rFonts w:ascii="Times New Roman" w:eastAsia="Times New Roman" w:hAnsi="Times New Roman" w:cs="Times New Roman"/>
          <w:sz w:val="24"/>
          <w:szCs w:val="24"/>
        </w:rPr>
        <w:t xml:space="preserve"> rectangle indicates Upper Layer</w:t>
      </w:r>
      <w:r w:rsidR="003E17B0">
        <w:rPr>
          <w:rFonts w:ascii="Times New Roman" w:eastAsia="Times New Roman" w:hAnsi="Times New Roman" w:cs="Times New Roman"/>
          <w:sz w:val="24"/>
          <w:szCs w:val="24"/>
        </w:rPr>
        <w:t xml:space="preserve"> </w:t>
      </w:r>
      <w:r w:rsidR="00780DF3">
        <w:rPr>
          <w:rFonts w:ascii="Times New Roman" w:eastAsia="Times New Roman" w:hAnsi="Times New Roman" w:cs="Times New Roman"/>
          <w:sz w:val="24"/>
          <w:szCs w:val="24"/>
        </w:rPr>
        <w:t>(UL)</w:t>
      </w:r>
      <w:r w:rsidR="001C31C4">
        <w:rPr>
          <w:rFonts w:ascii="Times New Roman" w:eastAsia="Times New Roman" w:hAnsi="Times New Roman" w:cs="Times New Roman"/>
          <w:sz w:val="24"/>
          <w:szCs w:val="24"/>
        </w:rPr>
        <w:t xml:space="preserve"> of the keyboard,</w:t>
      </w:r>
      <w:r w:rsidR="00780DF3">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blue</w:t>
      </w:r>
      <w:r w:rsidR="001C31C4">
        <w:rPr>
          <w:rFonts w:ascii="Times New Roman" w:eastAsia="Times New Roman" w:hAnsi="Times New Roman" w:cs="Times New Roman"/>
          <w:sz w:val="24"/>
          <w:szCs w:val="24"/>
        </w:rPr>
        <w:t xml:space="preserve"> rectangle indicates Middle Layer</w:t>
      </w:r>
      <w:r w:rsidR="003E17B0">
        <w:rPr>
          <w:rFonts w:ascii="Times New Roman" w:eastAsia="Times New Roman" w:hAnsi="Times New Roman" w:cs="Times New Roman"/>
          <w:sz w:val="24"/>
          <w:szCs w:val="24"/>
        </w:rPr>
        <w:t xml:space="preserve"> </w:t>
      </w:r>
      <w:r w:rsidR="00780DF3">
        <w:rPr>
          <w:rFonts w:ascii="Times New Roman" w:eastAsia="Times New Roman" w:hAnsi="Times New Roman" w:cs="Times New Roman"/>
          <w:sz w:val="24"/>
          <w:szCs w:val="24"/>
        </w:rPr>
        <w:t>(ML)</w:t>
      </w:r>
      <w:r w:rsidR="001C31C4">
        <w:rPr>
          <w:rFonts w:ascii="Times New Roman" w:eastAsia="Times New Roman" w:hAnsi="Times New Roman" w:cs="Times New Roman"/>
          <w:sz w:val="24"/>
          <w:szCs w:val="24"/>
        </w:rPr>
        <w:t>, and green rectangle indicates Lower Layer</w:t>
      </w:r>
      <w:r w:rsidR="003E17B0">
        <w:rPr>
          <w:rFonts w:ascii="Times New Roman" w:eastAsia="Times New Roman" w:hAnsi="Times New Roman" w:cs="Times New Roman"/>
          <w:sz w:val="24"/>
          <w:szCs w:val="24"/>
        </w:rPr>
        <w:t xml:space="preserve"> </w:t>
      </w:r>
      <w:r w:rsidR="00780DF3">
        <w:rPr>
          <w:rFonts w:ascii="Times New Roman" w:eastAsia="Times New Roman" w:hAnsi="Times New Roman" w:cs="Times New Roman"/>
          <w:sz w:val="24"/>
          <w:szCs w:val="24"/>
        </w:rPr>
        <w:t>(LL)</w:t>
      </w:r>
      <w:r w:rsidR="001C31C4">
        <w:rPr>
          <w:rFonts w:ascii="Times New Roman" w:eastAsia="Times New Roman" w:hAnsi="Times New Roman" w:cs="Times New Roman"/>
          <w:sz w:val="24"/>
          <w:szCs w:val="24"/>
        </w:rPr>
        <w:t xml:space="preserve">. After setting up the sensors on the gloves it is important to note that besides its ability to measure bending motion, gloves should be easy donning, easy removals, </w:t>
      </w:r>
      <w:r w:rsidR="001C31C4" w:rsidRPr="00780DF3">
        <w:rPr>
          <w:rFonts w:ascii="Times New Roman" w:eastAsia="Times New Roman" w:hAnsi="Times New Roman" w:cs="Times New Roman"/>
          <w:noProof/>
          <w:sz w:val="24"/>
          <w:szCs w:val="24"/>
        </w:rPr>
        <w:t>cost</w:t>
      </w:r>
      <w:r w:rsidR="00780DF3">
        <w:rPr>
          <w:rFonts w:ascii="Times New Roman" w:eastAsia="Times New Roman" w:hAnsi="Times New Roman" w:cs="Times New Roman"/>
          <w:noProof/>
          <w:sz w:val="24"/>
          <w:szCs w:val="24"/>
        </w:rPr>
        <w:t>-</w:t>
      </w:r>
      <w:r w:rsidR="001C31C4" w:rsidRPr="00780DF3">
        <w:rPr>
          <w:rFonts w:ascii="Times New Roman" w:eastAsia="Times New Roman" w:hAnsi="Times New Roman" w:cs="Times New Roman"/>
          <w:noProof/>
          <w:sz w:val="24"/>
          <w:szCs w:val="24"/>
        </w:rPr>
        <w:t>effective</w:t>
      </w:r>
      <w:r w:rsidR="001C31C4">
        <w:rPr>
          <w:rFonts w:ascii="Times New Roman" w:eastAsia="Times New Roman" w:hAnsi="Times New Roman" w:cs="Times New Roman"/>
          <w:sz w:val="24"/>
          <w:szCs w:val="24"/>
        </w:rPr>
        <w:t>, durable, and comfortable.</w:t>
      </w:r>
    </w:p>
    <w:p w14:paraId="72648AA6" w14:textId="77777777" w:rsidR="00847B1C" w:rsidRDefault="001C31C4"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vital component of this design is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motherboard</w:t>
      </w:r>
      <w:r>
        <w:rPr>
          <w:rFonts w:ascii="Times New Roman" w:eastAsia="Times New Roman" w:hAnsi="Times New Roman" w:cs="Times New Roman"/>
          <w:sz w:val="24"/>
          <w:szCs w:val="24"/>
        </w:rPr>
        <w:t>. A rapid evolution in controller technology makes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selection</w:t>
      </w:r>
      <w:r>
        <w:rPr>
          <w:rFonts w:ascii="Times New Roman" w:eastAsia="Times New Roman" w:hAnsi="Times New Roman" w:cs="Times New Roman"/>
          <w:sz w:val="24"/>
          <w:szCs w:val="24"/>
        </w:rPr>
        <w:t xml:space="preserve"> of controller harder. Merging functionality and faster processing times are fundamentals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controller</w:t>
      </w:r>
      <w:r>
        <w:rPr>
          <w:rFonts w:ascii="Times New Roman" w:eastAsia="Times New Roman" w:hAnsi="Times New Roman" w:cs="Times New Roman"/>
          <w:sz w:val="24"/>
          <w:szCs w:val="24"/>
        </w:rPr>
        <w:t xml:space="preserve">. Teensy USB development board, MSP430 emulation board, </w:t>
      </w:r>
      <w:r w:rsidRPr="00780DF3">
        <w:rPr>
          <w:rFonts w:ascii="Times New Roman" w:eastAsia="Times New Roman" w:hAnsi="Times New Roman" w:cs="Times New Roman"/>
          <w:noProof/>
          <w:sz w:val="24"/>
          <w:szCs w:val="24"/>
        </w:rPr>
        <w:t>beagle</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bone</w:t>
      </w:r>
      <w:r>
        <w:rPr>
          <w:rFonts w:ascii="Times New Roman" w:eastAsia="Times New Roman" w:hAnsi="Times New Roman" w:cs="Times New Roman"/>
          <w:sz w:val="24"/>
          <w:szCs w:val="24"/>
        </w:rPr>
        <w:t xml:space="preserve"> A6 and Arduino are</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great</w:t>
      </w:r>
      <w:r>
        <w:rPr>
          <w:rFonts w:ascii="Times New Roman" w:eastAsia="Times New Roman" w:hAnsi="Times New Roman" w:cs="Times New Roman"/>
          <w:sz w:val="24"/>
          <w:szCs w:val="24"/>
        </w:rPr>
        <w:t xml:space="preserve"> fit for our requirement.  Considering cost, project complexity, availability in the market, support for various sensors and the vision of future development in this design, open source development kit Arduino board was chosen. Among all open source platforms, Arduino is one of the best open source electronics pattern development platform with flexibility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w:t>
      </w:r>
      <w:r>
        <w:rPr>
          <w:rFonts w:ascii="Times New Roman" w:eastAsia="Times New Roman" w:hAnsi="Times New Roman" w:cs="Times New Roman"/>
          <w:sz w:val="24"/>
          <w:szCs w:val="24"/>
        </w:rPr>
        <w:t xml:space="preserve"> of hardware and software. Arduino is good at sensing environment through interfacing various sensors and processing in real time data using ATmega328P. </w:t>
      </w:r>
    </w:p>
    <w:p w14:paraId="15ECBE76" w14:textId="6C3EB191" w:rsidR="00847B1C" w:rsidRDefault="001C31C4"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parameters we are getting as inputs, one is finger bending measurement and another is finger tapping activity. These sensors should work with low power and higher </w:t>
      </w:r>
      <w:r>
        <w:rPr>
          <w:rFonts w:ascii="Times New Roman" w:eastAsia="Times New Roman" w:hAnsi="Times New Roman" w:cs="Times New Roman"/>
          <w:sz w:val="24"/>
          <w:szCs w:val="24"/>
        </w:rPr>
        <w:lastRenderedPageBreak/>
        <w:t xml:space="preserve">efficiency. As we are designing wearable gloves, sensors </w:t>
      </w:r>
      <w:r w:rsidRPr="00780DF3">
        <w:rPr>
          <w:rFonts w:ascii="Times New Roman" w:eastAsia="Times New Roman" w:hAnsi="Times New Roman" w:cs="Times New Roman"/>
          <w:noProof/>
          <w:sz w:val="24"/>
          <w:szCs w:val="24"/>
        </w:rPr>
        <w:t>need</w:t>
      </w:r>
      <w:r>
        <w:rPr>
          <w:rFonts w:ascii="Times New Roman" w:eastAsia="Times New Roman" w:hAnsi="Times New Roman" w:cs="Times New Roman"/>
          <w:sz w:val="24"/>
          <w:szCs w:val="24"/>
        </w:rPr>
        <w:t xml:space="preserve"> to be flexible and compact enough to fit over</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finger</w:t>
      </w:r>
      <w:r>
        <w:rPr>
          <w:rFonts w:ascii="Times New Roman" w:eastAsia="Times New Roman" w:hAnsi="Times New Roman" w:cs="Times New Roman"/>
          <w:sz w:val="24"/>
          <w:szCs w:val="24"/>
        </w:rPr>
        <w:t xml:space="preserve">. After rigorous research, we selected pressure sensor to sense the pressing activity and flex sensor for determining motion activity. </w:t>
      </w:r>
    </w:p>
    <w:p w14:paraId="3653607A" w14:textId="77777777" w:rsidR="00847B1C" w:rsidRDefault="001C31C4" w:rsidP="00553918">
      <w:pPr>
        <w:spacing w:after="0" w:line="48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Bending Sensors</w:t>
      </w:r>
    </w:p>
    <w:p w14:paraId="68210372" w14:textId="1E3DC072" w:rsidR="00847B1C" w:rsidRPr="00553918" w:rsidRDefault="001C31C4" w:rsidP="00553918">
      <w:pPr>
        <w:spacing w:after="0" w:line="480" w:lineRule="auto"/>
        <w:ind w:firstLine="720"/>
        <w:contextualSpacing/>
        <w:jc w:val="both"/>
        <w:rPr>
          <w:b/>
          <w:sz w:val="24"/>
          <w:szCs w:val="24"/>
        </w:rPr>
      </w:pPr>
      <w:r>
        <w:rPr>
          <w:rFonts w:ascii="Times New Roman" w:eastAsia="Times New Roman" w:hAnsi="Times New Roman" w:cs="Times New Roman"/>
          <w:b/>
          <w:sz w:val="24"/>
          <w:szCs w:val="24"/>
        </w:rPr>
        <w:t>Microbending sensors</w:t>
      </w:r>
      <w:r w:rsidR="00D7187E">
        <w:rPr>
          <w:b/>
          <w:sz w:val="24"/>
          <w:szCs w:val="24"/>
        </w:rPr>
        <w:t>.</w:t>
      </w:r>
      <w:r w:rsidR="00553918">
        <w:rPr>
          <w:b/>
          <w:sz w:val="24"/>
          <w:szCs w:val="24"/>
        </w:rPr>
        <w:t xml:space="preserve"> </w:t>
      </w:r>
      <w:r>
        <w:rPr>
          <w:rFonts w:ascii="Times New Roman" w:eastAsia="Times New Roman" w:hAnsi="Times New Roman" w:cs="Times New Roman"/>
          <w:sz w:val="24"/>
          <w:szCs w:val="24"/>
        </w:rPr>
        <w:t xml:space="preserve">Microbend sensors are based on coupling and leakage of modes that are propagating in a deformed </w:t>
      </w:r>
      <w:r w:rsidRPr="00780DF3">
        <w:rPr>
          <w:rFonts w:ascii="Times New Roman" w:eastAsia="Times New Roman" w:hAnsi="Times New Roman" w:cs="Times New Roman"/>
          <w:noProof/>
          <w:sz w:val="24"/>
          <w:szCs w:val="24"/>
        </w:rPr>
        <w:t>fib</w:t>
      </w:r>
      <w:r w:rsidR="00780DF3">
        <w:rPr>
          <w:rFonts w:ascii="Times New Roman" w:eastAsia="Times New Roman" w:hAnsi="Times New Roman" w:cs="Times New Roman"/>
          <w:noProof/>
          <w:sz w:val="24"/>
          <w:szCs w:val="24"/>
        </w:rPr>
        <w:t>er</w:t>
      </w:r>
      <w:r>
        <w:rPr>
          <w:rFonts w:ascii="Times New Roman" w:eastAsia="Times New Roman" w:hAnsi="Times New Roman" w:cs="Times New Roman"/>
          <w:sz w:val="24"/>
          <w:szCs w:val="24"/>
        </w:rPr>
        <w:t xml:space="preserve">. Usually one achieves this deformation by employing corrugated plates that </w:t>
      </w:r>
      <w:r w:rsidRPr="00780DF3">
        <w:rPr>
          <w:rFonts w:ascii="Times New Roman" w:eastAsia="Times New Roman" w:hAnsi="Times New Roman" w:cs="Times New Roman"/>
          <w:noProof/>
          <w:sz w:val="24"/>
          <w:szCs w:val="24"/>
        </w:rPr>
        <w:t>deform</w:t>
      </w:r>
      <w:r>
        <w:rPr>
          <w:rFonts w:ascii="Times New Roman" w:eastAsia="Times New Roman" w:hAnsi="Times New Roman" w:cs="Times New Roman"/>
          <w:sz w:val="24"/>
          <w:szCs w:val="24"/>
        </w:rPr>
        <w:t xml:space="preserve"> the </w:t>
      </w:r>
      <w:r w:rsidRPr="00780DF3">
        <w:rPr>
          <w:rFonts w:ascii="Times New Roman" w:eastAsia="Times New Roman" w:hAnsi="Times New Roman" w:cs="Times New Roman"/>
          <w:noProof/>
          <w:sz w:val="24"/>
          <w:szCs w:val="24"/>
        </w:rPr>
        <w:t>fib</w:t>
      </w:r>
      <w:r w:rsidR="00780DF3">
        <w:rPr>
          <w:rFonts w:ascii="Times New Roman" w:eastAsia="Times New Roman" w:hAnsi="Times New Roman" w:cs="Times New Roman"/>
          <w:noProof/>
          <w:sz w:val="24"/>
          <w:szCs w:val="24"/>
        </w:rPr>
        <w:t>er</w:t>
      </w:r>
      <w:r>
        <w:rPr>
          <w:rFonts w:ascii="Times New Roman" w:eastAsia="Times New Roman" w:hAnsi="Times New Roman" w:cs="Times New Roman"/>
          <w:sz w:val="24"/>
          <w:szCs w:val="24"/>
        </w:rPr>
        <w:t xml:space="preserve"> into a series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sharp</w:t>
      </w:r>
      <w:r>
        <w:rPr>
          <w:rFonts w:ascii="Times New Roman" w:eastAsia="Times New Roman" w:hAnsi="Times New Roman" w:cs="Times New Roman"/>
          <w:sz w:val="24"/>
          <w:szCs w:val="24"/>
        </w:rPr>
        <w:t xml:space="preserve"> bend with small bending radii. </w:t>
      </w:r>
      <w:r w:rsidR="00780DF3">
        <w:rPr>
          <w:rFonts w:ascii="Times New Roman" w:eastAsia="Times New Roman" w:hAnsi="Times New Roman" w:cs="Times New Roman"/>
          <w:sz w:val="24"/>
          <w:szCs w:val="24"/>
        </w:rPr>
        <w:t>Scientists</w:t>
      </w:r>
      <w:r>
        <w:rPr>
          <w:rFonts w:ascii="Times New Roman" w:eastAsia="Times New Roman" w:hAnsi="Times New Roman" w:cs="Times New Roman"/>
          <w:sz w:val="24"/>
          <w:szCs w:val="24"/>
        </w:rPr>
        <w:t xml:space="preserve"> have developed a highly sensitive chemical sensor by inducing permanent </w:t>
      </w:r>
      <w:r w:rsidRPr="00780DF3">
        <w:rPr>
          <w:rFonts w:ascii="Times New Roman" w:eastAsia="Times New Roman" w:hAnsi="Times New Roman" w:cs="Times New Roman"/>
          <w:noProof/>
          <w:sz w:val="24"/>
          <w:szCs w:val="24"/>
        </w:rPr>
        <w:t>microbe</w:t>
      </w:r>
      <w:r w:rsidR="00780DF3">
        <w:rPr>
          <w:rFonts w:ascii="Times New Roman" w:eastAsia="Times New Roman" w:hAnsi="Times New Roman" w:cs="Times New Roman"/>
          <w:noProof/>
          <w:sz w:val="24"/>
          <w:szCs w:val="24"/>
        </w:rPr>
        <w:t>a</w:t>
      </w:r>
      <w:r w:rsidRPr="00780DF3">
        <w:rPr>
          <w:rFonts w:ascii="Times New Roman" w:eastAsia="Times New Roman" w:hAnsi="Times New Roman" w:cs="Times New Roman"/>
          <w:noProof/>
          <w:sz w:val="24"/>
          <w:szCs w:val="24"/>
        </w:rPr>
        <w:t>ds</w:t>
      </w:r>
      <w:r>
        <w:rPr>
          <w:rFonts w:ascii="Times New Roman" w:eastAsia="Times New Roman" w:hAnsi="Times New Roman" w:cs="Times New Roman"/>
          <w:sz w:val="24"/>
          <w:szCs w:val="24"/>
        </w:rPr>
        <w:t xml:space="preserve"> on a bare plastic optical </w:t>
      </w:r>
      <w:r w:rsidRPr="00780DF3">
        <w:rPr>
          <w:rFonts w:ascii="Times New Roman" w:eastAsia="Times New Roman" w:hAnsi="Times New Roman" w:cs="Times New Roman"/>
          <w:noProof/>
          <w:sz w:val="24"/>
          <w:szCs w:val="24"/>
        </w:rPr>
        <w:t>fib</w:t>
      </w:r>
      <w:r w:rsidR="00780DF3">
        <w:rPr>
          <w:rFonts w:ascii="Times New Roman" w:eastAsia="Times New Roman" w:hAnsi="Times New Roman" w:cs="Times New Roman"/>
          <w:noProof/>
          <w:sz w:val="24"/>
          <w:szCs w:val="24"/>
        </w:rPr>
        <w:t>er</w:t>
      </w:r>
      <w:r>
        <w:rPr>
          <w:rFonts w:ascii="Times New Roman" w:eastAsia="Times New Roman" w:hAnsi="Times New Roman" w:cs="Times New Roman"/>
          <w:sz w:val="24"/>
          <w:szCs w:val="24"/>
        </w:rPr>
        <w:t>. The</w:t>
      </w:r>
      <w:r w:rsidR="00780DF3">
        <w:rPr>
          <w:rFonts w:ascii="Times New Roman" w:eastAsia="Times New Roman" w:hAnsi="Times New Roman" w:cs="Times New Roman"/>
          <w:sz w:val="24"/>
          <w:szCs w:val="24"/>
        </w:rPr>
        <w:t xml:space="preserve"> output intensity is</w:t>
      </w:r>
      <w:r>
        <w:rPr>
          <w:rFonts w:ascii="Times New Roman" w:eastAsia="Times New Roman" w:hAnsi="Times New Roman" w:cs="Times New Roman"/>
          <w:sz w:val="24"/>
          <w:szCs w:val="24"/>
        </w:rPr>
        <w:t xml:space="preserve"> linearly dependent on the logarithm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concentration</w:t>
      </w:r>
      <w:r>
        <w:rPr>
          <w:rFonts w:ascii="Times New Roman" w:eastAsia="Times New Roman" w:hAnsi="Times New Roman" w:cs="Times New Roman"/>
          <w:sz w:val="24"/>
          <w:szCs w:val="24"/>
        </w:rPr>
        <w:t xml:space="preserve"> of the absorbing species surrounding the</w:t>
      </w:r>
      <w:r w:rsidRPr="00780DF3">
        <w:rPr>
          <w:rFonts w:ascii="Times New Roman" w:eastAsia="Times New Roman" w:hAnsi="Times New Roman" w:cs="Times New Roman"/>
          <w:noProof/>
          <w:sz w:val="24"/>
          <w:szCs w:val="24"/>
        </w:rPr>
        <w:t xml:space="preserve"> bent</w:t>
      </w:r>
      <w:r>
        <w:rPr>
          <w:rFonts w:ascii="Times New Roman" w:eastAsia="Times New Roman" w:hAnsi="Times New Roman" w:cs="Times New Roman"/>
          <w:sz w:val="24"/>
          <w:szCs w:val="24"/>
        </w:rPr>
        <w:t xml:space="preserve"> portion of the </w:t>
      </w:r>
      <w:r w:rsidRPr="00780DF3">
        <w:rPr>
          <w:rFonts w:ascii="Times New Roman" w:eastAsia="Times New Roman" w:hAnsi="Times New Roman" w:cs="Times New Roman"/>
          <w:noProof/>
          <w:sz w:val="24"/>
          <w:szCs w:val="24"/>
        </w:rPr>
        <w:t>fib</w:t>
      </w:r>
      <w:r w:rsidR="00780DF3">
        <w:rPr>
          <w:rFonts w:ascii="Times New Roman" w:eastAsia="Times New Roman" w:hAnsi="Times New Roman" w:cs="Times New Roman"/>
          <w:noProof/>
          <w:sz w:val="24"/>
          <w:szCs w:val="24"/>
        </w:rPr>
        <w:t>er</w:t>
      </w:r>
      <w:r>
        <w:rPr>
          <w:rFonts w:ascii="Times New Roman" w:eastAsia="Times New Roman" w:hAnsi="Times New Roman" w:cs="Times New Roman"/>
          <w:sz w:val="24"/>
          <w:szCs w:val="24"/>
        </w:rPr>
        <w:t xml:space="preserve">. </w:t>
      </w:r>
    </w:p>
    <w:p w14:paraId="558E2007" w14:textId="77777777" w:rsidR="00847B1C" w:rsidRDefault="001C31C4">
      <w:pPr>
        <w:keepNext/>
        <w:spacing w:line="480" w:lineRule="auto"/>
        <w:jc w:val="center"/>
      </w:pPr>
      <w:r>
        <w:rPr>
          <w:noProof/>
        </w:rPr>
        <w:drawing>
          <wp:inline distT="0" distB="0" distL="0" distR="0" wp14:anchorId="47AA1B85" wp14:editId="7408F3AA">
            <wp:extent cx="2722418" cy="1835727"/>
            <wp:effectExtent l="0" t="0" r="1905" b="0"/>
            <wp:docPr id="10" name="image29.png" descr="http://obrazki.elektroda.pl/2733383600_1383139811.png"/>
            <wp:cNvGraphicFramePr/>
            <a:graphic xmlns:a="http://schemas.openxmlformats.org/drawingml/2006/main">
              <a:graphicData uri="http://schemas.openxmlformats.org/drawingml/2006/picture">
                <pic:pic xmlns:pic="http://schemas.openxmlformats.org/drawingml/2006/picture">
                  <pic:nvPicPr>
                    <pic:cNvPr id="0" name="image29.png" descr="http://obrazki.elektroda.pl/2733383600_1383139811.png"/>
                    <pic:cNvPicPr preferRelativeResize="0"/>
                  </pic:nvPicPr>
                  <pic:blipFill>
                    <a:blip r:embed="rId16"/>
                    <a:srcRect/>
                    <a:stretch>
                      <a:fillRect/>
                    </a:stretch>
                  </pic:blipFill>
                  <pic:spPr>
                    <a:xfrm>
                      <a:off x="0" y="0"/>
                      <a:ext cx="2724670" cy="1837245"/>
                    </a:xfrm>
                    <a:prstGeom prst="rect">
                      <a:avLst/>
                    </a:prstGeom>
                    <a:ln/>
                  </pic:spPr>
                </pic:pic>
              </a:graphicData>
            </a:graphic>
          </wp:inline>
        </w:drawing>
      </w:r>
    </w:p>
    <w:p w14:paraId="486F90CC" w14:textId="3420BBA6" w:rsidR="00847B1C" w:rsidRPr="00A665BF" w:rsidRDefault="00217107" w:rsidP="00D7187E">
      <w:pPr>
        <w:pStyle w:val="Caption"/>
      </w:pPr>
      <w:r>
        <w:t>FIGURE</w:t>
      </w:r>
      <w:r w:rsidR="00D7187E">
        <w:t xml:space="preserve"> 2.2</w:t>
      </w:r>
      <w:r w:rsidR="001C31C4">
        <w:t xml:space="preserve"> </w:t>
      </w:r>
      <w:r w:rsidR="001C31C4" w:rsidRPr="00780DF3">
        <w:t>Micro</w:t>
      </w:r>
      <w:r w:rsidR="00780DF3">
        <w:t xml:space="preserve"> bi</w:t>
      </w:r>
      <w:r w:rsidR="001C31C4" w:rsidRPr="00780DF3">
        <w:t>nding</w:t>
      </w:r>
      <w:r w:rsidR="001C31C4">
        <w:t xml:space="preserve"> Sensors </w:t>
      </w:r>
      <w:sdt>
        <w:sdtPr>
          <w:id w:val="114958720"/>
          <w:citation/>
        </w:sdtPr>
        <w:sdtContent>
          <w:r w:rsidR="004F58D1">
            <w:fldChar w:fldCharType="begin"/>
          </w:r>
          <w:r w:rsidR="004F58D1">
            <w:instrText xml:space="preserve"> CITATION Obr \l 1033 </w:instrText>
          </w:r>
          <w:r w:rsidR="004F58D1">
            <w:fldChar w:fldCharType="separate"/>
          </w:r>
          <w:r w:rsidR="00AC1681">
            <w:rPr>
              <w:noProof/>
            </w:rPr>
            <w:t>(Obrazki.electroda n.d.)</w:t>
          </w:r>
          <w:r w:rsidR="004F58D1">
            <w:fldChar w:fldCharType="end"/>
          </w:r>
        </w:sdtContent>
      </w:sdt>
      <w:r w:rsidR="003E17B0">
        <w:t>.</w:t>
      </w:r>
    </w:p>
    <w:p w14:paraId="2043F2FB" w14:textId="47AD0C1D" w:rsidR="00CF2C09"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sensor can even detect very low </w:t>
      </w:r>
      <w:r w:rsidRPr="00780DF3">
        <w:rPr>
          <w:rFonts w:ascii="Times New Roman" w:eastAsia="Times New Roman" w:hAnsi="Times New Roman" w:cs="Times New Roman"/>
          <w:noProof/>
          <w:sz w:val="24"/>
          <w:szCs w:val="24"/>
        </w:rPr>
        <w:t>concentrations,</w:t>
      </w:r>
      <w:r>
        <w:rPr>
          <w:rFonts w:ascii="Times New Roman" w:eastAsia="Times New Roman" w:hAnsi="Times New Roman" w:cs="Times New Roman"/>
          <w:sz w:val="24"/>
          <w:szCs w:val="24"/>
        </w:rPr>
        <w:t xml:space="preserve"> of the order of nanomoles per liter. and the dynamic range of the sensor is found to 6 order of magnitude. By carefully choosing the reagents this </w:t>
      </w:r>
      <w:r w:rsidRPr="00780DF3">
        <w:rPr>
          <w:rFonts w:ascii="Times New Roman" w:eastAsia="Times New Roman" w:hAnsi="Times New Roman" w:cs="Times New Roman"/>
          <w:noProof/>
          <w:sz w:val="24"/>
          <w:szCs w:val="24"/>
        </w:rPr>
        <w:t>micro</w:t>
      </w:r>
      <w:r>
        <w:rPr>
          <w:rFonts w:ascii="Times New Roman" w:eastAsia="Times New Roman" w:hAnsi="Times New Roman" w:cs="Times New Roman"/>
          <w:noProof/>
          <w:sz w:val="24"/>
          <w:szCs w:val="24"/>
        </w:rPr>
        <w:t xml:space="preserve"> </w:t>
      </w:r>
      <w:r w:rsidRPr="007E0C20">
        <w:rPr>
          <w:rFonts w:ascii="Times New Roman" w:eastAsia="Times New Roman" w:hAnsi="Times New Roman" w:cs="Times New Roman"/>
          <w:noProof/>
          <w:sz w:val="24"/>
          <w:szCs w:val="24"/>
        </w:rPr>
        <w:t>bending sensor</w:t>
      </w:r>
      <w:r>
        <w:rPr>
          <w:rFonts w:ascii="Times New Roman" w:eastAsia="Times New Roman" w:hAnsi="Times New Roman" w:cs="Times New Roman"/>
          <w:sz w:val="24"/>
          <w:szCs w:val="24"/>
        </w:rPr>
        <w:t xml:space="preserve"> can be used to detect different chemical species</w:t>
      </w:r>
      <w:sdt>
        <w:sdtPr>
          <w:rPr>
            <w:rFonts w:ascii="Times New Roman" w:eastAsia="Times New Roman" w:hAnsi="Times New Roman" w:cs="Times New Roman"/>
            <w:sz w:val="24"/>
            <w:szCs w:val="24"/>
          </w:rPr>
          <w:id w:val="-1837366466"/>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Pho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(Photonics n.d.)</w:t>
          </w:r>
          <w:r w:rsidR="004F58D1">
            <w:rPr>
              <w:rFonts w:ascii="Times New Roman" w:eastAsia="Times New Roman" w:hAnsi="Times New Roman" w:cs="Times New Roman"/>
              <w:sz w:val="24"/>
              <w:szCs w:val="24"/>
            </w:rPr>
            <w:fldChar w:fldCharType="end"/>
          </w:r>
        </w:sdtContent>
      </w:sdt>
      <w:r w:rsidR="003E17B0">
        <w:rPr>
          <w:rFonts w:ascii="Times New Roman" w:eastAsia="Times New Roman" w:hAnsi="Times New Roman" w:cs="Times New Roman"/>
          <w:sz w:val="24"/>
          <w:szCs w:val="24"/>
        </w:rPr>
        <w:t>.</w:t>
      </w:r>
    </w:p>
    <w:p w14:paraId="303E58C1" w14:textId="77777777" w:rsidR="003E17B0" w:rsidRPr="00CF2C09" w:rsidRDefault="003E17B0" w:rsidP="00CF2C09">
      <w:pPr>
        <w:spacing w:line="480" w:lineRule="auto"/>
        <w:jc w:val="both"/>
        <w:rPr>
          <w:rFonts w:ascii="Times New Roman" w:eastAsia="Times New Roman" w:hAnsi="Times New Roman" w:cs="Times New Roman"/>
          <w:sz w:val="24"/>
          <w:szCs w:val="24"/>
        </w:rPr>
      </w:pPr>
    </w:p>
    <w:p w14:paraId="18F4E8A0" w14:textId="71927673" w:rsidR="00847B1C" w:rsidRPr="0028188B" w:rsidRDefault="001C31C4" w:rsidP="0028188B">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Flex Sensor</w:t>
      </w:r>
      <w:r w:rsidR="00D7187E">
        <w:rPr>
          <w:b/>
          <w:sz w:val="24"/>
          <w:szCs w:val="24"/>
        </w:rPr>
        <w:t>.</w:t>
      </w:r>
      <w:r w:rsidR="0028188B">
        <w:rPr>
          <w:b/>
          <w:sz w:val="24"/>
          <w:szCs w:val="24"/>
        </w:rPr>
        <w:t xml:space="preserve"> </w:t>
      </w:r>
      <w:r>
        <w:rPr>
          <w:rFonts w:ascii="Times New Roman" w:eastAsia="Times New Roman" w:hAnsi="Times New Roman" w:cs="Times New Roman"/>
          <w:sz w:val="24"/>
          <w:szCs w:val="24"/>
        </w:rPr>
        <w:t xml:space="preserve">Flexion Sensor (from Latin </w:t>
      </w:r>
      <w:r w:rsidRPr="007E0C20">
        <w:rPr>
          <w:rFonts w:ascii="Times New Roman" w:eastAsia="Times New Roman" w:hAnsi="Times New Roman" w:cs="Times New Roman"/>
          <w:noProof/>
          <w:sz w:val="24"/>
          <w:szCs w:val="24"/>
        </w:rPr>
        <w:t>flectere</w:t>
      </w:r>
      <w:r>
        <w:rPr>
          <w:rFonts w:ascii="Times New Roman" w:eastAsia="Times New Roman" w:hAnsi="Times New Roman" w:cs="Times New Roman"/>
          <w:sz w:val="24"/>
          <w:szCs w:val="24"/>
        </w:rPr>
        <w:t>, ’to bend’) also called bend sensor, measures amount of deflection caused by bending of the sensor. This is nothing but flexible conductive ink printed on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flexible</w:t>
      </w:r>
      <w:r>
        <w:rPr>
          <w:rFonts w:ascii="Times New Roman" w:eastAsia="Times New Roman" w:hAnsi="Times New Roman" w:cs="Times New Roman"/>
          <w:sz w:val="24"/>
          <w:szCs w:val="24"/>
        </w:rPr>
        <w:t xml:space="preserve"> layer of polymer. As sensor bends, it stretches flexible ink inside, extending itself, which results in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reduction</w:t>
      </w:r>
      <w:r>
        <w:rPr>
          <w:rFonts w:ascii="Times New Roman" w:eastAsia="Times New Roman" w:hAnsi="Times New Roman" w:cs="Times New Roman"/>
          <w:sz w:val="24"/>
          <w:szCs w:val="24"/>
        </w:rPr>
        <w:t xml:space="preserve"> of cross section area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ink</w:t>
      </w:r>
      <w:r>
        <w:rPr>
          <w:rFonts w:ascii="Times New Roman" w:eastAsia="Times New Roman" w:hAnsi="Times New Roman" w:cs="Times New Roman"/>
          <w:sz w:val="24"/>
          <w:szCs w:val="24"/>
        </w:rPr>
        <w:t xml:space="preserve"> layer. As the sensor flex,</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resistance</w:t>
      </w:r>
      <w:r>
        <w:rPr>
          <w:rFonts w:ascii="Times New Roman" w:eastAsia="Times New Roman" w:hAnsi="Times New Roman" w:cs="Times New Roman"/>
          <w:sz w:val="24"/>
          <w:szCs w:val="24"/>
        </w:rPr>
        <w:t xml:space="preserve"> across its </w:t>
      </w:r>
      <w:r w:rsidRPr="00780DF3">
        <w:rPr>
          <w:rFonts w:ascii="Times New Roman" w:eastAsia="Times New Roman" w:hAnsi="Times New Roman" w:cs="Times New Roman"/>
          <w:sz w:val="24"/>
          <w:szCs w:val="24"/>
        </w:rPr>
        <w:t>two</w:t>
      </w:r>
      <w:r w:rsidR="00780DF3">
        <w:rPr>
          <w:rFonts w:ascii="Times New Roman" w:eastAsia="Times New Roman" w:hAnsi="Times New Roman" w:cs="Times New Roman"/>
          <w:sz w:val="24"/>
          <w:szCs w:val="24"/>
        </w:rPr>
        <w:t>-</w:t>
      </w:r>
      <w:r w:rsidRPr="00780DF3">
        <w:rPr>
          <w:rFonts w:ascii="Times New Roman" w:eastAsia="Times New Roman" w:hAnsi="Times New Roman" w:cs="Times New Roman"/>
          <w:sz w:val="24"/>
          <w:szCs w:val="24"/>
        </w:rPr>
        <w:t>point</w:t>
      </w:r>
      <w:r>
        <w:rPr>
          <w:rFonts w:ascii="Times New Roman" w:eastAsia="Times New Roman" w:hAnsi="Times New Roman" w:cs="Times New Roman"/>
          <w:sz w:val="24"/>
          <w:szCs w:val="24"/>
        </w:rPr>
        <w:t xml:space="preserve"> change accordingly.  </w:t>
      </w:r>
    </w:p>
    <w:p w14:paraId="068CF7B4" w14:textId="3F9A8017" w:rsidR="00847B1C" w:rsidRDefault="001C31C4" w:rsidP="0028188B">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micro bending sensors are very expensive and it has very rare support as well as it needs some laboratory experimental devices to use it. Whereas flex sensors are easily available, much cheaper option and it has support which describes the use sensors with various microcontroller and processor based system</w:t>
      </w:r>
      <w:r>
        <w:rPr>
          <w:rFonts w:ascii="Times New Roman" w:eastAsia="Times New Roman" w:hAnsi="Times New Roman" w:cs="Times New Roman"/>
          <w:color w:val="FF0000"/>
          <w:sz w:val="24"/>
          <w:szCs w:val="24"/>
        </w:rPr>
        <w:t xml:space="preserve"> </w:t>
      </w:r>
      <w:sdt>
        <w:sdtPr>
          <w:rPr>
            <w:rFonts w:ascii="Times New Roman" w:eastAsia="Times New Roman" w:hAnsi="Times New Roman" w:cs="Times New Roman"/>
            <w:color w:val="FF0000"/>
            <w:sz w:val="24"/>
            <w:szCs w:val="24"/>
          </w:rPr>
          <w:id w:val="-669409641"/>
          <w:citation/>
        </w:sdtPr>
        <w:sdtContent>
          <w:r w:rsidR="004F58D1">
            <w:rPr>
              <w:rFonts w:ascii="Times New Roman" w:eastAsia="Times New Roman" w:hAnsi="Times New Roman" w:cs="Times New Roman"/>
              <w:color w:val="FF0000"/>
              <w:sz w:val="24"/>
              <w:szCs w:val="24"/>
            </w:rPr>
            <w:fldChar w:fldCharType="begin"/>
          </w:r>
          <w:r w:rsidR="004F58D1">
            <w:rPr>
              <w:rFonts w:ascii="Times New Roman" w:eastAsia="Times New Roman" w:hAnsi="Times New Roman" w:cs="Times New Roman"/>
              <w:sz w:val="24"/>
              <w:szCs w:val="24"/>
            </w:rPr>
            <w:instrText xml:space="preserve"> CITATION Jim \l 1033 </w:instrText>
          </w:r>
          <w:r w:rsidR="004F58D1">
            <w:rPr>
              <w:rFonts w:ascii="Times New Roman" w:eastAsia="Times New Roman" w:hAnsi="Times New Roman" w:cs="Times New Roman"/>
              <w:color w:val="FF0000"/>
              <w:sz w:val="24"/>
              <w:szCs w:val="24"/>
            </w:rPr>
            <w:fldChar w:fldCharType="separate"/>
          </w:r>
          <w:r w:rsidR="00AC1681" w:rsidRPr="00AC1681">
            <w:rPr>
              <w:rFonts w:ascii="Times New Roman" w:eastAsia="Times New Roman" w:hAnsi="Times New Roman" w:cs="Times New Roman"/>
              <w:noProof/>
              <w:sz w:val="24"/>
              <w:szCs w:val="24"/>
            </w:rPr>
            <w:t>(Jimbo n.d.)</w:t>
          </w:r>
          <w:r w:rsidR="004F58D1">
            <w:rPr>
              <w:rFonts w:ascii="Times New Roman" w:eastAsia="Times New Roman" w:hAnsi="Times New Roman" w:cs="Times New Roman"/>
              <w:color w:val="FF0000"/>
              <w:sz w:val="24"/>
              <w:szCs w:val="24"/>
            </w:rPr>
            <w:fldChar w:fldCharType="end"/>
          </w:r>
        </w:sdtContent>
      </w:sdt>
      <w:r w:rsidR="003E17B0">
        <w:rPr>
          <w:rFonts w:ascii="Times New Roman" w:eastAsia="Times New Roman" w:hAnsi="Times New Roman" w:cs="Times New Roman"/>
          <w:color w:val="FF0000"/>
          <w:sz w:val="24"/>
          <w:szCs w:val="24"/>
        </w:rPr>
        <w:t>.</w:t>
      </w:r>
    </w:p>
    <w:p w14:paraId="690762FE" w14:textId="77777777" w:rsidR="00847B1C" w:rsidRDefault="001C31C4">
      <w:pPr>
        <w:keepNext/>
        <w:spacing w:line="480" w:lineRule="auto"/>
        <w:jc w:val="center"/>
      </w:pPr>
      <w:r>
        <w:rPr>
          <w:noProof/>
        </w:rPr>
        <w:drawing>
          <wp:inline distT="0" distB="0" distL="0" distR="0" wp14:anchorId="562C088B" wp14:editId="72509DFA">
            <wp:extent cx="1897380" cy="1897380"/>
            <wp:effectExtent l="0" t="0" r="0" b="0"/>
            <wp:docPr id="9" name="image28.png" descr="https://lh6.googleusercontent.com/boAmo_TVEAarcqXuFYWgKgF6HWIgeZ9rZbhP9Or4oN8VfOy6KwjQGvix3hVrAMzqmNmhdLLDTutJHAvopN0htY5JVL-rZCnZuznuZgXvFGFbobIhuKxYaNBQGR8WQHbsjrRxVpgf"/>
            <wp:cNvGraphicFramePr/>
            <a:graphic xmlns:a="http://schemas.openxmlformats.org/drawingml/2006/main">
              <a:graphicData uri="http://schemas.openxmlformats.org/drawingml/2006/picture">
                <pic:pic xmlns:pic="http://schemas.openxmlformats.org/drawingml/2006/picture">
                  <pic:nvPicPr>
                    <pic:cNvPr id="0" name="image28.png" descr="https://lh6.googleusercontent.com/boAmo_TVEAarcqXuFYWgKgF6HWIgeZ9rZbhP9Or4oN8VfOy6KwjQGvix3hVrAMzqmNmhdLLDTutJHAvopN0htY5JVL-rZCnZuznuZgXvFGFbobIhuKxYaNBQGR8WQHbsjrRxVpgf"/>
                    <pic:cNvPicPr preferRelativeResize="0"/>
                  </pic:nvPicPr>
                  <pic:blipFill>
                    <a:blip r:embed="rId17"/>
                    <a:srcRect/>
                    <a:stretch>
                      <a:fillRect/>
                    </a:stretch>
                  </pic:blipFill>
                  <pic:spPr>
                    <a:xfrm>
                      <a:off x="0" y="0"/>
                      <a:ext cx="1897380" cy="1897380"/>
                    </a:xfrm>
                    <a:prstGeom prst="rect">
                      <a:avLst/>
                    </a:prstGeom>
                    <a:ln/>
                  </pic:spPr>
                </pic:pic>
              </a:graphicData>
            </a:graphic>
          </wp:inline>
        </w:drawing>
      </w:r>
    </w:p>
    <w:p w14:paraId="5B6DA9BA" w14:textId="57593A28" w:rsidR="00847B1C" w:rsidRPr="00A665BF" w:rsidRDefault="00217107" w:rsidP="00D7187E">
      <w:pPr>
        <w:pStyle w:val="Caption"/>
      </w:pPr>
      <w:r>
        <w:t>FIGURE</w:t>
      </w:r>
      <w:r w:rsidR="001C31C4">
        <w:t xml:space="preserve"> </w:t>
      </w:r>
      <w:r w:rsidR="00D7187E">
        <w:t>2.3. Flex sensor</w:t>
      </w:r>
      <w:r w:rsidR="001C31C4">
        <w:t xml:space="preserve"> </w:t>
      </w:r>
      <w:sdt>
        <w:sdtPr>
          <w:id w:val="-236021604"/>
          <w:citation/>
        </w:sdtPr>
        <w:sdtContent>
          <w:r w:rsidR="004F58D1">
            <w:fldChar w:fldCharType="begin"/>
          </w:r>
          <w:r w:rsidR="004F58D1">
            <w:instrText xml:space="preserve"> CITATION Jim \l 1033 </w:instrText>
          </w:r>
          <w:r w:rsidR="004F58D1">
            <w:fldChar w:fldCharType="separate"/>
          </w:r>
          <w:r w:rsidR="00AC1681">
            <w:rPr>
              <w:noProof/>
            </w:rPr>
            <w:t>(Jimbo n.d.)</w:t>
          </w:r>
          <w:r w:rsidR="004F58D1">
            <w:fldChar w:fldCharType="end"/>
          </w:r>
        </w:sdtContent>
      </w:sdt>
      <w:r w:rsidR="003E17B0">
        <w:t>.</w:t>
      </w:r>
    </w:p>
    <w:p w14:paraId="19151D4A" w14:textId="77777777" w:rsidR="00847B1C" w:rsidRDefault="001C31C4">
      <w:pPr>
        <w:keepNext/>
        <w:spacing w:line="480" w:lineRule="auto"/>
        <w:jc w:val="center"/>
      </w:pPr>
      <w:r>
        <w:rPr>
          <w:noProof/>
        </w:rPr>
        <w:lastRenderedPageBreak/>
        <w:drawing>
          <wp:inline distT="0" distB="0" distL="0" distR="0" wp14:anchorId="19C965BA" wp14:editId="5E50453E">
            <wp:extent cx="4514850" cy="133350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4514850" cy="1333500"/>
                    </a:xfrm>
                    <a:prstGeom prst="rect">
                      <a:avLst/>
                    </a:prstGeom>
                    <a:ln/>
                  </pic:spPr>
                </pic:pic>
              </a:graphicData>
            </a:graphic>
          </wp:inline>
        </w:drawing>
      </w:r>
    </w:p>
    <w:p w14:paraId="5A1155C1" w14:textId="680C9504" w:rsidR="00847B1C" w:rsidRPr="00A665BF" w:rsidRDefault="00217107" w:rsidP="00D7187E">
      <w:pPr>
        <w:pStyle w:val="Caption"/>
      </w:pPr>
      <w:r>
        <w:t>FIGURE</w:t>
      </w:r>
      <w:r w:rsidR="001C31C4">
        <w:t xml:space="preserve"> </w:t>
      </w:r>
      <w:r w:rsidR="00D7187E">
        <w:t>2.4. Flex s</w:t>
      </w:r>
      <w:r w:rsidR="001C31C4">
        <w:t xml:space="preserve">ensor </w:t>
      </w:r>
      <w:r w:rsidR="00D7187E">
        <w:t>m</w:t>
      </w:r>
      <w:r w:rsidR="001C31C4">
        <w:t xml:space="preserve">easurement </w:t>
      </w:r>
      <w:sdt>
        <w:sdtPr>
          <w:id w:val="225417273"/>
          <w:citation/>
        </w:sdtPr>
        <w:sdtContent>
          <w:r w:rsidR="004F58D1">
            <w:fldChar w:fldCharType="begin"/>
          </w:r>
          <w:r w:rsidR="004F58D1">
            <w:instrText xml:space="preserve"> CITATION Jim \l 1033 </w:instrText>
          </w:r>
          <w:r w:rsidR="004F58D1">
            <w:fldChar w:fldCharType="separate"/>
          </w:r>
          <w:r w:rsidR="00AC1681">
            <w:rPr>
              <w:noProof/>
            </w:rPr>
            <w:t>(Jimbo n.d.)</w:t>
          </w:r>
          <w:r w:rsidR="004F58D1">
            <w:fldChar w:fldCharType="end"/>
          </w:r>
        </w:sdtContent>
      </w:sdt>
      <w:r w:rsidR="003E17B0">
        <w:t>.</w:t>
      </w:r>
    </w:p>
    <w:p w14:paraId="6613BDF4" w14:textId="77777777" w:rsidR="00847B1C" w:rsidRDefault="001C31C4"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simplest way to implement this circuit in my project is using voltage divider circuit, where we pass current from one pin and measure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voltage</w:t>
      </w:r>
      <w:r>
        <w:rPr>
          <w:rFonts w:ascii="Times New Roman" w:eastAsia="Times New Roman" w:hAnsi="Times New Roman" w:cs="Times New Roman"/>
          <w:sz w:val="24"/>
          <w:szCs w:val="24"/>
        </w:rPr>
        <w:t xml:space="preserve"> from another end. Based on input current and output voltage with input voltage value we can calculate resistance value using below equation. </w:t>
      </w:r>
    </w:p>
    <w:p w14:paraId="44C072E1" w14:textId="77777777" w:rsidR="002D6EF3" w:rsidRDefault="001C31C4" w:rsidP="002D6EF3">
      <w:pPr>
        <w:keepNext/>
        <w:spacing w:line="480" w:lineRule="auto"/>
        <w:jc w:val="center"/>
      </w:pPr>
      <w:r>
        <w:rPr>
          <w:noProof/>
        </w:rPr>
        <w:drawing>
          <wp:inline distT="0" distB="0" distL="0" distR="0" wp14:anchorId="487D4FF6" wp14:editId="0A71748D">
            <wp:extent cx="1926411" cy="2212848"/>
            <wp:effectExtent l="0" t="0" r="0" b="0"/>
            <wp:docPr id="11" name="image30.png" descr="https://cdn.sparkfun.com/assets/5/4/6/4/7/514208cace395fd711000000.png"/>
            <wp:cNvGraphicFramePr/>
            <a:graphic xmlns:a="http://schemas.openxmlformats.org/drawingml/2006/main">
              <a:graphicData uri="http://schemas.openxmlformats.org/drawingml/2006/picture">
                <pic:pic xmlns:pic="http://schemas.openxmlformats.org/drawingml/2006/picture">
                  <pic:nvPicPr>
                    <pic:cNvPr id="0" name="image30.png" descr="https://cdn.sparkfun.com/assets/5/4/6/4/7/514208cace395fd711000000.png"/>
                    <pic:cNvPicPr preferRelativeResize="0"/>
                  </pic:nvPicPr>
                  <pic:blipFill>
                    <a:blip r:embed="rId19"/>
                    <a:srcRect/>
                    <a:stretch>
                      <a:fillRect/>
                    </a:stretch>
                  </pic:blipFill>
                  <pic:spPr>
                    <a:xfrm>
                      <a:off x="0" y="0"/>
                      <a:ext cx="1926411" cy="2212848"/>
                    </a:xfrm>
                    <a:prstGeom prst="rect">
                      <a:avLst/>
                    </a:prstGeom>
                    <a:ln/>
                  </pic:spPr>
                </pic:pic>
              </a:graphicData>
            </a:graphic>
          </wp:inline>
        </w:drawing>
      </w:r>
      <w:r>
        <w:rPr>
          <w:noProof/>
        </w:rPr>
        <w:drawing>
          <wp:inline distT="0" distB="0" distL="0" distR="0" wp14:anchorId="3D90F314" wp14:editId="7CCA2665">
            <wp:extent cx="2354061" cy="2223425"/>
            <wp:effectExtent l="0" t="0" r="0" b="0"/>
            <wp:docPr id="12" name="image31.png" descr="Further simpling the voltage divider circuit - combining R1 and R2"/>
            <wp:cNvGraphicFramePr/>
            <a:graphic xmlns:a="http://schemas.openxmlformats.org/drawingml/2006/main">
              <a:graphicData uri="http://schemas.openxmlformats.org/drawingml/2006/picture">
                <pic:pic xmlns:pic="http://schemas.openxmlformats.org/drawingml/2006/picture">
                  <pic:nvPicPr>
                    <pic:cNvPr id="0" name="image31.png" descr="Further simpling the voltage divider circuit - combining R1 and R2"/>
                    <pic:cNvPicPr preferRelativeResize="0"/>
                  </pic:nvPicPr>
                  <pic:blipFill>
                    <a:blip r:embed="rId20"/>
                    <a:srcRect/>
                    <a:stretch>
                      <a:fillRect/>
                    </a:stretch>
                  </pic:blipFill>
                  <pic:spPr>
                    <a:xfrm>
                      <a:off x="0" y="0"/>
                      <a:ext cx="2354061" cy="2223425"/>
                    </a:xfrm>
                    <a:prstGeom prst="rect">
                      <a:avLst/>
                    </a:prstGeom>
                    <a:ln/>
                  </pic:spPr>
                </pic:pic>
              </a:graphicData>
            </a:graphic>
          </wp:inline>
        </w:drawing>
      </w:r>
    </w:p>
    <w:p w14:paraId="1E6B289D" w14:textId="005D6FDA" w:rsidR="00847B1C" w:rsidRPr="002D6EF3" w:rsidRDefault="00217107" w:rsidP="002D6EF3">
      <w:pPr>
        <w:pStyle w:val="Caption"/>
      </w:pPr>
      <w:r>
        <w:t>FIGURE</w:t>
      </w:r>
      <w:r w:rsidR="006F4FF4">
        <w:t xml:space="preserve"> 2.5</w:t>
      </w:r>
      <w:r w:rsidR="002D6EF3" w:rsidRPr="002D6EF3">
        <w:t xml:space="preserve">. </w:t>
      </w:r>
      <w:bookmarkStart w:id="12" w:name="_Hlk484806279"/>
      <w:r w:rsidR="002D6EF3" w:rsidRPr="002D6EF3">
        <w:t>Voltage divider circuit</w:t>
      </w:r>
      <w:bookmarkEnd w:id="12"/>
      <w:r w:rsidR="002D6EF3">
        <w:t>.</w:t>
      </w:r>
    </w:p>
    <w:p w14:paraId="1001C2E4" w14:textId="4A1E1D32" w:rsidR="00847B1C" w:rsidRDefault="001C31C4" w:rsidP="002D6EF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R1 is flex sensor, R2 is voltage divider resistor,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is input provided by Arduino board,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is output voltage given to </w:t>
      </w:r>
      <w:r w:rsidR="00780DF3">
        <w:rPr>
          <w:rFonts w:ascii="Times New Roman" w:eastAsia="Times New Roman" w:hAnsi="Times New Roman" w:cs="Times New Roman"/>
          <w:noProof/>
          <w:sz w:val="24"/>
          <w:szCs w:val="24"/>
        </w:rPr>
        <w:t>A</w:t>
      </w:r>
      <w:r w:rsidRPr="00780DF3">
        <w:rPr>
          <w:rFonts w:ascii="Times New Roman" w:eastAsia="Times New Roman" w:hAnsi="Times New Roman" w:cs="Times New Roman"/>
          <w:noProof/>
          <w:sz w:val="24"/>
          <w:szCs w:val="24"/>
        </w:rPr>
        <w:t>nalog</w:t>
      </w:r>
      <w:r w:rsidR="003E17B0">
        <w:rPr>
          <w:rFonts w:ascii="Times New Roman" w:eastAsia="Times New Roman" w:hAnsi="Times New Roman" w:cs="Times New Roman"/>
          <w:sz w:val="24"/>
          <w:szCs w:val="24"/>
        </w:rPr>
        <w:t xml:space="preserve"> pin of Arduino board</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525633419"/>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Jim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(Jimbo n.d.)</w:t>
          </w:r>
          <w:r w:rsidR="004F58D1">
            <w:rPr>
              <w:rFonts w:ascii="Times New Roman" w:eastAsia="Times New Roman" w:hAnsi="Times New Roman" w:cs="Times New Roman"/>
              <w:sz w:val="24"/>
              <w:szCs w:val="24"/>
            </w:rPr>
            <w:fldChar w:fldCharType="end"/>
          </w:r>
        </w:sdtContent>
      </w:sdt>
      <w:r w:rsidR="003E17B0">
        <w:rPr>
          <w:rFonts w:ascii="Times New Roman" w:eastAsia="Times New Roman" w:hAnsi="Times New Roman" w:cs="Times New Roman"/>
          <w:sz w:val="24"/>
          <w:szCs w:val="24"/>
        </w:rPr>
        <w:t>.</w:t>
      </w:r>
    </w:p>
    <w:p w14:paraId="2E9E4C9E"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Taking effective total resistance R = R1 + R2</w:t>
      </w:r>
    </w:p>
    <w:p w14:paraId="038037D1" w14:textId="77777777" w:rsidR="00847B1C" w:rsidRDefault="001C31C4">
      <w:pPr>
        <w:keepNext/>
        <w:spacing w:line="480" w:lineRule="auto"/>
        <w:jc w:val="center"/>
      </w:pPr>
      <w:r>
        <w:rPr>
          <w:noProof/>
        </w:rPr>
        <w:lastRenderedPageBreak/>
        <w:drawing>
          <wp:inline distT="114300" distB="114300" distL="114300" distR="114300" wp14:anchorId="722FF29D" wp14:editId="347B700A">
            <wp:extent cx="1176338" cy="51435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176338" cy="5143500"/>
                    </a:xfrm>
                    <a:prstGeom prst="rect">
                      <a:avLst/>
                    </a:prstGeom>
                    <a:ln/>
                  </pic:spPr>
                </pic:pic>
              </a:graphicData>
            </a:graphic>
          </wp:inline>
        </w:drawing>
      </w:r>
    </w:p>
    <w:p w14:paraId="68E9EFC4" w14:textId="25A86789" w:rsidR="00847B1C" w:rsidRPr="00A665BF" w:rsidRDefault="00217107" w:rsidP="002D6EF3">
      <w:pPr>
        <w:pStyle w:val="Caption"/>
      </w:pPr>
      <w:r>
        <w:t>FIGURE</w:t>
      </w:r>
      <w:r w:rsidR="001C31C4">
        <w:t xml:space="preserve"> </w:t>
      </w:r>
      <w:r w:rsidR="006F4FF4">
        <w:t>2.6</w:t>
      </w:r>
      <w:r w:rsidR="002D6EF3">
        <w:t>.</w:t>
      </w:r>
      <w:r w:rsidR="001C31C4">
        <w:t xml:space="preserve"> </w:t>
      </w:r>
      <w:bookmarkStart w:id="13" w:name="_Hlk484806288"/>
      <w:r w:rsidR="001C31C4">
        <w:t xml:space="preserve">Flex </w:t>
      </w:r>
      <w:r w:rsidR="002D6EF3">
        <w:t>s</w:t>
      </w:r>
      <w:r w:rsidR="001C31C4">
        <w:t xml:space="preserve">ensor </w:t>
      </w:r>
      <w:r w:rsidR="002D6EF3">
        <w:t>r</w:t>
      </w:r>
      <w:r w:rsidR="001C31C4">
        <w:t>eadings</w:t>
      </w:r>
      <w:bookmarkEnd w:id="13"/>
      <w:r w:rsidR="002D6EF3">
        <w:t>.</w:t>
      </w:r>
    </w:p>
    <w:p w14:paraId="05A44FDD" w14:textId="77777777" w:rsidR="00CF2C09"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I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w:t>
      </w:r>
    </w:p>
    <w:p w14:paraId="0B9882E4" w14:textId="77777777" w:rsidR="00CF2C09"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 R2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(R1 + R2)</w:t>
      </w:r>
    </w:p>
    <w:p w14:paraId="74E221BE" w14:textId="77777777" w:rsidR="00CF2C09"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above equation, we know the </w:t>
      </w:r>
      <w:r w:rsidRPr="00780DF3">
        <w:rPr>
          <w:rFonts w:ascii="Times New Roman" w:eastAsia="Times New Roman" w:hAnsi="Times New Roman" w:cs="Times New Roman"/>
          <w:noProof/>
          <w:sz w:val="24"/>
          <w:szCs w:val="24"/>
        </w:rPr>
        <w:t>value</w:t>
      </w:r>
      <w:r>
        <w:rPr>
          <w:rFonts w:ascii="Times New Roman" w:eastAsia="Times New Roman" w:hAnsi="Times New Roman" w:cs="Times New Roman"/>
          <w:sz w:val="24"/>
          <w:szCs w:val="24"/>
        </w:rPr>
        <w:t xml:space="preserve"> of R2, input voltage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and measured output voltage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we can calculate value flex sensor resistance R1. </w:t>
      </w:r>
    </w:p>
    <w:p w14:paraId="71A01DCC" w14:textId="4F209007" w:rsidR="00847B1C"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 example of reading from flex sensors recorded while testing </w:t>
      </w:r>
      <w:r w:rsidR="004F58D1">
        <w:rPr>
          <w:rFonts w:ascii="Times New Roman" w:eastAsia="Times New Roman" w:hAnsi="Times New Roman" w:cs="Times New Roman"/>
          <w:sz w:val="24"/>
          <w:szCs w:val="24"/>
        </w:rPr>
        <w:t>the device is shown in Figure 2.</w:t>
      </w:r>
      <w:r w:rsidR="00124C33">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655BE09C" w14:textId="77777777" w:rsidR="0028188B" w:rsidRDefault="001C31C4" w:rsidP="0028188B">
      <w:pPr>
        <w:spacing w:after="0" w:line="48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Force Sensitive Sensor</w:t>
      </w:r>
    </w:p>
    <w:p w14:paraId="7FC728AB" w14:textId="5590D392" w:rsidR="00847B1C" w:rsidRDefault="001C31C4" w:rsidP="0028188B">
      <w:pPr>
        <w:spacing w:after="0" w:line="480" w:lineRule="auto"/>
        <w:ind w:firstLine="720"/>
        <w:contextualSpacing/>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purpose of Force Sensitive Resistor, which is also known as FSR, is to measure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amount</w:t>
      </w:r>
      <w:r>
        <w:rPr>
          <w:rFonts w:ascii="Times New Roman" w:eastAsia="Times New Roman" w:hAnsi="Times New Roman" w:cs="Times New Roman"/>
          <w:sz w:val="24"/>
          <w:szCs w:val="24"/>
        </w:rPr>
        <w:t xml:space="preserve"> of force or pressure. It contains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conductive</w:t>
      </w:r>
      <w:r>
        <w:rPr>
          <w:rFonts w:ascii="Times New Roman" w:eastAsia="Times New Roman" w:hAnsi="Times New Roman" w:cs="Times New Roman"/>
          <w:sz w:val="24"/>
          <w:szCs w:val="24"/>
        </w:rPr>
        <w:t xml:space="preserve"> polymer which </w:t>
      </w:r>
      <w:r w:rsidR="00780DF3">
        <w:rPr>
          <w:rFonts w:ascii="Times New Roman" w:eastAsia="Times New Roman" w:hAnsi="Times New Roman" w:cs="Times New Roman"/>
          <w:noProof/>
          <w:sz w:val="24"/>
          <w:szCs w:val="24"/>
        </w:rPr>
        <w:t>is</w:t>
      </w:r>
      <w:r>
        <w:rPr>
          <w:rFonts w:ascii="Times New Roman" w:eastAsia="Times New Roman" w:hAnsi="Times New Roman" w:cs="Times New Roman"/>
          <w:sz w:val="24"/>
          <w:szCs w:val="24"/>
        </w:rPr>
        <w:t xml:space="preserve"> used in Bend Sensors. The conductive polymer changes resistance when force is applied </w:t>
      </w:r>
      <w:r w:rsidR="00780DF3">
        <w:rPr>
          <w:rFonts w:ascii="Times New Roman" w:eastAsia="Times New Roman" w:hAnsi="Times New Roman" w:cs="Times New Roman"/>
          <w:noProof/>
          <w:sz w:val="24"/>
          <w:szCs w:val="24"/>
        </w:rPr>
        <w:t>to</w:t>
      </w:r>
      <w:r>
        <w:rPr>
          <w:rFonts w:ascii="Times New Roman" w:eastAsia="Times New Roman" w:hAnsi="Times New Roman" w:cs="Times New Roman"/>
          <w:sz w:val="24"/>
          <w:szCs w:val="24"/>
        </w:rPr>
        <w:t xml:space="preserve"> the sensor. Here, this sensor is used to detect finger tapping considering it same as key pressing activity. Various force sensitive sensors are available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market</w:t>
      </w:r>
      <w:r>
        <w:rPr>
          <w:rFonts w:ascii="Times New Roman" w:eastAsia="Times New Roman" w:hAnsi="Times New Roman" w:cs="Times New Roman"/>
          <w:sz w:val="24"/>
          <w:szCs w:val="24"/>
        </w:rPr>
        <w:t>, as per my thesis requirement, I want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sensor</w:t>
      </w:r>
      <w:r>
        <w:rPr>
          <w:rFonts w:ascii="Times New Roman" w:eastAsia="Times New Roman" w:hAnsi="Times New Roman" w:cs="Times New Roman"/>
          <w:sz w:val="24"/>
          <w:szCs w:val="24"/>
        </w:rPr>
        <w:t xml:space="preserve"> that fits on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fingertip</w:t>
      </w:r>
      <w:r>
        <w:rPr>
          <w:rFonts w:ascii="Times New Roman" w:eastAsia="Times New Roman" w:hAnsi="Times New Roman" w:cs="Times New Roman"/>
          <w:sz w:val="24"/>
          <w:szCs w:val="24"/>
        </w:rPr>
        <w:t xml:space="preserve"> and also it should be printed </w:t>
      </w:r>
      <w:r w:rsidRPr="00780DF3">
        <w:rPr>
          <w:rFonts w:ascii="Times New Roman" w:eastAsia="Times New Roman" w:hAnsi="Times New Roman" w:cs="Times New Roman"/>
          <w:noProof/>
          <w:sz w:val="24"/>
          <w:szCs w:val="24"/>
        </w:rPr>
        <w:t>o</w:t>
      </w:r>
      <w:r w:rsidR="00780DF3">
        <w:rPr>
          <w:rFonts w:ascii="Times New Roman" w:eastAsia="Times New Roman" w:hAnsi="Times New Roman" w:cs="Times New Roman"/>
          <w:noProof/>
          <w:sz w:val="24"/>
          <w:szCs w:val="24"/>
        </w:rPr>
        <w:t>n</w:t>
      </w:r>
      <w:r>
        <w:rPr>
          <w:rFonts w:ascii="Times New Roman" w:eastAsia="Times New Roman" w:hAnsi="Times New Roman" w:cs="Times New Roman"/>
          <w:sz w:val="24"/>
          <w:szCs w:val="24"/>
        </w:rPr>
        <w:t xml:space="preserve"> flexible PCB so that it can fit beneath the fingertip without hassle. To cover finger tapping activity, choice of round shaped sensor is the good option among rectangular, square and strip shape sensor</w:t>
      </w:r>
      <w:sdt>
        <w:sdtPr>
          <w:rPr>
            <w:rFonts w:ascii="Times New Roman" w:eastAsia="Times New Roman" w:hAnsi="Times New Roman" w:cs="Times New Roman"/>
            <w:sz w:val="24"/>
            <w:szCs w:val="24"/>
          </w:rPr>
          <w:id w:val="2015944510"/>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Spa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(Sparkfun n.d.)</w:t>
          </w:r>
          <w:r w:rsidR="004F58D1">
            <w:rPr>
              <w:rFonts w:ascii="Times New Roman" w:eastAsia="Times New Roman" w:hAnsi="Times New Roman" w:cs="Times New Roman"/>
              <w:sz w:val="24"/>
              <w:szCs w:val="24"/>
            </w:rPr>
            <w:fldChar w:fldCharType="end"/>
          </w:r>
        </w:sdtContent>
      </w:sdt>
      <w:r w:rsidR="003E17B0">
        <w:rPr>
          <w:rFonts w:ascii="Times New Roman" w:eastAsia="Times New Roman" w:hAnsi="Times New Roman" w:cs="Times New Roman"/>
          <w:sz w:val="24"/>
          <w:szCs w:val="24"/>
        </w:rPr>
        <w:t>.</w:t>
      </w:r>
    </w:p>
    <w:p w14:paraId="16702FBF" w14:textId="77777777" w:rsidR="00847B1C" w:rsidRDefault="001C31C4">
      <w:pPr>
        <w:keepNext/>
        <w:spacing w:line="480" w:lineRule="auto"/>
        <w:jc w:val="center"/>
      </w:pPr>
      <w:r>
        <w:rPr>
          <w:noProof/>
        </w:rPr>
        <w:drawing>
          <wp:inline distT="0" distB="0" distL="0" distR="0" wp14:anchorId="7E8604F9" wp14:editId="7679C063">
            <wp:extent cx="2019300" cy="2019300"/>
            <wp:effectExtent l="0" t="0" r="0" b="0"/>
            <wp:docPr id="15" name="image34.png" descr="https://lh3.googleusercontent.com/fPnntyNocuSB7Vu3mrviEmaD30Mz66CAy8ygLNF1rzw8iPUlV6xoRKVgtZQSZllnepzUM7LPO-8dmTaUiRXznZfzKFssoceuwqqorAS4rUtrXJgbXsxD-UOI-4VbGOm1amkXpPFv"/>
            <wp:cNvGraphicFramePr/>
            <a:graphic xmlns:a="http://schemas.openxmlformats.org/drawingml/2006/main">
              <a:graphicData uri="http://schemas.openxmlformats.org/drawingml/2006/picture">
                <pic:pic xmlns:pic="http://schemas.openxmlformats.org/drawingml/2006/picture">
                  <pic:nvPicPr>
                    <pic:cNvPr id="0" name="image34.png" descr="https://lh3.googleusercontent.com/fPnntyNocuSB7Vu3mrviEmaD30Mz66CAy8ygLNF1rzw8iPUlV6xoRKVgtZQSZllnepzUM7LPO-8dmTaUiRXznZfzKFssoceuwqqorAS4rUtrXJgbXsxD-UOI-4VbGOm1amkXpPFv"/>
                    <pic:cNvPicPr preferRelativeResize="0"/>
                  </pic:nvPicPr>
                  <pic:blipFill>
                    <a:blip r:embed="rId22"/>
                    <a:srcRect/>
                    <a:stretch>
                      <a:fillRect/>
                    </a:stretch>
                  </pic:blipFill>
                  <pic:spPr>
                    <a:xfrm>
                      <a:off x="0" y="0"/>
                      <a:ext cx="2019300" cy="2019300"/>
                    </a:xfrm>
                    <a:prstGeom prst="rect">
                      <a:avLst/>
                    </a:prstGeom>
                    <a:ln/>
                  </pic:spPr>
                </pic:pic>
              </a:graphicData>
            </a:graphic>
          </wp:inline>
        </w:drawing>
      </w:r>
    </w:p>
    <w:p w14:paraId="68E45D2B" w14:textId="7756A96F" w:rsidR="00847B1C" w:rsidRDefault="00217107" w:rsidP="002D6EF3">
      <w:pPr>
        <w:pStyle w:val="Caption"/>
      </w:pPr>
      <w:r>
        <w:t>FIGURE</w:t>
      </w:r>
      <w:r w:rsidR="001C31C4">
        <w:t xml:space="preserve"> </w:t>
      </w:r>
      <w:r w:rsidR="006F4FF4">
        <w:t>2.7</w:t>
      </w:r>
      <w:r w:rsidR="002D6EF3">
        <w:t>.</w:t>
      </w:r>
      <w:r w:rsidR="001C31C4">
        <w:t xml:space="preserve"> </w:t>
      </w:r>
      <w:bookmarkStart w:id="14" w:name="_Hlk484806314"/>
      <w:r w:rsidR="001C31C4">
        <w:t xml:space="preserve">Force </w:t>
      </w:r>
      <w:r w:rsidR="002D6EF3">
        <w:t>s</w:t>
      </w:r>
      <w:r w:rsidR="001C31C4">
        <w:t xml:space="preserve">ensitive </w:t>
      </w:r>
      <w:r w:rsidR="002D6EF3">
        <w:t>r</w:t>
      </w:r>
      <w:r w:rsidR="001C31C4">
        <w:t>esistor</w:t>
      </w:r>
      <w:bookmarkEnd w:id="14"/>
      <w:sdt>
        <w:sdtPr>
          <w:id w:val="52826794"/>
          <w:citation/>
        </w:sdtPr>
        <w:sdtContent>
          <w:r w:rsidR="004F58D1">
            <w:fldChar w:fldCharType="begin"/>
          </w:r>
          <w:r w:rsidR="004F58D1">
            <w:instrText xml:space="preserve"> CITATION Spa \l 1033 </w:instrText>
          </w:r>
          <w:r w:rsidR="004F58D1">
            <w:fldChar w:fldCharType="separate"/>
          </w:r>
          <w:r w:rsidR="00AC1681">
            <w:rPr>
              <w:noProof/>
            </w:rPr>
            <w:t xml:space="preserve"> (Sparkfun n.d.)</w:t>
          </w:r>
          <w:r w:rsidR="004F58D1">
            <w:fldChar w:fldCharType="end"/>
          </w:r>
        </w:sdtContent>
      </w:sdt>
      <w:r w:rsidR="003E17B0">
        <w:t>.</w:t>
      </w:r>
    </w:p>
    <w:p w14:paraId="1BD72FF6" w14:textId="77777777" w:rsidR="00847B1C" w:rsidRDefault="00847B1C">
      <w:pPr>
        <w:spacing w:after="200" w:line="240" w:lineRule="auto"/>
        <w:rPr>
          <w:i/>
          <w:color w:val="44546A"/>
          <w:sz w:val="18"/>
          <w:szCs w:val="18"/>
        </w:rPr>
      </w:pPr>
    </w:p>
    <w:p w14:paraId="2957B514" w14:textId="77777777" w:rsidR="00847B1C" w:rsidRDefault="00847B1C">
      <w:pPr>
        <w:spacing w:after="200" w:line="240" w:lineRule="auto"/>
        <w:rPr>
          <w:i/>
          <w:color w:val="44546A"/>
          <w:sz w:val="18"/>
          <w:szCs w:val="18"/>
        </w:rPr>
      </w:pPr>
    </w:p>
    <w:p w14:paraId="0905CC53" w14:textId="5913B794" w:rsidR="00847B1C" w:rsidRDefault="00847B1C">
      <w:pPr>
        <w:spacing w:after="200" w:line="240" w:lineRule="auto"/>
        <w:rPr>
          <w:i/>
          <w:color w:val="44546A"/>
          <w:sz w:val="18"/>
          <w:szCs w:val="18"/>
        </w:rPr>
      </w:pPr>
    </w:p>
    <w:p w14:paraId="3E7C3D75" w14:textId="77777777" w:rsidR="00847B1C" w:rsidRDefault="001C31C4" w:rsidP="0028188B">
      <w:pPr>
        <w:spacing w:after="0" w:line="48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Arduino Board</w:t>
      </w:r>
    </w:p>
    <w:p w14:paraId="3F4E78E9"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816074" w14:textId="77777777" w:rsidR="00847B1C" w:rsidRDefault="001C31C4">
      <w:pPr>
        <w:keepNext/>
        <w:spacing w:line="480" w:lineRule="auto"/>
        <w:jc w:val="center"/>
      </w:pPr>
      <w:r>
        <w:rPr>
          <w:noProof/>
        </w:rPr>
        <w:drawing>
          <wp:inline distT="0" distB="0" distL="0" distR="0" wp14:anchorId="37D68097" wp14:editId="3B0FE69D">
            <wp:extent cx="3833813" cy="1852395"/>
            <wp:effectExtent l="0" t="0" r="0" b="0"/>
            <wp:docPr id="16" name="image35.jpg" descr="Image result for arduino mega"/>
            <wp:cNvGraphicFramePr/>
            <a:graphic xmlns:a="http://schemas.openxmlformats.org/drawingml/2006/main">
              <a:graphicData uri="http://schemas.openxmlformats.org/drawingml/2006/picture">
                <pic:pic xmlns:pic="http://schemas.openxmlformats.org/drawingml/2006/picture">
                  <pic:nvPicPr>
                    <pic:cNvPr id="0" name="image35.jpg" descr="Image result for arduino mega"/>
                    <pic:cNvPicPr preferRelativeResize="0"/>
                  </pic:nvPicPr>
                  <pic:blipFill>
                    <a:blip r:embed="rId23"/>
                    <a:srcRect/>
                    <a:stretch>
                      <a:fillRect/>
                    </a:stretch>
                  </pic:blipFill>
                  <pic:spPr>
                    <a:xfrm>
                      <a:off x="0" y="0"/>
                      <a:ext cx="3833813" cy="1852395"/>
                    </a:xfrm>
                    <a:prstGeom prst="rect">
                      <a:avLst/>
                    </a:prstGeom>
                    <a:ln/>
                  </pic:spPr>
                </pic:pic>
              </a:graphicData>
            </a:graphic>
          </wp:inline>
        </w:drawing>
      </w:r>
    </w:p>
    <w:p w14:paraId="3E5E2BDD" w14:textId="4D5A47BC" w:rsidR="00847B1C" w:rsidRDefault="00217107" w:rsidP="002D6EF3">
      <w:pPr>
        <w:pStyle w:val="Caption"/>
      </w:pPr>
      <w:r>
        <w:t>FIGURE</w:t>
      </w:r>
      <w:r w:rsidR="001C31C4">
        <w:t xml:space="preserve"> </w:t>
      </w:r>
      <w:r w:rsidR="006F4FF4">
        <w:t>2.8</w:t>
      </w:r>
      <w:r w:rsidR="002D6EF3">
        <w:t>.</w:t>
      </w:r>
      <w:r w:rsidR="004F58D1">
        <w:t xml:space="preserve"> </w:t>
      </w:r>
      <w:bookmarkStart w:id="15" w:name="_Hlk484806328"/>
      <w:r w:rsidR="004F58D1">
        <w:t>Arduino Mega</w:t>
      </w:r>
      <w:bookmarkEnd w:id="15"/>
      <w:r w:rsidR="004F58D1">
        <w:t xml:space="preserve"> </w:t>
      </w:r>
      <w:sdt>
        <w:sdtPr>
          <w:id w:val="1466707017"/>
          <w:citation/>
        </w:sdtPr>
        <w:sdtContent>
          <w:r w:rsidR="004F58D1">
            <w:fldChar w:fldCharType="begin"/>
          </w:r>
          <w:r w:rsidR="004F58D1">
            <w:instrText xml:space="preserve"> CITATION PMA \l 1033 </w:instrText>
          </w:r>
          <w:r w:rsidR="004F58D1">
            <w:fldChar w:fldCharType="separate"/>
          </w:r>
          <w:r w:rsidR="00AC1681">
            <w:rPr>
              <w:noProof/>
            </w:rPr>
            <w:t>(MARIAN n.d.)</w:t>
          </w:r>
          <w:r w:rsidR="004F58D1">
            <w:fldChar w:fldCharType="end"/>
          </w:r>
        </w:sdtContent>
      </w:sdt>
      <w:r w:rsidR="003E17B0">
        <w:t>.</w:t>
      </w:r>
    </w:p>
    <w:p w14:paraId="61F584C4" w14:textId="1597D37F" w:rsidR="00847B1C" w:rsidRPr="00CF2C09"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a company that designs and develops open source computer hardware and software. They develop hardware based on microcontroller and </w:t>
      </w:r>
      <w:r w:rsidRPr="00780DF3">
        <w:rPr>
          <w:rFonts w:ascii="Times New Roman" w:eastAsia="Times New Roman" w:hAnsi="Times New Roman" w:cs="Times New Roman"/>
          <w:noProof/>
          <w:sz w:val="24"/>
          <w:szCs w:val="24"/>
        </w:rPr>
        <w:t>user</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friendly</w:t>
      </w:r>
      <w:r>
        <w:rPr>
          <w:rFonts w:ascii="Times New Roman" w:eastAsia="Times New Roman" w:hAnsi="Times New Roman" w:cs="Times New Roman"/>
          <w:sz w:val="24"/>
          <w:szCs w:val="24"/>
        </w:rPr>
        <w:t xml:space="preserve"> coding language with </w:t>
      </w:r>
      <w:r w:rsidRPr="00780DF3">
        <w:rPr>
          <w:rFonts w:ascii="Times New Roman" w:eastAsia="Times New Roman" w:hAnsi="Times New Roman" w:cs="Times New Roman"/>
          <w:noProof/>
          <w:sz w:val="24"/>
          <w:szCs w:val="24"/>
        </w:rPr>
        <w:t>general</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purpose</w:t>
      </w:r>
      <w:r>
        <w:rPr>
          <w:rFonts w:ascii="Times New Roman" w:eastAsia="Times New Roman" w:hAnsi="Times New Roman" w:cs="Times New Roman"/>
          <w:sz w:val="24"/>
          <w:szCs w:val="24"/>
        </w:rPr>
        <w:t xml:space="preserve"> interface support. They have designed several kits based on different requirements. Sensor gloves require eight digital input pins to detect finger tapping action, eight analog input pins to detect bending of fingers and UART interface to transmit data to</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computer</w:t>
      </w:r>
      <w:r>
        <w:rPr>
          <w:rFonts w:ascii="Times New Roman" w:eastAsia="Times New Roman" w:hAnsi="Times New Roman" w:cs="Times New Roman"/>
          <w:sz w:val="24"/>
          <w:szCs w:val="24"/>
        </w:rPr>
        <w:t xml:space="preserve">. Arduino </w:t>
      </w:r>
      <w:r w:rsidR="00780DF3">
        <w:rPr>
          <w:rFonts w:ascii="Times New Roman" w:eastAsia="Times New Roman" w:hAnsi="Times New Roman" w:cs="Times New Roman"/>
          <w:noProof/>
          <w:sz w:val="24"/>
          <w:szCs w:val="24"/>
        </w:rPr>
        <w:t>M</w:t>
      </w:r>
      <w:r w:rsidRPr="00780DF3">
        <w:rPr>
          <w:rFonts w:ascii="Times New Roman" w:eastAsia="Times New Roman" w:hAnsi="Times New Roman" w:cs="Times New Roman"/>
          <w:noProof/>
          <w:sz w:val="24"/>
          <w:szCs w:val="24"/>
        </w:rPr>
        <w:t>ega</w:t>
      </w:r>
      <w:r>
        <w:rPr>
          <w:rFonts w:ascii="Times New Roman" w:eastAsia="Times New Roman" w:hAnsi="Times New Roman" w:cs="Times New Roman"/>
          <w:sz w:val="24"/>
          <w:szCs w:val="24"/>
        </w:rPr>
        <w:t xml:space="preserve"> seems a good fit as it fulfills all the requirements for the glove development. The Arduino Board runs over a 5V power adapter input or USB power. In early project process, I used Arduino UNO board by Arduino that cost me around $25. That board has 6 analog input pins and 2 PWM pins which I used as analog pins by making</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resistor</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capacitor</w:t>
      </w:r>
      <w:r>
        <w:rPr>
          <w:rFonts w:ascii="Times New Roman" w:eastAsia="Times New Roman" w:hAnsi="Times New Roman" w:cs="Times New Roman"/>
          <w:sz w:val="24"/>
          <w:szCs w:val="24"/>
        </w:rPr>
        <w:t xml:space="preserve"> circuit and adding small programming module. Arduino UNO has 8 digital input pins. Due to wire mishandling board got burnt and it started showing random behavior. At the same time, I got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deal</w:t>
      </w:r>
      <w:r>
        <w:rPr>
          <w:rFonts w:ascii="Times New Roman" w:eastAsia="Times New Roman" w:hAnsi="Times New Roman" w:cs="Times New Roman"/>
          <w:sz w:val="24"/>
          <w:szCs w:val="24"/>
        </w:rPr>
        <w:t xml:space="preserve"> on Arduino Mega board from craigslist. Due to budget constraints, we must go </w:t>
      </w:r>
      <w:r>
        <w:rPr>
          <w:rFonts w:ascii="Times New Roman" w:eastAsia="Times New Roman" w:hAnsi="Times New Roman" w:cs="Times New Roman"/>
          <w:sz w:val="24"/>
          <w:szCs w:val="24"/>
        </w:rPr>
        <w:lastRenderedPageBreak/>
        <w:t>with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cheaper</w:t>
      </w:r>
      <w:r>
        <w:rPr>
          <w:rFonts w:ascii="Times New Roman" w:eastAsia="Times New Roman" w:hAnsi="Times New Roman" w:cs="Times New Roman"/>
          <w:sz w:val="24"/>
          <w:szCs w:val="24"/>
        </w:rPr>
        <w:t xml:space="preserve"> option </w:t>
      </w:r>
      <w:sdt>
        <w:sdtPr>
          <w:rPr>
            <w:rFonts w:ascii="Times New Roman" w:eastAsia="Times New Roman" w:hAnsi="Times New Roman" w:cs="Times New Roman"/>
            <w:sz w:val="24"/>
            <w:szCs w:val="24"/>
          </w:rPr>
          <w:id w:val="-130634713"/>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Rus15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(McMahon 2015)</w:t>
          </w:r>
          <w:r w:rsidR="004F58D1">
            <w:rPr>
              <w:rFonts w:ascii="Times New Roman" w:eastAsia="Times New Roman" w:hAnsi="Times New Roman" w:cs="Times New Roman"/>
              <w:sz w:val="24"/>
              <w:szCs w:val="24"/>
            </w:rPr>
            <w:fldChar w:fldCharType="end"/>
          </w:r>
        </w:sdtContent>
      </w:sdt>
      <w:r w:rsidR="003E17B0">
        <w:rPr>
          <w:rFonts w:ascii="Times New Roman" w:eastAsia="Times New Roman" w:hAnsi="Times New Roman" w:cs="Times New Roman"/>
          <w:sz w:val="24"/>
          <w:szCs w:val="24"/>
        </w:rPr>
        <w:t>.</w:t>
      </w:r>
    </w:p>
    <w:p w14:paraId="22F34A7E" w14:textId="3318E8BF" w:rsidR="00847B1C" w:rsidRPr="0028188B" w:rsidRDefault="003E17B0" w:rsidP="0028188B">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t>Gloves construction</w:t>
      </w:r>
    </w:p>
    <w:p w14:paraId="6A7D7DD7" w14:textId="26E3DD7E" w:rsidR="00847B1C"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gloves easy to wear and more comfortable for the user and </w:t>
      </w:r>
      <w:r w:rsidRPr="00780DF3">
        <w:rPr>
          <w:rFonts w:ascii="Times New Roman" w:eastAsia="Times New Roman" w:hAnsi="Times New Roman" w:cs="Times New Roman"/>
          <w:noProof/>
          <w:sz w:val="24"/>
          <w:szCs w:val="24"/>
        </w:rPr>
        <w:t>know</w:t>
      </w:r>
      <w:r>
        <w:rPr>
          <w:rFonts w:ascii="Times New Roman" w:eastAsia="Times New Roman" w:hAnsi="Times New Roman" w:cs="Times New Roman"/>
          <w:sz w:val="24"/>
          <w:szCs w:val="24"/>
        </w:rPr>
        <w:t xml:space="preserve"> that ease of use would be of prime importance, few models were made to experiment with various size and distinctive material of gloves. Different permutation and combinations were done. Several materials like cotton, </w:t>
      </w:r>
      <w:r w:rsidRPr="00780DF3">
        <w:rPr>
          <w:rFonts w:ascii="Times New Roman" w:eastAsia="Times New Roman" w:hAnsi="Times New Roman" w:cs="Times New Roman"/>
          <w:noProof/>
          <w:sz w:val="24"/>
          <w:szCs w:val="24"/>
        </w:rPr>
        <w:t>rubber</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leather were tried, but it was important that the material exhibit stretch so that fingers’ motion would not be restricted because of </w:t>
      </w:r>
      <w:r w:rsidRPr="00780DF3">
        <w:rPr>
          <w:rFonts w:ascii="Times New Roman" w:eastAsia="Times New Roman" w:hAnsi="Times New Roman" w:cs="Times New Roman"/>
          <w:noProof/>
          <w:sz w:val="24"/>
          <w:szCs w:val="24"/>
        </w:rPr>
        <w:t>gloves</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less adaptability and sensors must slide on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material</w:t>
      </w:r>
      <w:r>
        <w:rPr>
          <w:rFonts w:ascii="Times New Roman" w:eastAsia="Times New Roman" w:hAnsi="Times New Roman" w:cs="Times New Roman"/>
          <w:sz w:val="24"/>
          <w:szCs w:val="24"/>
        </w:rPr>
        <w:t xml:space="preserve"> instead of stick on it. Flex sensors were placed on top of </w:t>
      </w:r>
      <w:r w:rsidRPr="00780DF3">
        <w:rPr>
          <w:rFonts w:ascii="Times New Roman" w:eastAsia="Times New Roman" w:hAnsi="Times New Roman" w:cs="Times New Roman"/>
          <w:noProof/>
          <w:sz w:val="24"/>
          <w:szCs w:val="24"/>
        </w:rPr>
        <w:t>finger</w:t>
      </w:r>
      <w:r w:rsidR="00780DF3" w:rsidRP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with</w:t>
      </w:r>
      <w:r w:rsidR="007E0C20">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sliding</w:t>
      </w:r>
      <w:r>
        <w:rPr>
          <w:rFonts w:ascii="Times New Roman" w:eastAsia="Times New Roman" w:hAnsi="Times New Roman" w:cs="Times New Roman"/>
          <w:sz w:val="24"/>
          <w:szCs w:val="24"/>
        </w:rPr>
        <w:t xml:space="preserve"> mechanism on proximal phalanx of </w:t>
      </w:r>
      <w:r w:rsidRPr="00780DF3">
        <w:rPr>
          <w:rFonts w:ascii="Times New Roman" w:eastAsia="Times New Roman" w:hAnsi="Times New Roman" w:cs="Times New Roman"/>
          <w:noProof/>
          <w:sz w:val="24"/>
          <w:szCs w:val="24"/>
        </w:rPr>
        <w:t>finger</w:t>
      </w:r>
      <w:r w:rsidR="00780DF3" w:rsidRP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and fixed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tip</w:t>
      </w:r>
      <w:r>
        <w:rPr>
          <w:rFonts w:ascii="Times New Roman" w:eastAsia="Times New Roman" w:hAnsi="Times New Roman" w:cs="Times New Roman"/>
          <w:sz w:val="24"/>
          <w:szCs w:val="24"/>
        </w:rPr>
        <w:t xml:space="preserve"> of </w:t>
      </w:r>
      <w:r w:rsidRPr="00780DF3">
        <w:rPr>
          <w:rFonts w:ascii="Times New Roman" w:eastAsia="Times New Roman" w:hAnsi="Times New Roman" w:cs="Times New Roman"/>
          <w:noProof/>
          <w:sz w:val="24"/>
          <w:szCs w:val="24"/>
        </w:rPr>
        <w:t>finger</w:t>
      </w:r>
      <w:r w:rsidR="00780DF3" w:rsidRP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w:t>
      </w:r>
    </w:p>
    <w:p w14:paraId="6B51988A" w14:textId="77777777" w:rsidR="00847B1C" w:rsidRDefault="001C31C4">
      <w:pPr>
        <w:keepNext/>
        <w:spacing w:line="480" w:lineRule="auto"/>
        <w:jc w:val="both"/>
      </w:pPr>
      <w:r>
        <w:rPr>
          <w:noProof/>
        </w:rPr>
        <w:drawing>
          <wp:inline distT="0" distB="0" distL="0" distR="0" wp14:anchorId="6C0EF2FE" wp14:editId="148CF1F0">
            <wp:extent cx="3876397" cy="5158740"/>
            <wp:effectExtent l="641171" t="-641171" r="641171" b="-641171"/>
            <wp:docPr id="17" name="image37.png" descr="https://lh6.googleusercontent.com/PbLfubJINJqHzYQLLFWwgbgVJtQwejXMHfMu2_TzhvFFkxyFVXP87asuubGMHdvRxxCgEnldo6ZG_BPizk2DsDO88FvGs2AYDWiQ5V7-0EdPEBgicg84OH0ju4sOaBTewyG9dDx2"/>
            <wp:cNvGraphicFramePr/>
            <a:graphic xmlns:a="http://schemas.openxmlformats.org/drawingml/2006/main">
              <a:graphicData uri="http://schemas.openxmlformats.org/drawingml/2006/picture">
                <pic:pic xmlns:pic="http://schemas.openxmlformats.org/drawingml/2006/picture">
                  <pic:nvPicPr>
                    <pic:cNvPr id="0" name="image37.png" descr="https://lh6.googleusercontent.com/PbLfubJINJqHzYQLLFWwgbgVJtQwejXMHfMu2_TzhvFFkxyFVXP87asuubGMHdvRxxCgEnldo6ZG_BPizk2DsDO88FvGs2AYDWiQ5V7-0EdPEBgicg84OH0ju4sOaBTewyG9dDx2"/>
                    <pic:cNvPicPr preferRelativeResize="0"/>
                  </pic:nvPicPr>
                  <pic:blipFill>
                    <a:blip r:embed="rId24"/>
                    <a:srcRect/>
                    <a:stretch>
                      <a:fillRect/>
                    </a:stretch>
                  </pic:blipFill>
                  <pic:spPr>
                    <a:xfrm rot="16200000">
                      <a:off x="0" y="0"/>
                      <a:ext cx="3876397" cy="5158740"/>
                    </a:xfrm>
                    <a:prstGeom prst="rect">
                      <a:avLst/>
                    </a:prstGeom>
                    <a:ln/>
                  </pic:spPr>
                </pic:pic>
              </a:graphicData>
            </a:graphic>
          </wp:inline>
        </w:drawing>
      </w:r>
    </w:p>
    <w:p w14:paraId="3455D481" w14:textId="1F280549" w:rsidR="00847B1C" w:rsidRDefault="00217107" w:rsidP="005F5387">
      <w:pPr>
        <w:pStyle w:val="Caption"/>
        <w:rPr>
          <w:rFonts w:eastAsia="Times New Roman" w:cs="Times New Roman"/>
          <w:szCs w:val="24"/>
        </w:rPr>
      </w:pPr>
      <w:bookmarkStart w:id="16" w:name="30j0zll" w:colFirst="0" w:colLast="0"/>
      <w:bookmarkStart w:id="17" w:name="1fob9te" w:colFirst="0" w:colLast="0"/>
      <w:bookmarkEnd w:id="16"/>
      <w:bookmarkEnd w:id="17"/>
      <w:r>
        <w:t>FIGURE</w:t>
      </w:r>
      <w:r w:rsidR="001C31C4">
        <w:t xml:space="preserve"> </w:t>
      </w:r>
      <w:r w:rsidR="006F4FF4">
        <w:rPr>
          <w:noProof/>
        </w:rPr>
        <w:t>2.9</w:t>
      </w:r>
      <w:r w:rsidR="005F5387">
        <w:rPr>
          <w:noProof/>
        </w:rPr>
        <w:t>.</w:t>
      </w:r>
      <w:r w:rsidR="001C31C4">
        <w:t xml:space="preserve"> </w:t>
      </w:r>
      <w:bookmarkStart w:id="18" w:name="_Hlk484806342"/>
      <w:r w:rsidR="001C31C4">
        <w:t xml:space="preserve">Sensor gloves and </w:t>
      </w:r>
      <w:r w:rsidR="004F58D1">
        <w:t>Arduino</w:t>
      </w:r>
      <w:r w:rsidR="001C31C4">
        <w:t xml:space="preserve"> board</w:t>
      </w:r>
      <w:bookmarkEnd w:id="18"/>
      <w:r w:rsidR="005F5387">
        <w:t>.</w:t>
      </w:r>
    </w:p>
    <w:p w14:paraId="5962BA39" w14:textId="77777777" w:rsidR="005F5387" w:rsidRDefault="005F5387">
      <w:pPr>
        <w:spacing w:line="480" w:lineRule="auto"/>
        <w:jc w:val="both"/>
        <w:rPr>
          <w:rFonts w:ascii="Times New Roman" w:eastAsia="Times New Roman" w:hAnsi="Times New Roman" w:cs="Times New Roman"/>
          <w:sz w:val="24"/>
          <w:szCs w:val="24"/>
        </w:rPr>
      </w:pPr>
    </w:p>
    <w:p w14:paraId="5BC621C4" w14:textId="614BBF1C" w:rsidR="00847B1C" w:rsidRDefault="005F5387"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2.</w:t>
      </w:r>
      <w:r w:rsidR="00124C33">
        <w:rPr>
          <w:rFonts w:ascii="Times New Roman" w:eastAsia="Times New Roman" w:hAnsi="Times New Roman" w:cs="Times New Roman"/>
          <w:sz w:val="24"/>
          <w:szCs w:val="24"/>
        </w:rPr>
        <w:t>9</w:t>
      </w:r>
      <w:r w:rsidR="001C31C4">
        <w:rPr>
          <w:rFonts w:ascii="Times New Roman" w:eastAsia="Times New Roman" w:hAnsi="Times New Roman" w:cs="Times New Roman"/>
          <w:sz w:val="24"/>
          <w:szCs w:val="24"/>
        </w:rPr>
        <w:t xml:space="preserve"> presents the gloves along with their connection to Arduino board. Wires from sensors plugged </w:t>
      </w:r>
      <w:r w:rsidR="001C31C4" w:rsidRPr="00780DF3">
        <w:rPr>
          <w:rFonts w:ascii="Times New Roman" w:eastAsia="Times New Roman" w:hAnsi="Times New Roman" w:cs="Times New Roman"/>
          <w:noProof/>
          <w:sz w:val="24"/>
          <w:szCs w:val="24"/>
        </w:rPr>
        <w:t>into</w:t>
      </w:r>
      <w:r w:rsidR="00780DF3">
        <w:rPr>
          <w:rFonts w:ascii="Times New Roman" w:eastAsia="Times New Roman" w:hAnsi="Times New Roman" w:cs="Times New Roman"/>
          <w:noProof/>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breadboard</w:t>
      </w:r>
      <w:r w:rsidR="001C31C4">
        <w:rPr>
          <w:rFonts w:ascii="Times New Roman" w:eastAsia="Times New Roman" w:hAnsi="Times New Roman" w:cs="Times New Roman"/>
          <w:sz w:val="24"/>
          <w:szCs w:val="24"/>
        </w:rPr>
        <w:t xml:space="preserve"> to give all connection line pull ups with registers 22K and 10K, to flex sensor and to pressure sensor respectively. To provide pull ups to all connection line, We used breadboard where all wires from sensors connected with</w:t>
      </w:r>
      <w:r w:rsidR="00780DF3">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respective</w:t>
      </w:r>
      <w:r w:rsidR="001C31C4">
        <w:rPr>
          <w:rFonts w:ascii="Times New Roman" w:eastAsia="Times New Roman" w:hAnsi="Times New Roman" w:cs="Times New Roman"/>
          <w:sz w:val="24"/>
          <w:szCs w:val="24"/>
        </w:rPr>
        <w:t xml:space="preserve"> resistor and then further extended to Arduino board pins. </w:t>
      </w:r>
    </w:p>
    <w:p w14:paraId="5B0A524A" w14:textId="77777777" w:rsidR="00847B1C" w:rsidRPr="0028188B" w:rsidRDefault="001C31C4" w:rsidP="0028188B">
      <w:pPr>
        <w:widowControl/>
        <w:spacing w:after="0" w:line="480" w:lineRule="auto"/>
        <w:jc w:val="center"/>
        <w:rPr>
          <w:rFonts w:ascii="Times New Roman" w:eastAsia="Cambria" w:hAnsi="Times New Roman" w:cs="Times New Roman"/>
          <w:b/>
          <w:color w:val="auto"/>
          <w:sz w:val="24"/>
          <w:szCs w:val="24"/>
        </w:rPr>
      </w:pPr>
      <w:r w:rsidRPr="0028188B">
        <w:rPr>
          <w:rFonts w:ascii="Times New Roman" w:eastAsia="Cambria" w:hAnsi="Times New Roman" w:cs="Times New Roman"/>
          <w:b/>
          <w:color w:val="auto"/>
          <w:sz w:val="24"/>
          <w:szCs w:val="24"/>
        </w:rPr>
        <w:t>Hardware Schematic Diagram</w:t>
      </w:r>
    </w:p>
    <w:p w14:paraId="3603C4EA" w14:textId="19C2CD4C" w:rsidR="00847B1C" w:rsidRDefault="00124C33"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2.10</w:t>
      </w:r>
      <w:r w:rsidR="001C31C4">
        <w:rPr>
          <w:rFonts w:ascii="Times New Roman" w:eastAsia="Times New Roman" w:hAnsi="Times New Roman" w:cs="Times New Roman"/>
          <w:sz w:val="24"/>
          <w:szCs w:val="24"/>
        </w:rPr>
        <w:t xml:space="preserve"> shows schematic of gloves design, Rectangular box represent flex sensor component and</w:t>
      </w:r>
      <w:r w:rsidR="00780DF3">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square</w:t>
      </w:r>
      <w:r w:rsidR="001C31C4">
        <w:rPr>
          <w:rFonts w:ascii="Times New Roman" w:eastAsia="Times New Roman" w:hAnsi="Times New Roman" w:cs="Times New Roman"/>
          <w:sz w:val="24"/>
          <w:szCs w:val="24"/>
        </w:rPr>
        <w:t xml:space="preserve"> symbol </w:t>
      </w:r>
      <w:r w:rsidR="001C31C4" w:rsidRPr="00780DF3">
        <w:rPr>
          <w:rFonts w:ascii="Times New Roman" w:eastAsia="Times New Roman" w:hAnsi="Times New Roman" w:cs="Times New Roman"/>
          <w:noProof/>
          <w:sz w:val="24"/>
          <w:szCs w:val="24"/>
        </w:rPr>
        <w:t>represent</w:t>
      </w:r>
      <w:r w:rsidR="00780DF3">
        <w:rPr>
          <w:rFonts w:ascii="Times New Roman" w:eastAsia="Times New Roman" w:hAnsi="Times New Roman" w:cs="Times New Roman"/>
          <w:noProof/>
          <w:sz w:val="24"/>
          <w:szCs w:val="24"/>
        </w:rPr>
        <w:t>s</w:t>
      </w:r>
      <w:r w:rsidR="001C31C4">
        <w:rPr>
          <w:rFonts w:ascii="Times New Roman" w:eastAsia="Times New Roman" w:hAnsi="Times New Roman" w:cs="Times New Roman"/>
          <w:sz w:val="24"/>
          <w:szCs w:val="24"/>
        </w:rPr>
        <w:t xml:space="preserve"> Force sensitive resistors. Flex sensors denoted Fx : x € {0,1, … 7} represents respective finger, connected to analog input pins of Arduino board with 22K </w:t>
      </w:r>
      <w:r w:rsidR="001C31C4" w:rsidRPr="00780DF3">
        <w:rPr>
          <w:rFonts w:ascii="Times New Roman" w:eastAsia="Times New Roman" w:hAnsi="Times New Roman" w:cs="Times New Roman"/>
          <w:noProof/>
          <w:sz w:val="24"/>
          <w:szCs w:val="24"/>
        </w:rPr>
        <w:t>pull</w:t>
      </w:r>
      <w:r w:rsidR="00780DF3">
        <w:rPr>
          <w:rFonts w:ascii="Times New Roman" w:eastAsia="Times New Roman" w:hAnsi="Times New Roman" w:cs="Times New Roman"/>
          <w:noProof/>
          <w:sz w:val="24"/>
          <w:szCs w:val="24"/>
        </w:rPr>
        <w:t>-</w:t>
      </w:r>
      <w:r w:rsidR="001C31C4" w:rsidRPr="00780DF3">
        <w:rPr>
          <w:rFonts w:ascii="Times New Roman" w:eastAsia="Times New Roman" w:hAnsi="Times New Roman" w:cs="Times New Roman"/>
          <w:noProof/>
          <w:sz w:val="24"/>
          <w:szCs w:val="24"/>
        </w:rPr>
        <w:t>up</w:t>
      </w:r>
      <w:r w:rsidR="001C31C4">
        <w:rPr>
          <w:rFonts w:ascii="Times New Roman" w:eastAsia="Times New Roman" w:hAnsi="Times New Roman" w:cs="Times New Roman"/>
          <w:sz w:val="24"/>
          <w:szCs w:val="24"/>
        </w:rPr>
        <w:t xml:space="preserve"> resistors.  </w:t>
      </w:r>
    </w:p>
    <w:p w14:paraId="49A60B4A" w14:textId="77777777" w:rsidR="00847B1C" w:rsidRDefault="001C31C4">
      <w:pPr>
        <w:keepNext/>
        <w:spacing w:line="480" w:lineRule="auto"/>
        <w:jc w:val="both"/>
      </w:pPr>
      <w:r>
        <w:rPr>
          <w:noProof/>
        </w:rPr>
        <w:drawing>
          <wp:inline distT="114300" distB="114300" distL="114300" distR="114300" wp14:anchorId="7E2A3ACF" wp14:editId="351F0100">
            <wp:extent cx="5943600" cy="30099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943600" cy="3009900"/>
                    </a:xfrm>
                    <a:prstGeom prst="rect">
                      <a:avLst/>
                    </a:prstGeom>
                    <a:ln/>
                  </pic:spPr>
                </pic:pic>
              </a:graphicData>
            </a:graphic>
          </wp:inline>
        </w:drawing>
      </w:r>
    </w:p>
    <w:p w14:paraId="020BFE43" w14:textId="2CD1BD97" w:rsidR="00847B1C" w:rsidRDefault="00217107" w:rsidP="005F5387">
      <w:pPr>
        <w:pStyle w:val="Caption"/>
        <w:rPr>
          <w:rFonts w:eastAsia="Times New Roman" w:cs="Times New Roman"/>
          <w:szCs w:val="24"/>
        </w:rPr>
      </w:pPr>
      <w:r>
        <w:t>FIGURE</w:t>
      </w:r>
      <w:r w:rsidR="001C31C4">
        <w:t xml:space="preserve"> </w:t>
      </w:r>
      <w:r w:rsidR="006F4FF4">
        <w:rPr>
          <w:noProof/>
        </w:rPr>
        <w:t>2.10</w:t>
      </w:r>
      <w:r w:rsidR="005F5387">
        <w:rPr>
          <w:noProof/>
        </w:rPr>
        <w:t>.</w:t>
      </w:r>
      <w:r w:rsidR="001C31C4">
        <w:t xml:space="preserve"> </w:t>
      </w:r>
      <w:bookmarkStart w:id="19" w:name="_Hlk484808464"/>
      <w:r w:rsidR="001C31C4">
        <w:t xml:space="preserve">Schematic </w:t>
      </w:r>
      <w:r w:rsidR="005F5387">
        <w:t>d</w:t>
      </w:r>
      <w:r w:rsidR="001C31C4">
        <w:t>iagram</w:t>
      </w:r>
      <w:bookmarkEnd w:id="19"/>
      <w:r w:rsidR="005F5387">
        <w:t>.</w:t>
      </w:r>
    </w:p>
    <w:p w14:paraId="212604CB" w14:textId="77777777" w:rsidR="00847B1C"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Whereas Force sensitive resistors denoted Fx : x € {0,1, … 7} represents respective finger &amp; TL and TR represents </w:t>
      </w:r>
      <w:r w:rsidRPr="00780DF3">
        <w:rPr>
          <w:rFonts w:ascii="Times New Roman" w:eastAsia="Times New Roman" w:hAnsi="Times New Roman" w:cs="Times New Roman"/>
          <w:noProof/>
          <w:sz w:val="24"/>
          <w:szCs w:val="24"/>
        </w:rPr>
        <w:t>left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thumb and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thumb respectively, connected to digital input pins of Arduino board with 10K </w:t>
      </w:r>
      <w:r w:rsidRPr="00780DF3">
        <w:rPr>
          <w:rFonts w:ascii="Times New Roman" w:eastAsia="Times New Roman" w:hAnsi="Times New Roman" w:cs="Times New Roman"/>
          <w:noProof/>
          <w:sz w:val="24"/>
          <w:szCs w:val="24"/>
        </w:rPr>
        <w:t>pull</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up</w:t>
      </w:r>
      <w:r>
        <w:rPr>
          <w:rFonts w:ascii="Times New Roman" w:eastAsia="Times New Roman" w:hAnsi="Times New Roman" w:cs="Times New Roman"/>
          <w:sz w:val="24"/>
          <w:szCs w:val="24"/>
        </w:rPr>
        <w:t xml:space="preserve"> resistors. </w:t>
      </w:r>
      <w:r w:rsidR="00780DF3">
        <w:rPr>
          <w:rFonts w:ascii="Times New Roman" w:eastAsia="Times New Roman" w:hAnsi="Times New Roman" w:cs="Times New Roman"/>
          <w:noProof/>
          <w:sz w:val="24"/>
          <w:szCs w:val="24"/>
        </w:rPr>
        <w:t>The r</w:t>
      </w:r>
      <w:r w:rsidRPr="00780DF3">
        <w:rPr>
          <w:rFonts w:ascii="Times New Roman" w:eastAsia="Times New Roman" w:hAnsi="Times New Roman" w:cs="Times New Roman"/>
          <w:noProof/>
          <w:sz w:val="24"/>
          <w:szCs w:val="24"/>
        </w:rPr>
        <w:t>esistance</w:t>
      </w:r>
      <w:r>
        <w:rPr>
          <w:rFonts w:ascii="Times New Roman" w:eastAsia="Times New Roman" w:hAnsi="Times New Roman" w:cs="Times New Roman"/>
          <w:sz w:val="24"/>
          <w:szCs w:val="24"/>
        </w:rPr>
        <w:t xml:space="preserve"> value of R1-R8 is 22K Ohm and R9-R18 is 10K Ohm. As a result of several trial and errors, I concluded these values of resistors to get</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desired</w:t>
      </w:r>
      <w:r>
        <w:rPr>
          <w:rFonts w:ascii="Times New Roman" w:eastAsia="Times New Roman" w:hAnsi="Times New Roman" w:cs="Times New Roman"/>
          <w:sz w:val="24"/>
          <w:szCs w:val="24"/>
        </w:rPr>
        <w:t xml:space="preserve"> result. U1 symbol represents for Arduino Mega board, which created with only useful pins only. Unnecessary pins are not shown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symbol</w:t>
      </w:r>
      <w:r>
        <w:rPr>
          <w:rFonts w:ascii="Times New Roman" w:eastAsia="Times New Roman" w:hAnsi="Times New Roman" w:cs="Times New Roman"/>
          <w:sz w:val="24"/>
          <w:szCs w:val="24"/>
        </w:rPr>
        <w:t xml:space="preserve">. There are two power supplies are given in schematic, one is Vdd which represents Arduino input power supply given through USB interface and Vcc represents 5V output power provided by Arduino board to sensors. </w:t>
      </w:r>
      <w:r w:rsidR="00780DF3">
        <w:rPr>
          <w:rFonts w:ascii="Times New Roman" w:eastAsia="Times New Roman" w:hAnsi="Times New Roman" w:cs="Times New Roman"/>
          <w:noProof/>
          <w:sz w:val="24"/>
          <w:szCs w:val="24"/>
        </w:rPr>
        <w:t>The p</w:t>
      </w:r>
      <w:r w:rsidRPr="00780DF3">
        <w:rPr>
          <w:rFonts w:ascii="Times New Roman" w:eastAsia="Times New Roman" w:hAnsi="Times New Roman" w:cs="Times New Roman"/>
          <w:noProof/>
          <w:sz w:val="24"/>
          <w:szCs w:val="24"/>
        </w:rPr>
        <w:t>ower</w:t>
      </w:r>
      <w:r>
        <w:rPr>
          <w:rFonts w:ascii="Times New Roman" w:eastAsia="Times New Roman" w:hAnsi="Times New Roman" w:cs="Times New Roman"/>
          <w:sz w:val="24"/>
          <w:szCs w:val="24"/>
        </w:rPr>
        <w:t xml:space="preserve"> consumption of this circuit is very nominal(not more than 20 mA at 5V supply).</w:t>
      </w:r>
    </w:p>
    <w:p w14:paraId="4A9298EB" w14:textId="77777777" w:rsidR="00847B1C" w:rsidRPr="0028188B" w:rsidRDefault="001C31C4" w:rsidP="0028188B">
      <w:pPr>
        <w:widowControl/>
        <w:spacing w:after="0" w:line="480" w:lineRule="auto"/>
        <w:jc w:val="center"/>
        <w:rPr>
          <w:rFonts w:ascii="Times New Roman" w:eastAsia="Cambria" w:hAnsi="Times New Roman" w:cs="Times New Roman"/>
          <w:b/>
          <w:color w:val="auto"/>
          <w:sz w:val="24"/>
          <w:szCs w:val="24"/>
        </w:rPr>
      </w:pPr>
      <w:r w:rsidRPr="0028188B">
        <w:rPr>
          <w:rFonts w:ascii="Times New Roman" w:eastAsia="Cambria" w:hAnsi="Times New Roman" w:cs="Times New Roman"/>
          <w:b/>
          <w:color w:val="auto"/>
          <w:sz w:val="24"/>
          <w:szCs w:val="24"/>
        </w:rPr>
        <w:t>Top Level Block Diagram</w:t>
      </w:r>
    </w:p>
    <w:p w14:paraId="7501508D" w14:textId="421F0A1B" w:rsidR="00847B1C" w:rsidRDefault="00124C33"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2.11</w:t>
      </w:r>
      <w:r w:rsidR="001C31C4">
        <w:rPr>
          <w:rFonts w:ascii="Times New Roman" w:eastAsia="Times New Roman" w:hAnsi="Times New Roman" w:cs="Times New Roman"/>
          <w:sz w:val="24"/>
          <w:szCs w:val="24"/>
        </w:rPr>
        <w:t xml:space="preserve"> represents</w:t>
      </w:r>
      <w:r w:rsidR="00780DF3">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top</w:t>
      </w:r>
      <w:r w:rsidR="001C31C4">
        <w:rPr>
          <w:rFonts w:ascii="Times New Roman" w:eastAsia="Times New Roman" w:hAnsi="Times New Roman" w:cs="Times New Roman"/>
          <w:sz w:val="24"/>
          <w:szCs w:val="24"/>
        </w:rPr>
        <w:t xml:space="preserve"> level block diagram of our design. </w:t>
      </w:r>
    </w:p>
    <w:p w14:paraId="4E7C219D" w14:textId="77777777" w:rsidR="00847B1C" w:rsidRDefault="001C31C4">
      <w:pPr>
        <w:keepNext/>
        <w:spacing w:line="480" w:lineRule="auto"/>
        <w:jc w:val="center"/>
      </w:pPr>
      <w:r>
        <w:rPr>
          <w:noProof/>
        </w:rPr>
        <w:drawing>
          <wp:inline distT="0" distB="0" distL="0" distR="0" wp14:anchorId="017622C3" wp14:editId="2C204A70">
            <wp:extent cx="4544197" cy="2343548"/>
            <wp:effectExtent l="0" t="0" r="0" b="0"/>
            <wp:docPr id="19" name="image39.png" descr="C:\Users\User\AppData\Local\Microsoft\Windows\INetCacheContent.Word\AIRtype.jpg"/>
            <wp:cNvGraphicFramePr/>
            <a:graphic xmlns:a="http://schemas.openxmlformats.org/drawingml/2006/main">
              <a:graphicData uri="http://schemas.openxmlformats.org/drawingml/2006/picture">
                <pic:pic xmlns:pic="http://schemas.openxmlformats.org/drawingml/2006/picture">
                  <pic:nvPicPr>
                    <pic:cNvPr id="0" name="image39.png" descr="C:\Users\User\AppData\Local\Microsoft\Windows\INetCacheContent.Word\AIRtype.jpg"/>
                    <pic:cNvPicPr preferRelativeResize="0"/>
                  </pic:nvPicPr>
                  <pic:blipFill>
                    <a:blip r:embed="rId26"/>
                    <a:srcRect r="18805" b="39233"/>
                    <a:stretch>
                      <a:fillRect/>
                    </a:stretch>
                  </pic:blipFill>
                  <pic:spPr>
                    <a:xfrm>
                      <a:off x="0" y="0"/>
                      <a:ext cx="4544197" cy="2343548"/>
                    </a:xfrm>
                    <a:prstGeom prst="rect">
                      <a:avLst/>
                    </a:prstGeom>
                    <a:ln/>
                  </pic:spPr>
                </pic:pic>
              </a:graphicData>
            </a:graphic>
          </wp:inline>
        </w:drawing>
      </w:r>
    </w:p>
    <w:p w14:paraId="0B226F90" w14:textId="53BF761F" w:rsidR="00847B1C" w:rsidRDefault="00217107" w:rsidP="005F5387">
      <w:pPr>
        <w:pStyle w:val="Caption"/>
        <w:rPr>
          <w:rFonts w:eastAsia="Times New Roman" w:cs="Times New Roman"/>
          <w:szCs w:val="24"/>
        </w:rPr>
      </w:pPr>
      <w:r>
        <w:t>FIGURE</w:t>
      </w:r>
      <w:r w:rsidR="005F5387">
        <w:t xml:space="preserve"> </w:t>
      </w:r>
      <w:r w:rsidR="001F790F">
        <w:rPr>
          <w:noProof/>
        </w:rPr>
        <w:t>2.11</w:t>
      </w:r>
      <w:r w:rsidR="005F5387">
        <w:rPr>
          <w:noProof/>
        </w:rPr>
        <w:t>.</w:t>
      </w:r>
      <w:r w:rsidR="001C31C4">
        <w:t xml:space="preserve"> </w:t>
      </w:r>
      <w:bookmarkStart w:id="20" w:name="_Hlk484808493"/>
      <w:r w:rsidR="001C31C4">
        <w:t xml:space="preserve">Top </w:t>
      </w:r>
      <w:r w:rsidR="005F5387">
        <w:t>l</w:t>
      </w:r>
      <w:r w:rsidR="001C31C4">
        <w:t xml:space="preserve">evel </w:t>
      </w:r>
      <w:r w:rsidR="005F5387">
        <w:t>b</w:t>
      </w:r>
      <w:r w:rsidR="001C31C4">
        <w:t xml:space="preserve">lock </w:t>
      </w:r>
      <w:r w:rsidR="005F5387">
        <w:t>d</w:t>
      </w:r>
      <w:r w:rsidR="001C31C4">
        <w:t>iagram</w:t>
      </w:r>
      <w:bookmarkEnd w:id="20"/>
      <w:r w:rsidR="005F5387">
        <w:t>.</w:t>
      </w:r>
    </w:p>
    <w:p w14:paraId="246B2593" w14:textId="60A0FB56" w:rsidR="00CF2C09" w:rsidRDefault="00CF2C09"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Two hand gloves are separately connected to a </w:t>
      </w:r>
      <w:r w:rsidRPr="00780DF3">
        <w:rPr>
          <w:rFonts w:ascii="Times New Roman" w:eastAsia="Times New Roman" w:hAnsi="Times New Roman" w:cs="Times New Roman"/>
          <w:noProof/>
          <w:sz w:val="24"/>
          <w:szCs w:val="24"/>
        </w:rPr>
        <w:t>breadboard</w:t>
      </w:r>
      <w:r>
        <w:rPr>
          <w:rFonts w:ascii="Times New Roman" w:eastAsia="Times New Roman" w:hAnsi="Times New Roman" w:cs="Times New Roman"/>
          <w:sz w:val="24"/>
          <w:szCs w:val="24"/>
        </w:rPr>
        <w:t xml:space="preserve"> where sensors input lines are pulled up and further connected to Arduino board’s respective input pins. Arduino board has two communication port, one is UART and one is USB interface. UART interface requires a </w:t>
      </w:r>
      <w:r w:rsidRPr="00780DF3">
        <w:rPr>
          <w:rFonts w:ascii="Times New Roman" w:eastAsia="Times New Roman" w:hAnsi="Times New Roman" w:cs="Times New Roman"/>
          <w:noProof/>
          <w:sz w:val="24"/>
          <w:szCs w:val="24"/>
        </w:rPr>
        <w:t>lot</w:t>
      </w:r>
      <w:r>
        <w:rPr>
          <w:rFonts w:ascii="Times New Roman" w:eastAsia="Times New Roman" w:hAnsi="Times New Roman" w:cs="Times New Roman"/>
          <w:sz w:val="24"/>
          <w:szCs w:val="24"/>
        </w:rPr>
        <w:t xml:space="preserve"> of component and hardware work where as USB interface only require USB compatible cable and it also </w:t>
      </w:r>
      <w:r w:rsidRPr="00780DF3">
        <w:rPr>
          <w:rFonts w:ascii="Times New Roman" w:eastAsia="Times New Roman" w:hAnsi="Times New Roman" w:cs="Times New Roman"/>
          <w:noProof/>
          <w:sz w:val="24"/>
          <w:szCs w:val="24"/>
        </w:rPr>
        <w:t>provide</w:t>
      </w:r>
      <w:r>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power supply to Arduino board. So it does not require to provide power to Arduino board with external power supply. </w:t>
      </w:r>
    </w:p>
    <w:p w14:paraId="431E8D87" w14:textId="58EA0268" w:rsidR="00847B1C" w:rsidRDefault="001C31C4" w:rsidP="00124C3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is connected with personal computer by USB cable which has one end USB type-B plug and another end with USB type-A plug because Arduino has USB type-B jack connector and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computer</w:t>
      </w:r>
      <w:r>
        <w:rPr>
          <w:rFonts w:ascii="Times New Roman" w:eastAsia="Times New Roman" w:hAnsi="Times New Roman" w:cs="Times New Roman"/>
          <w:sz w:val="24"/>
          <w:szCs w:val="24"/>
        </w:rPr>
        <w:t xml:space="preserve"> has USB type-A jack connector. </w:t>
      </w:r>
    </w:p>
    <w:p w14:paraId="06283FF3" w14:textId="58CF72A3" w:rsidR="00847B1C" w:rsidRPr="0028188B" w:rsidRDefault="00124C33" w:rsidP="0028188B">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t>Software</w:t>
      </w:r>
    </w:p>
    <w:p w14:paraId="512A00D4" w14:textId="326FB48D"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w:t>
      </w:r>
      <w:r w:rsidRPr="007E0C20">
        <w:rPr>
          <w:rFonts w:ascii="Times New Roman" w:eastAsia="Times New Roman" w:hAnsi="Times New Roman" w:cs="Times New Roman"/>
          <w:noProof/>
          <w:sz w:val="24"/>
          <w:szCs w:val="24"/>
        </w:rPr>
        <w:t>software</w:t>
      </w:r>
      <w:r w:rsidR="007E0C20" w:rsidRPr="007E0C20">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w:t>
      </w:r>
      <w:r w:rsidR="00780DF3" w:rsidRPr="007E0C20">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used to execute the program.</w:t>
      </w:r>
    </w:p>
    <w:p w14:paraId="536E9DA8" w14:textId="77777777" w:rsidR="00847B1C" w:rsidRDefault="001C31C4">
      <w:pPr>
        <w:numPr>
          <w:ilvl w:val="0"/>
          <w:numId w:val="4"/>
        </w:numPr>
        <w:spacing w:after="0" w:line="480" w:lineRule="auto"/>
        <w:ind w:hanging="360"/>
        <w:contextualSpacing/>
        <w:jc w:val="both"/>
        <w:rPr>
          <w:sz w:val="24"/>
          <w:szCs w:val="24"/>
        </w:rPr>
      </w:pPr>
      <w:r>
        <w:rPr>
          <w:rFonts w:ascii="Times New Roman" w:eastAsia="Times New Roman" w:hAnsi="Times New Roman" w:cs="Times New Roman"/>
          <w:sz w:val="24"/>
          <w:szCs w:val="24"/>
        </w:rPr>
        <w:t xml:space="preserve">Arduino code  </w:t>
      </w:r>
    </w:p>
    <w:p w14:paraId="55A30B4C" w14:textId="77777777" w:rsidR="00847B1C" w:rsidRDefault="001C31C4">
      <w:pPr>
        <w:numPr>
          <w:ilvl w:val="0"/>
          <w:numId w:val="4"/>
        </w:numPr>
        <w:spacing w:after="0" w:line="480" w:lineRule="auto"/>
        <w:ind w:hanging="360"/>
        <w:contextualSpacing/>
        <w:jc w:val="both"/>
        <w:rPr>
          <w:sz w:val="24"/>
          <w:szCs w:val="24"/>
        </w:rPr>
      </w:pPr>
      <w:bookmarkStart w:id="21" w:name="_3znysh7" w:colFirst="0" w:colLast="0"/>
      <w:bookmarkEnd w:id="21"/>
      <w:r>
        <w:rPr>
          <w:rFonts w:ascii="Times New Roman" w:eastAsia="Times New Roman" w:hAnsi="Times New Roman" w:cs="Times New Roman"/>
          <w:sz w:val="24"/>
          <w:szCs w:val="24"/>
        </w:rPr>
        <w:t xml:space="preserve">‘PLX-DAQ’ - Parallax Data Acquisition Tool  </w:t>
      </w:r>
    </w:p>
    <w:p w14:paraId="6AF55792" w14:textId="77777777" w:rsidR="00847B1C" w:rsidRDefault="001C31C4">
      <w:pPr>
        <w:numPr>
          <w:ilvl w:val="0"/>
          <w:numId w:val="4"/>
        </w:numPr>
        <w:spacing w:line="480" w:lineRule="auto"/>
        <w:ind w:hanging="360"/>
        <w:contextualSpacing/>
        <w:jc w:val="both"/>
        <w:rPr>
          <w:sz w:val="24"/>
          <w:szCs w:val="24"/>
        </w:rPr>
      </w:pPr>
      <w:r>
        <w:rPr>
          <w:rFonts w:ascii="Times New Roman" w:eastAsia="Times New Roman" w:hAnsi="Times New Roman" w:cs="Times New Roman"/>
          <w:sz w:val="24"/>
          <w:szCs w:val="24"/>
        </w:rPr>
        <w:t xml:space="preserve">Python code for data acquisition </w:t>
      </w:r>
    </w:p>
    <w:p w14:paraId="612D6AA2" w14:textId="77777777" w:rsidR="00847B1C" w:rsidRDefault="001C31C4">
      <w:pPr>
        <w:pStyle w:val="Heading2"/>
        <w:spacing w:line="480" w:lineRule="auto"/>
        <w:ind w:left="0" w:firstLine="0"/>
        <w:rPr>
          <w:sz w:val="24"/>
          <w:szCs w:val="24"/>
        </w:rPr>
      </w:pPr>
      <w:r>
        <w:rPr>
          <w:sz w:val="24"/>
          <w:szCs w:val="24"/>
        </w:rPr>
        <w:t>Arduino Code</w:t>
      </w:r>
    </w:p>
    <w:p w14:paraId="2660A697" w14:textId="36C2CF74" w:rsidR="00847B1C" w:rsidRDefault="001C31C4" w:rsidP="00124C33">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Arduino board can be programmed using Arduino language. Arduino language is merely a set of C/C++ functions that can be called from your code. Your sketch undergoes minor changes (e.g. automatic generation of function prototypes) and then is passed directly to a C/C++ compiler (avr-g++). All standard C and C++ constructs </w:t>
      </w:r>
      <w:hyperlink r:id="rId27" w:anchor="faq_cplusplus">
        <w:r>
          <w:rPr>
            <w:rFonts w:ascii="Times New Roman" w:eastAsia="Times New Roman" w:hAnsi="Times New Roman" w:cs="Times New Roman"/>
            <w:sz w:val="24"/>
            <w:szCs w:val="24"/>
          </w:rPr>
          <w:t>supported by avr-g++</w:t>
        </w:r>
      </w:hyperlink>
      <w:r>
        <w:rPr>
          <w:rFonts w:ascii="Times New Roman" w:eastAsia="Times New Roman" w:hAnsi="Times New Roman" w:cs="Times New Roman"/>
          <w:sz w:val="24"/>
          <w:szCs w:val="24"/>
        </w:rPr>
        <w:t xml:space="preserve"> should work in Arduino.</w:t>
      </w:r>
      <w:sdt>
        <w:sdtPr>
          <w:rPr>
            <w:rFonts w:ascii="Times New Roman" w:eastAsia="Times New Roman" w:hAnsi="Times New Roman" w:cs="Times New Roman"/>
            <w:sz w:val="24"/>
            <w:szCs w:val="24"/>
          </w:rPr>
          <w:id w:val="-1210415383"/>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Ard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(Arduino n.d.)</w:t>
          </w:r>
          <w:r w:rsidR="004F58D1">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The code is written in Arduino language to collect data from sensors and </w:t>
      </w:r>
      <w:r>
        <w:rPr>
          <w:rFonts w:ascii="Times New Roman" w:eastAsia="Times New Roman" w:hAnsi="Times New Roman" w:cs="Times New Roman"/>
          <w:sz w:val="24"/>
          <w:szCs w:val="24"/>
        </w:rPr>
        <w:lastRenderedPageBreak/>
        <w:t>to send this data to</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personal</w:t>
      </w:r>
      <w:r>
        <w:rPr>
          <w:rFonts w:ascii="Times New Roman" w:eastAsia="Times New Roman" w:hAnsi="Times New Roman" w:cs="Times New Roman"/>
          <w:sz w:val="24"/>
          <w:szCs w:val="24"/>
        </w:rPr>
        <w:t xml:space="preserve"> computer. The coding structure of Arduino always consists two parts: Setup function and Loop function. </w:t>
      </w:r>
    </w:p>
    <w:p w14:paraId="64E3AB3F" w14:textId="77777777" w:rsidR="00847B1C" w:rsidRDefault="001C31C4">
      <w:pPr>
        <w:numPr>
          <w:ilvl w:val="0"/>
          <w:numId w:val="8"/>
        </w:numPr>
        <w:spacing w:after="0" w:line="480" w:lineRule="auto"/>
        <w:ind w:hanging="360"/>
        <w:contextualSpacing/>
        <w:jc w:val="both"/>
        <w:rPr>
          <w:sz w:val="24"/>
          <w:szCs w:val="24"/>
        </w:rPr>
      </w:pPr>
      <w:r>
        <w:rPr>
          <w:rFonts w:ascii="Times New Roman" w:eastAsia="Times New Roman" w:hAnsi="Times New Roman" w:cs="Times New Roman"/>
          <w:b/>
          <w:sz w:val="24"/>
          <w:szCs w:val="24"/>
        </w:rPr>
        <w:t>Setup Function</w:t>
      </w:r>
      <w:r>
        <w:rPr>
          <w:rFonts w:ascii="Times New Roman" w:eastAsia="Times New Roman" w:hAnsi="Times New Roman" w:cs="Times New Roman"/>
          <w:sz w:val="24"/>
          <w:szCs w:val="24"/>
        </w:rPr>
        <w:t>: This function initializes all the pins as per the requirements, variables which are used in Loop function and also start using libraries. This function will execute once after Arduino board powered up or restart. We initialize sensor inputs pins and imported serial library for serial communication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setup</w:t>
      </w:r>
      <w:r>
        <w:rPr>
          <w:rFonts w:ascii="Times New Roman" w:eastAsia="Times New Roman" w:hAnsi="Times New Roman" w:cs="Times New Roman"/>
          <w:sz w:val="24"/>
          <w:szCs w:val="24"/>
        </w:rPr>
        <w:t xml:space="preserve"> function.  </w:t>
      </w:r>
    </w:p>
    <w:p w14:paraId="0D2D792A" w14:textId="77777777" w:rsidR="00847B1C" w:rsidRDefault="001C31C4">
      <w:pPr>
        <w:numPr>
          <w:ilvl w:val="0"/>
          <w:numId w:val="8"/>
        </w:numPr>
        <w:spacing w:line="480" w:lineRule="auto"/>
        <w:ind w:hanging="360"/>
        <w:contextualSpacing/>
        <w:jc w:val="both"/>
        <w:rPr>
          <w:sz w:val="24"/>
          <w:szCs w:val="24"/>
        </w:rPr>
      </w:pPr>
      <w:r>
        <w:rPr>
          <w:rFonts w:ascii="Times New Roman" w:eastAsia="Times New Roman" w:hAnsi="Times New Roman" w:cs="Times New Roman"/>
          <w:b/>
          <w:sz w:val="24"/>
          <w:szCs w:val="24"/>
        </w:rPr>
        <w:t>Loop Function</w:t>
      </w:r>
      <w:r>
        <w:rPr>
          <w:rFonts w:ascii="Times New Roman" w:eastAsia="Times New Roman" w:hAnsi="Times New Roman" w:cs="Times New Roman"/>
          <w:sz w:val="24"/>
          <w:szCs w:val="24"/>
        </w:rPr>
        <w:t xml:space="preserve">: After creating setup function, which </w:t>
      </w:r>
      <w:r w:rsidRPr="00780DF3">
        <w:rPr>
          <w:rFonts w:ascii="Times New Roman" w:eastAsia="Times New Roman" w:hAnsi="Times New Roman" w:cs="Times New Roman"/>
          <w:noProof/>
          <w:sz w:val="24"/>
          <w:szCs w:val="24"/>
        </w:rPr>
        <w:t>initialize</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values and libraries, the loop function runs in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loop</w:t>
      </w:r>
      <w:r>
        <w:rPr>
          <w:rFonts w:ascii="Times New Roman" w:eastAsia="Times New Roman" w:hAnsi="Times New Roman" w:cs="Times New Roman"/>
          <w:sz w:val="24"/>
          <w:szCs w:val="24"/>
        </w:rPr>
        <w:t xml:space="preserve"> and continuously allow</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program</w:t>
      </w:r>
      <w:r>
        <w:rPr>
          <w:rFonts w:ascii="Times New Roman" w:eastAsia="Times New Roman" w:hAnsi="Times New Roman" w:cs="Times New Roman"/>
          <w:sz w:val="24"/>
          <w:szCs w:val="24"/>
        </w:rPr>
        <w:t xml:space="preserve"> to change and respond accordingly. This function is used to actively control Arduino board. In this loop function, we take input from sensors, segregate it accordingly and this </w:t>
      </w:r>
      <w:r w:rsidRPr="00780DF3">
        <w:rPr>
          <w:rFonts w:ascii="Times New Roman" w:eastAsia="Times New Roman" w:hAnsi="Times New Roman" w:cs="Times New Roman"/>
          <w:noProof/>
          <w:sz w:val="24"/>
          <w:szCs w:val="24"/>
        </w:rPr>
        <w:t>send</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data to</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computer</w:t>
      </w:r>
      <w:r>
        <w:rPr>
          <w:rFonts w:ascii="Times New Roman" w:eastAsia="Times New Roman" w:hAnsi="Times New Roman" w:cs="Times New Roman"/>
          <w:sz w:val="24"/>
          <w:szCs w:val="24"/>
        </w:rPr>
        <w:t xml:space="preserve"> in comma separated format using USB interface. </w:t>
      </w:r>
    </w:p>
    <w:p w14:paraId="248DFB9A" w14:textId="77777777" w:rsidR="00847B1C" w:rsidRDefault="001C31C4">
      <w:pPr>
        <w:pStyle w:val="Heading2"/>
        <w:spacing w:line="480" w:lineRule="auto"/>
        <w:ind w:left="0" w:firstLine="0"/>
        <w:rPr>
          <w:sz w:val="24"/>
          <w:szCs w:val="24"/>
        </w:rPr>
      </w:pPr>
      <w:r>
        <w:rPr>
          <w:sz w:val="24"/>
          <w:szCs w:val="24"/>
        </w:rPr>
        <w:t>PLX_DAQ</w:t>
      </w:r>
    </w:p>
    <w:p w14:paraId="75FA1763" w14:textId="41279623" w:rsidR="00847B1C"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PLX-DAQ, Parallel data acquisition tool, used to get data from </w:t>
      </w:r>
      <w:r w:rsidR="00780DF3">
        <w:rPr>
          <w:rFonts w:ascii="Times New Roman" w:eastAsia="Times New Roman" w:hAnsi="Times New Roman" w:cs="Times New Roman"/>
          <w:sz w:val="24"/>
          <w:szCs w:val="24"/>
        </w:rPr>
        <w:t xml:space="preserve">sensor based </w:t>
      </w:r>
      <w:r>
        <w:rPr>
          <w:rFonts w:ascii="Times New Roman" w:eastAsia="Times New Roman" w:hAnsi="Times New Roman" w:cs="Times New Roman"/>
          <w:sz w:val="24"/>
          <w:szCs w:val="24"/>
        </w:rPr>
        <w:t xml:space="preserve">microcontroller system to Microsoft </w:t>
      </w:r>
      <w:r w:rsidR="00780DF3">
        <w:rPr>
          <w:rFonts w:ascii="Times New Roman" w:eastAsia="Times New Roman" w:hAnsi="Times New Roman" w:cs="Times New Roman"/>
          <w:noProof/>
          <w:sz w:val="24"/>
          <w:szCs w:val="24"/>
        </w:rPr>
        <w:t>E</w:t>
      </w:r>
      <w:r w:rsidRPr="00780DF3">
        <w:rPr>
          <w:rFonts w:ascii="Times New Roman" w:eastAsia="Times New Roman" w:hAnsi="Times New Roman" w:cs="Times New Roman"/>
          <w:noProof/>
          <w:sz w:val="24"/>
          <w:szCs w:val="24"/>
        </w:rPr>
        <w:t>xcel</w:t>
      </w:r>
      <w:r>
        <w:rPr>
          <w:rFonts w:ascii="Times New Roman" w:eastAsia="Times New Roman" w:hAnsi="Times New Roman" w:cs="Times New Roman"/>
          <w:sz w:val="24"/>
          <w:szCs w:val="24"/>
        </w:rPr>
        <w:t xml:space="preserve">. PLX_DAQ is an add-on for Microsoft </w:t>
      </w:r>
      <w:r w:rsidR="00780DF3">
        <w:rPr>
          <w:rFonts w:ascii="Times New Roman" w:eastAsia="Times New Roman" w:hAnsi="Times New Roman" w:cs="Times New Roman"/>
          <w:noProof/>
          <w:sz w:val="24"/>
          <w:szCs w:val="24"/>
        </w:rPr>
        <w:t>E</w:t>
      </w:r>
      <w:r w:rsidRPr="00780DF3">
        <w:rPr>
          <w:rFonts w:ascii="Times New Roman" w:eastAsia="Times New Roman" w:hAnsi="Times New Roman" w:cs="Times New Roman"/>
          <w:noProof/>
          <w:sz w:val="24"/>
          <w:szCs w:val="24"/>
        </w:rPr>
        <w:t>xcel</w:t>
      </w:r>
      <w:r>
        <w:rPr>
          <w:rFonts w:ascii="Times New Roman" w:eastAsia="Times New Roman" w:hAnsi="Times New Roman" w:cs="Times New Roman"/>
          <w:sz w:val="24"/>
          <w:szCs w:val="24"/>
        </w:rPr>
        <w:t>, acquires up to 26 channels from any parallel microcontroller interface. This tool gives real time data input facility on any COM port wit</w:t>
      </w:r>
      <w:r w:rsidR="005F5387">
        <w:rPr>
          <w:rFonts w:ascii="Times New Roman" w:eastAsia="Times New Roman" w:hAnsi="Times New Roman" w:cs="Times New Roman"/>
          <w:sz w:val="24"/>
          <w:szCs w:val="24"/>
        </w:rPr>
        <w:t xml:space="preserve">h </w:t>
      </w:r>
      <w:r w:rsidR="004C6BB2">
        <w:rPr>
          <w:rFonts w:ascii="Times New Roman" w:eastAsia="Times New Roman" w:hAnsi="Times New Roman" w:cs="Times New Roman"/>
          <w:sz w:val="24"/>
          <w:szCs w:val="24"/>
        </w:rPr>
        <w:t>baud rate up to 128K. Figure 2.6</w:t>
      </w:r>
      <w:r>
        <w:rPr>
          <w:rFonts w:ascii="Times New Roman" w:eastAsia="Times New Roman" w:hAnsi="Times New Roman" w:cs="Times New Roman"/>
          <w:sz w:val="24"/>
          <w:szCs w:val="24"/>
        </w:rPr>
        <w:t xml:space="preserve"> displays reading of flex sensors coming from Arduino board. The data is exported to an excel sheet for determining word phase once training phase has been done. </w:t>
      </w:r>
    </w:p>
    <w:p w14:paraId="16602601" w14:textId="77777777" w:rsidR="00847B1C" w:rsidRDefault="001C31C4">
      <w:pPr>
        <w:keepNext/>
        <w:spacing w:line="480" w:lineRule="auto"/>
        <w:jc w:val="center"/>
      </w:pPr>
      <w:r>
        <w:rPr>
          <w:noProof/>
        </w:rPr>
        <w:lastRenderedPageBreak/>
        <w:drawing>
          <wp:inline distT="0" distB="0" distL="0" distR="0" wp14:anchorId="6DD47BFC" wp14:editId="0BA55AF7">
            <wp:extent cx="2446020" cy="2255520"/>
            <wp:effectExtent l="0" t="0" r="0" b="0"/>
            <wp:docPr id="20" name="image40.png" descr="https://lh5.googleusercontent.com/VUsMX8gCwmUEqBWbZbBlPYNRJKSz7MNVbgjIWQHqXZanJZ805725XJhRzeqn5S0dLQQRp4i4uzQFPiO3N0TtSLIUZHnPo39YLuDvKAG045VdvSgQa-JO76HA3mnvG85-71yVkMOq"/>
            <wp:cNvGraphicFramePr/>
            <a:graphic xmlns:a="http://schemas.openxmlformats.org/drawingml/2006/main">
              <a:graphicData uri="http://schemas.openxmlformats.org/drawingml/2006/picture">
                <pic:pic xmlns:pic="http://schemas.openxmlformats.org/drawingml/2006/picture">
                  <pic:nvPicPr>
                    <pic:cNvPr id="0" name="image40.png" descr="https://lh5.googleusercontent.com/VUsMX8gCwmUEqBWbZbBlPYNRJKSz7MNVbgjIWQHqXZanJZ805725XJhRzeqn5S0dLQQRp4i4uzQFPiO3N0TtSLIUZHnPo39YLuDvKAG045VdvSgQa-JO76HA3mnvG85-71yVkMOq"/>
                    <pic:cNvPicPr preferRelativeResize="0"/>
                  </pic:nvPicPr>
                  <pic:blipFill>
                    <a:blip r:embed="rId28"/>
                    <a:srcRect/>
                    <a:stretch>
                      <a:fillRect/>
                    </a:stretch>
                  </pic:blipFill>
                  <pic:spPr>
                    <a:xfrm>
                      <a:off x="0" y="0"/>
                      <a:ext cx="2446020" cy="2255520"/>
                    </a:xfrm>
                    <a:prstGeom prst="rect">
                      <a:avLst/>
                    </a:prstGeom>
                    <a:ln/>
                  </pic:spPr>
                </pic:pic>
              </a:graphicData>
            </a:graphic>
          </wp:inline>
        </w:drawing>
      </w:r>
    </w:p>
    <w:p w14:paraId="068011B2" w14:textId="2548B882" w:rsidR="00847B1C" w:rsidRPr="00CF2C09" w:rsidRDefault="005F5387" w:rsidP="005F5387">
      <w:pPr>
        <w:pStyle w:val="Caption"/>
        <w:rPr>
          <w:rFonts w:ascii="Calibri" w:hAnsi="Calibri"/>
        </w:rPr>
      </w:pPr>
      <w:r>
        <w:t xml:space="preserve">FIGURE </w:t>
      </w:r>
      <w:r>
        <w:rPr>
          <w:noProof/>
        </w:rPr>
        <w:t>2.1</w:t>
      </w:r>
      <w:r w:rsidR="001F790F">
        <w:rPr>
          <w:noProof/>
        </w:rPr>
        <w:t>2</w:t>
      </w:r>
      <w:r>
        <w:rPr>
          <w:noProof/>
        </w:rPr>
        <w:t>.</w:t>
      </w:r>
      <w:r w:rsidR="001C31C4">
        <w:t xml:space="preserve"> PLX-DAQ tool</w:t>
      </w:r>
      <w:r>
        <w:t>.</w:t>
      </w:r>
    </w:p>
    <w:p w14:paraId="7A3397B4" w14:textId="77777777" w:rsidR="00847B1C" w:rsidRDefault="001C31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 code for data acquisition</w:t>
      </w:r>
      <w:r>
        <w:rPr>
          <w:rFonts w:ascii="Times New Roman" w:eastAsia="Times New Roman" w:hAnsi="Times New Roman" w:cs="Times New Roman"/>
          <w:sz w:val="24"/>
          <w:szCs w:val="24"/>
        </w:rPr>
        <w:t xml:space="preserve"> </w:t>
      </w:r>
    </w:p>
    <w:p w14:paraId="284FBD84" w14:textId="14D67C63" w:rsidR="00847B1C"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 DAQ is a good tool for sensor based microcontroller system. Our system is required to process these data in real time within the </w:t>
      </w:r>
      <w:r w:rsidR="00780DF3">
        <w:rPr>
          <w:rFonts w:ascii="Times New Roman" w:eastAsia="Times New Roman" w:hAnsi="Times New Roman" w:cs="Times New Roman"/>
          <w:noProof/>
          <w:sz w:val="24"/>
          <w:szCs w:val="24"/>
        </w:rPr>
        <w:t>E</w:t>
      </w:r>
      <w:r w:rsidRPr="00780DF3">
        <w:rPr>
          <w:rFonts w:ascii="Times New Roman" w:eastAsia="Times New Roman" w:hAnsi="Times New Roman" w:cs="Times New Roman"/>
          <w:noProof/>
          <w:sz w:val="24"/>
          <w:szCs w:val="24"/>
        </w:rPr>
        <w:t>xcel</w:t>
      </w:r>
      <w:r>
        <w:rPr>
          <w:rFonts w:ascii="Times New Roman" w:eastAsia="Times New Roman" w:hAnsi="Times New Roman" w:cs="Times New Roman"/>
          <w:sz w:val="24"/>
          <w:szCs w:val="24"/>
        </w:rPr>
        <w:t xml:space="preserve"> spreadsheet where PLX-DAQ stores data. PLX-DAQ spreadsheet doesn’t allow any other operation to work on its spreadsheet. So</w:t>
      </w:r>
      <w:r w:rsidR="004C6BB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every time fetching this data to another excel spreadsheet and to process </w:t>
      </w:r>
      <w:r w:rsidRPr="00780DF3">
        <w:rPr>
          <w:rFonts w:ascii="Times New Roman" w:eastAsia="Times New Roman" w:hAnsi="Times New Roman" w:cs="Times New Roman"/>
          <w:noProof/>
          <w:sz w:val="24"/>
          <w:szCs w:val="24"/>
        </w:rPr>
        <w:t>it</w:t>
      </w:r>
      <w:r>
        <w:rPr>
          <w:rFonts w:ascii="Times New Roman" w:eastAsia="Times New Roman" w:hAnsi="Times New Roman" w:cs="Times New Roman"/>
          <w:sz w:val="24"/>
          <w:szCs w:val="24"/>
        </w:rPr>
        <w:t xml:space="preserve"> makes this process bit slower and more complex. We found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better</w:t>
      </w:r>
      <w:r>
        <w:rPr>
          <w:rFonts w:ascii="Times New Roman" w:eastAsia="Times New Roman" w:hAnsi="Times New Roman" w:cs="Times New Roman"/>
          <w:sz w:val="24"/>
          <w:szCs w:val="24"/>
        </w:rPr>
        <w:t xml:space="preserve"> option of using </w:t>
      </w:r>
      <w:r w:rsidR="00780DF3">
        <w:rPr>
          <w:rFonts w:ascii="Times New Roman" w:eastAsia="Times New Roman" w:hAnsi="Times New Roman" w:cs="Times New Roman"/>
          <w:noProof/>
          <w:sz w:val="24"/>
          <w:szCs w:val="24"/>
        </w:rPr>
        <w:t>P</w:t>
      </w:r>
      <w:r w:rsidRPr="00780DF3">
        <w:rPr>
          <w:rFonts w:ascii="Times New Roman" w:eastAsia="Times New Roman" w:hAnsi="Times New Roman" w:cs="Times New Roman"/>
          <w:noProof/>
          <w:sz w:val="24"/>
          <w:szCs w:val="24"/>
        </w:rPr>
        <w:t>ython</w:t>
      </w:r>
      <w:r>
        <w:rPr>
          <w:rFonts w:ascii="Times New Roman" w:eastAsia="Times New Roman" w:hAnsi="Times New Roman" w:cs="Times New Roman"/>
          <w:sz w:val="24"/>
          <w:szCs w:val="24"/>
        </w:rPr>
        <w:t xml:space="preserve"> as </w:t>
      </w:r>
      <w:r w:rsidR="00780DF3" w:rsidRPr="00780DF3">
        <w:rPr>
          <w:rFonts w:ascii="Times New Roman" w:eastAsia="Times New Roman" w:hAnsi="Times New Roman" w:cs="Times New Roman"/>
          <w:noProof/>
          <w:sz w:val="24"/>
          <w:szCs w:val="24"/>
        </w:rPr>
        <w:t>the</w:t>
      </w:r>
      <w:r w:rsidRPr="00780DF3">
        <w:rPr>
          <w:rFonts w:ascii="Times New Roman" w:eastAsia="Times New Roman" w:hAnsi="Times New Roman" w:cs="Times New Roman"/>
          <w:noProof/>
          <w:sz w:val="24"/>
          <w:szCs w:val="24"/>
        </w:rPr>
        <w:t xml:space="preserve"> programming language</w:t>
      </w:r>
      <w:r>
        <w:rPr>
          <w:rFonts w:ascii="Times New Roman" w:eastAsia="Times New Roman" w:hAnsi="Times New Roman" w:cs="Times New Roman"/>
          <w:sz w:val="24"/>
          <w:szCs w:val="24"/>
        </w:rPr>
        <w:t xml:space="preserve"> has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pool</w:t>
      </w:r>
      <w:r>
        <w:rPr>
          <w:rFonts w:ascii="Times New Roman" w:eastAsia="Times New Roman" w:hAnsi="Times New Roman" w:cs="Times New Roman"/>
          <w:sz w:val="24"/>
          <w:szCs w:val="24"/>
        </w:rPr>
        <w:t xml:space="preserve"> of libraries that interact with hardware also. Python library pySerial encapsulate the access </w:t>
      </w:r>
      <w:r w:rsidR="00780DF3">
        <w:rPr>
          <w:rFonts w:ascii="Times New Roman" w:eastAsia="Times New Roman" w:hAnsi="Times New Roman" w:cs="Times New Roman"/>
          <w:noProof/>
          <w:sz w:val="24"/>
          <w:szCs w:val="24"/>
        </w:rPr>
        <w:t>to</w:t>
      </w:r>
      <w:r w:rsidR="004C6BB2">
        <w:rPr>
          <w:rFonts w:ascii="Times New Roman" w:eastAsia="Times New Roman" w:hAnsi="Times New Roman" w:cs="Times New Roman"/>
          <w:sz w:val="24"/>
          <w:szCs w:val="24"/>
        </w:rPr>
        <w:t xml:space="preserve"> the serial port</w:t>
      </w:r>
      <w:r w:rsidR="00ED0273">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48946054"/>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Pyt \l 1033 </w:instrText>
          </w:r>
          <w:r w:rsidR="00ED0273">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(Pythonhosted n.d.)</w:t>
          </w:r>
          <w:r w:rsidR="00ED0273">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library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take input in different bit size, stop bits, and parity flow control with RTC (Real Time Clock). It also allows </w:t>
      </w:r>
      <w:r w:rsidRPr="007E0C20">
        <w:rPr>
          <w:rFonts w:ascii="Times New Roman" w:eastAsia="Times New Roman" w:hAnsi="Times New Roman" w:cs="Times New Roman"/>
          <w:noProof/>
          <w:sz w:val="24"/>
          <w:szCs w:val="24"/>
        </w:rPr>
        <w:t>to set</w:t>
      </w:r>
      <w:r>
        <w:rPr>
          <w:rFonts w:ascii="Times New Roman" w:eastAsia="Times New Roman" w:hAnsi="Times New Roman" w:cs="Times New Roman"/>
          <w:sz w:val="24"/>
          <w:szCs w:val="24"/>
        </w:rPr>
        <w:t xml:space="preserve"> input delay. It also compatible with all I/O libraries of </w:t>
      </w:r>
      <w:r w:rsidR="00780DF3">
        <w:rPr>
          <w:rFonts w:ascii="Times New Roman" w:eastAsia="Times New Roman" w:hAnsi="Times New Roman" w:cs="Times New Roman"/>
          <w:noProof/>
          <w:sz w:val="24"/>
          <w:szCs w:val="24"/>
        </w:rPr>
        <w:t>P</w:t>
      </w:r>
      <w:r w:rsidRPr="00780DF3">
        <w:rPr>
          <w:rFonts w:ascii="Times New Roman" w:eastAsia="Times New Roman" w:hAnsi="Times New Roman" w:cs="Times New Roman"/>
          <w:noProof/>
          <w:sz w:val="24"/>
          <w:szCs w:val="24"/>
        </w:rPr>
        <w:t>ython</w:t>
      </w:r>
      <w:r>
        <w:rPr>
          <w:rFonts w:ascii="Times New Roman" w:eastAsia="Times New Roman" w:hAnsi="Times New Roman" w:cs="Times New Roman"/>
          <w:sz w:val="24"/>
          <w:szCs w:val="24"/>
        </w:rPr>
        <w:t xml:space="preserve">. </w:t>
      </w:r>
    </w:p>
    <w:p w14:paraId="162644CD" w14:textId="77777777" w:rsidR="00847B1C" w:rsidRDefault="001C31C4" w:rsidP="00E56E0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Arduino board is connected via USB port to the computer on communication port 1 (COM1).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pySerial</w:t>
      </w:r>
      <w:r>
        <w:rPr>
          <w:rFonts w:ascii="Times New Roman" w:eastAsia="Times New Roman" w:hAnsi="Times New Roman" w:cs="Times New Roman"/>
          <w:sz w:val="24"/>
          <w:szCs w:val="24"/>
        </w:rPr>
        <w:t xml:space="preserve"> library, we used </w:t>
      </w:r>
      <w:r w:rsidRPr="007E0C20">
        <w:rPr>
          <w:rFonts w:ascii="Times New Roman" w:eastAsia="Times New Roman" w:hAnsi="Times New Roman" w:cs="Times New Roman"/>
          <w:noProof/>
          <w:sz w:val="24"/>
          <w:szCs w:val="24"/>
        </w:rPr>
        <w:t>serial</w:t>
      </w:r>
      <w:r>
        <w:rPr>
          <w:rFonts w:ascii="Times New Roman" w:eastAsia="Times New Roman" w:hAnsi="Times New Roman" w:cs="Times New Roman"/>
          <w:sz w:val="24"/>
          <w:szCs w:val="24"/>
        </w:rPr>
        <w:t>.</w:t>
      </w:r>
      <w:r w:rsidRPr="00780DF3">
        <w:rPr>
          <w:rFonts w:ascii="Times New Roman" w:eastAsia="Times New Roman" w:hAnsi="Times New Roman" w:cs="Times New Roman"/>
          <w:noProof/>
          <w:sz w:val="24"/>
          <w:szCs w:val="24"/>
        </w:rPr>
        <w:t>Serial()</w:t>
      </w:r>
      <w:r>
        <w:rPr>
          <w:rFonts w:ascii="Times New Roman" w:eastAsia="Times New Roman" w:hAnsi="Times New Roman" w:cs="Times New Roman"/>
          <w:sz w:val="24"/>
          <w:szCs w:val="24"/>
        </w:rPr>
        <w:t xml:space="preserve"> function which </w:t>
      </w:r>
      <w:r w:rsidRPr="00780DF3">
        <w:rPr>
          <w:rFonts w:ascii="Times New Roman" w:eastAsia="Times New Roman" w:hAnsi="Times New Roman" w:cs="Times New Roman"/>
          <w:noProof/>
          <w:sz w:val="24"/>
          <w:szCs w:val="24"/>
        </w:rPr>
        <w:t>initialize</w:t>
      </w:r>
      <w:r w:rsidR="00780DF3">
        <w:rPr>
          <w:rFonts w:ascii="Times New Roman" w:eastAsia="Times New Roman" w:hAnsi="Times New Roman" w:cs="Times New Roman"/>
          <w:noProof/>
          <w:sz w:val="24"/>
          <w:szCs w:val="24"/>
        </w:rPr>
        <w:t>s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port</w:t>
      </w:r>
      <w:r>
        <w:rPr>
          <w:rFonts w:ascii="Times New Roman" w:eastAsia="Times New Roman" w:hAnsi="Times New Roman" w:cs="Times New Roman"/>
          <w:sz w:val="24"/>
          <w:szCs w:val="24"/>
        </w:rPr>
        <w:t xml:space="preserve"> value, </w:t>
      </w:r>
      <w:r w:rsidRPr="00780DF3">
        <w:rPr>
          <w:rFonts w:ascii="Times New Roman" w:eastAsia="Times New Roman" w:hAnsi="Times New Roman" w:cs="Times New Roman"/>
          <w:noProof/>
          <w:sz w:val="24"/>
          <w:szCs w:val="24"/>
        </w:rPr>
        <w:t>baud</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rate</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bytesize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parity</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delay. </w:t>
      </w:r>
    </w:p>
    <w:p w14:paraId="552A29C3" w14:textId="44CD8D30" w:rsidR="00847B1C" w:rsidRDefault="001C31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ser =</w:t>
      </w:r>
      <w:r w:rsidR="004C6B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serial.Serial(port='COM1', baudrate=96</w:t>
      </w:r>
      <w:r w:rsidR="004C6BB2">
        <w:rPr>
          <w:rFonts w:ascii="Times New Roman" w:eastAsia="Times New Roman" w:hAnsi="Times New Roman" w:cs="Times New Roman"/>
          <w:sz w:val="24"/>
          <w:szCs w:val="24"/>
        </w:rPr>
        <w:t>00, bytesize=serial.EIGHTBITS ,</w:t>
      </w:r>
      <w:r w:rsidR="004C6BB2">
        <w:rPr>
          <w:rFonts w:ascii="Times New Roman" w:eastAsia="Times New Roman" w:hAnsi="Times New Roman" w:cs="Times New Roman"/>
          <w:sz w:val="24"/>
          <w:szCs w:val="24"/>
        </w:rPr>
        <w:tab/>
      </w:r>
      <w:r>
        <w:rPr>
          <w:rFonts w:ascii="Times New Roman" w:eastAsia="Times New Roman" w:hAnsi="Times New Roman" w:cs="Times New Roman"/>
          <w:sz w:val="24"/>
          <w:szCs w:val="24"/>
        </w:rPr>
        <w:t>parity=serial.PARITY_NONE, timeout=100)</w:t>
      </w:r>
    </w:p>
    <w:p w14:paraId="524BBDE8" w14:textId="77777777" w:rsidR="00847B1C" w:rsidRDefault="001C31C4">
      <w:pPr>
        <w:keepNext/>
        <w:spacing w:line="480" w:lineRule="auto"/>
        <w:jc w:val="center"/>
      </w:pPr>
      <w:r>
        <w:rPr>
          <w:noProof/>
        </w:rPr>
        <w:drawing>
          <wp:inline distT="114300" distB="114300" distL="114300" distR="114300" wp14:anchorId="619F5A85" wp14:editId="39608146">
            <wp:extent cx="1176338" cy="514350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1176338" cy="5143500"/>
                    </a:xfrm>
                    <a:prstGeom prst="rect">
                      <a:avLst/>
                    </a:prstGeom>
                    <a:ln/>
                  </pic:spPr>
                </pic:pic>
              </a:graphicData>
            </a:graphic>
          </wp:inline>
        </w:drawing>
      </w:r>
    </w:p>
    <w:p w14:paraId="3EC15E6C" w14:textId="541CB771" w:rsidR="00847B1C" w:rsidRDefault="00E56E07" w:rsidP="00E56E07">
      <w:pPr>
        <w:pStyle w:val="Caption"/>
        <w:rPr>
          <w:rFonts w:eastAsia="Times New Roman" w:cs="Times New Roman"/>
          <w:szCs w:val="24"/>
        </w:rPr>
        <w:sectPr w:rsidR="00847B1C" w:rsidSect="00AD6404">
          <w:pgSz w:w="12240" w:h="15840"/>
          <w:pgMar w:top="1440" w:right="1440" w:bottom="1440" w:left="1440" w:header="0" w:footer="720" w:gutter="0"/>
          <w:pgNumType w:start="1"/>
          <w:cols w:space="720"/>
          <w:docGrid w:linePitch="299"/>
        </w:sectPr>
      </w:pPr>
      <w:r>
        <w:t>FIGURE</w:t>
      </w:r>
      <w:r w:rsidR="001C31C4">
        <w:t xml:space="preserve"> </w:t>
      </w:r>
      <w:r>
        <w:rPr>
          <w:noProof/>
        </w:rPr>
        <w:t>2.1</w:t>
      </w:r>
      <w:r w:rsidR="001F790F">
        <w:rPr>
          <w:noProof/>
        </w:rPr>
        <w:t>3</w:t>
      </w:r>
      <w:r>
        <w:rPr>
          <w:noProof/>
        </w:rPr>
        <w:t>.</w:t>
      </w:r>
      <w:r w:rsidR="001C31C4">
        <w:t xml:space="preserve"> Input </w:t>
      </w:r>
      <w:r>
        <w:t>d</w:t>
      </w:r>
      <w:r w:rsidR="001C31C4">
        <w:t xml:space="preserve">ata </w:t>
      </w:r>
      <w:r>
        <w:t>r</w:t>
      </w:r>
      <w:r w:rsidR="001C31C4">
        <w:t>eadings</w:t>
      </w:r>
      <w:r>
        <w:t>.</w:t>
      </w:r>
    </w:p>
    <w:p w14:paraId="1B5039B7" w14:textId="77777777" w:rsidR="00847B1C" w:rsidRDefault="00847B1C">
      <w:pPr>
        <w:spacing w:line="480" w:lineRule="auto"/>
        <w:rPr>
          <w:rFonts w:ascii="Times New Roman" w:eastAsia="Times New Roman" w:hAnsi="Times New Roman" w:cs="Times New Roman"/>
          <w:sz w:val="24"/>
          <w:szCs w:val="24"/>
        </w:rPr>
        <w:sectPr w:rsidR="00847B1C">
          <w:type w:val="continuous"/>
          <w:pgSz w:w="12240" w:h="15840"/>
          <w:pgMar w:top="1440" w:right="1440" w:bottom="1440" w:left="1440" w:header="0" w:footer="720" w:gutter="0"/>
          <w:cols w:space="720"/>
        </w:sectPr>
      </w:pPr>
    </w:p>
    <w:p w14:paraId="6FC2EB35" w14:textId="77777777" w:rsidR="00847B1C" w:rsidRDefault="00847B1C">
      <w:pPr>
        <w:rPr>
          <w:rFonts w:ascii="Times New Roman" w:eastAsia="Times New Roman" w:hAnsi="Times New Roman" w:cs="Times New Roman"/>
          <w:sz w:val="24"/>
          <w:szCs w:val="24"/>
        </w:rPr>
      </w:pPr>
    </w:p>
    <w:p w14:paraId="4FCC1ADA" w14:textId="33FFB4E4" w:rsidR="00CF2C09" w:rsidRDefault="00CF2C09" w:rsidP="00FE462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Generally, we set the </w:t>
      </w:r>
      <w:r w:rsidRPr="00780DF3">
        <w:rPr>
          <w:rFonts w:ascii="Times New Roman" w:eastAsia="Times New Roman" w:hAnsi="Times New Roman" w:cs="Times New Roman"/>
          <w:noProof/>
          <w:sz w:val="24"/>
          <w:szCs w:val="24"/>
        </w:rPr>
        <w:t>baud</w:t>
      </w:r>
      <w:r>
        <w:rPr>
          <w:rFonts w:ascii="Times New Roman" w:eastAsia="Times New Roman" w:hAnsi="Times New Roman" w:cs="Times New Roman"/>
          <w:sz w:val="24"/>
          <w:szCs w:val="24"/>
        </w:rPr>
        <w:t xml:space="preserve"> rate to 9600 bits per second where speed isn’t critical crit</w:t>
      </w:r>
      <w:r w:rsidR="004C6BB2">
        <w:rPr>
          <w:rFonts w:ascii="Times New Roman" w:eastAsia="Times New Roman" w:hAnsi="Times New Roman" w:cs="Times New Roman"/>
          <w:sz w:val="24"/>
          <w:szCs w:val="24"/>
        </w:rPr>
        <w:t>eria</w:t>
      </w:r>
      <w:sdt>
        <w:sdtPr>
          <w:rPr>
            <w:rFonts w:ascii="Times New Roman" w:eastAsia="Times New Roman" w:hAnsi="Times New Roman" w:cs="Times New Roman"/>
            <w:sz w:val="24"/>
            <w:szCs w:val="24"/>
          </w:rPr>
          <w:id w:val="-1863886354"/>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JIM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(JIMB0 n.d.)</w:t>
          </w:r>
          <w:r w:rsidR="004F58D1">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are reading </w:t>
      </w:r>
      <w:r>
        <w:rPr>
          <w:rFonts w:ascii="Times New Roman" w:eastAsia="Times New Roman" w:hAnsi="Times New Roman" w:cs="Times New Roman"/>
          <w:noProof/>
          <w:sz w:val="24"/>
          <w:szCs w:val="24"/>
        </w:rPr>
        <w:t>ASCII</w:t>
      </w:r>
      <w:r>
        <w:rPr>
          <w:rFonts w:ascii="Times New Roman" w:eastAsia="Times New Roman" w:hAnsi="Times New Roman" w:cs="Times New Roman"/>
          <w:sz w:val="24"/>
          <w:szCs w:val="24"/>
        </w:rPr>
        <w:t xml:space="preserve"> value as input and ASCII defined in the </w:t>
      </w:r>
      <w:r w:rsidRPr="00780DF3">
        <w:rPr>
          <w:rFonts w:ascii="Times New Roman" w:eastAsia="Times New Roman" w:hAnsi="Times New Roman" w:cs="Times New Roman"/>
          <w:noProof/>
          <w:sz w:val="24"/>
          <w:szCs w:val="24"/>
        </w:rPr>
        <w:t>7-bit</w:t>
      </w:r>
      <w:r>
        <w:rPr>
          <w:rFonts w:ascii="Times New Roman" w:eastAsia="Times New Roman" w:hAnsi="Times New Roman" w:cs="Times New Roman"/>
          <w:sz w:val="24"/>
          <w:szCs w:val="24"/>
        </w:rPr>
        <w:t xml:space="preserve"> character set. While reading sensors input, it gives a </w:t>
      </w:r>
      <w:r w:rsidRPr="00780DF3">
        <w:rPr>
          <w:rFonts w:ascii="Times New Roman" w:eastAsia="Times New Roman" w:hAnsi="Times New Roman" w:cs="Times New Roman"/>
          <w:noProof/>
          <w:sz w:val="24"/>
          <w:szCs w:val="24"/>
        </w:rPr>
        <w:t>bunch</w:t>
      </w:r>
      <w:r>
        <w:rPr>
          <w:rFonts w:ascii="Times New Roman" w:eastAsia="Times New Roman" w:hAnsi="Times New Roman" w:cs="Times New Roman"/>
          <w:sz w:val="24"/>
          <w:szCs w:val="24"/>
        </w:rPr>
        <w:t xml:space="preserve"> of readings at </w:t>
      </w:r>
      <w:r w:rsidRPr="00780DF3">
        <w:rPr>
          <w:rFonts w:ascii="Times New Roman" w:eastAsia="Times New Roman" w:hAnsi="Times New Roman" w:cs="Times New Roman"/>
          <w:noProof/>
          <w:sz w:val="24"/>
          <w:szCs w:val="24"/>
        </w:rPr>
        <w:t>every</w:t>
      </w:r>
      <w:r>
        <w:rPr>
          <w:rFonts w:ascii="Times New Roman" w:eastAsia="Times New Roman" w:hAnsi="Times New Roman" w:cs="Times New Roman"/>
          <w:sz w:val="24"/>
          <w:szCs w:val="24"/>
        </w:rPr>
        <w:t xml:space="preserve"> tapping activity. So</w:t>
      </w:r>
      <w:r w:rsidR="004C6BB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timeout feature gives timeout error if it does not see any activity in 100s.</w:t>
      </w:r>
    </w:p>
    <w:p w14:paraId="642EFAC7" w14:textId="640AE3BF" w:rsidR="00CF2C09" w:rsidRDefault="004C6BB2"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2.13</w:t>
      </w:r>
      <w:r w:rsidR="00CF2C09">
        <w:rPr>
          <w:rFonts w:ascii="Times New Roman" w:eastAsia="Times New Roman" w:hAnsi="Times New Roman" w:cs="Times New Roman"/>
          <w:sz w:val="24"/>
          <w:szCs w:val="24"/>
        </w:rPr>
        <w:t xml:space="preserve"> depicts output data from </w:t>
      </w:r>
      <w:r w:rsidR="00CF2C09">
        <w:rPr>
          <w:rFonts w:ascii="Times New Roman" w:eastAsia="Times New Roman" w:hAnsi="Times New Roman" w:cs="Times New Roman"/>
          <w:noProof/>
          <w:sz w:val="24"/>
          <w:szCs w:val="24"/>
        </w:rPr>
        <w:t>A</w:t>
      </w:r>
      <w:r w:rsidR="00CF2C09" w:rsidRPr="00780DF3">
        <w:rPr>
          <w:rFonts w:ascii="Times New Roman" w:eastAsia="Times New Roman" w:hAnsi="Times New Roman" w:cs="Times New Roman"/>
          <w:noProof/>
          <w:sz w:val="24"/>
          <w:szCs w:val="24"/>
        </w:rPr>
        <w:t>rduino</w:t>
      </w:r>
      <w:r w:rsidR="00CF2C09">
        <w:rPr>
          <w:rFonts w:ascii="Times New Roman" w:eastAsia="Times New Roman" w:hAnsi="Times New Roman" w:cs="Times New Roman"/>
          <w:sz w:val="24"/>
          <w:szCs w:val="24"/>
        </w:rPr>
        <w:t xml:space="preserve"> board,</w:t>
      </w:r>
      <w:r w:rsidR="0028188B">
        <w:rPr>
          <w:rFonts w:ascii="Times New Roman" w:eastAsia="Times New Roman" w:hAnsi="Times New Roman" w:cs="Times New Roman"/>
          <w:sz w:val="24"/>
          <w:szCs w:val="24"/>
        </w:rPr>
        <w:t xml:space="preserve"> first integer number represents finger value and second represents bending measurement value. Entire device’s learning process and prediction process flow chart </w:t>
      </w:r>
      <w:r w:rsidR="003719AC">
        <w:rPr>
          <w:rFonts w:ascii="Times New Roman" w:eastAsia="Times New Roman" w:hAnsi="Times New Roman" w:cs="Times New Roman"/>
          <w:sz w:val="24"/>
          <w:szCs w:val="24"/>
        </w:rPr>
        <w:t>shown in below image.</w:t>
      </w:r>
    </w:p>
    <w:p w14:paraId="23C64645" w14:textId="7CAB5345" w:rsidR="00847B1C" w:rsidRDefault="00847B1C">
      <w:pPr>
        <w:keepNext/>
        <w:jc w:val="center"/>
        <w:sectPr w:rsidR="00847B1C">
          <w:type w:val="continuous"/>
          <w:pgSz w:w="12240" w:h="15840"/>
          <w:pgMar w:top="1440" w:right="1440" w:bottom="1440" w:left="1440" w:header="0" w:footer="720" w:gutter="0"/>
          <w:cols w:space="720"/>
        </w:sectPr>
      </w:pPr>
    </w:p>
    <w:p w14:paraId="08827BD8" w14:textId="661138FC" w:rsidR="00847B1C" w:rsidRDefault="001C31C4">
      <w:pPr>
        <w:keepNext/>
        <w:jc w:val="center"/>
      </w:pPr>
      <w:bookmarkStart w:id="22" w:name="_2et92p0" w:colFirst="0" w:colLast="0"/>
      <w:bookmarkEnd w:id="22"/>
      <w:r>
        <w:rPr>
          <w:noProof/>
        </w:rPr>
        <w:lastRenderedPageBreak/>
        <w:drawing>
          <wp:inline distT="0" distB="0" distL="0" distR="0" wp14:anchorId="464C35EB" wp14:editId="21F68F69">
            <wp:extent cx="6781800" cy="4175760"/>
            <wp:effectExtent l="19050" t="19050" r="19050" b="1524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782570" cy="4176234"/>
                    </a:xfrm>
                    <a:prstGeom prst="rect">
                      <a:avLst/>
                    </a:prstGeom>
                    <a:ln>
                      <a:solidFill>
                        <a:schemeClr val="tx1"/>
                      </a:solidFill>
                    </a:ln>
                  </pic:spPr>
                </pic:pic>
              </a:graphicData>
            </a:graphic>
          </wp:inline>
        </w:drawing>
      </w:r>
    </w:p>
    <w:p w14:paraId="10D5B87B" w14:textId="434FF961" w:rsidR="00847B1C" w:rsidRDefault="00A36DC9" w:rsidP="00A36DC9">
      <w:pPr>
        <w:pStyle w:val="Caption"/>
        <w:rPr>
          <w:rFonts w:eastAsia="Times New Roman" w:cs="Times New Roman"/>
          <w:szCs w:val="24"/>
        </w:rPr>
      </w:pPr>
      <w:r>
        <w:t>FIGURE</w:t>
      </w:r>
      <w:r w:rsidR="001C31C4">
        <w:t xml:space="preserve"> </w:t>
      </w:r>
      <w:r>
        <w:rPr>
          <w:noProof/>
        </w:rPr>
        <w:t>2.1</w:t>
      </w:r>
      <w:r w:rsidR="001F790F">
        <w:rPr>
          <w:noProof/>
        </w:rPr>
        <w:t>4</w:t>
      </w:r>
      <w:r w:rsidR="004C6BB2">
        <w:rPr>
          <w:noProof/>
        </w:rPr>
        <w:t>.</w:t>
      </w:r>
      <w:r w:rsidR="001C31C4">
        <w:t xml:space="preserve"> Model </w:t>
      </w:r>
      <w:r>
        <w:t>f</w:t>
      </w:r>
      <w:r w:rsidR="004C6BB2">
        <w:t>low</w:t>
      </w:r>
      <w:r>
        <w:t>c</w:t>
      </w:r>
      <w:r w:rsidR="001C31C4">
        <w:t>hart</w:t>
      </w:r>
      <w:r w:rsidR="004C6BB2">
        <w:t>.</w:t>
      </w:r>
    </w:p>
    <w:p w14:paraId="0350A3C9" w14:textId="77777777" w:rsidR="00CF2C09" w:rsidRDefault="00CF2C09" w:rsidP="00A36DC9">
      <w:pPr>
        <w:pStyle w:val="Caption"/>
        <w:sectPr w:rsidR="00CF2C09" w:rsidSect="00CF2C09">
          <w:pgSz w:w="15840" w:h="12240" w:orient="landscape"/>
          <w:pgMar w:top="1440" w:right="1440" w:bottom="1440" w:left="1440" w:header="0" w:footer="720" w:gutter="0"/>
          <w:cols w:space="720"/>
        </w:sectPr>
      </w:pPr>
    </w:p>
    <w:p w14:paraId="7E37232D" w14:textId="19A4CEE5" w:rsidR="003719AC" w:rsidRPr="003719AC" w:rsidRDefault="003D7856" w:rsidP="003719AC">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lastRenderedPageBreak/>
        <w:t>CHAPTER 3</w:t>
      </w:r>
    </w:p>
    <w:p w14:paraId="5E94F73C" w14:textId="437EB206" w:rsidR="00847B1C" w:rsidRPr="003719AC" w:rsidRDefault="00727057" w:rsidP="003719AC">
      <w:pPr>
        <w:widowControl/>
        <w:spacing w:after="0" w:line="480" w:lineRule="auto"/>
        <w:jc w:val="center"/>
        <w:rPr>
          <w:rFonts w:ascii="Times New Roman" w:eastAsia="Cambria" w:hAnsi="Times New Roman" w:cs="Times New Roman"/>
          <w:b/>
          <w:color w:val="auto"/>
          <w:sz w:val="24"/>
          <w:szCs w:val="24"/>
        </w:rPr>
      </w:pPr>
      <w:r w:rsidRPr="003719AC">
        <w:rPr>
          <w:rFonts w:ascii="Times New Roman" w:eastAsia="Cambria" w:hAnsi="Times New Roman" w:cs="Times New Roman"/>
          <w:b/>
          <w:color w:val="auto"/>
          <w:sz w:val="24"/>
          <w:szCs w:val="24"/>
        </w:rPr>
        <w:t>MODEL TRAINING</w:t>
      </w:r>
    </w:p>
    <w:p w14:paraId="13DDA96B" w14:textId="4EE914C6" w:rsidR="00847B1C" w:rsidRDefault="001C31C4" w:rsidP="00A36DC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AIRtouch concept gadget runs machine learning techniques to predict keystroke. Every machine learning process needs some set of training to follow. Our prediction algorithm predicts keystrokes and updates its elements to increase prediction accuracy. Considering this device as concept gadget, it follows certain assumptions in training phase to run device algorithm fluently. Assuming that the user is typing the correct letter while training the gloves. </w:t>
      </w:r>
      <w:r w:rsidR="00780DF3">
        <w:rPr>
          <w:rFonts w:ascii="Times New Roman" w:eastAsia="Times New Roman" w:hAnsi="Times New Roman" w:cs="Times New Roman"/>
          <w:noProof/>
          <w:sz w:val="24"/>
          <w:szCs w:val="24"/>
        </w:rPr>
        <w:t>The u</w:t>
      </w:r>
      <w:r w:rsidRPr="00780DF3">
        <w:rPr>
          <w:rFonts w:ascii="Times New Roman" w:eastAsia="Times New Roman" w:hAnsi="Times New Roman" w:cs="Times New Roman"/>
          <w:noProof/>
          <w:sz w:val="24"/>
          <w:szCs w:val="24"/>
        </w:rPr>
        <w:t>ser</w:t>
      </w:r>
      <w:r>
        <w:rPr>
          <w:rFonts w:ascii="Times New Roman" w:eastAsia="Times New Roman" w:hAnsi="Times New Roman" w:cs="Times New Roman"/>
          <w:sz w:val="24"/>
          <w:szCs w:val="24"/>
        </w:rPr>
        <w:t xml:space="preserve"> should not lift his/her wrist after started typing. </w:t>
      </w:r>
      <w:r w:rsidR="00780DF3">
        <w:rPr>
          <w:rFonts w:ascii="Times New Roman" w:eastAsia="Times New Roman" w:hAnsi="Times New Roman" w:cs="Times New Roman"/>
          <w:noProof/>
          <w:sz w:val="24"/>
          <w:szCs w:val="24"/>
        </w:rPr>
        <w:t>The u</w:t>
      </w:r>
      <w:r w:rsidRPr="00780DF3">
        <w:rPr>
          <w:rFonts w:ascii="Times New Roman" w:eastAsia="Times New Roman" w:hAnsi="Times New Roman" w:cs="Times New Roman"/>
          <w:noProof/>
          <w:sz w:val="24"/>
          <w:szCs w:val="24"/>
        </w:rPr>
        <w:t>ser</w:t>
      </w:r>
      <w:r>
        <w:rPr>
          <w:rFonts w:ascii="Times New Roman" w:eastAsia="Times New Roman" w:hAnsi="Times New Roman" w:cs="Times New Roman"/>
          <w:sz w:val="24"/>
          <w:szCs w:val="24"/>
        </w:rPr>
        <w:t xml:space="preserve"> has to place his hand within mentioned criteria. </w:t>
      </w:r>
      <w:r w:rsidR="00780DF3">
        <w:rPr>
          <w:rFonts w:ascii="Times New Roman" w:eastAsia="Times New Roman" w:hAnsi="Times New Roman" w:cs="Times New Roman"/>
          <w:noProof/>
          <w:sz w:val="24"/>
          <w:szCs w:val="24"/>
        </w:rPr>
        <w:t>The u</w:t>
      </w:r>
      <w:r w:rsidRPr="00780DF3">
        <w:rPr>
          <w:rFonts w:ascii="Times New Roman" w:eastAsia="Times New Roman" w:hAnsi="Times New Roman" w:cs="Times New Roman"/>
          <w:noProof/>
          <w:sz w:val="24"/>
          <w:szCs w:val="24"/>
        </w:rPr>
        <w:t>ser</w:t>
      </w:r>
      <w:r>
        <w:rPr>
          <w:rFonts w:ascii="Times New Roman" w:eastAsia="Times New Roman" w:hAnsi="Times New Roman" w:cs="Times New Roman"/>
          <w:sz w:val="24"/>
          <w:szCs w:val="24"/>
        </w:rPr>
        <w:t xml:space="preserve"> should type letters just by moving and bending fingers. The training of the model becomes an essential part of the system, as the trained model is used later to predict characters when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is typing. In training phase, device </w:t>
      </w:r>
      <w:r w:rsidRPr="00780DF3">
        <w:rPr>
          <w:rFonts w:ascii="Times New Roman" w:eastAsia="Times New Roman" w:hAnsi="Times New Roman" w:cs="Times New Roman"/>
          <w:noProof/>
          <w:sz w:val="24"/>
          <w:szCs w:val="24"/>
        </w:rPr>
        <w:t>learn</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user’s typing pattern based on following parameters: Finger which is used to type</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letter</w:t>
      </w:r>
      <w:r>
        <w:rPr>
          <w:rFonts w:ascii="Times New Roman" w:eastAsia="Times New Roman" w:hAnsi="Times New Roman" w:cs="Times New Roman"/>
          <w:sz w:val="24"/>
          <w:szCs w:val="24"/>
        </w:rPr>
        <w:t xml:space="preserve">, Finger bending measurement, layer in which key resides and letter which is pressed. Training phase mainly </w:t>
      </w:r>
      <w:r w:rsidRPr="00780DF3">
        <w:rPr>
          <w:rFonts w:ascii="Times New Roman" w:eastAsia="Times New Roman" w:hAnsi="Times New Roman" w:cs="Times New Roman"/>
          <w:noProof/>
          <w:sz w:val="24"/>
          <w:szCs w:val="24"/>
        </w:rPr>
        <w:t>rel</w:t>
      </w:r>
      <w:r w:rsidR="00780DF3">
        <w:rPr>
          <w:rFonts w:ascii="Times New Roman" w:eastAsia="Times New Roman" w:hAnsi="Times New Roman" w:cs="Times New Roman"/>
          <w:noProof/>
          <w:sz w:val="24"/>
          <w:szCs w:val="24"/>
        </w:rPr>
        <w:t>ies</w:t>
      </w:r>
      <w:r>
        <w:rPr>
          <w:rFonts w:ascii="Times New Roman" w:eastAsia="Times New Roman" w:hAnsi="Times New Roman" w:cs="Times New Roman"/>
          <w:sz w:val="24"/>
          <w:szCs w:val="24"/>
        </w:rPr>
        <w:t xml:space="preserve"> on Finger, training letter which is pressed and bending measurement of</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finger</w:t>
      </w:r>
      <w:r>
        <w:rPr>
          <w:rFonts w:ascii="Times New Roman" w:eastAsia="Times New Roman" w:hAnsi="Times New Roman" w:cs="Times New Roman"/>
          <w:sz w:val="24"/>
          <w:szCs w:val="24"/>
        </w:rPr>
        <w:t>. As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is typing on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actual</w:t>
      </w:r>
      <w:r>
        <w:rPr>
          <w:rFonts w:ascii="Times New Roman" w:eastAsia="Times New Roman" w:hAnsi="Times New Roman" w:cs="Times New Roman"/>
          <w:sz w:val="24"/>
          <w:szCs w:val="24"/>
        </w:rPr>
        <w:t xml:space="preserve"> keyboard while getting trained, layer parameter is not considered because keyboard layout is pre-fixed and location of each key (relation between key and layer) is known. The limitation of </w:t>
      </w:r>
      <w:r w:rsidR="004C6BB2">
        <w:rPr>
          <w:rFonts w:ascii="Times New Roman" w:eastAsia="Times New Roman" w:hAnsi="Times New Roman" w:cs="Times New Roman"/>
          <w:sz w:val="24"/>
          <w:szCs w:val="24"/>
        </w:rPr>
        <w:t>the system is that the user can</w:t>
      </w:r>
      <w:r>
        <w:rPr>
          <w:rFonts w:ascii="Times New Roman" w:eastAsia="Times New Roman" w:hAnsi="Times New Roman" w:cs="Times New Roman"/>
          <w:sz w:val="24"/>
          <w:szCs w:val="24"/>
        </w:rPr>
        <w:t>not leave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before completing the full training. </w:t>
      </w:r>
    </w:p>
    <w:p w14:paraId="39B92193" w14:textId="18603F1C" w:rsidR="00847B1C" w:rsidRPr="003719AC" w:rsidRDefault="004C6BB2" w:rsidP="003719AC">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t>Training process</w:t>
      </w:r>
    </w:p>
    <w:p w14:paraId="0E49C49F" w14:textId="77777777" w:rsidR="00847B1C" w:rsidRDefault="001C31C4" w:rsidP="00A36DC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train the model,</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needs to teach his/her typing pattern. Before starting the training, check the following points: User’s hands must be placed in pre-marked area, Arduino board is connected with the computer using USB port, make sure that the gloves are </w:t>
      </w:r>
      <w:r w:rsidRPr="007E0C20">
        <w:rPr>
          <w:rFonts w:ascii="Times New Roman" w:eastAsia="Times New Roman" w:hAnsi="Times New Roman" w:cs="Times New Roman"/>
          <w:noProof/>
          <w:sz w:val="24"/>
          <w:szCs w:val="24"/>
        </w:rPr>
        <w:t>comfortably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fit to user’s hand, make sure that any activity other than tapping activity is not giving any kind of input to the system, hand and keyboard both are placed on the same level or very negligible difference would be accepted. Once the system is set up in the condition mentioned above,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can start the training. </w:t>
      </w:r>
    </w:p>
    <w:p w14:paraId="3F08AE6D" w14:textId="77777777" w:rsidR="00847B1C" w:rsidRDefault="001C31C4" w:rsidP="003719AC">
      <w:pPr>
        <w:spacing w:after="0" w:line="480" w:lineRule="auto"/>
        <w:contextualSpacing/>
        <w:jc w:val="both"/>
        <w:rPr>
          <w:b/>
          <w:sz w:val="24"/>
          <w:szCs w:val="24"/>
        </w:rPr>
      </w:pPr>
      <w:bookmarkStart w:id="23" w:name="_3dy6vkm" w:colFirst="0" w:colLast="0"/>
      <w:bookmarkEnd w:id="23"/>
      <w:r>
        <w:rPr>
          <w:rFonts w:ascii="Times New Roman" w:eastAsia="Times New Roman" w:hAnsi="Times New Roman" w:cs="Times New Roman"/>
          <w:b/>
          <w:sz w:val="24"/>
          <w:szCs w:val="24"/>
        </w:rPr>
        <w:t>Training data</w:t>
      </w:r>
    </w:p>
    <w:p w14:paraId="4B185AF2" w14:textId="0DD9AC1E" w:rsidR="00847B1C" w:rsidRDefault="001C31C4" w:rsidP="003719AC">
      <w:pPr>
        <w:spacing w:line="480" w:lineRule="auto"/>
        <w:ind w:firstLine="720"/>
        <w:jc w:val="both"/>
        <w:rPr>
          <w:rFonts w:ascii="Times New Roman" w:eastAsia="Times New Roman" w:hAnsi="Times New Roman" w:cs="Times New Roman"/>
          <w:sz w:val="24"/>
          <w:szCs w:val="24"/>
        </w:rPr>
      </w:pPr>
      <w:r w:rsidRPr="00A36DC9">
        <w:rPr>
          <w:rFonts w:ascii="Times New Roman" w:eastAsia="Times New Roman" w:hAnsi="Times New Roman" w:cs="Times New Roman"/>
          <w:color w:val="auto"/>
          <w:sz w:val="24"/>
          <w:szCs w:val="24"/>
        </w:rPr>
        <w:t xml:space="preserve">As we know, machine learning deals with learning </w:t>
      </w:r>
      <w:r w:rsidR="00A36DC9">
        <w:rPr>
          <w:rFonts w:ascii="Times New Roman" w:eastAsia="Times New Roman" w:hAnsi="Times New Roman" w:cs="Times New Roman"/>
          <w:color w:val="auto"/>
          <w:sz w:val="24"/>
          <w:szCs w:val="24"/>
        </w:rPr>
        <w:t xml:space="preserve">techniques </w:t>
      </w:r>
      <w:r w:rsidRPr="00A36DC9">
        <w:rPr>
          <w:rFonts w:ascii="Times New Roman" w:eastAsia="Times New Roman" w:hAnsi="Times New Roman" w:cs="Times New Roman"/>
          <w:color w:val="auto"/>
          <w:sz w:val="24"/>
          <w:szCs w:val="24"/>
        </w:rPr>
        <w:t xml:space="preserve">from </w:t>
      </w:r>
      <w:r w:rsidR="00A36DC9">
        <w:rPr>
          <w:rFonts w:ascii="Times New Roman" w:eastAsia="Times New Roman" w:hAnsi="Times New Roman" w:cs="Times New Roman"/>
          <w:color w:val="auto"/>
          <w:sz w:val="24"/>
          <w:szCs w:val="24"/>
        </w:rPr>
        <w:t xml:space="preserve">training </w:t>
      </w:r>
      <w:r w:rsidRPr="00A36DC9">
        <w:rPr>
          <w:rFonts w:ascii="Times New Roman" w:eastAsia="Times New Roman" w:hAnsi="Times New Roman" w:cs="Times New Roman"/>
          <w:color w:val="auto"/>
          <w:sz w:val="24"/>
          <w:szCs w:val="24"/>
        </w:rPr>
        <w:t xml:space="preserve">data sets. Training data is the </w:t>
      </w:r>
      <w:r>
        <w:rPr>
          <w:rFonts w:ascii="Times New Roman" w:eastAsia="Times New Roman" w:hAnsi="Times New Roman" w:cs="Times New Roman"/>
          <w:sz w:val="24"/>
          <w:szCs w:val="24"/>
        </w:rPr>
        <w:t>data on which the machine learning program learns to perform correlation tasks. We believe that training data sets and input data together construct</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predictive</w:t>
      </w:r>
      <w:r>
        <w:rPr>
          <w:rFonts w:ascii="Times New Roman" w:eastAsia="Times New Roman" w:hAnsi="Times New Roman" w:cs="Times New Roman"/>
          <w:sz w:val="24"/>
          <w:szCs w:val="24"/>
        </w:rPr>
        <w:t xml:space="preserve"> relationship between input data and output action. </w:t>
      </w:r>
      <w:r>
        <w:rPr>
          <w:rFonts w:ascii="Times New Roman" w:eastAsia="Times New Roman" w:hAnsi="Times New Roman" w:cs="Times New Roman"/>
          <w:color w:val="222222"/>
          <w:sz w:val="24"/>
          <w:szCs w:val="24"/>
          <w:highlight w:val="white"/>
        </w:rPr>
        <w:t xml:space="preserve">Most </w:t>
      </w:r>
      <w:r>
        <w:rPr>
          <w:rFonts w:ascii="Times New Roman" w:eastAsia="Times New Roman" w:hAnsi="Times New Roman" w:cs="Times New Roman"/>
          <w:sz w:val="24"/>
          <w:szCs w:val="24"/>
        </w:rPr>
        <w:t xml:space="preserve">approaches that search through training data for empirical relationships tend to </w:t>
      </w:r>
      <w:hyperlink r:id="rId30">
        <w:r>
          <w:rPr>
            <w:rFonts w:ascii="Times New Roman" w:eastAsia="Times New Roman" w:hAnsi="Times New Roman" w:cs="Times New Roman"/>
            <w:sz w:val="24"/>
            <w:szCs w:val="24"/>
          </w:rPr>
          <w:t>overfit</w:t>
        </w:r>
      </w:hyperlink>
      <w:r>
        <w:rPr>
          <w:rFonts w:ascii="Times New Roman" w:eastAsia="Times New Roman" w:hAnsi="Times New Roman" w:cs="Times New Roman"/>
          <w:sz w:val="24"/>
          <w:szCs w:val="24"/>
        </w:rPr>
        <w:t xml:space="preserve"> the data, that is, they can identify apparent relationships in the training d</w:t>
      </w:r>
      <w:r w:rsidR="004C6BB2">
        <w:rPr>
          <w:rFonts w:ascii="Times New Roman" w:eastAsia="Times New Roman" w:hAnsi="Times New Roman" w:cs="Times New Roman"/>
          <w:sz w:val="24"/>
          <w:szCs w:val="24"/>
        </w:rPr>
        <w:t>ata that do not hold in general</w:t>
      </w:r>
      <w:sdt>
        <w:sdtPr>
          <w:rPr>
            <w:rFonts w:ascii="Times New Roman" w:eastAsia="Times New Roman" w:hAnsi="Times New Roman" w:cs="Times New Roman"/>
            <w:sz w:val="24"/>
            <w:szCs w:val="24"/>
          </w:rPr>
          <w:id w:val="1603988230"/>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Wik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(WikiPedia, Test Set n.d.)</w:t>
          </w:r>
          <w:r w:rsidR="004F58D1">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Training data should be as close to the actual output as possible. A well pre-labeled and impartial data will help trained classifier to perform more accurate predictions. </w:t>
      </w:r>
      <w:r w:rsidR="00780DF3">
        <w:rPr>
          <w:rFonts w:ascii="Times New Roman" w:eastAsia="Times New Roman" w:hAnsi="Times New Roman" w:cs="Times New Roman"/>
          <w:noProof/>
          <w:sz w:val="24"/>
          <w:szCs w:val="24"/>
        </w:rPr>
        <w:t>The a</w:t>
      </w:r>
      <w:r w:rsidRPr="00780DF3">
        <w:rPr>
          <w:rFonts w:ascii="Times New Roman" w:eastAsia="Times New Roman" w:hAnsi="Times New Roman" w:cs="Times New Roman"/>
          <w:noProof/>
          <w:sz w:val="24"/>
          <w:szCs w:val="24"/>
        </w:rPr>
        <w:t>mount</w:t>
      </w:r>
      <w:r>
        <w:rPr>
          <w:rFonts w:ascii="Times New Roman" w:eastAsia="Times New Roman" w:hAnsi="Times New Roman" w:cs="Times New Roman"/>
          <w:sz w:val="24"/>
          <w:szCs w:val="24"/>
        </w:rPr>
        <w:t xml:space="preserve"> of training data set depends on the complexity of the concept of predictive model. Data preparation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large</w:t>
      </w:r>
      <w:r>
        <w:rPr>
          <w:rFonts w:ascii="Times New Roman" w:eastAsia="Times New Roman" w:hAnsi="Times New Roman" w:cs="Times New Roman"/>
          <w:sz w:val="24"/>
          <w:szCs w:val="24"/>
        </w:rPr>
        <w:t xml:space="preserve"> subject that involves a lot of iterations, </w:t>
      </w:r>
      <w:r w:rsidRPr="00780DF3">
        <w:rPr>
          <w:rFonts w:ascii="Times New Roman" w:eastAsia="Times New Roman" w:hAnsi="Times New Roman" w:cs="Times New Roman"/>
          <w:noProof/>
          <w:sz w:val="24"/>
          <w:szCs w:val="24"/>
        </w:rPr>
        <w:t>exploration</w:t>
      </w:r>
      <w:r w:rsidR="00780DF3">
        <w:rPr>
          <w:rFonts w:ascii="Times New Roman" w:eastAsia="Times New Roman" w:hAnsi="Times New Roman" w:cs="Times New Roman"/>
          <w:noProof/>
          <w:sz w:val="24"/>
          <w:szCs w:val="24"/>
        </w:rPr>
        <w:t>,</w:t>
      </w:r>
      <w:r w:rsidR="004C6BB2">
        <w:rPr>
          <w:rFonts w:ascii="Times New Roman" w:eastAsia="Times New Roman" w:hAnsi="Times New Roman" w:cs="Times New Roman"/>
          <w:sz w:val="24"/>
          <w:szCs w:val="24"/>
        </w:rPr>
        <w:t xml:space="preserve"> and analysis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40469625"/>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Jas13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(Brownlee 2013)</w:t>
          </w:r>
          <w:r w:rsidR="004F58D1">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w:t>
      </w:r>
    </w:p>
    <w:p w14:paraId="0065DD78" w14:textId="2942B4D6" w:rsidR="00847B1C" w:rsidRDefault="001C31C4" w:rsidP="00A36DC9">
      <w:pPr>
        <w:spacing w:line="480" w:lineRule="auto"/>
        <w:ind w:firstLine="720"/>
        <w:jc w:val="both"/>
        <w:rPr>
          <w:rFonts w:ascii="Times New Roman" w:eastAsia="Times New Roman" w:hAnsi="Times New Roman" w:cs="Times New Roman"/>
          <w:sz w:val="24"/>
          <w:szCs w:val="24"/>
        </w:rPr>
      </w:pPr>
      <w:r w:rsidRPr="00A36DC9">
        <w:rPr>
          <w:rFonts w:ascii="Times New Roman" w:eastAsia="Times New Roman" w:hAnsi="Times New Roman" w:cs="Times New Roman"/>
          <w:color w:val="auto"/>
          <w:sz w:val="24"/>
          <w:szCs w:val="24"/>
        </w:rPr>
        <w:t xml:space="preserve">Our concept device is made to predict character alphabets from human finger movements. </w:t>
      </w:r>
      <w:r w:rsidR="00780DF3" w:rsidRPr="00A36DC9">
        <w:rPr>
          <w:rFonts w:ascii="Times New Roman" w:eastAsia="Times New Roman" w:hAnsi="Times New Roman" w:cs="Times New Roman"/>
          <w:noProof/>
          <w:color w:val="auto"/>
          <w:sz w:val="24"/>
          <w:szCs w:val="24"/>
        </w:rPr>
        <w:t>The i</w:t>
      </w:r>
      <w:r w:rsidRPr="00A36DC9">
        <w:rPr>
          <w:rFonts w:ascii="Times New Roman" w:eastAsia="Times New Roman" w:hAnsi="Times New Roman" w:cs="Times New Roman"/>
          <w:noProof/>
          <w:color w:val="auto"/>
          <w:sz w:val="24"/>
          <w:szCs w:val="24"/>
        </w:rPr>
        <w:t>nitial</w:t>
      </w:r>
      <w:r w:rsidRPr="00A36DC9">
        <w:rPr>
          <w:rFonts w:ascii="Times New Roman" w:eastAsia="Times New Roman" w:hAnsi="Times New Roman" w:cs="Times New Roman"/>
          <w:color w:val="auto"/>
          <w:sz w:val="24"/>
          <w:szCs w:val="24"/>
        </w:rPr>
        <w:t xml:space="preserve"> training process will take these alphabets as an input and learn user’s typing keystroke dynamics by storing finger </w:t>
      </w:r>
      <w:r w:rsidR="00780DF3" w:rsidRPr="00A36DC9">
        <w:rPr>
          <w:rFonts w:ascii="Times New Roman" w:eastAsia="Times New Roman" w:hAnsi="Times New Roman" w:cs="Times New Roman"/>
          <w:noProof/>
          <w:color w:val="auto"/>
          <w:sz w:val="24"/>
          <w:szCs w:val="24"/>
        </w:rPr>
        <w:t>be</w:t>
      </w:r>
      <w:r w:rsidRPr="00A36DC9">
        <w:rPr>
          <w:rFonts w:ascii="Times New Roman" w:eastAsia="Times New Roman" w:hAnsi="Times New Roman" w:cs="Times New Roman"/>
          <w:noProof/>
          <w:color w:val="auto"/>
          <w:sz w:val="24"/>
          <w:szCs w:val="24"/>
        </w:rPr>
        <w:t>nding</w:t>
      </w:r>
      <w:r w:rsidRPr="00A36DC9">
        <w:rPr>
          <w:rFonts w:ascii="Times New Roman" w:eastAsia="Times New Roman" w:hAnsi="Times New Roman" w:cs="Times New Roman"/>
          <w:color w:val="auto"/>
          <w:sz w:val="24"/>
          <w:szCs w:val="24"/>
        </w:rPr>
        <w:t xml:space="preserve"> measurements, </w:t>
      </w:r>
      <w:r w:rsidRPr="00A36DC9">
        <w:rPr>
          <w:rFonts w:ascii="Times New Roman" w:eastAsia="Times New Roman" w:hAnsi="Times New Roman" w:cs="Times New Roman"/>
          <w:noProof/>
          <w:color w:val="auto"/>
          <w:sz w:val="24"/>
          <w:szCs w:val="24"/>
        </w:rPr>
        <w:t>fingers</w:t>
      </w:r>
      <w:r w:rsidR="00780DF3" w:rsidRPr="00A36DC9">
        <w:rPr>
          <w:rFonts w:ascii="Times New Roman" w:eastAsia="Times New Roman" w:hAnsi="Times New Roman" w:cs="Times New Roman"/>
          <w:noProof/>
          <w:color w:val="auto"/>
          <w:sz w:val="24"/>
          <w:szCs w:val="24"/>
        </w:rPr>
        <w:t>,</w:t>
      </w:r>
      <w:r w:rsidRPr="00A36DC9">
        <w:rPr>
          <w:rFonts w:ascii="Times New Roman" w:eastAsia="Times New Roman" w:hAnsi="Times New Roman" w:cs="Times New Roman"/>
          <w:color w:val="auto"/>
          <w:sz w:val="24"/>
          <w:szCs w:val="24"/>
        </w:rPr>
        <w:t xml:space="preserve"> and alphabets in</w:t>
      </w:r>
      <w:r w:rsidR="00780DF3" w:rsidRPr="00A36DC9">
        <w:rPr>
          <w:rFonts w:ascii="Times New Roman" w:eastAsia="Times New Roman" w:hAnsi="Times New Roman" w:cs="Times New Roman"/>
          <w:color w:val="auto"/>
          <w:sz w:val="24"/>
          <w:szCs w:val="24"/>
        </w:rPr>
        <w:t xml:space="preserve"> the</w:t>
      </w:r>
      <w:r w:rsidRPr="00A36DC9">
        <w:rPr>
          <w:rFonts w:ascii="Times New Roman" w:eastAsia="Times New Roman" w:hAnsi="Times New Roman" w:cs="Times New Roman"/>
          <w:color w:val="auto"/>
          <w:sz w:val="24"/>
          <w:szCs w:val="24"/>
        </w:rPr>
        <w:t xml:space="preserve"> </w:t>
      </w:r>
      <w:r w:rsidRPr="00A36DC9">
        <w:rPr>
          <w:rFonts w:ascii="Times New Roman" w:eastAsia="Times New Roman" w:hAnsi="Times New Roman" w:cs="Times New Roman"/>
          <w:noProof/>
          <w:color w:val="auto"/>
          <w:sz w:val="24"/>
          <w:szCs w:val="24"/>
        </w:rPr>
        <w:t>respective</w:t>
      </w:r>
      <w:r w:rsidRPr="00A36DC9">
        <w:rPr>
          <w:rFonts w:ascii="Times New Roman" w:eastAsia="Times New Roman" w:hAnsi="Times New Roman" w:cs="Times New Roman"/>
          <w:color w:val="auto"/>
          <w:sz w:val="24"/>
          <w:szCs w:val="24"/>
        </w:rPr>
        <w:t xml:space="preserve"> correlated table. As of now, concept device is designed to predict all the alphabets only, so our training dataset should cover all the alphabets with enough frequency to run this </w:t>
      </w:r>
      <w:r>
        <w:rPr>
          <w:rFonts w:ascii="Times New Roman" w:eastAsia="Times New Roman" w:hAnsi="Times New Roman" w:cs="Times New Roman"/>
          <w:sz w:val="24"/>
          <w:szCs w:val="24"/>
        </w:rPr>
        <w:t xml:space="preserve">algorithm smoothly and more accurately. To cover all the alphabets, we decided to design </w:t>
      </w:r>
      <w:r>
        <w:rPr>
          <w:rFonts w:ascii="Times New Roman" w:eastAsia="Times New Roman" w:hAnsi="Times New Roman" w:cs="Times New Roman"/>
          <w:sz w:val="24"/>
          <w:szCs w:val="24"/>
        </w:rPr>
        <w:lastRenderedPageBreak/>
        <w:t>training text dataset from pangram sentences which covers all the al</w:t>
      </w:r>
      <w:r w:rsidR="004C6BB2">
        <w:rPr>
          <w:rFonts w:ascii="Times New Roman" w:eastAsia="Times New Roman" w:hAnsi="Times New Roman" w:cs="Times New Roman"/>
          <w:sz w:val="24"/>
          <w:szCs w:val="24"/>
        </w:rPr>
        <w:t>phabets in meaningful sentences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38073906"/>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rin \l 1033 </w:instrText>
          </w:r>
          <w:r w:rsidR="00ED0273">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(rinkworks n.d.)</w:t>
          </w:r>
          <w:r w:rsidR="00ED0273">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simple text paragraph is also included in training dataset collect</w:t>
      </w:r>
      <w:r w:rsidR="004C6BB2">
        <w:rPr>
          <w:rFonts w:ascii="Times New Roman" w:eastAsia="Times New Roman" w:hAnsi="Times New Roman" w:cs="Times New Roman"/>
          <w:sz w:val="24"/>
          <w:szCs w:val="24"/>
        </w:rPr>
        <w:t>ed from typing practice website</w:t>
      </w:r>
      <w:sdt>
        <w:sdtPr>
          <w:rPr>
            <w:rFonts w:ascii="Times New Roman" w:eastAsia="Times New Roman" w:hAnsi="Times New Roman" w:cs="Times New Roman"/>
            <w:sz w:val="24"/>
            <w:szCs w:val="24"/>
          </w:rPr>
          <w:id w:val="211471927"/>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10f \l 1033 </w:instrText>
          </w:r>
          <w:r w:rsidR="00ED0273">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(10fastfingers n.d.)</w:t>
          </w:r>
          <w:r w:rsidR="00ED0273">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w:t>
      </w:r>
      <w:r w:rsidR="00ED02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Some of</w:t>
      </w:r>
      <w:r w:rsidR="007E0C20">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pangram</w:t>
      </w:r>
      <w:r w:rsidR="004C6BB2">
        <w:rPr>
          <w:rFonts w:ascii="Times New Roman" w:eastAsia="Times New Roman" w:hAnsi="Times New Roman" w:cs="Times New Roman"/>
          <w:sz w:val="24"/>
          <w:szCs w:val="24"/>
        </w:rPr>
        <w:t xml:space="preserve"> sentences are mentioned below:</w:t>
      </w:r>
    </w:p>
    <w:p w14:paraId="5EEDF91E" w14:textId="77777777" w:rsidR="00847B1C" w:rsidRDefault="001C31C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five boxing wizards jump quickly”</w:t>
      </w:r>
    </w:p>
    <w:p w14:paraId="6A7ADA66" w14:textId="77777777" w:rsidR="00847B1C" w:rsidRDefault="001C31C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“Sixty zippers were quickly picked from the woven jute bag”</w:t>
      </w:r>
    </w:p>
    <w:p w14:paraId="061975DE" w14:textId="77777777" w:rsidR="00847B1C" w:rsidRDefault="001C31C4">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“Sphinx of black quartz: judge my vow.”</w:t>
      </w:r>
    </w:p>
    <w:p w14:paraId="19CB6DF6" w14:textId="02F51012" w:rsidR="00847B1C" w:rsidRPr="00A36DC9" w:rsidRDefault="001C31C4" w:rsidP="003719AC">
      <w:pPr>
        <w:spacing w:line="480" w:lineRule="auto"/>
        <w:ind w:firstLine="720"/>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We are using this data to learn typist’s typing pattern. </w:t>
      </w:r>
      <w:r w:rsidR="00780DF3">
        <w:rPr>
          <w:rFonts w:ascii="Times New Roman" w:eastAsia="Times New Roman" w:hAnsi="Times New Roman" w:cs="Times New Roman"/>
          <w:noProof/>
          <w:sz w:val="24"/>
          <w:szCs w:val="24"/>
        </w:rPr>
        <w:t>The m</w:t>
      </w:r>
      <w:r w:rsidRPr="00780DF3">
        <w:rPr>
          <w:rFonts w:ascii="Times New Roman" w:eastAsia="Times New Roman" w:hAnsi="Times New Roman" w:cs="Times New Roman"/>
          <w:noProof/>
          <w:sz w:val="24"/>
          <w:szCs w:val="24"/>
        </w:rPr>
        <w:t>odule</w:t>
      </w:r>
      <w:r>
        <w:rPr>
          <w:rFonts w:ascii="Times New Roman" w:eastAsia="Times New Roman" w:hAnsi="Times New Roman" w:cs="Times New Roman"/>
          <w:sz w:val="24"/>
          <w:szCs w:val="24"/>
        </w:rPr>
        <w:t xml:space="preserve"> shows one by one character for the user to type. At each tapping activity,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records the typist’s finger and finger bending measurement for each letter from the training dataset. We already assumed that </w:t>
      </w:r>
      <w:r w:rsidRPr="00780DF3">
        <w:rPr>
          <w:rFonts w:ascii="Times New Roman" w:eastAsia="Times New Roman" w:hAnsi="Times New Roman" w:cs="Times New Roman"/>
          <w:noProof/>
          <w:sz w:val="24"/>
          <w:szCs w:val="24"/>
        </w:rPr>
        <w:t>the user</w:t>
      </w:r>
      <w:r>
        <w:rPr>
          <w:rFonts w:ascii="Times New Roman" w:eastAsia="Times New Roman" w:hAnsi="Times New Roman" w:cs="Times New Roman"/>
          <w:sz w:val="24"/>
          <w:szCs w:val="24"/>
        </w:rPr>
        <w:t xml:space="preserve"> is typing correct letter only while training the gloves, we can determine layer information in which particular key resides, as we know which key user has pressed. </w:t>
      </w:r>
      <w:r w:rsidR="00780DF3">
        <w:rPr>
          <w:rFonts w:ascii="Times New Roman" w:eastAsia="Times New Roman" w:hAnsi="Times New Roman" w:cs="Times New Roman"/>
          <w:noProof/>
          <w:sz w:val="24"/>
          <w:szCs w:val="24"/>
        </w:rPr>
        <w:t>The s</w:t>
      </w:r>
      <w:r w:rsidRPr="00780DF3">
        <w:rPr>
          <w:rFonts w:ascii="Times New Roman" w:eastAsia="Times New Roman" w:hAnsi="Times New Roman" w:cs="Times New Roman"/>
          <w:noProof/>
          <w:sz w:val="24"/>
          <w:szCs w:val="24"/>
        </w:rPr>
        <w:t>ystem</w:t>
      </w:r>
      <w:r>
        <w:rPr>
          <w:rFonts w:ascii="Times New Roman" w:eastAsia="Times New Roman" w:hAnsi="Times New Roman" w:cs="Times New Roman"/>
          <w:sz w:val="24"/>
          <w:szCs w:val="24"/>
        </w:rPr>
        <w:t xml:space="preserve"> </w:t>
      </w:r>
      <w:r w:rsidRPr="00A36DC9">
        <w:rPr>
          <w:rFonts w:ascii="Times New Roman" w:eastAsia="Times New Roman" w:hAnsi="Times New Roman" w:cs="Times New Roman"/>
          <w:color w:val="auto"/>
          <w:sz w:val="24"/>
          <w:szCs w:val="24"/>
        </w:rPr>
        <w:t xml:space="preserve">only takes the input when pressure sensor changes its state from 0 to 1. By </w:t>
      </w:r>
      <w:r w:rsidR="00CF2C09" w:rsidRPr="00A36DC9">
        <w:rPr>
          <w:rFonts w:ascii="Times New Roman" w:eastAsia="Times New Roman" w:hAnsi="Times New Roman" w:cs="Times New Roman"/>
          <w:color w:val="auto"/>
          <w:sz w:val="24"/>
          <w:szCs w:val="24"/>
        </w:rPr>
        <w:t>default,</w:t>
      </w:r>
      <w:r w:rsidRPr="00A36DC9">
        <w:rPr>
          <w:rFonts w:ascii="Times New Roman" w:eastAsia="Times New Roman" w:hAnsi="Times New Roman" w:cs="Times New Roman"/>
          <w:color w:val="auto"/>
          <w:sz w:val="24"/>
          <w:szCs w:val="24"/>
        </w:rPr>
        <w:t xml:space="preserve"> pressure sensors’ state is 0, which changes to 1 when any tapping activity is detected. </w:t>
      </w:r>
    </w:p>
    <w:p w14:paraId="2C464591" w14:textId="3DE5A8E6"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default interval of input from flex sensors is 1 millisecond. However, we are taking input from flex sensors at the interval of 100 milliseconds for smoothing the data. </w:t>
      </w:r>
      <w:r w:rsidRPr="00780DF3">
        <w:rPr>
          <w:rFonts w:ascii="Times New Roman" w:eastAsia="Times New Roman" w:hAnsi="Times New Roman" w:cs="Times New Roman"/>
          <w:noProof/>
          <w:sz w:val="24"/>
          <w:szCs w:val="24"/>
        </w:rPr>
        <w:t>Usually</w:t>
      </w:r>
      <w:r w:rsidR="00780DF3">
        <w:rPr>
          <w:rFonts w:ascii="Times New Roman" w:eastAsia="Times New Roman" w:hAnsi="Times New Roman" w:cs="Times New Roman"/>
          <w:noProof/>
          <w:sz w:val="24"/>
          <w:szCs w:val="24"/>
        </w:rPr>
        <w:t>,</w:t>
      </w:r>
      <w:r w:rsidR="007E0C20">
        <w:rPr>
          <w:rFonts w:ascii="Times New Roman" w:eastAsia="Times New Roman" w:hAnsi="Times New Roman" w:cs="Times New Roman"/>
          <w:noProof/>
          <w:sz w:val="24"/>
          <w:szCs w:val="24"/>
        </w:rPr>
        <w:t xml:space="preserve"> the</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presses one key for around 400 milliseconds to 600 milliseconds, so we are getting 4 to 6 inputs of bending measurement for each keystroke. For</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future</w:t>
      </w:r>
      <w:r>
        <w:rPr>
          <w:rFonts w:ascii="Times New Roman" w:eastAsia="Times New Roman" w:hAnsi="Times New Roman" w:cs="Times New Roman"/>
          <w:sz w:val="24"/>
          <w:szCs w:val="24"/>
        </w:rPr>
        <w:t xml:space="preserve"> purpose, we determine its maximum and</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minimum</w:t>
      </w:r>
      <w:r>
        <w:rPr>
          <w:rFonts w:ascii="Times New Roman" w:eastAsia="Times New Roman" w:hAnsi="Times New Roman" w:cs="Times New Roman"/>
          <w:sz w:val="24"/>
          <w:szCs w:val="24"/>
        </w:rPr>
        <w:t xml:space="preserve"> value among all the sample data which will be used to set layer’s minimum and maximum limit for a particular finger. This information is stored in matrix L. </w:t>
      </w:r>
    </w:p>
    <w:p w14:paraId="1EE7A54B" w14:textId="7777777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lastRenderedPageBreak/>
        <w:t>Matrix L</w:t>
      </w:r>
    </w:p>
    <w:p w14:paraId="37BCEB04" w14:textId="0BAC570D"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L is used to identify the layer information based on the flex sensor input. We have divided computer keyboard alphabets into three layer</w:t>
      </w:r>
      <w:r w:rsidR="00A36DC9">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(1) Upper layer, (2) Middle layer and (3) Lower layer. A finger, while used in different layers, will give different flex sensor values. For example, when a finger is used to press a key in the middle layer, it will give higher flex sensor input than when the same finger is used to press a key in the upper layer. The same relation is observed between the middle layer and the lower layer. So, by saving the flex sensor values for all fingers for each layer, it is easy to identify the layer using flex sensor input. </w:t>
      </w:r>
    </w:p>
    <w:p w14:paraId="6590B7D7" w14:textId="77777777"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 classification is given below:</w:t>
      </w:r>
    </w:p>
    <w:p w14:paraId="7BE9A691" w14:textId="77777777" w:rsidR="00847B1C" w:rsidRDefault="001C31C4">
      <w:pPr>
        <w:numPr>
          <w:ilvl w:val="0"/>
          <w:numId w:val="10"/>
        </w:numPr>
        <w:spacing w:after="0" w:line="480" w:lineRule="auto"/>
        <w:ind w:hanging="360"/>
        <w:contextualSpacing/>
        <w:jc w:val="both"/>
        <w:rPr>
          <w:sz w:val="24"/>
          <w:szCs w:val="24"/>
        </w:rPr>
      </w:pPr>
      <w:r>
        <w:rPr>
          <w:rFonts w:ascii="Times New Roman" w:eastAsia="Times New Roman" w:hAnsi="Times New Roman" w:cs="Times New Roman"/>
          <w:sz w:val="24"/>
          <w:szCs w:val="24"/>
        </w:rPr>
        <w:t xml:space="preserve">Upper Layer covers </w:t>
      </w:r>
      <w:r w:rsidRPr="00780DF3">
        <w:rPr>
          <w:rFonts w:ascii="Times New Roman" w:eastAsia="Times New Roman" w:hAnsi="Times New Roman" w:cs="Times New Roman"/>
          <w:noProof/>
          <w:sz w:val="24"/>
          <w:szCs w:val="24"/>
        </w:rPr>
        <w:t>keys:</w:t>
      </w:r>
      <w:r>
        <w:rPr>
          <w:rFonts w:ascii="Times New Roman" w:eastAsia="Times New Roman" w:hAnsi="Times New Roman" w:cs="Times New Roman"/>
          <w:sz w:val="24"/>
          <w:szCs w:val="24"/>
        </w:rPr>
        <w:t xml:space="preserve"> ‘q’, ’w’, ’e’, ’r’, ’t’, ’y’, ’u’, ’I’, ’o’, ’p’, </w:t>
      </w:r>
    </w:p>
    <w:p w14:paraId="4DA8055B" w14:textId="77777777" w:rsidR="00847B1C" w:rsidRDefault="001C31C4">
      <w:pPr>
        <w:numPr>
          <w:ilvl w:val="0"/>
          <w:numId w:val="10"/>
        </w:numPr>
        <w:spacing w:after="0" w:line="480" w:lineRule="auto"/>
        <w:ind w:hanging="360"/>
        <w:contextualSpacing/>
        <w:jc w:val="both"/>
        <w:rPr>
          <w:sz w:val="24"/>
          <w:szCs w:val="24"/>
        </w:rPr>
      </w:pPr>
      <w:r>
        <w:rPr>
          <w:rFonts w:ascii="Times New Roman" w:eastAsia="Times New Roman" w:hAnsi="Times New Roman" w:cs="Times New Roman"/>
          <w:sz w:val="24"/>
          <w:szCs w:val="24"/>
        </w:rPr>
        <w:t xml:space="preserve">Middle Layer covers keys: ‘a’, ’s’, ’d’, ’f’, ’g’, ’h’, ’j’, ’k’, ’l’ </w:t>
      </w:r>
    </w:p>
    <w:p w14:paraId="1DEB2AAA" w14:textId="2EA8B225" w:rsidR="000E1EB6" w:rsidRPr="000E1EB6" w:rsidRDefault="001C31C4" w:rsidP="000E1EB6">
      <w:pPr>
        <w:numPr>
          <w:ilvl w:val="0"/>
          <w:numId w:val="10"/>
        </w:numPr>
        <w:spacing w:after="0" w:line="480" w:lineRule="auto"/>
        <w:ind w:hanging="360"/>
        <w:contextualSpacing/>
        <w:jc w:val="both"/>
        <w:rPr>
          <w:sz w:val="24"/>
          <w:szCs w:val="24"/>
        </w:rPr>
      </w:pPr>
      <w:r>
        <w:rPr>
          <w:rFonts w:ascii="Times New Roman" w:eastAsia="Times New Roman" w:hAnsi="Times New Roman" w:cs="Times New Roman"/>
          <w:sz w:val="24"/>
          <w:szCs w:val="24"/>
        </w:rPr>
        <w:t xml:space="preserve">Lower Layer covers </w:t>
      </w:r>
      <w:r w:rsidRPr="00780DF3">
        <w:rPr>
          <w:rFonts w:ascii="Times New Roman" w:eastAsia="Times New Roman" w:hAnsi="Times New Roman" w:cs="Times New Roman"/>
          <w:noProof/>
          <w:sz w:val="24"/>
          <w:szCs w:val="24"/>
        </w:rPr>
        <w:t>keys:</w:t>
      </w:r>
      <w:r>
        <w:rPr>
          <w:rFonts w:ascii="Times New Roman" w:eastAsia="Times New Roman" w:hAnsi="Times New Roman" w:cs="Times New Roman"/>
          <w:sz w:val="24"/>
          <w:szCs w:val="24"/>
        </w:rPr>
        <w:t xml:space="preserve"> ‘z’, ’x’, ’c’, ’v’, ’b’, ’n’, ’m’. </w:t>
      </w:r>
    </w:p>
    <w:p w14:paraId="234331AD" w14:textId="77777777"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 L is 3 x 16 size matrix which contains data of possible minimum and maximum flex sensor input for each layer. By default, maximum and minimum bending measurement values for each </w:t>
      </w:r>
      <w:r w:rsidRPr="00780DF3">
        <w:rPr>
          <w:rFonts w:ascii="Times New Roman" w:eastAsia="Times New Roman" w:hAnsi="Times New Roman" w:cs="Times New Roman"/>
          <w:noProof/>
          <w:sz w:val="24"/>
          <w:szCs w:val="24"/>
        </w:rPr>
        <w:t>finger</w:t>
      </w:r>
      <w:r>
        <w:rPr>
          <w:rFonts w:ascii="Times New Roman" w:eastAsia="Times New Roman" w:hAnsi="Times New Roman" w:cs="Times New Roman"/>
          <w:sz w:val="24"/>
          <w:szCs w:val="24"/>
        </w:rPr>
        <w:t xml:space="preserve"> is set to 2000 and 0 accordingly for each layer. One naive approach to </w:t>
      </w:r>
      <w:r w:rsidRPr="00780DF3">
        <w:rPr>
          <w:rFonts w:ascii="Times New Roman" w:eastAsia="Times New Roman" w:hAnsi="Times New Roman" w:cs="Times New Roman"/>
          <w:noProof/>
          <w:sz w:val="24"/>
          <w:szCs w:val="24"/>
        </w:rPr>
        <w:t>organiz</w:t>
      </w:r>
      <w:r w:rsidR="00780DF3">
        <w:rPr>
          <w:rFonts w:ascii="Times New Roman" w:eastAsia="Times New Roman" w:hAnsi="Times New Roman" w:cs="Times New Roman"/>
          <w:noProof/>
          <w:sz w:val="24"/>
          <w:szCs w:val="24"/>
        </w:rPr>
        <w:t>ing</w:t>
      </w:r>
      <w:r>
        <w:rPr>
          <w:rFonts w:ascii="Times New Roman" w:eastAsia="Times New Roman" w:hAnsi="Times New Roman" w:cs="Times New Roman"/>
          <w:sz w:val="24"/>
          <w:szCs w:val="24"/>
        </w:rPr>
        <w:t xml:space="preserve"> this matrix is to replace current min/max value with the new min/max value at each </w:t>
      </w:r>
      <w:r w:rsidRPr="00780DF3">
        <w:rPr>
          <w:rFonts w:ascii="Times New Roman" w:eastAsia="Times New Roman" w:hAnsi="Times New Roman" w:cs="Times New Roman"/>
          <w:noProof/>
          <w:sz w:val="24"/>
          <w:szCs w:val="24"/>
        </w:rPr>
        <w:t>keystroke</w:t>
      </w:r>
      <w:r>
        <w:rPr>
          <w:rFonts w:ascii="Times New Roman" w:eastAsia="Times New Roman" w:hAnsi="Times New Roman" w:cs="Times New Roman"/>
          <w:sz w:val="24"/>
          <w:szCs w:val="24"/>
        </w:rPr>
        <w:t xml:space="preserve">. But, this approach may produce overlapping values between two layers’ range. For example, if the value of the Upper layer is in the range of 0 to 600 and the value of the Middle layer is in the range of 400 to 1000, it will produce overlapping values between 400 to 600. Therefore, we will not be able to know exactly in which layer the user had pressed the key. This problem is further explained in the model evaluation chapter. This problem would force our </w:t>
      </w:r>
      <w:r>
        <w:rPr>
          <w:rFonts w:ascii="Times New Roman" w:eastAsia="Times New Roman" w:hAnsi="Times New Roman" w:cs="Times New Roman"/>
          <w:sz w:val="24"/>
          <w:szCs w:val="24"/>
        </w:rPr>
        <w:lastRenderedPageBreak/>
        <w:t>algorithm to take two or more layers in consideration instead of one, which weakens the system’s prediction model. To avoid this problem, current minimum and maximum values are replaced by taking an average of current minimum-maximum values and flex sensor input’s minimum-maximum values. Very first entry of minimum and maximum value would compare 2000 and 0 respectively and following entries were taken from</w:t>
      </w:r>
      <w:r w:rsidR="00780DF3">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average</w:t>
      </w:r>
      <w:r>
        <w:rPr>
          <w:rFonts w:ascii="Times New Roman" w:eastAsia="Times New Roman" w:hAnsi="Times New Roman" w:cs="Times New Roman"/>
          <w:sz w:val="24"/>
          <w:szCs w:val="24"/>
        </w:rPr>
        <w:t xml:space="preserve"> of the present value and current input values. This running average approach reduced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overlapping</w:t>
      </w:r>
      <w:r>
        <w:rPr>
          <w:rFonts w:ascii="Times New Roman" w:eastAsia="Times New Roman" w:hAnsi="Times New Roman" w:cs="Times New Roman"/>
          <w:sz w:val="24"/>
          <w:szCs w:val="24"/>
        </w:rPr>
        <w:t xml:space="preserve"> problem.    </w:t>
      </w:r>
    </w:p>
    <w:p w14:paraId="7F2520C0" w14:textId="0BB57783" w:rsidR="00A36DC9" w:rsidRDefault="00217107" w:rsidP="00A36DC9">
      <w:pPr>
        <w:pStyle w:val="Caption"/>
        <w:keepNext/>
        <w:jc w:val="left"/>
      </w:pPr>
      <w:r>
        <w:t>TABLE</w:t>
      </w:r>
      <w:r w:rsidR="00A36DC9">
        <w:t xml:space="preserve"> </w:t>
      </w:r>
      <w:fldSimple w:instr=" SEQ Table \* ARABIC ">
        <w:r w:rsidR="00ED0273">
          <w:rPr>
            <w:noProof/>
          </w:rPr>
          <w:t>1</w:t>
        </w:r>
      </w:fldSimple>
      <w:r w:rsidR="00A36DC9">
        <w:t xml:space="preserve">. </w:t>
      </w:r>
      <w:bookmarkStart w:id="24" w:name="OLE_LINK2"/>
      <w:bookmarkStart w:id="25" w:name="OLE_LINK3"/>
      <w:bookmarkStart w:id="26" w:name="OLE_LINK4"/>
      <w:bookmarkStart w:id="27" w:name="_Toc484810344"/>
      <w:r w:rsidR="00A36DC9">
        <w:t>Matrix L for Left-hand Bending Measurement Values</w:t>
      </w:r>
      <w:bookmarkEnd w:id="24"/>
      <w:bookmarkEnd w:id="25"/>
      <w:bookmarkEnd w:id="26"/>
      <w:bookmarkEnd w:id="27"/>
    </w:p>
    <w:tbl>
      <w:tblPr>
        <w:tblStyle w:val="a"/>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rsidRPr="001A4836" w14:paraId="4B873A33" w14:textId="77777777" w:rsidTr="004C6BB2">
        <w:tc>
          <w:tcPr>
            <w:tcW w:w="1036" w:type="dxa"/>
          </w:tcPr>
          <w:p w14:paraId="079920B5" w14:textId="77777777" w:rsidR="00847B1C" w:rsidRPr="001A4836" w:rsidRDefault="00847B1C">
            <w:pPr>
              <w:spacing w:line="480" w:lineRule="auto"/>
              <w:contextualSpacing w:val="0"/>
              <w:jc w:val="both"/>
              <w:rPr>
                <w:rFonts w:ascii="Times New Roman" w:eastAsia="Times New Roman" w:hAnsi="Times New Roman" w:cs="Times New Roman"/>
                <w:sz w:val="24"/>
                <w:szCs w:val="24"/>
              </w:rPr>
            </w:pPr>
          </w:p>
        </w:tc>
        <w:tc>
          <w:tcPr>
            <w:tcW w:w="1039" w:type="dxa"/>
          </w:tcPr>
          <w:p w14:paraId="18886EF6" w14:textId="77777777" w:rsidR="00847B1C" w:rsidRPr="001A4836" w:rsidRDefault="001C31C4">
            <w:pPr>
              <w:spacing w:line="480" w:lineRule="auto"/>
              <w:ind w:right="52"/>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F_min</w:t>
            </w:r>
            <w:r w:rsidRPr="001A4836">
              <w:rPr>
                <w:rFonts w:ascii="Times New Roman" w:eastAsia="Times New Roman" w:hAnsi="Times New Roman" w:cs="Times New Roman"/>
                <w:sz w:val="24"/>
                <w:szCs w:val="24"/>
                <w:vertAlign w:val="subscript"/>
              </w:rPr>
              <w:t>0</w:t>
            </w:r>
          </w:p>
        </w:tc>
        <w:tc>
          <w:tcPr>
            <w:tcW w:w="1039" w:type="dxa"/>
          </w:tcPr>
          <w:p w14:paraId="4515977A" w14:textId="77777777" w:rsidR="00847B1C" w:rsidRPr="001A4836" w:rsidRDefault="001C31C4">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F_max</w:t>
            </w:r>
            <w:r w:rsidRPr="001A4836">
              <w:rPr>
                <w:rFonts w:ascii="Times New Roman" w:eastAsia="Times New Roman" w:hAnsi="Times New Roman" w:cs="Times New Roman"/>
                <w:sz w:val="24"/>
                <w:szCs w:val="24"/>
                <w:vertAlign w:val="subscript"/>
              </w:rPr>
              <w:t>0</w:t>
            </w:r>
          </w:p>
        </w:tc>
        <w:tc>
          <w:tcPr>
            <w:tcW w:w="1039" w:type="dxa"/>
          </w:tcPr>
          <w:p w14:paraId="6861016E" w14:textId="77777777" w:rsidR="00847B1C" w:rsidRPr="001A4836" w:rsidRDefault="001C31C4">
            <w:pPr>
              <w:spacing w:line="480" w:lineRule="auto"/>
              <w:ind w:right="52"/>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F_min</w:t>
            </w:r>
            <w:r w:rsidRPr="001A4836">
              <w:rPr>
                <w:rFonts w:ascii="Times New Roman" w:eastAsia="Times New Roman" w:hAnsi="Times New Roman" w:cs="Times New Roman"/>
                <w:sz w:val="24"/>
                <w:szCs w:val="24"/>
                <w:vertAlign w:val="subscript"/>
              </w:rPr>
              <w:t>1</w:t>
            </w:r>
          </w:p>
        </w:tc>
        <w:tc>
          <w:tcPr>
            <w:tcW w:w="1039" w:type="dxa"/>
          </w:tcPr>
          <w:p w14:paraId="6C80B831" w14:textId="77777777" w:rsidR="00847B1C" w:rsidRPr="001A4836" w:rsidRDefault="001C31C4">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F_max</w:t>
            </w:r>
            <w:r w:rsidRPr="001A4836">
              <w:rPr>
                <w:rFonts w:ascii="Times New Roman" w:eastAsia="Times New Roman" w:hAnsi="Times New Roman" w:cs="Times New Roman"/>
                <w:sz w:val="24"/>
                <w:szCs w:val="24"/>
                <w:vertAlign w:val="subscript"/>
              </w:rPr>
              <w:t>1</w:t>
            </w:r>
          </w:p>
        </w:tc>
        <w:tc>
          <w:tcPr>
            <w:tcW w:w="1039" w:type="dxa"/>
          </w:tcPr>
          <w:p w14:paraId="21272AD6" w14:textId="77777777" w:rsidR="00847B1C" w:rsidRPr="001A4836" w:rsidRDefault="001C31C4">
            <w:pPr>
              <w:spacing w:line="480" w:lineRule="auto"/>
              <w:ind w:right="52"/>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F_min</w:t>
            </w:r>
            <w:r w:rsidRPr="001A4836">
              <w:rPr>
                <w:rFonts w:ascii="Times New Roman" w:eastAsia="Times New Roman" w:hAnsi="Times New Roman" w:cs="Times New Roman"/>
                <w:sz w:val="24"/>
                <w:szCs w:val="24"/>
                <w:vertAlign w:val="subscript"/>
              </w:rPr>
              <w:t>2</w:t>
            </w:r>
          </w:p>
        </w:tc>
        <w:tc>
          <w:tcPr>
            <w:tcW w:w="1039" w:type="dxa"/>
          </w:tcPr>
          <w:p w14:paraId="76A3111B" w14:textId="77777777" w:rsidR="00847B1C" w:rsidRPr="001A4836" w:rsidRDefault="001C31C4">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F_max</w:t>
            </w:r>
            <w:r w:rsidRPr="001A4836">
              <w:rPr>
                <w:rFonts w:ascii="Times New Roman" w:eastAsia="Times New Roman" w:hAnsi="Times New Roman" w:cs="Times New Roman"/>
                <w:sz w:val="24"/>
                <w:szCs w:val="24"/>
                <w:vertAlign w:val="subscript"/>
              </w:rPr>
              <w:t>2</w:t>
            </w:r>
          </w:p>
        </w:tc>
        <w:tc>
          <w:tcPr>
            <w:tcW w:w="1039" w:type="dxa"/>
          </w:tcPr>
          <w:p w14:paraId="68D42FF1" w14:textId="77777777" w:rsidR="00847B1C" w:rsidRPr="001A4836" w:rsidRDefault="001C31C4">
            <w:pPr>
              <w:spacing w:line="480" w:lineRule="auto"/>
              <w:ind w:right="52"/>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F_min</w:t>
            </w:r>
            <w:r w:rsidRPr="001A4836">
              <w:rPr>
                <w:rFonts w:ascii="Times New Roman" w:eastAsia="Times New Roman" w:hAnsi="Times New Roman" w:cs="Times New Roman"/>
                <w:sz w:val="24"/>
                <w:szCs w:val="24"/>
                <w:vertAlign w:val="subscript"/>
              </w:rPr>
              <w:t>3</w:t>
            </w:r>
          </w:p>
        </w:tc>
        <w:tc>
          <w:tcPr>
            <w:tcW w:w="1039" w:type="dxa"/>
          </w:tcPr>
          <w:p w14:paraId="2F402990" w14:textId="77777777" w:rsidR="00847B1C" w:rsidRPr="001A4836" w:rsidRDefault="001C31C4">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F_max</w:t>
            </w:r>
            <w:r w:rsidRPr="001A4836">
              <w:rPr>
                <w:rFonts w:ascii="Times New Roman" w:eastAsia="Times New Roman" w:hAnsi="Times New Roman" w:cs="Times New Roman"/>
                <w:sz w:val="24"/>
                <w:szCs w:val="24"/>
                <w:vertAlign w:val="subscript"/>
              </w:rPr>
              <w:t>3</w:t>
            </w:r>
          </w:p>
        </w:tc>
      </w:tr>
      <w:tr w:rsidR="001A4836" w:rsidRPr="001A4836" w14:paraId="0D756388" w14:textId="77777777" w:rsidTr="004C6BB2">
        <w:tc>
          <w:tcPr>
            <w:tcW w:w="1036" w:type="dxa"/>
          </w:tcPr>
          <w:p w14:paraId="1DD09BE8" w14:textId="77777777" w:rsidR="001A4836" w:rsidRPr="001A4836" w:rsidRDefault="001A4836" w:rsidP="001A4836">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L</w:t>
            </w:r>
            <w:r w:rsidRPr="001A4836">
              <w:rPr>
                <w:rFonts w:ascii="Times New Roman" w:eastAsia="Times New Roman" w:hAnsi="Times New Roman" w:cs="Times New Roman"/>
                <w:sz w:val="24"/>
                <w:szCs w:val="24"/>
                <w:vertAlign w:val="subscript"/>
              </w:rPr>
              <w:t>0</w:t>
            </w:r>
          </w:p>
        </w:tc>
        <w:tc>
          <w:tcPr>
            <w:tcW w:w="1039" w:type="dxa"/>
            <w:vAlign w:val="bottom"/>
          </w:tcPr>
          <w:p w14:paraId="66F9E3E7" w14:textId="1986842C"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0</w:t>
            </w:r>
          </w:p>
        </w:tc>
        <w:tc>
          <w:tcPr>
            <w:tcW w:w="1039" w:type="dxa"/>
            <w:vAlign w:val="bottom"/>
          </w:tcPr>
          <w:p w14:paraId="1BA8FFD8" w14:textId="281A3816"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2000</w:t>
            </w:r>
          </w:p>
        </w:tc>
        <w:tc>
          <w:tcPr>
            <w:tcW w:w="1039" w:type="dxa"/>
            <w:vAlign w:val="bottom"/>
          </w:tcPr>
          <w:p w14:paraId="3D6BBCAA" w14:textId="74DAED08"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544</w:t>
            </w:r>
          </w:p>
        </w:tc>
        <w:tc>
          <w:tcPr>
            <w:tcW w:w="1039" w:type="dxa"/>
            <w:vAlign w:val="bottom"/>
          </w:tcPr>
          <w:p w14:paraId="69318C43" w14:textId="3D722DE3"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508</w:t>
            </w:r>
          </w:p>
        </w:tc>
        <w:tc>
          <w:tcPr>
            <w:tcW w:w="1039" w:type="dxa"/>
            <w:vAlign w:val="bottom"/>
          </w:tcPr>
          <w:p w14:paraId="2CDEE39F" w14:textId="0BA12C24"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664</w:t>
            </w:r>
          </w:p>
        </w:tc>
        <w:tc>
          <w:tcPr>
            <w:tcW w:w="1039" w:type="dxa"/>
            <w:vAlign w:val="bottom"/>
          </w:tcPr>
          <w:p w14:paraId="7DCF1935" w14:textId="167F9867"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505</w:t>
            </w:r>
          </w:p>
        </w:tc>
        <w:tc>
          <w:tcPr>
            <w:tcW w:w="1039" w:type="dxa"/>
            <w:vAlign w:val="bottom"/>
          </w:tcPr>
          <w:p w14:paraId="0D070D47" w14:textId="68FEDC29"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648</w:t>
            </w:r>
          </w:p>
        </w:tc>
        <w:tc>
          <w:tcPr>
            <w:tcW w:w="1039" w:type="dxa"/>
            <w:vAlign w:val="bottom"/>
          </w:tcPr>
          <w:p w14:paraId="62951C8E" w14:textId="01FEC0CE"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563</w:t>
            </w:r>
          </w:p>
        </w:tc>
      </w:tr>
      <w:tr w:rsidR="001A4836" w:rsidRPr="001A4836" w14:paraId="0D9D176B" w14:textId="77777777" w:rsidTr="004C6BB2">
        <w:tc>
          <w:tcPr>
            <w:tcW w:w="1036" w:type="dxa"/>
          </w:tcPr>
          <w:p w14:paraId="6B781A1E" w14:textId="77777777" w:rsidR="001A4836" w:rsidRPr="001A4836" w:rsidRDefault="001A4836" w:rsidP="001A4836">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L</w:t>
            </w:r>
            <w:r w:rsidRPr="001A4836">
              <w:rPr>
                <w:rFonts w:ascii="Times New Roman" w:eastAsia="Times New Roman" w:hAnsi="Times New Roman" w:cs="Times New Roman"/>
                <w:sz w:val="24"/>
                <w:szCs w:val="24"/>
                <w:vertAlign w:val="subscript"/>
              </w:rPr>
              <w:t>1</w:t>
            </w:r>
          </w:p>
        </w:tc>
        <w:tc>
          <w:tcPr>
            <w:tcW w:w="1039" w:type="dxa"/>
            <w:vAlign w:val="bottom"/>
          </w:tcPr>
          <w:p w14:paraId="798ED633" w14:textId="56F03224"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405</w:t>
            </w:r>
          </w:p>
        </w:tc>
        <w:tc>
          <w:tcPr>
            <w:tcW w:w="1039" w:type="dxa"/>
            <w:vAlign w:val="bottom"/>
          </w:tcPr>
          <w:p w14:paraId="77BC528B" w14:textId="0C26C9CE"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351</w:t>
            </w:r>
          </w:p>
        </w:tc>
        <w:tc>
          <w:tcPr>
            <w:tcW w:w="1039" w:type="dxa"/>
            <w:vAlign w:val="bottom"/>
          </w:tcPr>
          <w:p w14:paraId="0EB78D9E" w14:textId="15496B8C"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838</w:t>
            </w:r>
          </w:p>
        </w:tc>
        <w:tc>
          <w:tcPr>
            <w:tcW w:w="1039" w:type="dxa"/>
            <w:vAlign w:val="bottom"/>
          </w:tcPr>
          <w:p w14:paraId="32C0A843" w14:textId="38A24D53"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817</w:t>
            </w:r>
          </w:p>
        </w:tc>
        <w:tc>
          <w:tcPr>
            <w:tcW w:w="1039" w:type="dxa"/>
            <w:vAlign w:val="bottom"/>
          </w:tcPr>
          <w:p w14:paraId="2403DF38" w14:textId="71072160"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875</w:t>
            </w:r>
          </w:p>
        </w:tc>
        <w:tc>
          <w:tcPr>
            <w:tcW w:w="1039" w:type="dxa"/>
            <w:vAlign w:val="bottom"/>
          </w:tcPr>
          <w:p w14:paraId="439728C2" w14:textId="22CAD21F"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739</w:t>
            </w:r>
          </w:p>
        </w:tc>
        <w:tc>
          <w:tcPr>
            <w:tcW w:w="1039" w:type="dxa"/>
            <w:vAlign w:val="bottom"/>
          </w:tcPr>
          <w:p w14:paraId="190363E9" w14:textId="43A8F1F9"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788</w:t>
            </w:r>
          </w:p>
        </w:tc>
        <w:tc>
          <w:tcPr>
            <w:tcW w:w="1039" w:type="dxa"/>
            <w:vAlign w:val="bottom"/>
          </w:tcPr>
          <w:p w14:paraId="321C956C" w14:textId="17F186D8"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596</w:t>
            </w:r>
          </w:p>
        </w:tc>
      </w:tr>
      <w:tr w:rsidR="001A4836" w:rsidRPr="001A4836" w14:paraId="7EA66CFD" w14:textId="77777777" w:rsidTr="004C6BB2">
        <w:tc>
          <w:tcPr>
            <w:tcW w:w="1036" w:type="dxa"/>
          </w:tcPr>
          <w:p w14:paraId="5E982CC6" w14:textId="77777777" w:rsidR="001A4836" w:rsidRPr="001A4836" w:rsidRDefault="001A4836" w:rsidP="001A4836">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L</w:t>
            </w:r>
            <w:r w:rsidRPr="001A4836">
              <w:rPr>
                <w:rFonts w:ascii="Times New Roman" w:eastAsia="Times New Roman" w:hAnsi="Times New Roman" w:cs="Times New Roman"/>
                <w:sz w:val="24"/>
                <w:szCs w:val="24"/>
                <w:vertAlign w:val="subscript"/>
              </w:rPr>
              <w:t>2</w:t>
            </w:r>
          </w:p>
        </w:tc>
        <w:tc>
          <w:tcPr>
            <w:tcW w:w="1039" w:type="dxa"/>
            <w:vAlign w:val="bottom"/>
          </w:tcPr>
          <w:p w14:paraId="0EFA9E05" w14:textId="427E0EE3"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0</w:t>
            </w:r>
          </w:p>
        </w:tc>
        <w:tc>
          <w:tcPr>
            <w:tcW w:w="1039" w:type="dxa"/>
            <w:vAlign w:val="bottom"/>
          </w:tcPr>
          <w:p w14:paraId="3F8CE37C" w14:textId="26FD8A89"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2000</w:t>
            </w:r>
          </w:p>
        </w:tc>
        <w:tc>
          <w:tcPr>
            <w:tcW w:w="1039" w:type="dxa"/>
            <w:vAlign w:val="bottom"/>
          </w:tcPr>
          <w:p w14:paraId="1AFFD255" w14:textId="2B2DD9E6"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932</w:t>
            </w:r>
          </w:p>
        </w:tc>
        <w:tc>
          <w:tcPr>
            <w:tcW w:w="1039" w:type="dxa"/>
            <w:vAlign w:val="bottom"/>
          </w:tcPr>
          <w:p w14:paraId="6334C8E4" w14:textId="270593B2"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890</w:t>
            </w:r>
          </w:p>
        </w:tc>
        <w:tc>
          <w:tcPr>
            <w:tcW w:w="1039" w:type="dxa"/>
            <w:vAlign w:val="bottom"/>
          </w:tcPr>
          <w:p w14:paraId="7B0BADA3" w14:textId="40BAE867"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877</w:t>
            </w:r>
          </w:p>
        </w:tc>
        <w:tc>
          <w:tcPr>
            <w:tcW w:w="1039" w:type="dxa"/>
            <w:vAlign w:val="bottom"/>
          </w:tcPr>
          <w:p w14:paraId="0A114C1E" w14:textId="0ED9A70C"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781</w:t>
            </w:r>
          </w:p>
        </w:tc>
        <w:tc>
          <w:tcPr>
            <w:tcW w:w="1039" w:type="dxa"/>
            <w:vAlign w:val="bottom"/>
          </w:tcPr>
          <w:p w14:paraId="54A1BECA" w14:textId="0C28FB00"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810</w:t>
            </w:r>
          </w:p>
        </w:tc>
        <w:tc>
          <w:tcPr>
            <w:tcW w:w="1039" w:type="dxa"/>
            <w:vAlign w:val="bottom"/>
          </w:tcPr>
          <w:p w14:paraId="5C212572" w14:textId="62600449" w:rsidR="001A4836" w:rsidRPr="001A4836" w:rsidRDefault="001A4836" w:rsidP="001A4836">
            <w:pPr>
              <w:keepNext/>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724</w:t>
            </w:r>
          </w:p>
        </w:tc>
      </w:tr>
    </w:tbl>
    <w:p w14:paraId="51B0194D" w14:textId="35DC7343" w:rsidR="00847B1C" w:rsidRDefault="00847B1C">
      <w:pPr>
        <w:spacing w:after="200" w:line="240" w:lineRule="auto"/>
        <w:jc w:val="center"/>
        <w:rPr>
          <w:i/>
          <w:color w:val="44546A"/>
          <w:sz w:val="18"/>
          <w:szCs w:val="18"/>
        </w:rPr>
      </w:pPr>
    </w:p>
    <w:p w14:paraId="5B5D25CE" w14:textId="64635B2D" w:rsidR="00A36DC9" w:rsidRDefault="00217107" w:rsidP="00A36DC9">
      <w:pPr>
        <w:pStyle w:val="Caption"/>
        <w:keepNext/>
        <w:jc w:val="left"/>
      </w:pPr>
      <w:r>
        <w:t>TABLE</w:t>
      </w:r>
      <w:r w:rsidR="00A36DC9">
        <w:t xml:space="preserve"> </w:t>
      </w:r>
      <w:fldSimple w:instr=" SEQ Table \* ARABIC ">
        <w:r w:rsidR="00ED0273">
          <w:rPr>
            <w:noProof/>
          </w:rPr>
          <w:t>2</w:t>
        </w:r>
      </w:fldSimple>
      <w:r w:rsidR="00A36DC9">
        <w:t xml:space="preserve">. </w:t>
      </w:r>
      <w:bookmarkStart w:id="28" w:name="_Toc484810345"/>
      <w:r w:rsidR="00A36DC9" w:rsidRPr="00CD615B">
        <w:t xml:space="preserve">Matrix L for </w:t>
      </w:r>
      <w:r w:rsidR="00A36DC9">
        <w:t>Right</w:t>
      </w:r>
      <w:r w:rsidR="00A36DC9" w:rsidRPr="00CD615B">
        <w:t xml:space="preserve">-hand </w:t>
      </w:r>
      <w:r w:rsidR="00A36DC9">
        <w:t>B</w:t>
      </w:r>
      <w:r w:rsidR="00A36DC9" w:rsidRPr="00CD615B">
        <w:t xml:space="preserve">ending </w:t>
      </w:r>
      <w:r w:rsidR="00A36DC9">
        <w:t>M</w:t>
      </w:r>
      <w:r w:rsidR="00A36DC9" w:rsidRPr="00CD615B">
        <w:t xml:space="preserve">easurement </w:t>
      </w:r>
      <w:r w:rsidR="00A36DC9">
        <w:t>V</w:t>
      </w:r>
      <w:r w:rsidR="00A36DC9" w:rsidRPr="00CD615B">
        <w:t>alues</w:t>
      </w:r>
      <w:bookmarkEnd w:id="28"/>
    </w:p>
    <w:tbl>
      <w:tblPr>
        <w:tblStyle w:val="a0"/>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rsidRPr="00CA740D" w14:paraId="4361C391" w14:textId="77777777" w:rsidTr="004C6BB2">
        <w:tc>
          <w:tcPr>
            <w:tcW w:w="1036" w:type="dxa"/>
          </w:tcPr>
          <w:p w14:paraId="6BC76E52" w14:textId="77777777" w:rsidR="00847B1C" w:rsidRPr="00CA740D" w:rsidRDefault="00847B1C">
            <w:pPr>
              <w:spacing w:line="480" w:lineRule="auto"/>
              <w:contextualSpacing w:val="0"/>
              <w:rPr>
                <w:rFonts w:ascii="Times New Roman" w:eastAsia="Times New Roman" w:hAnsi="Times New Roman" w:cs="Times New Roman"/>
                <w:sz w:val="24"/>
                <w:szCs w:val="24"/>
              </w:rPr>
            </w:pPr>
          </w:p>
        </w:tc>
        <w:tc>
          <w:tcPr>
            <w:tcW w:w="1039" w:type="dxa"/>
          </w:tcPr>
          <w:p w14:paraId="5CE02757" w14:textId="77777777" w:rsidR="00847B1C" w:rsidRPr="00CA740D" w:rsidRDefault="001C31C4">
            <w:pPr>
              <w:spacing w:line="480" w:lineRule="auto"/>
              <w:ind w:right="52"/>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F_min</w:t>
            </w:r>
            <w:r w:rsidRPr="00CA740D">
              <w:rPr>
                <w:rFonts w:ascii="Times New Roman" w:eastAsia="Times New Roman" w:hAnsi="Times New Roman" w:cs="Times New Roman"/>
                <w:sz w:val="24"/>
                <w:szCs w:val="24"/>
                <w:vertAlign w:val="subscript"/>
              </w:rPr>
              <w:t>4</w:t>
            </w:r>
          </w:p>
        </w:tc>
        <w:tc>
          <w:tcPr>
            <w:tcW w:w="1039" w:type="dxa"/>
          </w:tcPr>
          <w:p w14:paraId="1E520FA5" w14:textId="77777777" w:rsidR="00847B1C" w:rsidRPr="00CA740D" w:rsidRDefault="001C31C4">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F_max</w:t>
            </w:r>
            <w:r w:rsidRPr="00CA740D">
              <w:rPr>
                <w:rFonts w:ascii="Times New Roman" w:eastAsia="Times New Roman" w:hAnsi="Times New Roman" w:cs="Times New Roman"/>
                <w:sz w:val="24"/>
                <w:szCs w:val="24"/>
                <w:vertAlign w:val="subscript"/>
              </w:rPr>
              <w:t>4</w:t>
            </w:r>
          </w:p>
        </w:tc>
        <w:tc>
          <w:tcPr>
            <w:tcW w:w="1039" w:type="dxa"/>
          </w:tcPr>
          <w:p w14:paraId="4D2EFB04" w14:textId="77777777" w:rsidR="00847B1C" w:rsidRPr="00CA740D" w:rsidRDefault="001C31C4">
            <w:pPr>
              <w:spacing w:line="480" w:lineRule="auto"/>
              <w:ind w:right="52"/>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F_min</w:t>
            </w:r>
            <w:r w:rsidRPr="00CA740D">
              <w:rPr>
                <w:rFonts w:ascii="Times New Roman" w:eastAsia="Times New Roman" w:hAnsi="Times New Roman" w:cs="Times New Roman"/>
                <w:sz w:val="24"/>
                <w:szCs w:val="24"/>
                <w:vertAlign w:val="subscript"/>
              </w:rPr>
              <w:t>5</w:t>
            </w:r>
          </w:p>
        </w:tc>
        <w:tc>
          <w:tcPr>
            <w:tcW w:w="1039" w:type="dxa"/>
          </w:tcPr>
          <w:p w14:paraId="1E60ACA2" w14:textId="77777777" w:rsidR="00847B1C" w:rsidRPr="00CA740D" w:rsidRDefault="001C31C4">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F_max</w:t>
            </w:r>
            <w:r w:rsidRPr="00CA740D">
              <w:rPr>
                <w:rFonts w:ascii="Times New Roman" w:eastAsia="Times New Roman" w:hAnsi="Times New Roman" w:cs="Times New Roman"/>
                <w:sz w:val="24"/>
                <w:szCs w:val="24"/>
                <w:vertAlign w:val="subscript"/>
              </w:rPr>
              <w:t>5</w:t>
            </w:r>
          </w:p>
        </w:tc>
        <w:tc>
          <w:tcPr>
            <w:tcW w:w="1039" w:type="dxa"/>
          </w:tcPr>
          <w:p w14:paraId="7DCB9711" w14:textId="77777777" w:rsidR="00847B1C" w:rsidRPr="00CA740D" w:rsidRDefault="001C31C4">
            <w:pPr>
              <w:spacing w:line="480" w:lineRule="auto"/>
              <w:ind w:right="52"/>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F_min</w:t>
            </w:r>
            <w:r w:rsidRPr="00CA740D">
              <w:rPr>
                <w:rFonts w:ascii="Times New Roman" w:eastAsia="Times New Roman" w:hAnsi="Times New Roman" w:cs="Times New Roman"/>
                <w:sz w:val="24"/>
                <w:szCs w:val="24"/>
                <w:vertAlign w:val="subscript"/>
              </w:rPr>
              <w:t>6</w:t>
            </w:r>
          </w:p>
        </w:tc>
        <w:tc>
          <w:tcPr>
            <w:tcW w:w="1039" w:type="dxa"/>
          </w:tcPr>
          <w:p w14:paraId="066F6DAD" w14:textId="77777777" w:rsidR="00847B1C" w:rsidRPr="00CA740D" w:rsidRDefault="001C31C4">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F_max</w:t>
            </w:r>
            <w:r w:rsidRPr="00CA740D">
              <w:rPr>
                <w:rFonts w:ascii="Times New Roman" w:eastAsia="Times New Roman" w:hAnsi="Times New Roman" w:cs="Times New Roman"/>
                <w:sz w:val="24"/>
                <w:szCs w:val="24"/>
                <w:vertAlign w:val="subscript"/>
              </w:rPr>
              <w:t>6</w:t>
            </w:r>
          </w:p>
        </w:tc>
        <w:tc>
          <w:tcPr>
            <w:tcW w:w="1039" w:type="dxa"/>
          </w:tcPr>
          <w:p w14:paraId="7BCF3B1E" w14:textId="77777777" w:rsidR="00847B1C" w:rsidRPr="00CA740D" w:rsidRDefault="001C31C4">
            <w:pPr>
              <w:spacing w:line="480" w:lineRule="auto"/>
              <w:ind w:right="52"/>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F_min</w:t>
            </w:r>
            <w:r w:rsidRPr="00CA740D">
              <w:rPr>
                <w:rFonts w:ascii="Times New Roman" w:eastAsia="Times New Roman" w:hAnsi="Times New Roman" w:cs="Times New Roman"/>
                <w:sz w:val="24"/>
                <w:szCs w:val="24"/>
                <w:vertAlign w:val="subscript"/>
              </w:rPr>
              <w:t>7</w:t>
            </w:r>
          </w:p>
        </w:tc>
        <w:tc>
          <w:tcPr>
            <w:tcW w:w="1039" w:type="dxa"/>
          </w:tcPr>
          <w:p w14:paraId="581BF3B8" w14:textId="77777777" w:rsidR="00847B1C" w:rsidRPr="00CA740D" w:rsidRDefault="001C31C4">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F_max</w:t>
            </w:r>
            <w:r w:rsidRPr="00CA740D">
              <w:rPr>
                <w:rFonts w:ascii="Times New Roman" w:eastAsia="Times New Roman" w:hAnsi="Times New Roman" w:cs="Times New Roman"/>
                <w:sz w:val="24"/>
                <w:szCs w:val="24"/>
                <w:vertAlign w:val="subscript"/>
              </w:rPr>
              <w:t>7</w:t>
            </w:r>
          </w:p>
        </w:tc>
      </w:tr>
      <w:tr w:rsidR="001A4836" w:rsidRPr="00CA740D" w14:paraId="7CB2CFEA" w14:textId="77777777" w:rsidTr="004C6BB2">
        <w:tc>
          <w:tcPr>
            <w:tcW w:w="1036" w:type="dxa"/>
          </w:tcPr>
          <w:p w14:paraId="189876D5" w14:textId="77777777" w:rsidR="001A4836" w:rsidRPr="00CA740D" w:rsidRDefault="001A4836" w:rsidP="001A4836">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w:t>
            </w:r>
            <w:r w:rsidRPr="00CA740D">
              <w:rPr>
                <w:rFonts w:ascii="Times New Roman" w:eastAsia="Times New Roman" w:hAnsi="Times New Roman" w:cs="Times New Roman"/>
                <w:sz w:val="24"/>
                <w:szCs w:val="24"/>
                <w:vertAlign w:val="subscript"/>
              </w:rPr>
              <w:t>0</w:t>
            </w:r>
          </w:p>
        </w:tc>
        <w:tc>
          <w:tcPr>
            <w:tcW w:w="1039" w:type="dxa"/>
            <w:vAlign w:val="bottom"/>
          </w:tcPr>
          <w:p w14:paraId="2C138519" w14:textId="0757FD8D"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730</w:t>
            </w:r>
          </w:p>
        </w:tc>
        <w:tc>
          <w:tcPr>
            <w:tcW w:w="1039" w:type="dxa"/>
            <w:vAlign w:val="bottom"/>
          </w:tcPr>
          <w:p w14:paraId="03E5E102" w14:textId="78F64BA0"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588</w:t>
            </w:r>
          </w:p>
        </w:tc>
        <w:tc>
          <w:tcPr>
            <w:tcW w:w="1039" w:type="dxa"/>
            <w:vAlign w:val="bottom"/>
          </w:tcPr>
          <w:p w14:paraId="24F5C3CC" w14:textId="39F0CB6B"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1080</w:t>
            </w:r>
          </w:p>
        </w:tc>
        <w:tc>
          <w:tcPr>
            <w:tcW w:w="1039" w:type="dxa"/>
            <w:vAlign w:val="bottom"/>
          </w:tcPr>
          <w:p w14:paraId="03653A30" w14:textId="735DA01C"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954</w:t>
            </w:r>
          </w:p>
        </w:tc>
        <w:tc>
          <w:tcPr>
            <w:tcW w:w="1039" w:type="dxa"/>
            <w:vAlign w:val="bottom"/>
          </w:tcPr>
          <w:p w14:paraId="5D75E514" w14:textId="1143A062"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532</w:t>
            </w:r>
          </w:p>
        </w:tc>
        <w:tc>
          <w:tcPr>
            <w:tcW w:w="1039" w:type="dxa"/>
            <w:vAlign w:val="bottom"/>
          </w:tcPr>
          <w:p w14:paraId="0EE21F76" w14:textId="5E7A989E"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498</w:t>
            </w:r>
          </w:p>
        </w:tc>
        <w:tc>
          <w:tcPr>
            <w:tcW w:w="1039" w:type="dxa"/>
            <w:vAlign w:val="bottom"/>
          </w:tcPr>
          <w:p w14:paraId="13DDBAA0" w14:textId="086C267E"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0</w:t>
            </w:r>
          </w:p>
        </w:tc>
        <w:tc>
          <w:tcPr>
            <w:tcW w:w="1039" w:type="dxa"/>
            <w:vAlign w:val="bottom"/>
          </w:tcPr>
          <w:p w14:paraId="3C4D4DEA" w14:textId="024BA435"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2000</w:t>
            </w:r>
          </w:p>
        </w:tc>
      </w:tr>
      <w:tr w:rsidR="001A4836" w:rsidRPr="00CA740D" w14:paraId="42EBC24A" w14:textId="77777777" w:rsidTr="004C6BB2">
        <w:tc>
          <w:tcPr>
            <w:tcW w:w="1036" w:type="dxa"/>
          </w:tcPr>
          <w:p w14:paraId="72DF2FE7" w14:textId="77777777" w:rsidR="001A4836" w:rsidRPr="00CA740D" w:rsidRDefault="001A4836" w:rsidP="001A4836">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w:t>
            </w:r>
            <w:r w:rsidRPr="00CA740D">
              <w:rPr>
                <w:rFonts w:ascii="Times New Roman" w:eastAsia="Times New Roman" w:hAnsi="Times New Roman" w:cs="Times New Roman"/>
                <w:sz w:val="24"/>
                <w:szCs w:val="24"/>
                <w:vertAlign w:val="subscript"/>
              </w:rPr>
              <w:t>1</w:t>
            </w:r>
          </w:p>
        </w:tc>
        <w:tc>
          <w:tcPr>
            <w:tcW w:w="1039" w:type="dxa"/>
            <w:vAlign w:val="bottom"/>
          </w:tcPr>
          <w:p w14:paraId="773DA055" w14:textId="7E1D3313"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878</w:t>
            </w:r>
          </w:p>
        </w:tc>
        <w:tc>
          <w:tcPr>
            <w:tcW w:w="1039" w:type="dxa"/>
            <w:vAlign w:val="bottom"/>
          </w:tcPr>
          <w:p w14:paraId="123CE0FB" w14:textId="69270E5E"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783</w:t>
            </w:r>
          </w:p>
        </w:tc>
        <w:tc>
          <w:tcPr>
            <w:tcW w:w="1039" w:type="dxa"/>
            <w:vAlign w:val="bottom"/>
          </w:tcPr>
          <w:p w14:paraId="448FB9A7" w14:textId="4B3BE3A8"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1273</w:t>
            </w:r>
          </w:p>
        </w:tc>
        <w:tc>
          <w:tcPr>
            <w:tcW w:w="1039" w:type="dxa"/>
            <w:vAlign w:val="bottom"/>
          </w:tcPr>
          <w:p w14:paraId="58D2058C" w14:textId="45CE9F88"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1154</w:t>
            </w:r>
          </w:p>
        </w:tc>
        <w:tc>
          <w:tcPr>
            <w:tcW w:w="1039" w:type="dxa"/>
            <w:vAlign w:val="bottom"/>
          </w:tcPr>
          <w:p w14:paraId="0C2BA973" w14:textId="624054C5"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645</w:t>
            </w:r>
          </w:p>
        </w:tc>
        <w:tc>
          <w:tcPr>
            <w:tcW w:w="1039" w:type="dxa"/>
            <w:vAlign w:val="bottom"/>
          </w:tcPr>
          <w:p w14:paraId="02104F3D" w14:textId="154E59DB"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596</w:t>
            </w:r>
          </w:p>
        </w:tc>
        <w:tc>
          <w:tcPr>
            <w:tcW w:w="1039" w:type="dxa"/>
            <w:vAlign w:val="bottom"/>
          </w:tcPr>
          <w:p w14:paraId="46BC7BF3" w14:textId="4567A468"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0</w:t>
            </w:r>
          </w:p>
        </w:tc>
        <w:tc>
          <w:tcPr>
            <w:tcW w:w="1039" w:type="dxa"/>
            <w:vAlign w:val="bottom"/>
          </w:tcPr>
          <w:p w14:paraId="47EBFA3D" w14:textId="4D86BBF6"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2000</w:t>
            </w:r>
          </w:p>
        </w:tc>
      </w:tr>
      <w:tr w:rsidR="001A4836" w:rsidRPr="00CA740D" w14:paraId="2016FAB7" w14:textId="77777777" w:rsidTr="004C6BB2">
        <w:tc>
          <w:tcPr>
            <w:tcW w:w="1036" w:type="dxa"/>
          </w:tcPr>
          <w:p w14:paraId="69895956" w14:textId="77777777" w:rsidR="001A4836" w:rsidRPr="00CA740D" w:rsidRDefault="001A4836" w:rsidP="001A4836">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w:t>
            </w:r>
            <w:r w:rsidRPr="00CA740D">
              <w:rPr>
                <w:rFonts w:ascii="Times New Roman" w:eastAsia="Times New Roman" w:hAnsi="Times New Roman" w:cs="Times New Roman"/>
                <w:sz w:val="24"/>
                <w:szCs w:val="24"/>
                <w:vertAlign w:val="subscript"/>
              </w:rPr>
              <w:t>2</w:t>
            </w:r>
          </w:p>
        </w:tc>
        <w:tc>
          <w:tcPr>
            <w:tcW w:w="1039" w:type="dxa"/>
            <w:vAlign w:val="bottom"/>
          </w:tcPr>
          <w:p w14:paraId="55352AE2" w14:textId="46D06674"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907</w:t>
            </w:r>
          </w:p>
        </w:tc>
        <w:tc>
          <w:tcPr>
            <w:tcW w:w="1039" w:type="dxa"/>
            <w:vAlign w:val="bottom"/>
          </w:tcPr>
          <w:p w14:paraId="73BAF67E" w14:textId="00B2D5CD"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811</w:t>
            </w:r>
          </w:p>
        </w:tc>
        <w:tc>
          <w:tcPr>
            <w:tcW w:w="1039" w:type="dxa"/>
            <w:vAlign w:val="bottom"/>
          </w:tcPr>
          <w:p w14:paraId="668F2A2B" w14:textId="68361276"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1357</w:t>
            </w:r>
          </w:p>
        </w:tc>
        <w:tc>
          <w:tcPr>
            <w:tcW w:w="1039" w:type="dxa"/>
            <w:vAlign w:val="bottom"/>
          </w:tcPr>
          <w:p w14:paraId="1D51B121" w14:textId="2AF3A6FE"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1264</w:t>
            </w:r>
          </w:p>
        </w:tc>
        <w:tc>
          <w:tcPr>
            <w:tcW w:w="1039" w:type="dxa"/>
            <w:vAlign w:val="bottom"/>
          </w:tcPr>
          <w:p w14:paraId="6204FBFA" w14:textId="003E812D"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0</w:t>
            </w:r>
          </w:p>
        </w:tc>
        <w:tc>
          <w:tcPr>
            <w:tcW w:w="1039" w:type="dxa"/>
            <w:vAlign w:val="bottom"/>
          </w:tcPr>
          <w:p w14:paraId="7443A07A" w14:textId="6A107DCA"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2000</w:t>
            </w:r>
          </w:p>
        </w:tc>
        <w:tc>
          <w:tcPr>
            <w:tcW w:w="1039" w:type="dxa"/>
            <w:vAlign w:val="bottom"/>
          </w:tcPr>
          <w:p w14:paraId="61704F6C" w14:textId="6911CE29"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0</w:t>
            </w:r>
          </w:p>
        </w:tc>
        <w:tc>
          <w:tcPr>
            <w:tcW w:w="1039" w:type="dxa"/>
            <w:vAlign w:val="bottom"/>
          </w:tcPr>
          <w:p w14:paraId="2CA3B9AD" w14:textId="63259A0A" w:rsidR="001A4836" w:rsidRPr="00CA740D" w:rsidRDefault="001A4836" w:rsidP="001A4836">
            <w:pPr>
              <w:keepNext/>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2000</w:t>
            </w:r>
          </w:p>
        </w:tc>
      </w:tr>
    </w:tbl>
    <w:p w14:paraId="1865ECFE" w14:textId="074B3478" w:rsidR="001A4836" w:rsidRDefault="001A4836" w:rsidP="000E1EB6">
      <w:pPr>
        <w:spacing w:line="480" w:lineRule="auto"/>
        <w:jc w:val="both"/>
        <w:rPr>
          <w:rFonts w:ascii="Times New Roman" w:eastAsia="Times New Roman" w:hAnsi="Times New Roman" w:cs="Times New Roman"/>
          <w:sz w:val="24"/>
          <w:szCs w:val="24"/>
        </w:rPr>
      </w:pPr>
    </w:p>
    <w:p w14:paraId="45FB0BA5" w14:textId="35C9C3B6" w:rsidR="00A36DC9" w:rsidRDefault="00A36DC9"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as our flex sensor output only ranges from 100 to 1900, if we find any maximum flex sensor values to 2000 and minimum flex sensor values to 0 for any finger in any layer, we can safely assume that particular finger wasn’t used in that particular layer.</w:t>
      </w:r>
    </w:p>
    <w:p w14:paraId="1E6DB97C" w14:textId="362A99BF" w:rsidR="00847B1C" w:rsidRDefault="00CF2C09" w:rsidP="004C6BB2">
      <w:pPr>
        <w:spacing w:line="480" w:lineRule="auto"/>
        <w:ind w:firstLine="720"/>
        <w:jc w:val="both"/>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lastRenderedPageBreak/>
        <w:t xml:space="preserve">Table </w:t>
      </w:r>
      <w:r w:rsidR="001A483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depicts the layer matrix L for </w:t>
      </w:r>
      <w:r w:rsidRPr="00780DF3">
        <w:rPr>
          <w:rFonts w:ascii="Times New Roman" w:eastAsia="Times New Roman" w:hAnsi="Times New Roman" w:cs="Times New Roman"/>
          <w:noProof/>
          <w:sz w:val="24"/>
          <w:szCs w:val="24"/>
        </w:rPr>
        <w:t>left</w:t>
      </w:r>
      <w:r>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fingers which contains minimum and the </w:t>
      </w:r>
      <w:r w:rsidRPr="00780DF3">
        <w:rPr>
          <w:rFonts w:ascii="Times New Roman" w:eastAsia="Times New Roman" w:hAnsi="Times New Roman" w:cs="Times New Roman"/>
          <w:noProof/>
          <w:sz w:val="24"/>
          <w:szCs w:val="24"/>
        </w:rPr>
        <w:t>maximum</w:t>
      </w:r>
      <w:r>
        <w:rPr>
          <w:rFonts w:ascii="Times New Roman" w:eastAsia="Times New Roman" w:hAnsi="Times New Roman" w:cs="Times New Roman"/>
          <w:sz w:val="24"/>
          <w:szCs w:val="24"/>
        </w:rPr>
        <w:t xml:space="preserve"> value of flex sensors while typing in particular layer by </w:t>
      </w:r>
      <w:r w:rsidRPr="00780DF3">
        <w:rPr>
          <w:rFonts w:ascii="Times New Roman" w:eastAsia="Times New Roman" w:hAnsi="Times New Roman" w:cs="Times New Roman"/>
          <w:noProof/>
          <w:sz w:val="24"/>
          <w:szCs w:val="24"/>
        </w:rPr>
        <w:t>left</w:t>
      </w:r>
      <w:r>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fingers. While Table </w:t>
      </w:r>
      <w:r w:rsidR="001A483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shows the </w:t>
      </w:r>
      <w:r w:rsidRPr="00780DF3">
        <w:rPr>
          <w:rFonts w:ascii="Times New Roman" w:eastAsia="Times New Roman" w:hAnsi="Times New Roman" w:cs="Times New Roman"/>
          <w:noProof/>
          <w:sz w:val="24"/>
          <w:szCs w:val="24"/>
        </w:rPr>
        <w:t>minimum</w:t>
      </w:r>
      <w:r>
        <w:rPr>
          <w:rFonts w:ascii="Times New Roman" w:eastAsia="Times New Roman" w:hAnsi="Times New Roman" w:cs="Times New Roman"/>
          <w:sz w:val="24"/>
          <w:szCs w:val="24"/>
        </w:rPr>
        <w:t xml:space="preserve"> and the </w:t>
      </w:r>
      <w:r w:rsidRPr="00780DF3">
        <w:rPr>
          <w:rFonts w:ascii="Times New Roman" w:eastAsia="Times New Roman" w:hAnsi="Times New Roman" w:cs="Times New Roman"/>
          <w:noProof/>
          <w:sz w:val="24"/>
          <w:szCs w:val="24"/>
        </w:rPr>
        <w:t>maximum</w:t>
      </w:r>
      <w:r>
        <w:rPr>
          <w:rFonts w:ascii="Times New Roman" w:eastAsia="Times New Roman" w:hAnsi="Times New Roman" w:cs="Times New Roman"/>
          <w:sz w:val="24"/>
          <w:szCs w:val="24"/>
        </w:rPr>
        <w:t xml:space="preserve"> value of flex sensors while typing in particular layer using </w:t>
      </w:r>
      <w:r w:rsidRPr="00780DF3">
        <w:rPr>
          <w:rFonts w:ascii="Times New Roman" w:eastAsia="Times New Roman" w:hAnsi="Times New Roman" w:cs="Times New Roman"/>
          <w:noProof/>
          <w:sz w:val="24"/>
          <w:szCs w:val="24"/>
        </w:rPr>
        <w:t>right</w:t>
      </w:r>
      <w:r>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fingers. </w:t>
      </w:r>
    </w:p>
    <w:p w14:paraId="72719366" w14:textId="77777777"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these tables, F_min</w:t>
      </w:r>
      <w:r>
        <w:rPr>
          <w:rFonts w:ascii="Times New Roman" w:eastAsia="Times New Roman" w:hAnsi="Times New Roman" w:cs="Times New Roman"/>
          <w:sz w:val="24"/>
          <w:szCs w:val="24"/>
          <w:vertAlign w:val="subscript"/>
        </w:rPr>
        <w:t xml:space="preserve">X </w:t>
      </w:r>
      <w:r>
        <w:rPr>
          <w:rFonts w:ascii="Times New Roman" w:eastAsia="Times New Roman" w:hAnsi="Times New Roman" w:cs="Times New Roman"/>
          <w:sz w:val="24"/>
          <w:szCs w:val="24"/>
        </w:rPr>
        <w:t>and F_max</w:t>
      </w:r>
      <w:r>
        <w:rPr>
          <w:rFonts w:ascii="Times New Roman" w:eastAsia="Times New Roman" w:hAnsi="Times New Roman" w:cs="Times New Roman"/>
          <w:sz w:val="24"/>
          <w:szCs w:val="24"/>
          <w:vertAlign w:val="subscript"/>
        </w:rPr>
        <w:t xml:space="preserve">X </w:t>
      </w:r>
      <w:r>
        <w:rPr>
          <w:rFonts w:ascii="Times New Roman" w:eastAsia="Times New Roman" w:hAnsi="Times New Roman" w:cs="Times New Roman"/>
          <w:sz w:val="24"/>
          <w:szCs w:val="24"/>
        </w:rPr>
        <w:t xml:space="preserve">represents minimum and maximum bending measurement for finger X. X € {0,1,2,3,4,5,6,7} and 0,1,...,7 represents </w:t>
      </w:r>
      <w:r w:rsidRPr="00780DF3">
        <w:rPr>
          <w:rFonts w:ascii="Times New Roman" w:eastAsia="Times New Roman" w:hAnsi="Times New Roman" w:cs="Times New Roman"/>
          <w:noProof/>
          <w:sz w:val="24"/>
          <w:szCs w:val="24"/>
        </w:rPr>
        <w:t>Left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Little </w:t>
      </w:r>
      <w:r w:rsidR="00780DF3">
        <w:rPr>
          <w:rFonts w:ascii="Times New Roman" w:eastAsia="Times New Roman" w:hAnsi="Times New Roman" w:cs="Times New Roman"/>
          <w:noProof/>
          <w:sz w:val="24"/>
          <w:szCs w:val="24"/>
        </w:rPr>
        <w:t>F</w:t>
      </w:r>
      <w:r w:rsidRPr="00780DF3">
        <w:rPr>
          <w:rFonts w:ascii="Times New Roman" w:eastAsia="Times New Roman" w:hAnsi="Times New Roman" w:cs="Times New Roman"/>
          <w:noProof/>
          <w:sz w:val="24"/>
          <w:szCs w:val="24"/>
        </w:rPr>
        <w:t>inger</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Left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Ring </w:t>
      </w:r>
      <w:r w:rsidR="00780DF3">
        <w:rPr>
          <w:rFonts w:ascii="Times New Roman" w:eastAsia="Times New Roman" w:hAnsi="Times New Roman" w:cs="Times New Roman"/>
          <w:noProof/>
          <w:sz w:val="24"/>
          <w:szCs w:val="24"/>
        </w:rPr>
        <w:t>F</w:t>
      </w:r>
      <w:r w:rsidRPr="00780DF3">
        <w:rPr>
          <w:rFonts w:ascii="Times New Roman" w:eastAsia="Times New Roman" w:hAnsi="Times New Roman" w:cs="Times New Roman"/>
          <w:noProof/>
          <w:sz w:val="24"/>
          <w:szCs w:val="24"/>
        </w:rPr>
        <w:t>inger</w:t>
      </w:r>
      <w:r>
        <w:rPr>
          <w:rFonts w:ascii="Times New Roman" w:eastAsia="Times New Roman" w:hAnsi="Times New Roman" w:cs="Times New Roman"/>
          <w:sz w:val="24"/>
          <w:szCs w:val="24"/>
        </w:rPr>
        <w:t xml:space="preserve">, Left </w:t>
      </w:r>
      <w:r w:rsidR="00780DF3">
        <w:rPr>
          <w:rFonts w:ascii="Times New Roman" w:eastAsia="Times New Roman" w:hAnsi="Times New Roman" w:cs="Times New Roman"/>
          <w:noProof/>
          <w:sz w:val="24"/>
          <w:szCs w:val="24"/>
        </w:rPr>
        <w:t>H</w:t>
      </w:r>
      <w:r w:rsidRPr="00780DF3">
        <w:rPr>
          <w:rFonts w:ascii="Times New Roman" w:eastAsia="Times New Roman" w:hAnsi="Times New Roman" w:cs="Times New Roman"/>
          <w:noProof/>
          <w:sz w:val="24"/>
          <w:szCs w:val="24"/>
        </w:rPr>
        <w:t>and</w:t>
      </w:r>
      <w:r>
        <w:rPr>
          <w:rFonts w:ascii="Times New Roman" w:eastAsia="Times New Roman" w:hAnsi="Times New Roman" w:cs="Times New Roman"/>
          <w:sz w:val="24"/>
          <w:szCs w:val="24"/>
        </w:rPr>
        <w:t xml:space="preserve"> Middle </w:t>
      </w:r>
      <w:r w:rsidR="00780DF3">
        <w:rPr>
          <w:rFonts w:ascii="Times New Roman" w:eastAsia="Times New Roman" w:hAnsi="Times New Roman" w:cs="Times New Roman"/>
          <w:noProof/>
          <w:sz w:val="24"/>
          <w:szCs w:val="24"/>
        </w:rPr>
        <w:t>F</w:t>
      </w:r>
      <w:r w:rsidRPr="00780DF3">
        <w:rPr>
          <w:rFonts w:ascii="Times New Roman" w:eastAsia="Times New Roman" w:hAnsi="Times New Roman" w:cs="Times New Roman"/>
          <w:noProof/>
          <w:sz w:val="24"/>
          <w:szCs w:val="24"/>
        </w:rPr>
        <w:t>inger</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Left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 </w:t>
      </w:r>
      <w:r w:rsidRPr="00780DF3">
        <w:rPr>
          <w:rFonts w:ascii="Times New Roman" w:eastAsia="Times New Roman" w:hAnsi="Times New Roman" w:cs="Times New Roman"/>
          <w:noProof/>
          <w:sz w:val="24"/>
          <w:szCs w:val="24"/>
        </w:rPr>
        <w:t>Right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w:t>
      </w:r>
      <w:r w:rsidRPr="00780DF3">
        <w:rPr>
          <w:rFonts w:ascii="Times New Roman" w:eastAsia="Times New Roman" w:hAnsi="Times New Roman" w:cs="Times New Roman"/>
          <w:noProof/>
          <w:sz w:val="24"/>
          <w:szCs w:val="24"/>
        </w:rPr>
        <w:t>finger,</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 xml:space="preserve">Right </w:t>
      </w:r>
      <w:r w:rsidR="00780DF3">
        <w:rPr>
          <w:rFonts w:ascii="Times New Roman" w:eastAsia="Times New Roman" w:hAnsi="Times New Roman" w:cs="Times New Roman"/>
          <w:noProof/>
          <w:sz w:val="24"/>
          <w:szCs w:val="24"/>
        </w:rPr>
        <w:t>H</w:t>
      </w:r>
      <w:r w:rsidRPr="00780DF3">
        <w:rPr>
          <w:rFonts w:ascii="Times New Roman" w:eastAsia="Times New Roman" w:hAnsi="Times New Roman" w:cs="Times New Roman"/>
          <w:noProof/>
          <w:sz w:val="24"/>
          <w:szCs w:val="24"/>
        </w:rPr>
        <w:t>and</w:t>
      </w:r>
      <w:r>
        <w:rPr>
          <w:rFonts w:ascii="Times New Roman" w:eastAsia="Times New Roman" w:hAnsi="Times New Roman" w:cs="Times New Roman"/>
          <w:sz w:val="24"/>
          <w:szCs w:val="24"/>
        </w:rPr>
        <w:t xml:space="preserve"> Middle </w:t>
      </w:r>
      <w:r w:rsidR="00780DF3">
        <w:rPr>
          <w:rFonts w:ascii="Times New Roman" w:eastAsia="Times New Roman" w:hAnsi="Times New Roman" w:cs="Times New Roman"/>
          <w:noProof/>
          <w:sz w:val="24"/>
          <w:szCs w:val="24"/>
        </w:rPr>
        <w:t>F</w:t>
      </w:r>
      <w:r w:rsidRPr="00780DF3">
        <w:rPr>
          <w:rFonts w:ascii="Times New Roman" w:eastAsia="Times New Roman" w:hAnsi="Times New Roman" w:cs="Times New Roman"/>
          <w:noProof/>
          <w:sz w:val="24"/>
          <w:szCs w:val="24"/>
        </w:rPr>
        <w:t>inger</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Ring finger, </w:t>
      </w:r>
      <w:r w:rsidRPr="00780DF3">
        <w:rPr>
          <w:rFonts w:ascii="Times New Roman" w:eastAsia="Times New Roman" w:hAnsi="Times New Roman" w:cs="Times New Roman"/>
          <w:noProof/>
          <w:sz w:val="24"/>
          <w:szCs w:val="24"/>
        </w:rPr>
        <w:t>Right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Little finger. </w:t>
      </w:r>
      <w:r w:rsidRPr="00780DF3">
        <w:rPr>
          <w:rFonts w:ascii="Times New Roman" w:eastAsia="Times New Roman" w:hAnsi="Times New Roman" w:cs="Times New Roman"/>
          <w:noProof/>
          <w:sz w:val="24"/>
          <w:szCs w:val="24"/>
        </w:rPr>
        <w:t>L0,</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L1</w:t>
      </w:r>
      <w:r>
        <w:rPr>
          <w:rFonts w:ascii="Times New Roman" w:eastAsia="Times New Roman" w:hAnsi="Times New Roman" w:cs="Times New Roman"/>
          <w:sz w:val="24"/>
          <w:szCs w:val="24"/>
        </w:rPr>
        <w:t xml:space="preserve"> and L2 represents Upper layer(UL), Middle Layer(ML) and Lower Layer(LL) respectively. </w:t>
      </w:r>
    </w:p>
    <w:p w14:paraId="0A30A998" w14:textId="57701B6D"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table shows that </w:t>
      </w:r>
      <w:r w:rsidRPr="00780DF3">
        <w:rPr>
          <w:rFonts w:ascii="Times New Roman" w:eastAsia="Times New Roman" w:hAnsi="Times New Roman" w:cs="Times New Roman"/>
          <w:noProof/>
          <w:sz w:val="24"/>
          <w:szCs w:val="24"/>
        </w:rPr>
        <w:t>Left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Little finger’s reading in L0 and L2 are 0 in minimum value column and 2000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maximum</w:t>
      </w:r>
      <w:r>
        <w:rPr>
          <w:rFonts w:ascii="Times New Roman" w:eastAsia="Times New Roman" w:hAnsi="Times New Roman" w:cs="Times New Roman"/>
          <w:sz w:val="24"/>
          <w:szCs w:val="24"/>
        </w:rPr>
        <w:t xml:space="preserve"> value column. That shows that </w:t>
      </w:r>
      <w:r w:rsidRPr="00780DF3">
        <w:rPr>
          <w:rFonts w:ascii="Times New Roman" w:eastAsia="Times New Roman" w:hAnsi="Times New Roman" w:cs="Times New Roman"/>
          <w:noProof/>
          <w:sz w:val="24"/>
          <w:szCs w:val="24"/>
        </w:rPr>
        <w:t>Left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Little finger was not used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Upper</w:t>
      </w:r>
      <w:r>
        <w:rPr>
          <w:rFonts w:ascii="Times New Roman" w:eastAsia="Times New Roman" w:hAnsi="Times New Roman" w:cs="Times New Roman"/>
          <w:sz w:val="24"/>
          <w:szCs w:val="24"/>
        </w:rPr>
        <w:t xml:space="preserve"> layer and</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Lower</w:t>
      </w:r>
      <w:r>
        <w:rPr>
          <w:rFonts w:ascii="Times New Roman" w:eastAsia="Times New Roman" w:hAnsi="Times New Roman" w:cs="Times New Roman"/>
          <w:sz w:val="24"/>
          <w:szCs w:val="24"/>
        </w:rPr>
        <w:t xml:space="preserve"> layer as </w:t>
      </w:r>
      <w:r w:rsidRPr="00780DF3">
        <w:rPr>
          <w:rFonts w:ascii="Times New Roman" w:eastAsia="Times New Roman" w:hAnsi="Times New Roman" w:cs="Times New Roman"/>
          <w:noProof/>
          <w:sz w:val="24"/>
          <w:szCs w:val="24"/>
        </w:rPr>
        <w:t>it</w:t>
      </w:r>
      <w:r w:rsidR="00780DF3">
        <w:rPr>
          <w:rFonts w:ascii="Times New Roman" w:eastAsia="Times New Roman" w:hAnsi="Times New Roman" w:cs="Times New Roman"/>
          <w:noProof/>
          <w:sz w:val="24"/>
          <w:szCs w:val="24"/>
        </w:rPr>
        <w:t>s values</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default set values. Below table demonstrates the mathematical expression of how data is stored in the matrix.</w:t>
      </w:r>
    </w:p>
    <w:p w14:paraId="02D91BF6" w14:textId="07C061D9" w:rsidR="00CA740D" w:rsidRDefault="000E1EB6"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The s</w:t>
      </w:r>
      <w:r w:rsidRPr="00780DF3">
        <w:rPr>
          <w:rFonts w:ascii="Times New Roman" w:eastAsia="Times New Roman" w:hAnsi="Times New Roman" w:cs="Times New Roman"/>
          <w:noProof/>
          <w:sz w:val="24"/>
          <w:szCs w:val="24"/>
        </w:rPr>
        <w:t>ystem</w:t>
      </w:r>
      <w:r>
        <w:rPr>
          <w:rFonts w:ascii="Times New Roman" w:eastAsia="Times New Roman" w:hAnsi="Times New Roman" w:cs="Times New Roman"/>
          <w:sz w:val="24"/>
          <w:szCs w:val="24"/>
        </w:rPr>
        <w:t xml:space="preserve"> also updates one more matrix database which </w:t>
      </w:r>
      <w:r w:rsidRPr="00780DF3">
        <w:rPr>
          <w:rFonts w:ascii="Times New Roman" w:eastAsia="Times New Roman" w:hAnsi="Times New Roman" w:cs="Times New Roman"/>
          <w:noProof/>
          <w:sz w:val="24"/>
          <w:szCs w:val="24"/>
        </w:rPr>
        <w:t>track</w:t>
      </w:r>
      <w:r>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how many times a particular character has been pressed by a particular finger. Matrix F helps the algorithm to understand user’s typing behavior.</w:t>
      </w:r>
    </w:p>
    <w:p w14:paraId="6007D3C5" w14:textId="4A41B437" w:rsidR="00CA740D" w:rsidRDefault="00CA740D">
      <w:pPr>
        <w:spacing w:line="480" w:lineRule="auto"/>
        <w:jc w:val="both"/>
        <w:rPr>
          <w:rFonts w:ascii="Times New Roman" w:eastAsia="Times New Roman" w:hAnsi="Times New Roman" w:cs="Times New Roman"/>
          <w:sz w:val="24"/>
          <w:szCs w:val="24"/>
        </w:rPr>
      </w:pPr>
    </w:p>
    <w:p w14:paraId="07E6D150" w14:textId="407E52F0" w:rsidR="00847B1C" w:rsidRDefault="00847B1C">
      <w:pPr>
        <w:spacing w:line="480" w:lineRule="auto"/>
        <w:jc w:val="both"/>
        <w:rPr>
          <w:rFonts w:ascii="Times New Roman" w:eastAsia="Times New Roman" w:hAnsi="Times New Roman" w:cs="Times New Roman"/>
          <w:b/>
          <w:sz w:val="24"/>
          <w:szCs w:val="24"/>
        </w:rPr>
      </w:pPr>
    </w:p>
    <w:p w14:paraId="799906D9" w14:textId="77777777" w:rsidR="000E1EB6" w:rsidRDefault="000E1EB6" w:rsidP="00CA740D">
      <w:pPr>
        <w:pStyle w:val="Caption"/>
        <w:keepNext/>
        <w:jc w:val="left"/>
      </w:pPr>
    </w:p>
    <w:p w14:paraId="48C3B546" w14:textId="50F59D1B" w:rsidR="00CA740D" w:rsidRDefault="00217107" w:rsidP="00CA740D">
      <w:pPr>
        <w:pStyle w:val="Caption"/>
        <w:keepNext/>
        <w:jc w:val="left"/>
      </w:pPr>
      <w:r>
        <w:t>TABLE</w:t>
      </w:r>
      <w:r w:rsidR="00CA740D">
        <w:t xml:space="preserve"> </w:t>
      </w:r>
      <w:fldSimple w:instr=" SEQ Table \* ARABIC ">
        <w:r w:rsidR="00ED0273">
          <w:rPr>
            <w:noProof/>
          </w:rPr>
          <w:t>3</w:t>
        </w:r>
      </w:fldSimple>
      <w:r w:rsidR="00CA740D">
        <w:t xml:space="preserve">. </w:t>
      </w:r>
      <w:bookmarkStart w:id="29" w:name="_Toc484810346"/>
      <w:r w:rsidR="00CA740D">
        <w:t>Construction Process of Matrix L</w:t>
      </w:r>
      <w:bookmarkEnd w:id="29"/>
    </w:p>
    <w:tbl>
      <w:tblPr>
        <w:tblStyle w:val="a1"/>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1AEC8326" w14:textId="77777777" w:rsidTr="004C6BB2">
        <w:tc>
          <w:tcPr>
            <w:tcW w:w="2425" w:type="dxa"/>
          </w:tcPr>
          <w:p w14:paraId="3CF89A2B"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283F2EA0"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80DF3">
              <w:rPr>
                <w:rFonts w:ascii="Times New Roman" w:eastAsia="Times New Roman" w:hAnsi="Times New Roman" w:cs="Times New Roman"/>
                <w:noProof/>
                <w:sz w:val="24"/>
                <w:szCs w:val="24"/>
              </w:rPr>
              <w:t>Q1,</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Q2,</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Q3,</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Q4,</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Q5…</w:t>
            </w:r>
            <w:r>
              <w:rPr>
                <w:rFonts w:ascii="Times New Roman" w:eastAsia="Times New Roman" w:hAnsi="Times New Roman" w:cs="Times New Roman"/>
                <w:sz w:val="24"/>
                <w:szCs w:val="24"/>
              </w:rPr>
              <w:t xml:space="preserve">Qn where </w:t>
            </w:r>
            <w:r w:rsidRPr="00780DF3">
              <w:rPr>
                <w:rFonts w:ascii="Times New Roman" w:eastAsia="Times New Roman" w:hAnsi="Times New Roman" w:cs="Times New Roman"/>
                <w:noProof/>
                <w:sz w:val="24"/>
                <w:szCs w:val="24"/>
              </w:rPr>
              <w:t>Q1,</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Q2,…Qn</w:t>
            </w:r>
            <w:r>
              <w:rPr>
                <w:rFonts w:ascii="Times New Roman" w:eastAsia="Times New Roman" w:hAnsi="Times New Roman" w:cs="Times New Roman"/>
                <w:sz w:val="24"/>
                <w:szCs w:val="24"/>
              </w:rPr>
              <w:t xml:space="preserve"> are flex sensor inputs from Arduino board.</w:t>
            </w:r>
          </w:p>
        </w:tc>
      </w:tr>
      <w:tr w:rsidR="00847B1C" w14:paraId="2AA996C2" w14:textId="77777777" w:rsidTr="004C6BB2">
        <w:tc>
          <w:tcPr>
            <w:tcW w:w="9355" w:type="dxa"/>
            <w:gridSpan w:val="2"/>
          </w:tcPr>
          <w:p w14:paraId="7E70062B"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 Qmin = min(Q1,</w:t>
            </w:r>
            <w:r w:rsidR="00780D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Q2,</w:t>
            </w:r>
            <w:r w:rsidR="00780D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Q3,….Qn)</w:t>
            </w:r>
          </w:p>
        </w:tc>
      </w:tr>
      <w:tr w:rsidR="00847B1C" w14:paraId="4E2C8383" w14:textId="77777777" w:rsidTr="004C6BB2">
        <w:tc>
          <w:tcPr>
            <w:tcW w:w="9355" w:type="dxa"/>
            <w:gridSpan w:val="2"/>
          </w:tcPr>
          <w:p w14:paraId="4709631F"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 Qmax = max(Q1,</w:t>
            </w:r>
            <w:r w:rsidR="00780D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Q2,</w:t>
            </w:r>
            <w:r w:rsidR="00780D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Q3,….Qn)</w:t>
            </w:r>
          </w:p>
        </w:tc>
      </w:tr>
      <w:tr w:rsidR="00847B1C" w14:paraId="38DBC6FA" w14:textId="77777777" w:rsidTr="004C6BB2">
        <w:tc>
          <w:tcPr>
            <w:tcW w:w="2425" w:type="dxa"/>
          </w:tcPr>
          <w:p w14:paraId="1CBE1DF8"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449083B7"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avg([Layer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Qmin) </w:t>
            </w:r>
          </w:p>
          <w:p w14:paraId="7719EE66" w14:textId="77777777"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avg([Layer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Qmax) where x € {0,1,2} that denotes the layer and y € {0,1,2,3,4,5,6,7} that denotes the fingers.  </w:t>
            </w:r>
          </w:p>
        </w:tc>
      </w:tr>
    </w:tbl>
    <w:p w14:paraId="626D2B7A" w14:textId="349EC3A8" w:rsidR="00847B1C" w:rsidRDefault="00847B1C" w:rsidP="00CA740D">
      <w:pPr>
        <w:spacing w:line="480" w:lineRule="auto"/>
        <w:ind w:firstLine="720"/>
        <w:jc w:val="both"/>
        <w:rPr>
          <w:rFonts w:ascii="Times New Roman" w:eastAsia="Times New Roman" w:hAnsi="Times New Roman" w:cs="Times New Roman"/>
          <w:sz w:val="24"/>
          <w:szCs w:val="24"/>
        </w:rPr>
      </w:pPr>
    </w:p>
    <w:p w14:paraId="1129CC2D" w14:textId="7777777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Matrix F</w:t>
      </w:r>
    </w:p>
    <w:p w14:paraId="0B8AA08F" w14:textId="77777777" w:rsidR="00847B1C" w:rsidRDefault="001C31C4" w:rsidP="00CA740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 F is a mapping matrix between letters and fingers. It is 27 x 10 sized matrix with labeled finger name in the first row and alphabets in the first column. </w:t>
      </w:r>
      <w:r w:rsidR="00780DF3">
        <w:rPr>
          <w:rFonts w:ascii="Times New Roman" w:eastAsia="Times New Roman" w:hAnsi="Times New Roman" w:cs="Times New Roman"/>
          <w:noProof/>
          <w:sz w:val="24"/>
          <w:szCs w:val="24"/>
        </w:rPr>
        <w:t>A s</w:t>
      </w:r>
      <w:r w:rsidRPr="00780DF3">
        <w:rPr>
          <w:rFonts w:ascii="Times New Roman" w:eastAsia="Times New Roman" w:hAnsi="Times New Roman" w:cs="Times New Roman"/>
          <w:noProof/>
          <w:sz w:val="24"/>
          <w:szCs w:val="24"/>
        </w:rPr>
        <w:t>econd</w:t>
      </w:r>
      <w:r>
        <w:rPr>
          <w:rFonts w:ascii="Times New Roman" w:eastAsia="Times New Roman" w:hAnsi="Times New Roman" w:cs="Times New Roman"/>
          <w:sz w:val="24"/>
          <w:szCs w:val="24"/>
        </w:rPr>
        <w:t xml:space="preserve"> column filled with layer information in the form of ‘0’, ’1’ or ‘2’ which represents Upper Layer (UL), Middle Layer (ML) and Lower Layer (LL) respectively.</w:t>
      </w:r>
    </w:p>
    <w:p w14:paraId="603E48FE" w14:textId="77777777" w:rsidR="00847B1C" w:rsidRDefault="001C31C4" w:rsidP="00CA740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matrix contains occurrences of pressed alphabets by different fingers.  In the training phase, simply the matrix is updated at each </w:t>
      </w:r>
      <w:r w:rsidRPr="00780DF3">
        <w:rPr>
          <w:rFonts w:ascii="Times New Roman" w:eastAsia="Times New Roman" w:hAnsi="Times New Roman" w:cs="Times New Roman"/>
          <w:noProof/>
          <w:sz w:val="24"/>
          <w:szCs w:val="24"/>
        </w:rPr>
        <w:t>keystroke</w:t>
      </w:r>
      <w:r>
        <w:rPr>
          <w:rFonts w:ascii="Times New Roman" w:eastAsia="Times New Roman" w:hAnsi="Times New Roman" w:cs="Times New Roman"/>
          <w:sz w:val="24"/>
          <w:szCs w:val="24"/>
        </w:rPr>
        <w:t>. While the system is in use, this matrix is used to get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possible</w:t>
      </w:r>
      <w:r>
        <w:rPr>
          <w:rFonts w:ascii="Times New Roman" w:eastAsia="Times New Roman" w:hAnsi="Times New Roman" w:cs="Times New Roman"/>
          <w:sz w:val="24"/>
          <w:szCs w:val="24"/>
        </w:rPr>
        <w:t xml:space="preserve"> list of letters pressed by the users based on the layer data and finger data.</w:t>
      </w:r>
    </w:p>
    <w:p w14:paraId="50831735" w14:textId="77777777" w:rsidR="00847B1C" w:rsidRDefault="001C31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‘CH’ denotes the letter/character, which can have any value from ‘a’ to ‘z’. F denotes the finger, that can be LL, LR, LM, LI, RI, RM, RR or RL. ‘0’ represents that user has never used </w:t>
      </w:r>
      <w:r>
        <w:rPr>
          <w:rFonts w:ascii="Times New Roman" w:eastAsia="Times New Roman" w:hAnsi="Times New Roman" w:cs="Times New Roman"/>
          <w:sz w:val="24"/>
          <w:szCs w:val="24"/>
        </w:rPr>
        <w:lastRenderedPageBreak/>
        <w:t>that finger to press given</w:t>
      </w:r>
      <w:r w:rsidR="00780DF3">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letter</w:t>
      </w:r>
      <w:r>
        <w:rPr>
          <w:rFonts w:ascii="Times New Roman" w:eastAsia="Times New Roman" w:hAnsi="Times New Roman" w:cs="Times New Roman"/>
          <w:sz w:val="24"/>
          <w:szCs w:val="24"/>
        </w:rPr>
        <w:t xml:space="preserve">. </w:t>
      </w:r>
    </w:p>
    <w:p w14:paraId="501E2B6A" w14:textId="77777777" w:rsidR="00847B1C" w:rsidRDefault="001C31C4" w:rsidP="00CA740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matrix is updated in both phase, training phase and when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device</w:t>
      </w:r>
      <w:r>
        <w:rPr>
          <w:rFonts w:ascii="Times New Roman" w:eastAsia="Times New Roman" w:hAnsi="Times New Roman" w:cs="Times New Roman"/>
          <w:sz w:val="24"/>
          <w:szCs w:val="24"/>
        </w:rPr>
        <w:t xml:space="preserve"> is in actual use. </w:t>
      </w:r>
    </w:p>
    <w:p w14:paraId="05CF73EC" w14:textId="1C68C00A" w:rsidR="00CA740D" w:rsidRDefault="00217107" w:rsidP="00CA740D">
      <w:pPr>
        <w:pStyle w:val="Caption"/>
        <w:keepNext/>
        <w:jc w:val="left"/>
      </w:pPr>
      <w:r>
        <w:t>TABLE</w:t>
      </w:r>
      <w:r w:rsidR="00CA740D">
        <w:t xml:space="preserve"> </w:t>
      </w:r>
      <w:fldSimple w:instr=" SEQ Table \* ARABIC ">
        <w:r w:rsidR="00ED0273">
          <w:rPr>
            <w:noProof/>
          </w:rPr>
          <w:t>4</w:t>
        </w:r>
      </w:fldSimple>
      <w:r w:rsidR="00CA740D">
        <w:t xml:space="preserve">. </w:t>
      </w:r>
      <w:bookmarkStart w:id="30" w:name="_Toc484810347"/>
      <w:r w:rsidR="00CA740D">
        <w:t>Matrix F</w:t>
      </w:r>
      <w:bookmarkEnd w:id="30"/>
    </w:p>
    <w:tbl>
      <w:tblPr>
        <w:tblStyle w:val="a2"/>
        <w:tblW w:w="952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712"/>
        <w:gridCol w:w="2066"/>
      </w:tblGrid>
      <w:tr w:rsidR="00847B1C" w:rsidRPr="00CA740D" w14:paraId="2EB912A2" w14:textId="77777777" w:rsidTr="004C6BB2">
        <w:tc>
          <w:tcPr>
            <w:tcW w:w="945" w:type="dxa"/>
            <w:vAlign w:val="bottom"/>
          </w:tcPr>
          <w:p w14:paraId="30744F36" w14:textId="77777777" w:rsidR="00847B1C" w:rsidRPr="00CA740D" w:rsidRDefault="001C31C4">
            <w:pPr>
              <w:spacing w:line="480" w:lineRule="auto"/>
              <w:contextualSpacing w:val="0"/>
              <w:rPr>
                <w:rFonts w:ascii="Times New Roman" w:eastAsia="Times New Roman" w:hAnsi="Times New Roman" w:cs="Times New Roman"/>
                <w:sz w:val="24"/>
                <w:szCs w:val="24"/>
              </w:rPr>
            </w:pPr>
            <w:bookmarkStart w:id="31" w:name="OLE_LINK13"/>
            <w:bookmarkStart w:id="32" w:name="OLE_LINK14"/>
            <w:r w:rsidRPr="00CA740D">
              <w:rPr>
                <w:rFonts w:ascii="Times New Roman" w:eastAsia="Times New Roman" w:hAnsi="Times New Roman" w:cs="Times New Roman"/>
                <w:sz w:val="24"/>
                <w:szCs w:val="24"/>
              </w:rPr>
              <w:t>Letters</w:t>
            </w:r>
          </w:p>
        </w:tc>
        <w:tc>
          <w:tcPr>
            <w:tcW w:w="855" w:type="dxa"/>
            <w:vAlign w:val="bottom"/>
          </w:tcPr>
          <w:p w14:paraId="790F8BF4"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00" w:type="dxa"/>
            <w:vAlign w:val="bottom"/>
          </w:tcPr>
          <w:p w14:paraId="6478F877"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16" w:type="dxa"/>
            <w:vAlign w:val="bottom"/>
          </w:tcPr>
          <w:p w14:paraId="0FE0CB92"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35" w:type="dxa"/>
            <w:vAlign w:val="bottom"/>
          </w:tcPr>
          <w:p w14:paraId="3DEE4774"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16" w:type="dxa"/>
            <w:vAlign w:val="bottom"/>
          </w:tcPr>
          <w:p w14:paraId="7937F571"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16" w:type="dxa"/>
            <w:vAlign w:val="bottom"/>
          </w:tcPr>
          <w:p w14:paraId="72CFFB1D"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43" w:type="dxa"/>
            <w:vAlign w:val="bottom"/>
          </w:tcPr>
          <w:p w14:paraId="2FE18C89"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1" w:type="dxa"/>
            <w:vAlign w:val="bottom"/>
          </w:tcPr>
          <w:p w14:paraId="7AD92720"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12" w:type="dxa"/>
            <w:vAlign w:val="bottom"/>
          </w:tcPr>
          <w:p w14:paraId="77BF0223"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6" w:type="dxa"/>
            <w:vAlign w:val="bottom"/>
          </w:tcPr>
          <w:p w14:paraId="75C2014E" w14:textId="77777777" w:rsidR="00847B1C" w:rsidRPr="00CA740D" w:rsidRDefault="001C31C4">
            <w:pPr>
              <w:spacing w:line="480" w:lineRule="auto"/>
              <w:ind w:right="-75"/>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bookmarkEnd w:id="31"/>
      <w:bookmarkEnd w:id="32"/>
      <w:tr w:rsidR="00847B1C" w:rsidRPr="00CA740D" w14:paraId="5BB83097" w14:textId="77777777" w:rsidTr="004C6BB2">
        <w:tc>
          <w:tcPr>
            <w:tcW w:w="945" w:type="dxa"/>
            <w:vAlign w:val="bottom"/>
          </w:tcPr>
          <w:p w14:paraId="0D0CB017"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q</w:t>
            </w:r>
          </w:p>
        </w:tc>
        <w:tc>
          <w:tcPr>
            <w:tcW w:w="855" w:type="dxa"/>
            <w:vAlign w:val="bottom"/>
          </w:tcPr>
          <w:p w14:paraId="3ACC10A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41A806F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662067A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7</w:t>
            </w:r>
          </w:p>
        </w:tc>
        <w:tc>
          <w:tcPr>
            <w:tcW w:w="735" w:type="dxa"/>
            <w:vAlign w:val="bottom"/>
          </w:tcPr>
          <w:p w14:paraId="043572C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180C82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48A8EA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228F6F6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1" w:type="dxa"/>
            <w:vAlign w:val="bottom"/>
          </w:tcPr>
          <w:p w14:paraId="73B1172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6BD3475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2364590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r>
      <w:tr w:rsidR="00847B1C" w:rsidRPr="00CA740D" w14:paraId="280B2E8F" w14:textId="77777777" w:rsidTr="004C6BB2">
        <w:tc>
          <w:tcPr>
            <w:tcW w:w="945" w:type="dxa"/>
            <w:vAlign w:val="bottom"/>
          </w:tcPr>
          <w:p w14:paraId="442D02E5"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w</w:t>
            </w:r>
          </w:p>
        </w:tc>
        <w:tc>
          <w:tcPr>
            <w:tcW w:w="855" w:type="dxa"/>
            <w:vAlign w:val="bottom"/>
          </w:tcPr>
          <w:p w14:paraId="0DD4F69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3E03D75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468129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23</w:t>
            </w:r>
          </w:p>
        </w:tc>
        <w:tc>
          <w:tcPr>
            <w:tcW w:w="735" w:type="dxa"/>
            <w:vAlign w:val="bottom"/>
          </w:tcPr>
          <w:p w14:paraId="179D443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074E5E9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6" w:type="dxa"/>
            <w:vAlign w:val="bottom"/>
          </w:tcPr>
          <w:p w14:paraId="648F058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5DD38A2B"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1" w:type="dxa"/>
            <w:vAlign w:val="bottom"/>
          </w:tcPr>
          <w:p w14:paraId="17687F1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1EDF9B2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034FD0D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27</w:t>
            </w:r>
          </w:p>
        </w:tc>
      </w:tr>
      <w:tr w:rsidR="00847B1C" w:rsidRPr="00CA740D" w14:paraId="1B0B92D4" w14:textId="77777777" w:rsidTr="004C6BB2">
        <w:tc>
          <w:tcPr>
            <w:tcW w:w="945" w:type="dxa"/>
            <w:vAlign w:val="bottom"/>
          </w:tcPr>
          <w:p w14:paraId="5005D9C0"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e</w:t>
            </w:r>
          </w:p>
        </w:tc>
        <w:tc>
          <w:tcPr>
            <w:tcW w:w="855" w:type="dxa"/>
            <w:vAlign w:val="bottom"/>
          </w:tcPr>
          <w:p w14:paraId="0B7F754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33C2755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6" w:type="dxa"/>
            <w:vAlign w:val="bottom"/>
          </w:tcPr>
          <w:p w14:paraId="461D4B7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6CE44C5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61</w:t>
            </w:r>
          </w:p>
        </w:tc>
        <w:tc>
          <w:tcPr>
            <w:tcW w:w="716" w:type="dxa"/>
            <w:vAlign w:val="bottom"/>
          </w:tcPr>
          <w:p w14:paraId="0D52D14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D3422F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142DDC6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1" w:type="dxa"/>
            <w:vAlign w:val="bottom"/>
          </w:tcPr>
          <w:p w14:paraId="3E6C6B1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12" w:type="dxa"/>
            <w:vAlign w:val="bottom"/>
          </w:tcPr>
          <w:p w14:paraId="6055939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2066" w:type="dxa"/>
            <w:vAlign w:val="bottom"/>
          </w:tcPr>
          <w:p w14:paraId="4E0B1AA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69</w:t>
            </w:r>
          </w:p>
        </w:tc>
      </w:tr>
      <w:tr w:rsidR="00847B1C" w:rsidRPr="00CA740D" w14:paraId="71B6946B" w14:textId="77777777" w:rsidTr="004C6BB2">
        <w:tc>
          <w:tcPr>
            <w:tcW w:w="945" w:type="dxa"/>
            <w:vAlign w:val="bottom"/>
          </w:tcPr>
          <w:p w14:paraId="260C8E08"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w:t>
            </w:r>
          </w:p>
        </w:tc>
        <w:tc>
          <w:tcPr>
            <w:tcW w:w="855" w:type="dxa"/>
            <w:vAlign w:val="bottom"/>
          </w:tcPr>
          <w:p w14:paraId="4AB1998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1A5BBAF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4C20774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148D186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16" w:type="dxa"/>
            <w:vAlign w:val="bottom"/>
          </w:tcPr>
          <w:p w14:paraId="03ED8B4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28</w:t>
            </w:r>
          </w:p>
        </w:tc>
        <w:tc>
          <w:tcPr>
            <w:tcW w:w="716" w:type="dxa"/>
            <w:vAlign w:val="bottom"/>
          </w:tcPr>
          <w:p w14:paraId="4B03BE5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69A9C9E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1" w:type="dxa"/>
            <w:vAlign w:val="bottom"/>
          </w:tcPr>
          <w:p w14:paraId="31B3628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49D7DD6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7955F57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32</w:t>
            </w:r>
          </w:p>
        </w:tc>
      </w:tr>
      <w:tr w:rsidR="00847B1C" w:rsidRPr="00CA740D" w14:paraId="2594EB08" w14:textId="77777777" w:rsidTr="004C6BB2">
        <w:tc>
          <w:tcPr>
            <w:tcW w:w="945" w:type="dxa"/>
            <w:vAlign w:val="bottom"/>
          </w:tcPr>
          <w:p w14:paraId="0468C416"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w:t>
            </w:r>
          </w:p>
        </w:tc>
        <w:tc>
          <w:tcPr>
            <w:tcW w:w="855" w:type="dxa"/>
            <w:vAlign w:val="bottom"/>
          </w:tcPr>
          <w:p w14:paraId="4237332B"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5AB2D4C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999E68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402DBC2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5973E3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46</w:t>
            </w:r>
          </w:p>
        </w:tc>
        <w:tc>
          <w:tcPr>
            <w:tcW w:w="716" w:type="dxa"/>
            <w:vAlign w:val="bottom"/>
          </w:tcPr>
          <w:p w14:paraId="0639AF7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6E0D8E5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191ABA8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3173CBB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425A845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48</w:t>
            </w:r>
          </w:p>
        </w:tc>
      </w:tr>
      <w:tr w:rsidR="00847B1C" w:rsidRPr="00CA740D" w14:paraId="54C1A5A2" w14:textId="77777777" w:rsidTr="004C6BB2">
        <w:tc>
          <w:tcPr>
            <w:tcW w:w="945" w:type="dxa"/>
            <w:vAlign w:val="bottom"/>
          </w:tcPr>
          <w:p w14:paraId="5D09666D"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y</w:t>
            </w:r>
          </w:p>
        </w:tc>
        <w:tc>
          <w:tcPr>
            <w:tcW w:w="855" w:type="dxa"/>
            <w:vAlign w:val="bottom"/>
          </w:tcPr>
          <w:p w14:paraId="4CAB393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5FBFCA9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5BCC4FE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4823636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0AA6A7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16" w:type="dxa"/>
            <w:vAlign w:val="bottom"/>
          </w:tcPr>
          <w:p w14:paraId="74C372E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12</w:t>
            </w:r>
          </w:p>
        </w:tc>
        <w:tc>
          <w:tcPr>
            <w:tcW w:w="743" w:type="dxa"/>
            <w:vAlign w:val="bottom"/>
          </w:tcPr>
          <w:p w14:paraId="091CFF8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w:t>
            </w:r>
          </w:p>
        </w:tc>
        <w:tc>
          <w:tcPr>
            <w:tcW w:w="721" w:type="dxa"/>
            <w:vAlign w:val="bottom"/>
          </w:tcPr>
          <w:p w14:paraId="3883F3F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3933830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083783A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21</w:t>
            </w:r>
          </w:p>
        </w:tc>
      </w:tr>
      <w:tr w:rsidR="00847B1C" w:rsidRPr="00CA740D" w14:paraId="376D3F8A" w14:textId="77777777" w:rsidTr="004C6BB2">
        <w:tc>
          <w:tcPr>
            <w:tcW w:w="945" w:type="dxa"/>
            <w:vAlign w:val="bottom"/>
          </w:tcPr>
          <w:p w14:paraId="23FC1224"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u</w:t>
            </w:r>
          </w:p>
        </w:tc>
        <w:tc>
          <w:tcPr>
            <w:tcW w:w="855" w:type="dxa"/>
            <w:vAlign w:val="bottom"/>
          </w:tcPr>
          <w:p w14:paraId="1850C43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6D83993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6C98BD4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35" w:type="dxa"/>
            <w:vAlign w:val="bottom"/>
          </w:tcPr>
          <w:p w14:paraId="3AA2039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746FA31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79D1C71B"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11</w:t>
            </w:r>
          </w:p>
        </w:tc>
        <w:tc>
          <w:tcPr>
            <w:tcW w:w="743" w:type="dxa"/>
            <w:vAlign w:val="bottom"/>
          </w:tcPr>
          <w:p w14:paraId="7FD057E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17</w:t>
            </w:r>
          </w:p>
        </w:tc>
        <w:tc>
          <w:tcPr>
            <w:tcW w:w="721" w:type="dxa"/>
            <w:vAlign w:val="bottom"/>
          </w:tcPr>
          <w:p w14:paraId="76C95E4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2" w:type="dxa"/>
            <w:vAlign w:val="bottom"/>
          </w:tcPr>
          <w:p w14:paraId="2632EBD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0A8F52E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30</w:t>
            </w:r>
          </w:p>
        </w:tc>
      </w:tr>
      <w:tr w:rsidR="00847B1C" w:rsidRPr="00CA740D" w14:paraId="4AE0F71A" w14:textId="77777777" w:rsidTr="004C6BB2">
        <w:tc>
          <w:tcPr>
            <w:tcW w:w="945" w:type="dxa"/>
            <w:vAlign w:val="bottom"/>
          </w:tcPr>
          <w:p w14:paraId="752B6B1E"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i</w:t>
            </w:r>
          </w:p>
        </w:tc>
        <w:tc>
          <w:tcPr>
            <w:tcW w:w="855" w:type="dxa"/>
            <w:vAlign w:val="bottom"/>
          </w:tcPr>
          <w:p w14:paraId="1DB963D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6C39332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696C7AD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01B281E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82D1F1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60E1EA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56BADC1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34</w:t>
            </w:r>
          </w:p>
        </w:tc>
        <w:tc>
          <w:tcPr>
            <w:tcW w:w="721" w:type="dxa"/>
            <w:vAlign w:val="bottom"/>
          </w:tcPr>
          <w:p w14:paraId="599A15A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5</w:t>
            </w:r>
          </w:p>
        </w:tc>
        <w:tc>
          <w:tcPr>
            <w:tcW w:w="712" w:type="dxa"/>
            <w:vAlign w:val="bottom"/>
          </w:tcPr>
          <w:p w14:paraId="073D837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2066" w:type="dxa"/>
            <w:vAlign w:val="bottom"/>
          </w:tcPr>
          <w:p w14:paraId="5DE8E68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43</w:t>
            </w:r>
          </w:p>
        </w:tc>
      </w:tr>
      <w:tr w:rsidR="00847B1C" w:rsidRPr="00CA740D" w14:paraId="57DE29F8" w14:textId="77777777" w:rsidTr="004C6BB2">
        <w:tc>
          <w:tcPr>
            <w:tcW w:w="945" w:type="dxa"/>
            <w:vAlign w:val="bottom"/>
          </w:tcPr>
          <w:p w14:paraId="3374786A"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o</w:t>
            </w:r>
          </w:p>
        </w:tc>
        <w:tc>
          <w:tcPr>
            <w:tcW w:w="855" w:type="dxa"/>
            <w:vAlign w:val="bottom"/>
          </w:tcPr>
          <w:p w14:paraId="163C376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1F271DE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AB3D1F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1F8A7B1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EA03DE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16" w:type="dxa"/>
            <w:vAlign w:val="bottom"/>
          </w:tcPr>
          <w:p w14:paraId="0474858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43" w:type="dxa"/>
            <w:vAlign w:val="bottom"/>
          </w:tcPr>
          <w:p w14:paraId="0532D95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22</w:t>
            </w:r>
          </w:p>
        </w:tc>
        <w:tc>
          <w:tcPr>
            <w:tcW w:w="721" w:type="dxa"/>
            <w:vAlign w:val="bottom"/>
          </w:tcPr>
          <w:p w14:paraId="0AC7D36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43</w:t>
            </w:r>
          </w:p>
        </w:tc>
        <w:tc>
          <w:tcPr>
            <w:tcW w:w="712" w:type="dxa"/>
            <w:vAlign w:val="bottom"/>
          </w:tcPr>
          <w:p w14:paraId="2F056A7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7DD10C9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69</w:t>
            </w:r>
          </w:p>
        </w:tc>
      </w:tr>
      <w:tr w:rsidR="00847B1C" w:rsidRPr="00CA740D" w14:paraId="0E2E1AA4" w14:textId="77777777" w:rsidTr="004C6BB2">
        <w:tc>
          <w:tcPr>
            <w:tcW w:w="945" w:type="dxa"/>
            <w:vAlign w:val="bottom"/>
          </w:tcPr>
          <w:p w14:paraId="00FCF2D4"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p</w:t>
            </w:r>
          </w:p>
        </w:tc>
        <w:tc>
          <w:tcPr>
            <w:tcW w:w="855" w:type="dxa"/>
            <w:vAlign w:val="bottom"/>
          </w:tcPr>
          <w:p w14:paraId="02FC596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25FF7D1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556EE68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1A8ED4A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7481A3CC"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6" w:type="dxa"/>
            <w:vAlign w:val="bottom"/>
          </w:tcPr>
          <w:p w14:paraId="2C75B6BB"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3AEFF3E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1" w:type="dxa"/>
            <w:vAlign w:val="bottom"/>
          </w:tcPr>
          <w:p w14:paraId="226BF7A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11</w:t>
            </w:r>
          </w:p>
        </w:tc>
        <w:tc>
          <w:tcPr>
            <w:tcW w:w="712" w:type="dxa"/>
            <w:vAlign w:val="bottom"/>
          </w:tcPr>
          <w:p w14:paraId="230961C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39F885B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r>
      <w:tr w:rsidR="00847B1C" w:rsidRPr="00CA740D" w14:paraId="7C42B67E" w14:textId="77777777" w:rsidTr="004C6BB2">
        <w:tc>
          <w:tcPr>
            <w:tcW w:w="945" w:type="dxa"/>
            <w:vAlign w:val="bottom"/>
          </w:tcPr>
          <w:p w14:paraId="19C0CDA9"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a</w:t>
            </w:r>
          </w:p>
        </w:tc>
        <w:tc>
          <w:tcPr>
            <w:tcW w:w="855" w:type="dxa"/>
            <w:vAlign w:val="bottom"/>
          </w:tcPr>
          <w:p w14:paraId="149E9C3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00" w:type="dxa"/>
            <w:vAlign w:val="bottom"/>
          </w:tcPr>
          <w:p w14:paraId="23DAEEC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36</w:t>
            </w:r>
          </w:p>
        </w:tc>
        <w:tc>
          <w:tcPr>
            <w:tcW w:w="716" w:type="dxa"/>
            <w:vAlign w:val="bottom"/>
          </w:tcPr>
          <w:p w14:paraId="2107F0A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10</w:t>
            </w:r>
          </w:p>
        </w:tc>
        <w:tc>
          <w:tcPr>
            <w:tcW w:w="735" w:type="dxa"/>
            <w:vAlign w:val="bottom"/>
          </w:tcPr>
          <w:p w14:paraId="48A75F9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580B6E3C"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4990E51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56B16F6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700BD0A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104FA74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2066" w:type="dxa"/>
            <w:vAlign w:val="bottom"/>
          </w:tcPr>
          <w:p w14:paraId="5AD0185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50</w:t>
            </w:r>
          </w:p>
        </w:tc>
      </w:tr>
      <w:tr w:rsidR="00847B1C" w:rsidRPr="00CA740D" w14:paraId="6E7FE96C" w14:textId="77777777" w:rsidTr="004C6BB2">
        <w:tc>
          <w:tcPr>
            <w:tcW w:w="945" w:type="dxa"/>
            <w:vAlign w:val="bottom"/>
          </w:tcPr>
          <w:p w14:paraId="265FE767"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s</w:t>
            </w:r>
          </w:p>
        </w:tc>
        <w:tc>
          <w:tcPr>
            <w:tcW w:w="855" w:type="dxa"/>
            <w:vAlign w:val="bottom"/>
          </w:tcPr>
          <w:p w14:paraId="483D15FC"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00" w:type="dxa"/>
            <w:vAlign w:val="bottom"/>
          </w:tcPr>
          <w:p w14:paraId="6A814DE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6" w:type="dxa"/>
            <w:vAlign w:val="bottom"/>
          </w:tcPr>
          <w:p w14:paraId="7D9632D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31</w:t>
            </w:r>
          </w:p>
        </w:tc>
        <w:tc>
          <w:tcPr>
            <w:tcW w:w="735" w:type="dxa"/>
            <w:vAlign w:val="bottom"/>
          </w:tcPr>
          <w:p w14:paraId="062A3EF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716" w:type="dxa"/>
            <w:vAlign w:val="bottom"/>
          </w:tcPr>
          <w:p w14:paraId="1DBEA58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5E037E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75CD844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6858EFE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36F7AB9C"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2066" w:type="dxa"/>
            <w:vAlign w:val="bottom"/>
          </w:tcPr>
          <w:p w14:paraId="567F58D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38</w:t>
            </w:r>
          </w:p>
        </w:tc>
      </w:tr>
      <w:tr w:rsidR="00847B1C" w:rsidRPr="00CA740D" w14:paraId="6976E00D" w14:textId="77777777" w:rsidTr="004C6BB2">
        <w:tc>
          <w:tcPr>
            <w:tcW w:w="945" w:type="dxa"/>
            <w:vAlign w:val="bottom"/>
          </w:tcPr>
          <w:p w14:paraId="3C2AD2B7"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d</w:t>
            </w:r>
          </w:p>
        </w:tc>
        <w:tc>
          <w:tcPr>
            <w:tcW w:w="855" w:type="dxa"/>
            <w:vAlign w:val="bottom"/>
          </w:tcPr>
          <w:p w14:paraId="51E2815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00" w:type="dxa"/>
            <w:vAlign w:val="bottom"/>
          </w:tcPr>
          <w:p w14:paraId="7988855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056FAD2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285174B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c>
          <w:tcPr>
            <w:tcW w:w="716" w:type="dxa"/>
            <w:vAlign w:val="bottom"/>
          </w:tcPr>
          <w:p w14:paraId="57F7BDB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10</w:t>
            </w:r>
          </w:p>
        </w:tc>
        <w:tc>
          <w:tcPr>
            <w:tcW w:w="716" w:type="dxa"/>
            <w:vAlign w:val="bottom"/>
          </w:tcPr>
          <w:p w14:paraId="5635ED8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6DE5F19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297110E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71A1736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59D55DA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19</w:t>
            </w:r>
          </w:p>
        </w:tc>
      </w:tr>
      <w:tr w:rsidR="00847B1C" w:rsidRPr="00CA740D" w14:paraId="67313546" w14:textId="77777777" w:rsidTr="004C6BB2">
        <w:tc>
          <w:tcPr>
            <w:tcW w:w="945" w:type="dxa"/>
            <w:vAlign w:val="bottom"/>
          </w:tcPr>
          <w:p w14:paraId="107E53C1" w14:textId="77777777" w:rsidR="00847B1C" w:rsidRPr="00CA740D" w:rsidRDefault="001C31C4">
            <w:pPr>
              <w:spacing w:line="480" w:lineRule="auto"/>
              <w:contextualSpacing w:val="0"/>
              <w:rPr>
                <w:rFonts w:ascii="Times New Roman" w:eastAsia="Times New Roman" w:hAnsi="Times New Roman" w:cs="Times New Roman"/>
                <w:sz w:val="24"/>
                <w:szCs w:val="24"/>
              </w:rPr>
            </w:pPr>
            <w:bookmarkStart w:id="33" w:name="OLE_LINK11"/>
            <w:bookmarkStart w:id="34" w:name="OLE_LINK12"/>
            <w:r w:rsidRPr="00CA740D">
              <w:rPr>
                <w:rFonts w:ascii="Times New Roman" w:eastAsia="Times New Roman" w:hAnsi="Times New Roman" w:cs="Times New Roman"/>
                <w:sz w:val="24"/>
                <w:szCs w:val="24"/>
              </w:rPr>
              <w:t>f</w:t>
            </w:r>
          </w:p>
        </w:tc>
        <w:tc>
          <w:tcPr>
            <w:tcW w:w="855" w:type="dxa"/>
            <w:vAlign w:val="bottom"/>
          </w:tcPr>
          <w:p w14:paraId="595FBE5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00" w:type="dxa"/>
            <w:vAlign w:val="bottom"/>
          </w:tcPr>
          <w:p w14:paraId="49162EC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730C747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3FDC9E3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0DAFA68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c>
          <w:tcPr>
            <w:tcW w:w="716" w:type="dxa"/>
            <w:vAlign w:val="bottom"/>
          </w:tcPr>
          <w:p w14:paraId="2694B2D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319D5FC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7D7063A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5BAC025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70E39DF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15</w:t>
            </w:r>
          </w:p>
        </w:tc>
      </w:tr>
    </w:tbl>
    <w:p w14:paraId="78A718A9" w14:textId="77777777" w:rsidR="000E1EB6" w:rsidRDefault="000E1EB6" w:rsidP="00CA740D">
      <w:pPr>
        <w:spacing w:after="200" w:line="240" w:lineRule="auto"/>
        <w:rPr>
          <w:rFonts w:ascii="Times New Roman" w:eastAsia="Times New Roman" w:hAnsi="Times New Roman" w:cs="Times New Roman"/>
          <w:b/>
          <w:color w:val="44546A"/>
          <w:sz w:val="24"/>
          <w:szCs w:val="24"/>
        </w:rPr>
      </w:pPr>
      <w:bookmarkStart w:id="35" w:name="OLE_LINK17"/>
      <w:bookmarkEnd w:id="33"/>
      <w:bookmarkEnd w:id="34"/>
    </w:p>
    <w:p w14:paraId="2AA1756D" w14:textId="77777777" w:rsidR="000E1EB6" w:rsidRDefault="000E1EB6" w:rsidP="00CA740D">
      <w:pPr>
        <w:spacing w:after="200" w:line="240" w:lineRule="auto"/>
        <w:rPr>
          <w:rFonts w:ascii="Times New Roman" w:eastAsia="Times New Roman" w:hAnsi="Times New Roman" w:cs="Times New Roman"/>
          <w:b/>
          <w:color w:val="44546A"/>
          <w:sz w:val="24"/>
          <w:szCs w:val="24"/>
        </w:rPr>
      </w:pPr>
    </w:p>
    <w:p w14:paraId="2355C61F" w14:textId="77777777" w:rsidR="000E1EB6" w:rsidRDefault="000E1EB6" w:rsidP="00CA740D">
      <w:pPr>
        <w:spacing w:after="200" w:line="240" w:lineRule="auto"/>
        <w:rPr>
          <w:rFonts w:ascii="Times New Roman" w:eastAsia="Times New Roman" w:hAnsi="Times New Roman" w:cs="Times New Roman"/>
          <w:b/>
          <w:color w:val="44546A"/>
          <w:sz w:val="24"/>
          <w:szCs w:val="24"/>
        </w:rPr>
      </w:pPr>
    </w:p>
    <w:p w14:paraId="144D2AB5" w14:textId="6A984F64" w:rsidR="00847B1C" w:rsidRDefault="00217107" w:rsidP="00CA740D">
      <w:pPr>
        <w:spacing w:after="200" w:line="240" w:lineRule="auto"/>
        <w:rPr>
          <w:rFonts w:ascii="Times New Roman" w:eastAsia="Times New Roman" w:hAnsi="Times New Roman" w:cs="Times New Roman"/>
          <w:b/>
          <w:color w:val="44546A"/>
          <w:sz w:val="24"/>
          <w:szCs w:val="24"/>
        </w:rPr>
      </w:pPr>
      <w:r>
        <w:rPr>
          <w:rFonts w:ascii="Times New Roman" w:eastAsia="Times New Roman" w:hAnsi="Times New Roman" w:cs="Times New Roman"/>
          <w:b/>
          <w:color w:val="44546A"/>
          <w:sz w:val="24"/>
          <w:szCs w:val="24"/>
        </w:rPr>
        <w:lastRenderedPageBreak/>
        <w:t>TABLE</w:t>
      </w:r>
      <w:r w:rsidR="00CA740D">
        <w:rPr>
          <w:rFonts w:ascii="Times New Roman" w:eastAsia="Times New Roman" w:hAnsi="Times New Roman" w:cs="Times New Roman"/>
          <w:b/>
          <w:color w:val="44546A"/>
          <w:sz w:val="24"/>
          <w:szCs w:val="24"/>
        </w:rPr>
        <w:t xml:space="preserve"> 4. Continue</w:t>
      </w:r>
      <w:r w:rsidR="004C6BB2">
        <w:rPr>
          <w:rFonts w:ascii="Times New Roman" w:eastAsia="Times New Roman" w:hAnsi="Times New Roman" w:cs="Times New Roman"/>
          <w:b/>
          <w:color w:val="44546A"/>
          <w:sz w:val="24"/>
          <w:szCs w:val="24"/>
        </w:rPr>
        <w:t>d</w:t>
      </w:r>
    </w:p>
    <w:tbl>
      <w:tblPr>
        <w:tblW w:w="9540" w:type="dxa"/>
        <w:tblInd w:w="108" w:type="dxa"/>
        <w:tblLayout w:type="fixed"/>
        <w:tblCellMar>
          <w:top w:w="15" w:type="dxa"/>
          <w:bottom w:w="15" w:type="dxa"/>
        </w:tblCellMar>
        <w:tblLook w:val="04A0" w:firstRow="1" w:lastRow="0" w:firstColumn="1" w:lastColumn="0" w:noHBand="0" w:noVBand="1"/>
      </w:tblPr>
      <w:tblGrid>
        <w:gridCol w:w="984"/>
        <w:gridCol w:w="809"/>
        <w:gridCol w:w="630"/>
        <w:gridCol w:w="720"/>
        <w:gridCol w:w="720"/>
        <w:gridCol w:w="724"/>
        <w:gridCol w:w="720"/>
        <w:gridCol w:w="720"/>
        <w:gridCol w:w="720"/>
        <w:gridCol w:w="724"/>
        <w:gridCol w:w="2069"/>
      </w:tblGrid>
      <w:tr w:rsidR="00E94065" w:rsidRPr="00CA740D" w14:paraId="1E8B753B"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766E5FED" w14:textId="40DCC80B" w:rsidR="00E94065" w:rsidRPr="00CA740D" w:rsidRDefault="00E94065" w:rsidP="00E94065">
            <w:pPr>
              <w:spacing w:line="480" w:lineRule="auto"/>
              <w:rPr>
                <w:rFonts w:ascii="Times New Roman" w:eastAsia="Times New Roman" w:hAnsi="Times New Roman" w:cs="Times New Roman"/>
                <w:sz w:val="24"/>
                <w:szCs w:val="24"/>
              </w:rPr>
            </w:pPr>
            <w:bookmarkStart w:id="36" w:name="OLE_LINK18"/>
            <w:bookmarkStart w:id="37" w:name="OLE_LINK19"/>
            <w:r w:rsidRPr="00CA740D">
              <w:rPr>
                <w:rFonts w:ascii="Times New Roman" w:eastAsia="Times New Roman" w:hAnsi="Times New Roman" w:cs="Times New Roman"/>
                <w:sz w:val="24"/>
                <w:szCs w:val="24"/>
              </w:rPr>
              <w:t>Letters</w:t>
            </w:r>
          </w:p>
        </w:tc>
        <w:tc>
          <w:tcPr>
            <w:tcW w:w="809" w:type="dxa"/>
            <w:tcBorders>
              <w:top w:val="single" w:sz="4" w:space="0" w:color="000000"/>
              <w:left w:val="single" w:sz="4" w:space="0" w:color="000000"/>
              <w:bottom w:val="single" w:sz="4" w:space="0" w:color="000000"/>
              <w:right w:val="single" w:sz="4" w:space="0" w:color="000000"/>
            </w:tcBorders>
            <w:vAlign w:val="bottom"/>
          </w:tcPr>
          <w:p w14:paraId="03630581" w14:textId="70F32296"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30" w:type="dxa"/>
            <w:tcBorders>
              <w:top w:val="single" w:sz="4" w:space="0" w:color="000000"/>
              <w:left w:val="single" w:sz="4" w:space="0" w:color="000000"/>
              <w:bottom w:val="single" w:sz="4" w:space="0" w:color="000000"/>
              <w:right w:val="single" w:sz="4" w:space="0" w:color="000000"/>
            </w:tcBorders>
            <w:vAlign w:val="bottom"/>
          </w:tcPr>
          <w:p w14:paraId="08D6E9D4" w14:textId="3A82D778"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20" w:type="dxa"/>
            <w:tcBorders>
              <w:top w:val="single" w:sz="4" w:space="0" w:color="000000"/>
              <w:left w:val="single" w:sz="4" w:space="0" w:color="000000"/>
              <w:bottom w:val="single" w:sz="4" w:space="0" w:color="000000"/>
              <w:right w:val="single" w:sz="4" w:space="0" w:color="000000"/>
            </w:tcBorders>
            <w:vAlign w:val="bottom"/>
          </w:tcPr>
          <w:p w14:paraId="37D513D4" w14:textId="4890DD8D"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20" w:type="dxa"/>
            <w:tcBorders>
              <w:top w:val="single" w:sz="4" w:space="0" w:color="000000"/>
              <w:left w:val="single" w:sz="4" w:space="0" w:color="000000"/>
              <w:bottom w:val="single" w:sz="4" w:space="0" w:color="000000"/>
              <w:right w:val="single" w:sz="4" w:space="0" w:color="000000"/>
            </w:tcBorders>
            <w:vAlign w:val="bottom"/>
          </w:tcPr>
          <w:p w14:paraId="04666D22" w14:textId="78904495"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24" w:type="dxa"/>
            <w:tcBorders>
              <w:top w:val="single" w:sz="4" w:space="0" w:color="000000"/>
              <w:left w:val="single" w:sz="4" w:space="0" w:color="000000"/>
              <w:bottom w:val="single" w:sz="4" w:space="0" w:color="000000"/>
              <w:right w:val="single" w:sz="4" w:space="0" w:color="000000"/>
            </w:tcBorders>
            <w:vAlign w:val="bottom"/>
          </w:tcPr>
          <w:p w14:paraId="68755EE8" w14:textId="51A40A94"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20" w:type="dxa"/>
            <w:tcBorders>
              <w:top w:val="single" w:sz="4" w:space="0" w:color="000000"/>
              <w:left w:val="single" w:sz="4" w:space="0" w:color="000000"/>
              <w:bottom w:val="single" w:sz="4" w:space="0" w:color="000000"/>
              <w:right w:val="single" w:sz="4" w:space="0" w:color="000000"/>
            </w:tcBorders>
            <w:vAlign w:val="bottom"/>
          </w:tcPr>
          <w:p w14:paraId="79C6D4E7" w14:textId="1D36B2C0"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20" w:type="dxa"/>
            <w:tcBorders>
              <w:top w:val="single" w:sz="4" w:space="0" w:color="000000"/>
              <w:left w:val="single" w:sz="4" w:space="0" w:color="000000"/>
              <w:bottom w:val="single" w:sz="4" w:space="0" w:color="000000"/>
              <w:right w:val="single" w:sz="4" w:space="0" w:color="000000"/>
            </w:tcBorders>
            <w:vAlign w:val="bottom"/>
          </w:tcPr>
          <w:p w14:paraId="5BE28DF7" w14:textId="56742134"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0" w:type="dxa"/>
            <w:tcBorders>
              <w:top w:val="single" w:sz="4" w:space="0" w:color="000000"/>
              <w:left w:val="single" w:sz="4" w:space="0" w:color="000000"/>
              <w:bottom w:val="single" w:sz="4" w:space="0" w:color="000000"/>
              <w:right w:val="single" w:sz="4" w:space="0" w:color="000000"/>
            </w:tcBorders>
            <w:vAlign w:val="bottom"/>
          </w:tcPr>
          <w:p w14:paraId="1D6D13E0" w14:textId="402A9D3C"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24" w:type="dxa"/>
            <w:tcBorders>
              <w:top w:val="single" w:sz="4" w:space="0" w:color="000000"/>
              <w:left w:val="single" w:sz="4" w:space="0" w:color="000000"/>
              <w:bottom w:val="single" w:sz="4" w:space="0" w:color="000000"/>
              <w:right w:val="single" w:sz="4" w:space="0" w:color="000000"/>
            </w:tcBorders>
            <w:vAlign w:val="bottom"/>
          </w:tcPr>
          <w:p w14:paraId="7CA0355D" w14:textId="3DDEDC5E"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9" w:type="dxa"/>
            <w:tcBorders>
              <w:top w:val="single" w:sz="4" w:space="0" w:color="000000"/>
              <w:left w:val="single" w:sz="4" w:space="0" w:color="000000"/>
              <w:bottom w:val="single" w:sz="4" w:space="0" w:color="000000"/>
              <w:right w:val="single" w:sz="4" w:space="0" w:color="000000"/>
            </w:tcBorders>
            <w:vAlign w:val="bottom"/>
          </w:tcPr>
          <w:p w14:paraId="292C2B72" w14:textId="29B8C643"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tr w:rsidR="00CA740D" w:rsidRPr="00CA740D" w14:paraId="4BDF56FE"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8F7AE2D"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g</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0E1CE4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1B2B8F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06F4A7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88812B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43CB4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ED95A58"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36BEB2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E29743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75C203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544DE88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r>
      <w:tr w:rsidR="00CA740D" w:rsidRPr="00CA740D" w14:paraId="23A626A3"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52192C15"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h</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2ABD0B5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316960D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2B546E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F6E4FE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5FD3DE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F3C4B58"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33</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72317A8"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84F53B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64B322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DCEDAA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36</w:t>
            </w:r>
          </w:p>
        </w:tc>
      </w:tr>
      <w:tr w:rsidR="00CA740D" w:rsidRPr="00CA740D" w14:paraId="44E82A06"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3824EE04"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j</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BCBEF2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9A1E9D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3945B3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D7CD1E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88C90B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398662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8934C9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5EF258F"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280C8D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51A5137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9</w:t>
            </w:r>
          </w:p>
        </w:tc>
      </w:tr>
      <w:tr w:rsidR="00CA740D" w:rsidRPr="00CA740D" w14:paraId="3ACFBF6B"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9A0FCB4"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k</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500B34A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8F0759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BDAEF4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91B3C9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4EFF14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407FFC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1EBED4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FA85E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FF0935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B522E8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18</w:t>
            </w:r>
          </w:p>
        </w:tc>
      </w:tr>
      <w:tr w:rsidR="00CA740D" w:rsidRPr="00CA740D" w14:paraId="78B1E605"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EEF458F"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C4C690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A66D2F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5B927C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B36C38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EF8A0AF"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33936B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4F4B57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AE3604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27</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FF1D59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B9BF27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32</w:t>
            </w:r>
          </w:p>
        </w:tc>
      </w:tr>
      <w:tr w:rsidR="00CA740D" w:rsidRPr="00CA740D" w14:paraId="06A0DFE3"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5BD23464"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z</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2A30D3C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E39E91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5</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EAEEE3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7F69BC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AC3512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20D048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874AF0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F6C5C0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B13CF1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1FB741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r>
      <w:tr w:rsidR="00CA740D" w:rsidRPr="00CA740D" w14:paraId="71B7579D"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4B9B8EA"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x</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3F7E4B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180E160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F70B4D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1D62D7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09BF3A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9DED59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4B5A54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791717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1BA238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CF1578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r>
      <w:tr w:rsidR="00CA740D" w:rsidRPr="00CA740D" w14:paraId="02A47771"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21A91B1F"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c</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F823C1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72492C2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C2FCBA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0A5A14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D28531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F088BB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5E40CB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8C7EB1F"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893D1A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79DF329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19</w:t>
            </w:r>
          </w:p>
        </w:tc>
      </w:tr>
      <w:tr w:rsidR="00CA740D" w:rsidRPr="00CA740D" w14:paraId="4920FB59"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7A86E085"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v</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2360508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0FEC99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987E78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DC987FF"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7321B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6E07E4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D5886A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832F5B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60810D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E79FE6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r>
      <w:tr w:rsidR="00CA740D" w:rsidRPr="00CA740D" w14:paraId="2D1482D5"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15767F1"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b</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13B3D8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38B427A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611F2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2F623C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7C7F4C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D06E59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15</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CA3980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B0BC57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DA260C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4967C59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16</w:t>
            </w:r>
          </w:p>
        </w:tc>
      </w:tr>
      <w:tr w:rsidR="00CA740D" w:rsidRPr="00CA740D" w14:paraId="715BDDC4"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6EBEFB6"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n</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2457D3C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864A87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8A01DB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1A10E0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AA4423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A8D14B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16191E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727B67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990DC9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56C288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42</w:t>
            </w:r>
          </w:p>
        </w:tc>
      </w:tr>
      <w:tr w:rsidR="00CA740D" w:rsidRPr="00CA740D" w14:paraId="0F00E2D8"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C57ABC6"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m</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A65C9A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DF52BB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199BEB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35C8F8"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46BBA2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3D1E90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6E475A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5813FB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A74FE2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54624D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24</w:t>
            </w:r>
          </w:p>
        </w:tc>
      </w:tr>
      <w:bookmarkEnd w:id="36"/>
      <w:bookmarkEnd w:id="37"/>
    </w:tbl>
    <w:p w14:paraId="534B0751" w14:textId="77777777" w:rsidR="00CA740D" w:rsidRPr="00CA740D" w:rsidRDefault="00CA740D" w:rsidP="00CA740D">
      <w:pPr>
        <w:spacing w:after="200" w:line="240" w:lineRule="auto"/>
        <w:rPr>
          <w:rFonts w:ascii="Times New Roman" w:eastAsia="Times New Roman" w:hAnsi="Times New Roman" w:cs="Times New Roman"/>
          <w:b/>
          <w:color w:val="44546A"/>
          <w:sz w:val="24"/>
          <w:szCs w:val="24"/>
        </w:rPr>
      </w:pPr>
    </w:p>
    <w:bookmarkEnd w:id="35"/>
    <w:p w14:paraId="1B09F76A" w14:textId="77777777" w:rsidR="003526B9" w:rsidRDefault="003526B9">
      <w:pPr>
        <w:spacing w:line="480" w:lineRule="auto"/>
        <w:jc w:val="both"/>
        <w:rPr>
          <w:rFonts w:ascii="Times New Roman" w:eastAsia="Times New Roman" w:hAnsi="Times New Roman" w:cs="Times New Roman"/>
          <w:sz w:val="24"/>
          <w:szCs w:val="24"/>
        </w:rPr>
      </w:pPr>
    </w:p>
    <w:p w14:paraId="6F6C2629" w14:textId="1646F3F0"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table demonstrates mathematical representation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construction</w:t>
      </w:r>
      <w:r>
        <w:rPr>
          <w:rFonts w:ascii="Times New Roman" w:eastAsia="Times New Roman" w:hAnsi="Times New Roman" w:cs="Times New Roman"/>
          <w:sz w:val="24"/>
          <w:szCs w:val="24"/>
        </w:rPr>
        <w:t xml:space="preserve"> of Matrix F and how it gets updated while training the gloves/device. To update this </w:t>
      </w:r>
      <w:r w:rsidR="004C6BB2">
        <w:rPr>
          <w:rFonts w:ascii="Times New Roman" w:eastAsia="Times New Roman" w:hAnsi="Times New Roman" w:cs="Times New Roman"/>
          <w:sz w:val="24"/>
          <w:szCs w:val="24"/>
        </w:rPr>
        <w:t>matrix,</w:t>
      </w:r>
      <w:r>
        <w:rPr>
          <w:rFonts w:ascii="Times New Roman" w:eastAsia="Times New Roman" w:hAnsi="Times New Roman" w:cs="Times New Roman"/>
          <w:sz w:val="24"/>
          <w:szCs w:val="24"/>
        </w:rPr>
        <w:t xml:space="preserve"> we need two parameters one is finger value and another is Layer value. </w:t>
      </w:r>
    </w:p>
    <w:p w14:paraId="7A86E386" w14:textId="7423D5E0" w:rsidR="003526B9" w:rsidRDefault="00217107" w:rsidP="003526B9">
      <w:pPr>
        <w:pStyle w:val="Caption"/>
        <w:keepNext/>
        <w:jc w:val="left"/>
      </w:pPr>
      <w:r>
        <w:t>TABLE</w:t>
      </w:r>
      <w:r w:rsidR="003526B9">
        <w:t xml:space="preserve"> </w:t>
      </w:r>
      <w:fldSimple w:instr=" SEQ Table \* ARABIC ">
        <w:r w:rsidR="00ED0273">
          <w:rPr>
            <w:noProof/>
          </w:rPr>
          <w:t>5</w:t>
        </w:r>
      </w:fldSimple>
      <w:r w:rsidR="003526B9">
        <w:t xml:space="preserve">. </w:t>
      </w:r>
      <w:bookmarkStart w:id="38" w:name="_Toc484810348"/>
      <w:r w:rsidR="003526B9">
        <w:t>Construction Process of Matrix F</w:t>
      </w:r>
      <w:bookmarkEnd w:id="38"/>
    </w:p>
    <w:tbl>
      <w:tblPr>
        <w:tblStyle w:val="a3"/>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6F2681B1" w14:textId="77777777" w:rsidTr="004C6BB2">
        <w:tc>
          <w:tcPr>
            <w:tcW w:w="2425" w:type="dxa"/>
          </w:tcPr>
          <w:p w14:paraId="758C427C"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20DF8B94"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80DF3">
              <w:rPr>
                <w:rFonts w:ascii="Times New Roman" w:eastAsia="Times New Roman" w:hAnsi="Times New Roman" w:cs="Times New Roman"/>
                <w:noProof/>
                <w:sz w:val="24"/>
                <w:szCs w:val="24"/>
              </w:rPr>
              <w:t>F0,</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F1,…F7,</w:t>
            </w:r>
            <w:r>
              <w:rPr>
                <w:rFonts w:ascii="Times New Roman" w:eastAsia="Times New Roman" w:hAnsi="Times New Roman" w:cs="Times New Roman"/>
                <w:sz w:val="24"/>
                <w:szCs w:val="24"/>
              </w:rPr>
              <w:t xml:space="preserve"> where </w:t>
            </w:r>
            <w:r w:rsidRPr="00780DF3">
              <w:rPr>
                <w:rFonts w:ascii="Times New Roman" w:eastAsia="Times New Roman" w:hAnsi="Times New Roman" w:cs="Times New Roman"/>
                <w:noProof/>
                <w:sz w:val="24"/>
                <w:szCs w:val="24"/>
              </w:rPr>
              <w:t>F0,</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F1,…F7</w:t>
            </w:r>
            <w:r>
              <w:rPr>
                <w:rFonts w:ascii="Times New Roman" w:eastAsia="Times New Roman" w:hAnsi="Times New Roman" w:cs="Times New Roman"/>
                <w:sz w:val="24"/>
                <w:szCs w:val="24"/>
              </w:rPr>
              <w:t xml:space="preserve"> are inputs from Arduino board for fingers LL, LR, LM, LI, RI, RM, </w:t>
            </w:r>
            <w:r w:rsidRPr="00780DF3">
              <w:rPr>
                <w:rFonts w:ascii="Times New Roman" w:eastAsia="Times New Roman" w:hAnsi="Times New Roman" w:cs="Times New Roman"/>
                <w:noProof/>
                <w:sz w:val="24"/>
                <w:szCs w:val="24"/>
              </w:rPr>
              <w:t>RR</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RL respectively.</w:t>
            </w:r>
          </w:p>
          <w:p w14:paraId="3AFA8269"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L0, </w:t>
            </w:r>
            <w:r w:rsidRPr="00780DF3">
              <w:rPr>
                <w:rFonts w:ascii="Times New Roman" w:eastAsia="Times New Roman" w:hAnsi="Times New Roman" w:cs="Times New Roman"/>
                <w:noProof/>
                <w:sz w:val="24"/>
                <w:szCs w:val="24"/>
              </w:rPr>
              <w:t>L1</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L2 where L0, </w:t>
            </w:r>
            <w:r w:rsidRPr="00780DF3">
              <w:rPr>
                <w:rFonts w:ascii="Times New Roman" w:eastAsia="Times New Roman" w:hAnsi="Times New Roman" w:cs="Times New Roman"/>
                <w:noProof/>
                <w:sz w:val="24"/>
                <w:szCs w:val="24"/>
              </w:rPr>
              <w:t>L1</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L2 are identified layer from Matrix L.</w:t>
            </w:r>
          </w:p>
          <w:p w14:paraId="3769C139"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80DF3">
              <w:rPr>
                <w:rFonts w:ascii="Times New Roman" w:eastAsia="Times New Roman" w:hAnsi="Times New Roman" w:cs="Times New Roman"/>
                <w:noProof/>
                <w:sz w:val="24"/>
                <w:szCs w:val="24"/>
              </w:rPr>
              <w:t>CH0,</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CH1,</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.CHn,</w:t>
            </w:r>
            <w:r>
              <w:rPr>
                <w:rFonts w:ascii="Times New Roman" w:eastAsia="Times New Roman" w:hAnsi="Times New Roman" w:cs="Times New Roman"/>
                <w:sz w:val="24"/>
                <w:szCs w:val="24"/>
              </w:rPr>
              <w:t xml:space="preserve"> where </w:t>
            </w:r>
            <w:r w:rsidRPr="00780DF3">
              <w:rPr>
                <w:rFonts w:ascii="Times New Roman" w:eastAsia="Times New Roman" w:hAnsi="Times New Roman" w:cs="Times New Roman"/>
                <w:noProof/>
                <w:sz w:val="24"/>
                <w:szCs w:val="24"/>
              </w:rPr>
              <w:t>CH0,</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CH1,</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CHn </w:t>
            </w:r>
            <w:r w:rsidRPr="007E0C20">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single character input from training data.</w:t>
            </w:r>
          </w:p>
        </w:tc>
      </w:tr>
      <w:tr w:rsidR="00847B1C" w14:paraId="741FC3BD" w14:textId="77777777" w:rsidTr="004C6BB2">
        <w:tc>
          <w:tcPr>
            <w:tcW w:w="2425" w:type="dxa"/>
          </w:tcPr>
          <w:p w14:paraId="334A6946"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48B57394" w14:textId="08C679BA"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F[Fx][CHy] = F[Fx][CHy] + 1 where x € {0,1,2,3,4,5,6,7} and y €{0,1,2,…</w:t>
            </w:r>
            <w:r w:rsidR="004C6BB2">
              <w:rPr>
                <w:rFonts w:ascii="Times New Roman" w:eastAsia="Times New Roman" w:hAnsi="Times New Roman" w:cs="Times New Roman"/>
                <w:sz w:val="24"/>
                <w:szCs w:val="24"/>
              </w:rPr>
              <w:t>,</w:t>
            </w:r>
            <w:r>
              <w:rPr>
                <w:rFonts w:ascii="Times New Roman" w:eastAsia="Times New Roman" w:hAnsi="Times New Roman" w:cs="Times New Roman"/>
                <w:sz w:val="24"/>
                <w:szCs w:val="24"/>
              </w:rPr>
              <w:t>n}   and F denotes Matrix F</w:t>
            </w:r>
          </w:p>
        </w:tc>
      </w:tr>
    </w:tbl>
    <w:p w14:paraId="35193981" w14:textId="77777777"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describes the relation between a finger and a particular key pressed by that finger. To reduce the complexity of the combinations and process time, the system maintains one more matrix, Matrix T. This matrix does not get updated in training phase. It is only used in the prediction process.</w:t>
      </w:r>
    </w:p>
    <w:p w14:paraId="23BFCF1A" w14:textId="7777777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Matrix T</w:t>
      </w:r>
    </w:p>
    <w:p w14:paraId="05FBB56C" w14:textId="632D6A4D"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prediction more accurate, we use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probability</w:t>
      </w:r>
      <w:r>
        <w:rPr>
          <w:rFonts w:ascii="Times New Roman" w:eastAsia="Times New Roman" w:hAnsi="Times New Roman" w:cs="Times New Roman"/>
          <w:sz w:val="24"/>
          <w:szCs w:val="24"/>
        </w:rPr>
        <w:t xml:space="preserve"> of transition of alphabets in words. It is 26 x 26 sized matrix with considering labels alphabets from a-z in row and column both. This matrix shows how many times a particular alphabet occurs in the given previous alphabet. The purpose of building such matrix is to predict next most probable alphabets based </w:t>
      </w:r>
      <w:r>
        <w:rPr>
          <w:rFonts w:ascii="Times New Roman" w:eastAsia="Times New Roman" w:hAnsi="Times New Roman" w:cs="Times New Roman"/>
          <w:sz w:val="24"/>
          <w:szCs w:val="24"/>
        </w:rPr>
        <w:lastRenderedPageBreak/>
        <w:t>on current alphabet input and also to remove unwanted alphabets with zero probability. Let’s say, if user types ‘q’ as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first</w:t>
      </w:r>
      <w:r>
        <w:rPr>
          <w:rFonts w:ascii="Times New Roman" w:eastAsia="Times New Roman" w:hAnsi="Times New Roman" w:cs="Times New Roman"/>
          <w:sz w:val="24"/>
          <w:szCs w:val="24"/>
        </w:rPr>
        <w:t xml:space="preserve"> letter and second probable alphabet set is (‘e’,’r’), combination ‘</w:t>
      </w:r>
      <w:r w:rsidRPr="007E0C20">
        <w:rPr>
          <w:rFonts w:ascii="Times New Roman" w:eastAsia="Times New Roman" w:hAnsi="Times New Roman" w:cs="Times New Roman"/>
          <w:noProof/>
          <w:sz w:val="24"/>
          <w:szCs w:val="24"/>
        </w:rPr>
        <w:t>qe</w:t>
      </w:r>
      <w:r>
        <w:rPr>
          <w:rFonts w:ascii="Times New Roman" w:eastAsia="Times New Roman" w:hAnsi="Times New Roman" w:cs="Times New Roman"/>
          <w:sz w:val="24"/>
          <w:szCs w:val="24"/>
        </w:rPr>
        <w:t xml:space="preserve">’ has no possibility to come in any </w:t>
      </w:r>
      <w:r w:rsidR="00780DF3">
        <w:rPr>
          <w:rFonts w:ascii="Times New Roman" w:eastAsia="Times New Roman" w:hAnsi="Times New Roman" w:cs="Times New Roman"/>
          <w:noProof/>
          <w:sz w:val="24"/>
          <w:szCs w:val="24"/>
        </w:rPr>
        <w:t>E</w:t>
      </w:r>
      <w:r w:rsidRPr="00780DF3">
        <w:rPr>
          <w:rFonts w:ascii="Times New Roman" w:eastAsia="Times New Roman" w:hAnsi="Times New Roman" w:cs="Times New Roman"/>
          <w:noProof/>
          <w:sz w:val="24"/>
          <w:szCs w:val="24"/>
        </w:rPr>
        <w:t>nglish</w:t>
      </w:r>
      <w:r>
        <w:rPr>
          <w:rFonts w:ascii="Times New Roman" w:eastAsia="Times New Roman" w:hAnsi="Times New Roman" w:cs="Times New Roman"/>
          <w:sz w:val="24"/>
          <w:szCs w:val="24"/>
        </w:rPr>
        <w:t xml:space="preserve"> word. So only considerable combination would be ‘</w:t>
      </w:r>
      <w:r w:rsidRPr="007E0C20">
        <w:rPr>
          <w:rFonts w:ascii="Times New Roman" w:eastAsia="Times New Roman" w:hAnsi="Times New Roman" w:cs="Times New Roman"/>
          <w:noProof/>
          <w:sz w:val="24"/>
          <w:szCs w:val="24"/>
        </w:rPr>
        <w:t>qr</w:t>
      </w:r>
      <w:r>
        <w:rPr>
          <w:rFonts w:ascii="Times New Roman" w:eastAsia="Times New Roman" w:hAnsi="Times New Roman" w:cs="Times New Roman"/>
          <w:sz w:val="24"/>
          <w:szCs w:val="24"/>
        </w:rPr>
        <w:t>’. This matrix is already constructed based on words from a dictionary, which is used to predict the words. This matrix also gets updated when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device</w:t>
      </w:r>
      <w:r>
        <w:rPr>
          <w:rFonts w:ascii="Times New Roman" w:eastAsia="Times New Roman" w:hAnsi="Times New Roman" w:cs="Times New Roman"/>
          <w:sz w:val="24"/>
          <w:szCs w:val="24"/>
        </w:rPr>
        <w:t xml:space="preserve"> is in actual use, to get </w:t>
      </w:r>
      <w:r w:rsidRPr="007E0C20">
        <w:rPr>
          <w:rFonts w:ascii="Times New Roman" w:eastAsia="Times New Roman" w:hAnsi="Times New Roman" w:cs="Times New Roman"/>
          <w:noProof/>
          <w:sz w:val="24"/>
          <w:szCs w:val="24"/>
        </w:rPr>
        <w:t>more</w:t>
      </w:r>
      <w:r>
        <w:rPr>
          <w:rFonts w:ascii="Times New Roman" w:eastAsia="Times New Roman" w:hAnsi="Times New Roman" w:cs="Times New Roman"/>
          <w:sz w:val="24"/>
          <w:szCs w:val="24"/>
        </w:rPr>
        <w:t xml:space="preserve"> accurate prediction. In the training phase, the matrix is just updated at each keystroke as shown below:</w:t>
      </w:r>
    </w:p>
    <w:p w14:paraId="3833F814" w14:textId="2AB363E8" w:rsidR="003526B9" w:rsidRDefault="00217107" w:rsidP="003526B9">
      <w:pPr>
        <w:pStyle w:val="Caption"/>
        <w:keepNext/>
        <w:jc w:val="left"/>
      </w:pPr>
      <w:r>
        <w:t>TABLE</w:t>
      </w:r>
      <w:r w:rsidR="003526B9">
        <w:t xml:space="preserve"> </w:t>
      </w:r>
      <w:fldSimple w:instr=" SEQ Table \* ARABIC ">
        <w:r w:rsidR="00ED0273">
          <w:rPr>
            <w:noProof/>
          </w:rPr>
          <w:t>6</w:t>
        </w:r>
      </w:fldSimple>
      <w:r w:rsidR="003526B9">
        <w:t xml:space="preserve">. </w:t>
      </w:r>
      <w:bookmarkStart w:id="39" w:name="_Toc484810349"/>
      <w:r w:rsidR="003526B9">
        <w:t>Construction Process of Matrix T</w:t>
      </w:r>
      <w:bookmarkEnd w:id="39"/>
    </w:p>
    <w:tbl>
      <w:tblPr>
        <w:tblStyle w:val="a4"/>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011D3887" w14:textId="77777777" w:rsidTr="004C6BB2">
        <w:tc>
          <w:tcPr>
            <w:tcW w:w="2425" w:type="dxa"/>
          </w:tcPr>
          <w:p w14:paraId="50955D4D"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0D293685"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E0C20">
              <w:rPr>
                <w:rFonts w:ascii="Times New Roman" w:eastAsia="Times New Roman" w:hAnsi="Times New Roman" w:cs="Times New Roman"/>
                <w:noProof/>
                <w:sz w:val="24"/>
                <w:szCs w:val="24"/>
              </w:rPr>
              <w:t>C</w:t>
            </w:r>
            <w:r w:rsidRPr="007E0C20">
              <w:rPr>
                <w:rFonts w:ascii="Times New Roman" w:eastAsia="Times New Roman" w:hAnsi="Times New Roman" w:cs="Times New Roman"/>
                <w:noProof/>
                <w:sz w:val="24"/>
                <w:szCs w:val="24"/>
                <w:vertAlign w:val="subscript"/>
              </w:rPr>
              <w:t>CUR</w:t>
            </w:r>
            <w:r w:rsidRPr="007E0C20">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previous</w:t>
            </w:r>
            <w:r>
              <w:rPr>
                <w:rFonts w:ascii="Times New Roman" w:eastAsia="Times New Roman" w:hAnsi="Times New Roman" w:cs="Times New Roman"/>
                <w:sz w:val="24"/>
                <w:szCs w:val="24"/>
              </w:rPr>
              <w:t xml:space="preserve"> character typed by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w:t>
            </w:r>
          </w:p>
        </w:tc>
      </w:tr>
      <w:tr w:rsidR="00847B1C" w14:paraId="0DFCBA5D" w14:textId="77777777" w:rsidTr="004C6BB2">
        <w:tc>
          <w:tcPr>
            <w:tcW w:w="2425" w:type="dxa"/>
          </w:tcPr>
          <w:p w14:paraId="590E4CF6"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14AB62DF" w14:textId="77777777"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+ 1 </w:t>
            </w:r>
          </w:p>
        </w:tc>
      </w:tr>
    </w:tbl>
    <w:p w14:paraId="5E64B218" w14:textId="06C73BC8" w:rsidR="003526B9" w:rsidRPr="00F7736D" w:rsidRDefault="001C31C4" w:rsidP="00F7736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table depicts the mathematical representation of how this matrix is constructed and how </w:t>
      </w:r>
      <w:r w:rsidRPr="00780DF3">
        <w:rPr>
          <w:rFonts w:ascii="Times New Roman" w:eastAsia="Times New Roman" w:hAnsi="Times New Roman" w:cs="Times New Roman"/>
          <w:noProof/>
          <w:sz w:val="24"/>
          <w:szCs w:val="24"/>
        </w:rPr>
        <w:t>it</w:t>
      </w:r>
      <w:r>
        <w:rPr>
          <w:rFonts w:ascii="Times New Roman" w:eastAsia="Times New Roman" w:hAnsi="Times New Roman" w:cs="Times New Roman"/>
          <w:sz w:val="24"/>
          <w:szCs w:val="24"/>
        </w:rPr>
        <w:t xml:space="preserve"> gives the output when we feed previous and current character. Now we have all information about finger bending measurement to determine layer and finger-letter associativity. Finger-letter associativity is used to determine which key is pressed with probabilistic </w:t>
      </w:r>
      <w:r w:rsidRPr="00780DF3">
        <w:rPr>
          <w:rFonts w:ascii="Times New Roman" w:eastAsia="Times New Roman" w:hAnsi="Times New Roman" w:cs="Times New Roman"/>
          <w:noProof/>
          <w:sz w:val="24"/>
          <w:szCs w:val="24"/>
        </w:rPr>
        <w:t>data</w:t>
      </w:r>
      <w:r>
        <w:rPr>
          <w:rFonts w:ascii="Times New Roman" w:eastAsia="Times New Roman" w:hAnsi="Times New Roman" w:cs="Times New Roman"/>
          <w:sz w:val="24"/>
          <w:szCs w:val="24"/>
        </w:rPr>
        <w:t xml:space="preserve"> and is enough to determine user’s typing behavior. To avoid errors and increase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accuracy</w:t>
      </w:r>
      <w:r>
        <w:rPr>
          <w:rFonts w:ascii="Times New Roman" w:eastAsia="Times New Roman" w:hAnsi="Times New Roman" w:cs="Times New Roman"/>
          <w:sz w:val="24"/>
          <w:szCs w:val="24"/>
        </w:rPr>
        <w:t xml:space="preserve"> of predictions, we built a word dictionary which used to predict the English word typed by the user. Once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completes training, the system will be ready to use. </w:t>
      </w:r>
    </w:p>
    <w:p w14:paraId="65B63FF9" w14:textId="6023F46C"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 xml:space="preserve">Dictionary </w:t>
      </w:r>
    </w:p>
    <w:p w14:paraId="1BC11564" w14:textId="7302859B" w:rsidR="00CF2C09"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dictionary is used to predict the final word based on possible combinations of letters. The dictionary is a pool of words collected from open source Shakespeare’s work</w:t>
      </w:r>
      <w:r w:rsidR="00F52BD9">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15343008"/>
          <w:citation/>
        </w:sdtPr>
        <w:sdtContent>
          <w:r w:rsidR="00F52BD9">
            <w:rPr>
              <w:rFonts w:ascii="Times New Roman" w:eastAsia="Times New Roman" w:hAnsi="Times New Roman" w:cs="Times New Roman"/>
              <w:sz w:val="24"/>
              <w:szCs w:val="24"/>
            </w:rPr>
            <w:fldChar w:fldCharType="begin"/>
          </w:r>
          <w:r w:rsidR="00F52BD9">
            <w:rPr>
              <w:rFonts w:ascii="Times New Roman" w:eastAsia="Times New Roman" w:hAnsi="Times New Roman" w:cs="Times New Roman"/>
              <w:sz w:val="24"/>
              <w:szCs w:val="24"/>
            </w:rPr>
            <w:instrText xml:space="preserve"> CITATION The \l 1033 </w:instrText>
          </w:r>
          <w:r w:rsidR="00F52BD9">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 xml:space="preserve">(The Complete </w:t>
          </w:r>
          <w:r w:rsidR="00AC1681" w:rsidRPr="00AC1681">
            <w:rPr>
              <w:rFonts w:ascii="Times New Roman" w:eastAsia="Times New Roman" w:hAnsi="Times New Roman" w:cs="Times New Roman"/>
              <w:noProof/>
              <w:sz w:val="24"/>
              <w:szCs w:val="24"/>
            </w:rPr>
            <w:lastRenderedPageBreak/>
            <w:t>Works of William Shakespeare by William Shakespeare n.d.)</w:t>
          </w:r>
          <w:r w:rsidR="00F52BD9">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The r</w:t>
      </w:r>
      <w:r w:rsidRPr="00780DF3">
        <w:rPr>
          <w:rFonts w:ascii="Times New Roman" w:eastAsia="Times New Roman" w:hAnsi="Times New Roman" w:cs="Times New Roman"/>
          <w:noProof/>
          <w:sz w:val="24"/>
          <w:szCs w:val="24"/>
        </w:rPr>
        <w:t>eason</w:t>
      </w:r>
      <w:r>
        <w:rPr>
          <w:rFonts w:ascii="Times New Roman" w:eastAsia="Times New Roman" w:hAnsi="Times New Roman" w:cs="Times New Roman"/>
          <w:sz w:val="24"/>
          <w:szCs w:val="24"/>
        </w:rPr>
        <w:t xml:space="preserve"> behind choosing Shakespeare’s work is, it has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pool</w:t>
      </w:r>
      <w:r>
        <w:rPr>
          <w:rFonts w:ascii="Times New Roman" w:eastAsia="Times New Roman" w:hAnsi="Times New Roman" w:cs="Times New Roman"/>
          <w:sz w:val="24"/>
          <w:szCs w:val="24"/>
        </w:rPr>
        <w:t xml:space="preserve"> of unique words and it is</w:t>
      </w:r>
      <w:r w:rsidR="00780DF3">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open</w:t>
      </w:r>
      <w:r>
        <w:rPr>
          <w:rFonts w:ascii="Times New Roman" w:eastAsia="Times New Roman" w:hAnsi="Times New Roman" w:cs="Times New Roman"/>
          <w:sz w:val="24"/>
          <w:szCs w:val="24"/>
        </w:rPr>
        <w:t xml:space="preserve"> source free license book to use. The list of possible combinations is already sorted. So, based on the combinations, a list of words is generated which is shown to the user for selection. And the whole process of predicting keystrokes is continued until the user finalizes the word. Once the user finalizes the word, all new list of possible combinations are eliminated and the same process is repeated again.  </w:t>
      </w:r>
    </w:p>
    <w:p w14:paraId="3F126CA3" w14:textId="77777777" w:rsidR="00CF2C09" w:rsidRDefault="00CF2C0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95E6050" w14:textId="77777777" w:rsidR="00847B1C" w:rsidRDefault="00847B1C">
      <w:pPr>
        <w:spacing w:after="0" w:line="480" w:lineRule="auto"/>
        <w:ind w:left="720" w:hanging="360"/>
        <w:jc w:val="both"/>
        <w:rPr>
          <w:rFonts w:ascii="Times New Roman" w:eastAsia="Times New Roman" w:hAnsi="Times New Roman" w:cs="Times New Roman"/>
          <w:b/>
          <w:sz w:val="24"/>
          <w:szCs w:val="24"/>
        </w:rPr>
        <w:sectPr w:rsidR="00847B1C" w:rsidSect="00CF2C09">
          <w:pgSz w:w="12240" w:h="15840"/>
          <w:pgMar w:top="1440" w:right="1440" w:bottom="1440" w:left="1440" w:header="0" w:footer="720" w:gutter="0"/>
          <w:cols w:space="720"/>
        </w:sectPr>
      </w:pPr>
      <w:bookmarkStart w:id="40" w:name="_tyjcwt" w:colFirst="0" w:colLast="0"/>
      <w:bookmarkEnd w:id="40"/>
    </w:p>
    <w:p w14:paraId="10537CAE" w14:textId="35556E84" w:rsidR="003719AC" w:rsidRDefault="003D7856"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p>
    <w:p w14:paraId="14A1C5BE" w14:textId="170A9FBB" w:rsidR="00847B1C" w:rsidRDefault="00727057"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FOR PREDICTING KEYSTROKES</w:t>
      </w:r>
    </w:p>
    <w:p w14:paraId="1D2BB3FC" w14:textId="507E7C12"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illustrates keystroke prediction algorithm. After training the module successfully, the user can use this model to predict characters. Assuming that the training has been done in required training environment by following training instructions. Considering this device as a prototype, it runs with certain limitations and assumptions. Assuming that, while training gloves,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is not lifting his wrist once he started typing. The algorithm captures finger bending measurement range for each layer. Lifting the wrist in the middle of the process and placing it again may change bending measurement values for layers. As of now,</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uses a dictionary, which is created from Shakespeare’s work to predict words.  So, the system </w:t>
      </w:r>
      <w:r w:rsidR="004C6BB2">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predict any nouns other than nouns which are used in Shakespeare’s work. Currently,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is designed to predict word which contains only alphabets (a-z). </w:t>
      </w:r>
    </w:p>
    <w:p w14:paraId="0E49310B" w14:textId="0E5E93B4" w:rsidR="003526B9" w:rsidRDefault="001C31C4" w:rsidP="00F7736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using this device, make sure that Matrix L, Matrix </w:t>
      </w:r>
      <w:r w:rsidRPr="00780DF3">
        <w:rPr>
          <w:rFonts w:ascii="Times New Roman" w:eastAsia="Times New Roman" w:hAnsi="Times New Roman" w:cs="Times New Roman"/>
          <w:noProof/>
          <w:sz w:val="24"/>
          <w:szCs w:val="24"/>
        </w:rPr>
        <w:t>F</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Matrix T is created while training the device. When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is in “Device in Use mode”, make sure that the gloves are connected to Arduino board and Arduino board is connected </w:t>
      </w:r>
      <w:r w:rsidR="009F2DCF">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Computer on COM1. Arduino </w:t>
      </w:r>
      <w:r w:rsidRPr="00780DF3">
        <w:rPr>
          <w:rFonts w:ascii="Times New Roman" w:eastAsia="Times New Roman" w:hAnsi="Times New Roman" w:cs="Times New Roman"/>
          <w:noProof/>
          <w:sz w:val="24"/>
          <w:szCs w:val="24"/>
        </w:rPr>
        <w:t>transmit</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information in the form of serial data. pySerial, a python library receives the data from serial communication port COM1. A python script segregates </w:t>
      </w:r>
      <w:r w:rsidRPr="00780DF3">
        <w:rPr>
          <w:rFonts w:ascii="Times New Roman" w:eastAsia="Times New Roman" w:hAnsi="Times New Roman" w:cs="Times New Roman"/>
          <w:noProof/>
          <w:sz w:val="24"/>
          <w:szCs w:val="24"/>
        </w:rPr>
        <w:t>information</w:t>
      </w:r>
      <w:r>
        <w:rPr>
          <w:rFonts w:ascii="Times New Roman" w:eastAsia="Times New Roman" w:hAnsi="Times New Roman" w:cs="Times New Roman"/>
          <w:sz w:val="24"/>
          <w:szCs w:val="24"/>
        </w:rPr>
        <w:t xml:space="preserve"> about finger, thumb and finger bending measurements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input</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The s</w:t>
      </w:r>
      <w:r w:rsidRPr="00780DF3">
        <w:rPr>
          <w:rFonts w:ascii="Times New Roman" w:eastAsia="Times New Roman" w:hAnsi="Times New Roman" w:cs="Times New Roman"/>
          <w:noProof/>
          <w:sz w:val="24"/>
          <w:szCs w:val="24"/>
        </w:rPr>
        <w:t>ystem</w:t>
      </w:r>
      <w:r>
        <w:rPr>
          <w:rFonts w:ascii="Times New Roman" w:eastAsia="Times New Roman" w:hAnsi="Times New Roman" w:cs="Times New Roman"/>
          <w:sz w:val="24"/>
          <w:szCs w:val="24"/>
        </w:rPr>
        <w:t xml:space="preserve"> derives layer information from Matrix L using below process.</w:t>
      </w:r>
    </w:p>
    <w:p w14:paraId="5D551404" w14:textId="77777777" w:rsidR="009F2DCF" w:rsidRPr="00F7736D" w:rsidRDefault="009F2DCF" w:rsidP="00F7736D">
      <w:pPr>
        <w:spacing w:line="480" w:lineRule="auto"/>
        <w:ind w:firstLine="720"/>
        <w:jc w:val="both"/>
        <w:rPr>
          <w:rFonts w:ascii="Times New Roman" w:eastAsia="Times New Roman" w:hAnsi="Times New Roman" w:cs="Times New Roman"/>
          <w:sz w:val="24"/>
          <w:szCs w:val="24"/>
        </w:rPr>
      </w:pPr>
    </w:p>
    <w:p w14:paraId="35A54E43" w14:textId="4F4D733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lastRenderedPageBreak/>
        <w:t xml:space="preserve">Fetching layer information from matrix </w:t>
      </w:r>
      <w:r w:rsidR="009F2DCF">
        <w:rPr>
          <w:rFonts w:ascii="Times New Roman" w:eastAsia="Times New Roman" w:hAnsi="Times New Roman" w:cs="Times New Roman"/>
          <w:b/>
          <w:noProof/>
          <w:sz w:val="24"/>
          <w:szCs w:val="24"/>
        </w:rPr>
        <w:t>L</w:t>
      </w:r>
    </w:p>
    <w:p w14:paraId="21B8255A" w14:textId="77777777"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process, our inputs are finger value from where we observed tapping activity and bending measurements from that finger. As we know, each tapping activity gives us more than one measurement data. We average out those reading to remove noise in the data. </w:t>
      </w:r>
      <w:r w:rsidR="00780DF3">
        <w:rPr>
          <w:rFonts w:ascii="Times New Roman" w:eastAsia="Times New Roman" w:hAnsi="Times New Roman" w:cs="Times New Roman"/>
          <w:noProof/>
          <w:sz w:val="24"/>
          <w:szCs w:val="24"/>
        </w:rPr>
        <w:t>The a</w:t>
      </w:r>
      <w:r w:rsidRPr="00780DF3">
        <w:rPr>
          <w:rFonts w:ascii="Times New Roman" w:eastAsia="Times New Roman" w:hAnsi="Times New Roman" w:cs="Times New Roman"/>
          <w:noProof/>
          <w:sz w:val="24"/>
          <w:szCs w:val="24"/>
        </w:rPr>
        <w:t>lgorithm</w:t>
      </w:r>
      <w:r>
        <w:rPr>
          <w:rFonts w:ascii="Times New Roman" w:eastAsia="Times New Roman" w:hAnsi="Times New Roman" w:cs="Times New Roman"/>
          <w:sz w:val="24"/>
          <w:szCs w:val="24"/>
        </w:rPr>
        <w:t xml:space="preserve"> takes finger input and bending measurement to maps it to that finger’s min-max range to find out layer information. If this value lies in two different ranges which are overlapped,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algorithm</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consider</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both layer values as predicted layer. For example, bending measurement value ‘450’ comes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right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 Suppose,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finger’s upper layer value range is 100-500 and middle layer value range is 400-800. Bending measurement lies in both layer’s minimum and maximum value range. So, the system will consider both </w:t>
      </w:r>
      <w:r w:rsidRPr="00780DF3">
        <w:rPr>
          <w:rFonts w:ascii="Times New Roman" w:eastAsia="Times New Roman" w:hAnsi="Times New Roman" w:cs="Times New Roman"/>
          <w:noProof/>
          <w:sz w:val="24"/>
          <w:szCs w:val="24"/>
        </w:rPr>
        <w:t>layer</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further</w:t>
      </w:r>
      <w:r>
        <w:rPr>
          <w:rFonts w:ascii="Times New Roman" w:eastAsia="Times New Roman" w:hAnsi="Times New Roman" w:cs="Times New Roman"/>
          <w:sz w:val="24"/>
          <w:szCs w:val="24"/>
        </w:rPr>
        <w:t xml:space="preserve"> prediction process. </w:t>
      </w:r>
    </w:p>
    <w:p w14:paraId="307DAC56" w14:textId="77777777"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table depicts mathematical expression of layer fetching process from matrix L. System will fetch out two columns according to input finger value. One of them is filled with that finger’s minimum values and other is filled with maximum values in each layer. Now algorithm will compare bending measurement input with minimum and maximum value in extracted table for each layer and fetch out layer value. </w:t>
      </w:r>
    </w:p>
    <w:p w14:paraId="60493363" w14:textId="0ABF629C"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has three parameters: Finger, Finger bending measurement and layer Information. Among those parameters finger and layer information used to predict possible sets of alphabets from Matrix </w:t>
      </w:r>
      <w:r w:rsidRPr="00780DF3">
        <w:rPr>
          <w:rFonts w:ascii="Times New Roman" w:eastAsia="Times New Roman" w:hAnsi="Times New Roman" w:cs="Times New Roman"/>
          <w:noProof/>
          <w:sz w:val="24"/>
          <w:szCs w:val="24"/>
        </w:rPr>
        <w:t>F.</w:t>
      </w:r>
      <w:r>
        <w:rPr>
          <w:rFonts w:ascii="Times New Roman" w:eastAsia="Times New Roman" w:hAnsi="Times New Roman" w:cs="Times New Roman"/>
          <w:sz w:val="24"/>
          <w:szCs w:val="24"/>
        </w:rPr>
        <w:t xml:space="preserve"> This matrix is filled with information about occurrences of alphabets with </w:t>
      </w:r>
      <w:r w:rsidR="009F2DCF">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associated finger. </w:t>
      </w:r>
    </w:p>
    <w:p w14:paraId="4E38813F" w14:textId="77777777" w:rsidR="00CF2C09" w:rsidRDefault="00CF2C09">
      <w:pPr>
        <w:spacing w:line="480" w:lineRule="auto"/>
        <w:jc w:val="both"/>
        <w:rPr>
          <w:rFonts w:ascii="Times New Roman" w:eastAsia="Times New Roman" w:hAnsi="Times New Roman" w:cs="Times New Roman"/>
          <w:sz w:val="24"/>
          <w:szCs w:val="24"/>
        </w:rPr>
      </w:pPr>
    </w:p>
    <w:p w14:paraId="03DD3F6D" w14:textId="6C6F715A" w:rsidR="003526B9" w:rsidRDefault="00217107" w:rsidP="003526B9">
      <w:pPr>
        <w:pStyle w:val="Caption"/>
        <w:keepNext/>
        <w:jc w:val="left"/>
      </w:pPr>
      <w:r>
        <w:t>TABLE</w:t>
      </w:r>
      <w:r w:rsidR="003526B9">
        <w:t xml:space="preserve"> </w:t>
      </w:r>
      <w:fldSimple w:instr=" SEQ Table \* ARABIC ">
        <w:r w:rsidR="00ED0273">
          <w:rPr>
            <w:noProof/>
          </w:rPr>
          <w:t>7</w:t>
        </w:r>
      </w:fldSimple>
      <w:r w:rsidR="003526B9">
        <w:t xml:space="preserve">. </w:t>
      </w:r>
      <w:bookmarkStart w:id="41" w:name="_Toc484810350"/>
      <w:r w:rsidR="003526B9">
        <w:t>Fetching Layer Information from Matrix L</w:t>
      </w:r>
      <w:bookmarkEnd w:id="41"/>
    </w:p>
    <w:tbl>
      <w:tblPr>
        <w:tblStyle w:val="a5"/>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5F764BAB" w14:textId="77777777" w:rsidTr="009F2DCF">
        <w:tc>
          <w:tcPr>
            <w:tcW w:w="2425" w:type="dxa"/>
          </w:tcPr>
          <w:p w14:paraId="73453620"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413A6FAC"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80DF3">
              <w:rPr>
                <w:rFonts w:ascii="Times New Roman" w:eastAsia="Times New Roman" w:hAnsi="Times New Roman" w:cs="Times New Roman"/>
                <w:noProof/>
                <w:sz w:val="24"/>
                <w:szCs w:val="24"/>
              </w:rPr>
              <w:t>Q1,</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Q2,</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Q3,</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Q4,</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Q5…</w:t>
            </w:r>
            <w:r>
              <w:rPr>
                <w:rFonts w:ascii="Times New Roman" w:eastAsia="Times New Roman" w:hAnsi="Times New Roman" w:cs="Times New Roman"/>
                <w:sz w:val="24"/>
                <w:szCs w:val="24"/>
              </w:rPr>
              <w:t xml:space="preserve">Qn where </w:t>
            </w:r>
            <w:r w:rsidRPr="00780DF3">
              <w:rPr>
                <w:rFonts w:ascii="Times New Roman" w:eastAsia="Times New Roman" w:hAnsi="Times New Roman" w:cs="Times New Roman"/>
                <w:noProof/>
                <w:sz w:val="24"/>
                <w:szCs w:val="24"/>
              </w:rPr>
              <w:t>Q1,</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Q2,…Qn</w:t>
            </w:r>
            <w:r>
              <w:rPr>
                <w:rFonts w:ascii="Times New Roman" w:eastAsia="Times New Roman" w:hAnsi="Times New Roman" w:cs="Times New Roman"/>
                <w:sz w:val="24"/>
                <w:szCs w:val="24"/>
              </w:rPr>
              <w:t xml:space="preserve"> are finger bending </w:t>
            </w:r>
            <w:r w:rsidRPr="00780DF3">
              <w:rPr>
                <w:rFonts w:ascii="Times New Roman" w:eastAsia="Times New Roman" w:hAnsi="Times New Roman" w:cs="Times New Roman"/>
                <w:noProof/>
                <w:sz w:val="24"/>
                <w:szCs w:val="24"/>
              </w:rPr>
              <w:t>measurement inputs</w:t>
            </w:r>
            <w:r>
              <w:rPr>
                <w:rFonts w:ascii="Times New Roman" w:eastAsia="Times New Roman" w:hAnsi="Times New Roman" w:cs="Times New Roman"/>
                <w:sz w:val="24"/>
                <w:szCs w:val="24"/>
              </w:rPr>
              <w:t xml:space="preserve"> from Arduino board.</w:t>
            </w:r>
          </w:p>
          <w:p w14:paraId="79DAF1AC"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where F denotes finger input from Arduino board having values from 0 to 7. Values 0 to 7 denotes LL, LR, LM, LI, RI, RM, RR and RL respectively.</w:t>
            </w:r>
          </w:p>
        </w:tc>
      </w:tr>
      <w:tr w:rsidR="00847B1C" w14:paraId="6E66EFC2" w14:textId="77777777" w:rsidTr="009F2DCF">
        <w:tc>
          <w:tcPr>
            <w:tcW w:w="9355" w:type="dxa"/>
            <w:gridSpan w:val="2"/>
          </w:tcPr>
          <w:p w14:paraId="5841C67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Qavg = avg(Q1, Q2, Q3 … Qn) where avg() gives arithmetic average.</w:t>
            </w:r>
          </w:p>
        </w:tc>
      </w:tr>
      <w:tr w:rsidR="00847B1C" w14:paraId="724197E5" w14:textId="77777777" w:rsidTr="009F2DCF">
        <w:tc>
          <w:tcPr>
            <w:tcW w:w="2425" w:type="dxa"/>
          </w:tcPr>
          <w:p w14:paraId="7E08D857"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34606CFB" w14:textId="77777777"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&lt;= Qavg &lt;=[Layer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i € {0,1,2}, y = F}</w:t>
            </w:r>
          </w:p>
        </w:tc>
      </w:tr>
    </w:tbl>
    <w:p w14:paraId="31022B05" w14:textId="77777777" w:rsidR="003526B9" w:rsidRDefault="003526B9" w:rsidP="003719AC">
      <w:pPr>
        <w:spacing w:after="0" w:line="480" w:lineRule="auto"/>
        <w:contextualSpacing/>
        <w:jc w:val="both"/>
        <w:rPr>
          <w:i/>
          <w:color w:val="44546A"/>
          <w:sz w:val="18"/>
          <w:szCs w:val="18"/>
        </w:rPr>
      </w:pPr>
    </w:p>
    <w:p w14:paraId="4C7DCE2A" w14:textId="2779485E" w:rsidR="00847B1C" w:rsidRDefault="001C31C4" w:rsidP="003719AC">
      <w:pPr>
        <w:spacing w:after="0" w:line="480" w:lineRule="auto"/>
        <w:contextualSpacing/>
        <w:jc w:val="both"/>
        <w:rPr>
          <w:sz w:val="24"/>
          <w:szCs w:val="24"/>
        </w:rPr>
      </w:pPr>
      <w:r>
        <w:rPr>
          <w:rFonts w:ascii="Times New Roman" w:eastAsia="Times New Roman" w:hAnsi="Times New Roman" w:cs="Times New Roman"/>
          <w:b/>
          <w:sz w:val="24"/>
          <w:szCs w:val="24"/>
        </w:rPr>
        <w:t>Fetching</w:t>
      </w:r>
      <w:r w:rsidR="00780DF3">
        <w:rPr>
          <w:rFonts w:ascii="Times New Roman" w:eastAsia="Times New Roman" w:hAnsi="Times New Roman" w:cs="Times New Roman"/>
          <w:b/>
          <w:sz w:val="24"/>
          <w:szCs w:val="24"/>
        </w:rPr>
        <w:t xml:space="preserve"> a</w:t>
      </w:r>
      <w:r>
        <w:rPr>
          <w:rFonts w:ascii="Times New Roman" w:eastAsia="Times New Roman" w:hAnsi="Times New Roman" w:cs="Times New Roman"/>
          <w:b/>
          <w:sz w:val="24"/>
          <w:szCs w:val="24"/>
        </w:rPr>
        <w:t xml:space="preserve"> </w:t>
      </w:r>
      <w:r w:rsidRPr="00780DF3">
        <w:rPr>
          <w:rFonts w:ascii="Times New Roman" w:eastAsia="Times New Roman" w:hAnsi="Times New Roman" w:cs="Times New Roman"/>
          <w:b/>
          <w:noProof/>
          <w:sz w:val="24"/>
          <w:szCs w:val="24"/>
        </w:rPr>
        <w:t>set</w:t>
      </w:r>
      <w:r>
        <w:rPr>
          <w:rFonts w:ascii="Times New Roman" w:eastAsia="Times New Roman" w:hAnsi="Times New Roman" w:cs="Times New Roman"/>
          <w:b/>
          <w:sz w:val="24"/>
          <w:szCs w:val="24"/>
        </w:rPr>
        <w:t xml:space="preserve"> of alphabets from matrix F</w:t>
      </w:r>
    </w:p>
    <w:p w14:paraId="115B0152" w14:textId="1F950555"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discussed in training phase,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second</w:t>
      </w:r>
      <w:r>
        <w:rPr>
          <w:rFonts w:ascii="Times New Roman" w:eastAsia="Times New Roman" w:hAnsi="Times New Roman" w:cs="Times New Roman"/>
          <w:sz w:val="24"/>
          <w:szCs w:val="24"/>
        </w:rPr>
        <w:t xml:space="preserve"> column of Matrix F is filled with layer values. After layer fetching process, we have layer values to use it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further</w:t>
      </w:r>
      <w:r>
        <w:rPr>
          <w:rFonts w:ascii="Times New Roman" w:eastAsia="Times New Roman" w:hAnsi="Times New Roman" w:cs="Times New Roman"/>
          <w:sz w:val="24"/>
          <w:szCs w:val="24"/>
        </w:rPr>
        <w:t xml:space="preserve"> process. Algorithm extract out one table from given matrix based on layer value. Eventually, the system extracts out the set of characters pressed by input finger; for which table gives some integer value other than zero. ‘0’ in the table represents that user has never used that finger to press given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letter</w:t>
      </w:r>
      <w:r w:rsidR="00217107">
        <w:rPr>
          <w:rFonts w:ascii="Times New Roman" w:eastAsia="Times New Roman" w:hAnsi="Times New Roman" w:cs="Times New Roman"/>
          <w:sz w:val="24"/>
          <w:szCs w:val="24"/>
        </w:rPr>
        <w:t>. For an example, refer (table 4</w:t>
      </w:r>
      <w:r>
        <w:rPr>
          <w:rFonts w:ascii="Times New Roman" w:eastAsia="Times New Roman" w:hAnsi="Times New Roman" w:cs="Times New Roman"/>
          <w:sz w:val="24"/>
          <w:szCs w:val="24"/>
        </w:rPr>
        <w:t xml:space="preserve">), for getting alphabet set. Suppose we have Upper Layer as an input which is also denoted as layer ‘0’ and input finger is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 Ignoring zero values in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column</w:t>
      </w:r>
      <w:r>
        <w:rPr>
          <w:rFonts w:ascii="Times New Roman" w:eastAsia="Times New Roman" w:hAnsi="Times New Roman" w:cs="Times New Roman"/>
          <w:sz w:val="24"/>
          <w:szCs w:val="24"/>
        </w:rPr>
        <w:t xml:space="preserve">, we get two alphabets ‘y’ and ‘u’. This list of possible letters </w:t>
      </w:r>
      <w:r w:rsidR="00780DF3">
        <w:rPr>
          <w:rFonts w:ascii="Times New Roman" w:eastAsia="Times New Roman" w:hAnsi="Times New Roman" w:cs="Times New Roman"/>
          <w:noProof/>
          <w:sz w:val="24"/>
          <w:szCs w:val="24"/>
        </w:rPr>
        <w:t>is</w:t>
      </w:r>
      <w:r>
        <w:rPr>
          <w:rFonts w:ascii="Times New Roman" w:eastAsia="Times New Roman" w:hAnsi="Times New Roman" w:cs="Times New Roman"/>
          <w:sz w:val="24"/>
          <w:szCs w:val="24"/>
        </w:rPr>
        <w:t xml:space="preserve"> extracted with the occurrences of the letter being pressed by that finger. </w:t>
      </w:r>
    </w:p>
    <w:p w14:paraId="6B4E5504"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List of possible letters : [(“u” : 14 , “y”: 11)]</w:t>
      </w:r>
    </w:p>
    <w:p w14:paraId="37207D6E" w14:textId="77777777"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every input,</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fetches sets of alphabets and rearrange them based on the occurrence of that alphabet by given finger. So that, most </w:t>
      </w:r>
      <w:r w:rsidRPr="007E0C20">
        <w:rPr>
          <w:rFonts w:ascii="Times New Roman" w:eastAsia="Times New Roman" w:hAnsi="Times New Roman" w:cs="Times New Roman"/>
          <w:noProof/>
          <w:sz w:val="24"/>
          <w:szCs w:val="24"/>
        </w:rPr>
        <w:t>probable</w:t>
      </w:r>
      <w:r>
        <w:rPr>
          <w:rFonts w:ascii="Times New Roman" w:eastAsia="Times New Roman" w:hAnsi="Times New Roman" w:cs="Times New Roman"/>
          <w:sz w:val="24"/>
          <w:szCs w:val="24"/>
        </w:rPr>
        <w:t xml:space="preserve"> pressed alphabet with input finger comes first in the set. In our example letter “u” pressed for 14 times by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 while letter “y” pressed for 11 times with the same finger. So, “u” stands ahead of “y” in the list of possible letters. At every fetch,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will get one set of alphabets according to input finger and layer information. </w:t>
      </w:r>
      <w:r w:rsidR="00780DF3">
        <w:rPr>
          <w:rFonts w:ascii="Times New Roman" w:eastAsia="Times New Roman" w:hAnsi="Times New Roman" w:cs="Times New Roman"/>
          <w:noProof/>
          <w:sz w:val="24"/>
          <w:szCs w:val="24"/>
        </w:rPr>
        <w:t>The s</w:t>
      </w:r>
      <w:r w:rsidRPr="00780DF3">
        <w:rPr>
          <w:rFonts w:ascii="Times New Roman" w:eastAsia="Times New Roman" w:hAnsi="Times New Roman" w:cs="Times New Roman"/>
          <w:noProof/>
          <w:sz w:val="24"/>
          <w:szCs w:val="24"/>
        </w:rPr>
        <w:t>ystem</w:t>
      </w:r>
      <w:r>
        <w:rPr>
          <w:rFonts w:ascii="Times New Roman" w:eastAsia="Times New Roman" w:hAnsi="Times New Roman" w:cs="Times New Roman"/>
          <w:sz w:val="24"/>
          <w:szCs w:val="24"/>
        </w:rPr>
        <w:t xml:space="preserve"> will start making every possible combination out of these sets of alphabets except the first fetch. Because in the first fetch we would have only one set that is not enough to make combinations. In our example, if our second input gives us [(“n</w:t>
      </w:r>
      <w:r w:rsidRP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16,</w:t>
      </w:r>
      <w:r>
        <w:rPr>
          <w:rFonts w:ascii="Times New Roman" w:eastAsia="Times New Roman" w:hAnsi="Times New Roman" w:cs="Times New Roman"/>
          <w:sz w:val="24"/>
          <w:szCs w:val="24"/>
        </w:rPr>
        <w:t xml:space="preserve"> “b</w:t>
      </w:r>
      <w:r w:rsidRP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13)] then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will make combination as shown below:</w:t>
      </w:r>
    </w:p>
    <w:p w14:paraId="7478ABEA"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Possible </w:t>
      </w:r>
      <w:r w:rsidRPr="00780DF3">
        <w:rPr>
          <w:rFonts w:ascii="Times New Roman" w:eastAsia="Times New Roman" w:hAnsi="Times New Roman" w:cs="Times New Roman"/>
          <w:noProof/>
          <w:sz w:val="24"/>
          <w:szCs w:val="24"/>
        </w:rPr>
        <w:t>combinations:</w:t>
      </w:r>
      <w:r>
        <w:rPr>
          <w:rFonts w:ascii="Times New Roman" w:eastAsia="Times New Roman" w:hAnsi="Times New Roman" w:cs="Times New Roman"/>
          <w:sz w:val="24"/>
          <w:szCs w:val="24"/>
        </w:rPr>
        <w:t xml:space="preserve"> [“un”, “</w:t>
      </w:r>
      <w:r w:rsidRPr="007E0C20">
        <w:rPr>
          <w:rFonts w:ascii="Times New Roman" w:eastAsia="Times New Roman" w:hAnsi="Times New Roman" w:cs="Times New Roman"/>
          <w:noProof/>
          <w:sz w:val="24"/>
          <w:szCs w:val="24"/>
        </w:rPr>
        <w:t>ub</w:t>
      </w:r>
      <w:r>
        <w:rPr>
          <w:rFonts w:ascii="Times New Roman" w:eastAsia="Times New Roman" w:hAnsi="Times New Roman" w:cs="Times New Roman"/>
          <w:sz w:val="24"/>
          <w:szCs w:val="24"/>
        </w:rPr>
        <w:t>”, “</w:t>
      </w:r>
      <w:r w:rsidRPr="007E0C20">
        <w:rPr>
          <w:rFonts w:ascii="Times New Roman" w:eastAsia="Times New Roman" w:hAnsi="Times New Roman" w:cs="Times New Roman"/>
          <w:noProof/>
          <w:sz w:val="24"/>
          <w:szCs w:val="24"/>
        </w:rPr>
        <w:t>yn</w:t>
      </w:r>
      <w:r>
        <w:rPr>
          <w:rFonts w:ascii="Times New Roman" w:eastAsia="Times New Roman" w:hAnsi="Times New Roman" w:cs="Times New Roman"/>
          <w:sz w:val="24"/>
          <w:szCs w:val="24"/>
        </w:rPr>
        <w:t>”, “</w:t>
      </w:r>
      <w:r w:rsidRPr="007E0C20">
        <w:rPr>
          <w:rFonts w:ascii="Times New Roman" w:eastAsia="Times New Roman" w:hAnsi="Times New Roman" w:cs="Times New Roman"/>
          <w:noProof/>
          <w:sz w:val="24"/>
          <w:szCs w:val="24"/>
        </w:rPr>
        <w:t>yb</w:t>
      </w:r>
      <w:r>
        <w:rPr>
          <w:rFonts w:ascii="Times New Roman" w:eastAsia="Times New Roman" w:hAnsi="Times New Roman" w:cs="Times New Roman"/>
          <w:sz w:val="24"/>
          <w:szCs w:val="24"/>
        </w:rPr>
        <w:t>”]</w:t>
      </w:r>
    </w:p>
    <w:p w14:paraId="0688C95C" w14:textId="784CCF90" w:rsidR="003526B9" w:rsidRDefault="00217107" w:rsidP="003526B9">
      <w:pPr>
        <w:pStyle w:val="Caption"/>
        <w:keepNext/>
        <w:jc w:val="left"/>
      </w:pPr>
      <w:r>
        <w:t>TABLE</w:t>
      </w:r>
      <w:r w:rsidR="003526B9">
        <w:t xml:space="preserve"> </w:t>
      </w:r>
      <w:fldSimple w:instr=" SEQ Table \* ARABIC ">
        <w:r w:rsidR="00ED0273">
          <w:rPr>
            <w:noProof/>
          </w:rPr>
          <w:t>8</w:t>
        </w:r>
      </w:fldSimple>
      <w:r w:rsidR="003526B9">
        <w:t xml:space="preserve">. </w:t>
      </w:r>
      <w:bookmarkStart w:id="42" w:name="_Toc484810351"/>
      <w:r w:rsidR="003526B9">
        <w:t>Fetching Set of Alphabets from Matrix F</w:t>
      </w:r>
      <w:bookmarkEnd w:id="42"/>
    </w:p>
    <w:tbl>
      <w:tblPr>
        <w:tblStyle w:val="a6"/>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5B87E8C5" w14:textId="77777777" w:rsidTr="009F2DCF">
        <w:tc>
          <w:tcPr>
            <w:tcW w:w="2425" w:type="dxa"/>
          </w:tcPr>
          <w:p w14:paraId="3C227889"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1176EA40"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finger inputs from Arduino board</w:t>
            </w:r>
          </w:p>
          <w:p w14:paraId="1A0561DC"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L0, </w:t>
            </w:r>
            <w:r w:rsidRPr="00780DF3">
              <w:rPr>
                <w:rFonts w:ascii="Times New Roman" w:eastAsia="Times New Roman" w:hAnsi="Times New Roman" w:cs="Times New Roman"/>
                <w:noProof/>
                <w:sz w:val="24"/>
                <w:szCs w:val="24"/>
              </w:rPr>
              <w:t>L1</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L3 where L0, </w:t>
            </w:r>
            <w:r w:rsidRPr="007E0C20">
              <w:rPr>
                <w:rFonts w:ascii="Times New Roman" w:eastAsia="Times New Roman" w:hAnsi="Times New Roman" w:cs="Times New Roman"/>
                <w:noProof/>
                <w:sz w:val="24"/>
                <w:szCs w:val="24"/>
              </w:rPr>
              <w:t>L1</w:t>
            </w:r>
            <w:r>
              <w:rPr>
                <w:rFonts w:ascii="Times New Roman" w:eastAsia="Times New Roman" w:hAnsi="Times New Roman" w:cs="Times New Roman"/>
                <w:sz w:val="24"/>
                <w:szCs w:val="24"/>
              </w:rPr>
              <w:t xml:space="preserve"> and L3 are Identified layer from Layer       Min_Max Matrix</w:t>
            </w:r>
          </w:p>
        </w:tc>
      </w:tr>
      <w:tr w:rsidR="00847B1C" w14:paraId="31F4069B" w14:textId="77777777" w:rsidTr="009F2DCF">
        <w:tc>
          <w:tcPr>
            <w:tcW w:w="2425" w:type="dxa"/>
          </w:tcPr>
          <w:p w14:paraId="07F9C215"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1397646B" w14:textId="77777777"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{C0,C1…Cn} = sorted(Lx) where Lx would be sets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possible</w:t>
            </w:r>
            <w:r>
              <w:rPr>
                <w:rFonts w:ascii="Times New Roman" w:eastAsia="Times New Roman" w:hAnsi="Times New Roman" w:cs="Times New Roman"/>
                <w:sz w:val="24"/>
                <w:szCs w:val="24"/>
              </w:rPr>
              <w:t xml:space="preserve"> pressed letter with their probability of being typed. The set is sorted in the descending order of the probability.</w:t>
            </w:r>
          </w:p>
        </w:tc>
      </w:tr>
    </w:tbl>
    <w:p w14:paraId="2E2C51F8" w14:textId="77777777"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reduce the time complexity of prediction process, character combinations are further filtered from Matrix T. Filtering process takes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previous</w:t>
      </w:r>
      <w:r>
        <w:rPr>
          <w:rFonts w:ascii="Times New Roman" w:eastAsia="Times New Roman" w:hAnsi="Times New Roman" w:cs="Times New Roman"/>
          <w:sz w:val="24"/>
          <w:szCs w:val="24"/>
        </w:rPr>
        <w:t xml:space="preserve"> and current character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lastRenderedPageBreak/>
        <w:t>combination</w:t>
      </w:r>
      <w:r>
        <w:rPr>
          <w:rFonts w:ascii="Times New Roman" w:eastAsia="Times New Roman" w:hAnsi="Times New Roman" w:cs="Times New Roman"/>
          <w:sz w:val="24"/>
          <w:szCs w:val="24"/>
        </w:rPr>
        <w:t xml:space="preserve"> and removes invalid combinations from the list. </w:t>
      </w:r>
    </w:p>
    <w:p w14:paraId="75515B0D" w14:textId="62B3B61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 xml:space="preserve">Filtering invalid combinations </w:t>
      </w:r>
      <w:r w:rsidR="003526B9">
        <w:rPr>
          <w:rFonts w:ascii="Times New Roman" w:eastAsia="Times New Roman" w:hAnsi="Times New Roman" w:cs="Times New Roman"/>
          <w:b/>
          <w:sz w:val="24"/>
          <w:szCs w:val="24"/>
        </w:rPr>
        <w:t>using</w:t>
      </w:r>
      <w:r w:rsidR="009F2DCF">
        <w:rPr>
          <w:rFonts w:ascii="Times New Roman" w:eastAsia="Times New Roman" w:hAnsi="Times New Roman" w:cs="Times New Roman"/>
          <w:b/>
          <w:sz w:val="24"/>
          <w:szCs w:val="24"/>
        </w:rPr>
        <w:t xml:space="preserve"> matrix T</w:t>
      </w:r>
    </w:p>
    <w:p w14:paraId="4D1EF842" w14:textId="77777777"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possible combinations list system will pick one by one combination and check whether there is any dictionary word having that combination in it. ‘0’ value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matrix</w:t>
      </w:r>
      <w:r>
        <w:rPr>
          <w:rFonts w:ascii="Times New Roman" w:eastAsia="Times New Roman" w:hAnsi="Times New Roman" w:cs="Times New Roman"/>
          <w:sz w:val="24"/>
          <w:szCs w:val="24"/>
        </w:rPr>
        <w:t xml:space="preserve"> represents that there is zero possibility of </w:t>
      </w:r>
      <w:r w:rsidRPr="007E0C20">
        <w:rPr>
          <w:rFonts w:ascii="Times New Roman" w:eastAsia="Times New Roman" w:hAnsi="Times New Roman" w:cs="Times New Roman"/>
          <w:noProof/>
          <w:sz w:val="24"/>
          <w:szCs w:val="24"/>
        </w:rPr>
        <w:t>coming</w:t>
      </w:r>
      <w:r>
        <w:rPr>
          <w:rFonts w:ascii="Times New Roman" w:eastAsia="Times New Roman" w:hAnsi="Times New Roman" w:cs="Times New Roman"/>
          <w:sz w:val="24"/>
          <w:szCs w:val="24"/>
        </w:rPr>
        <w:t xml:space="preserve"> that pair in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dictionary</w:t>
      </w:r>
      <w:r>
        <w:rPr>
          <w:rFonts w:ascii="Times New Roman" w:eastAsia="Times New Roman" w:hAnsi="Times New Roman" w:cs="Times New Roman"/>
          <w:sz w:val="24"/>
          <w:szCs w:val="24"/>
        </w:rPr>
        <w:t xml:space="preserve">. For an example, in our </w:t>
      </w:r>
      <w:r w:rsidRPr="00780DF3">
        <w:rPr>
          <w:rFonts w:ascii="Times New Roman" w:eastAsia="Times New Roman" w:hAnsi="Times New Roman" w:cs="Times New Roman"/>
          <w:noProof/>
          <w:sz w:val="24"/>
          <w:szCs w:val="24"/>
        </w:rPr>
        <w:t>system</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there is no word having combination “</w:t>
      </w:r>
      <w:r w:rsidRPr="007E0C20">
        <w:rPr>
          <w:rFonts w:ascii="Times New Roman" w:eastAsia="Times New Roman" w:hAnsi="Times New Roman" w:cs="Times New Roman"/>
          <w:noProof/>
          <w:sz w:val="24"/>
          <w:szCs w:val="24"/>
        </w:rPr>
        <w:t>yb</w:t>
      </w:r>
      <w:r>
        <w:rPr>
          <w:rFonts w:ascii="Times New Roman" w:eastAsia="Times New Roman" w:hAnsi="Times New Roman" w:cs="Times New Roman"/>
          <w:sz w:val="24"/>
          <w:szCs w:val="24"/>
        </w:rPr>
        <w:t>” and “</w:t>
      </w:r>
      <w:r w:rsidRPr="007E0C20">
        <w:rPr>
          <w:rFonts w:ascii="Times New Roman" w:eastAsia="Times New Roman" w:hAnsi="Times New Roman" w:cs="Times New Roman"/>
          <w:noProof/>
          <w:sz w:val="24"/>
          <w:szCs w:val="24"/>
        </w:rPr>
        <w:t>yn</w:t>
      </w:r>
      <w:r>
        <w:rPr>
          <w:rFonts w:ascii="Times New Roman" w:eastAsia="Times New Roman" w:hAnsi="Times New Roman" w:cs="Times New Roman"/>
          <w:sz w:val="24"/>
          <w:szCs w:val="24"/>
        </w:rPr>
        <w:t xml:space="preserve">” at all. All the combinations with zero possibilities are eliminated and hence removed from the list of possible combinations. </w:t>
      </w:r>
    </w:p>
    <w:p w14:paraId="3826E39A"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Combination </w:t>
      </w:r>
      <w:r w:rsidRPr="00780DF3">
        <w:rPr>
          <w:rFonts w:ascii="Times New Roman" w:eastAsia="Times New Roman" w:hAnsi="Times New Roman" w:cs="Times New Roman"/>
          <w:b/>
          <w:noProof/>
          <w:sz w:val="24"/>
          <w:szCs w:val="24"/>
        </w:rPr>
        <w:t>set:</w:t>
      </w:r>
      <w:r>
        <w:rPr>
          <w:rFonts w:ascii="Times New Roman" w:eastAsia="Times New Roman" w:hAnsi="Times New Roman" w:cs="Times New Roman"/>
          <w:sz w:val="24"/>
          <w:szCs w:val="24"/>
        </w:rPr>
        <w:t xml:space="preserve"> [“un”, “</w:t>
      </w:r>
      <w:r w:rsidRPr="007E0C20">
        <w:rPr>
          <w:rFonts w:ascii="Times New Roman" w:eastAsia="Times New Roman" w:hAnsi="Times New Roman" w:cs="Times New Roman"/>
          <w:noProof/>
          <w:sz w:val="24"/>
          <w:szCs w:val="24"/>
        </w:rPr>
        <w:t>ub</w:t>
      </w:r>
      <w:r>
        <w:rPr>
          <w:rFonts w:ascii="Times New Roman" w:eastAsia="Times New Roman" w:hAnsi="Times New Roman" w:cs="Times New Roman"/>
          <w:sz w:val="24"/>
          <w:szCs w:val="24"/>
        </w:rPr>
        <w:t>”, “</w:t>
      </w:r>
      <w:r w:rsidRPr="007E0C20">
        <w:rPr>
          <w:rFonts w:ascii="Times New Roman" w:eastAsia="Times New Roman" w:hAnsi="Times New Roman" w:cs="Times New Roman"/>
          <w:noProof/>
          <w:sz w:val="24"/>
          <w:szCs w:val="24"/>
        </w:rPr>
        <w:t>yn</w:t>
      </w:r>
      <w:r>
        <w:rPr>
          <w:rFonts w:ascii="Times New Roman" w:eastAsia="Times New Roman" w:hAnsi="Times New Roman" w:cs="Times New Roman"/>
          <w:sz w:val="24"/>
          <w:szCs w:val="24"/>
        </w:rPr>
        <w:t>”, “</w:t>
      </w:r>
      <w:r w:rsidRPr="007E0C20">
        <w:rPr>
          <w:rFonts w:ascii="Times New Roman" w:eastAsia="Times New Roman" w:hAnsi="Times New Roman" w:cs="Times New Roman"/>
          <w:noProof/>
          <w:sz w:val="24"/>
          <w:szCs w:val="24"/>
        </w:rPr>
        <w:t>yb</w:t>
      </w:r>
      <w:r>
        <w:rPr>
          <w:rFonts w:ascii="Times New Roman" w:eastAsia="Times New Roman" w:hAnsi="Times New Roman" w:cs="Times New Roman"/>
          <w:sz w:val="24"/>
          <w:szCs w:val="24"/>
        </w:rPr>
        <w:t>”]</w:t>
      </w:r>
    </w:p>
    <w:p w14:paraId="46F66CCD"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New Combination </w:t>
      </w:r>
      <w:r w:rsidRPr="00780DF3">
        <w:rPr>
          <w:rFonts w:ascii="Times New Roman" w:eastAsia="Times New Roman" w:hAnsi="Times New Roman" w:cs="Times New Roman"/>
          <w:b/>
          <w:noProof/>
          <w:sz w:val="24"/>
          <w:szCs w:val="24"/>
        </w:rPr>
        <w:t>set:</w:t>
      </w:r>
      <w:r>
        <w:rPr>
          <w:rFonts w:ascii="Times New Roman" w:eastAsia="Times New Roman" w:hAnsi="Times New Roman" w:cs="Times New Roman"/>
          <w:sz w:val="24"/>
          <w:szCs w:val="24"/>
        </w:rPr>
        <w:t xml:space="preserve"> [“un”, “</w:t>
      </w:r>
      <w:r w:rsidRPr="007E0C20">
        <w:rPr>
          <w:rFonts w:ascii="Times New Roman" w:eastAsia="Times New Roman" w:hAnsi="Times New Roman" w:cs="Times New Roman"/>
          <w:noProof/>
          <w:sz w:val="24"/>
          <w:szCs w:val="24"/>
        </w:rPr>
        <w:t>ub</w:t>
      </w:r>
      <w:r>
        <w:rPr>
          <w:rFonts w:ascii="Times New Roman" w:eastAsia="Times New Roman" w:hAnsi="Times New Roman" w:cs="Times New Roman"/>
          <w:sz w:val="24"/>
          <w:szCs w:val="24"/>
        </w:rPr>
        <w:t>”]</w:t>
      </w:r>
    </w:p>
    <w:p w14:paraId="76B8D6DA" w14:textId="77777777" w:rsidR="00847B1C" w:rsidRDefault="001C31C4"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table elaborate filtering process from possible combinations list. </w:t>
      </w:r>
    </w:p>
    <w:p w14:paraId="7EA31CDF" w14:textId="5F43D382" w:rsidR="003526B9" w:rsidRDefault="00217107" w:rsidP="003526B9">
      <w:pPr>
        <w:pStyle w:val="Caption"/>
        <w:keepNext/>
        <w:jc w:val="left"/>
      </w:pPr>
      <w:r>
        <w:t>TABLE</w:t>
      </w:r>
      <w:r w:rsidR="003526B9">
        <w:t xml:space="preserve"> </w:t>
      </w:r>
      <w:fldSimple w:instr=" SEQ Table \* ARABIC ">
        <w:r w:rsidR="00ED0273">
          <w:rPr>
            <w:noProof/>
          </w:rPr>
          <w:t>9</w:t>
        </w:r>
      </w:fldSimple>
      <w:r w:rsidR="003526B9">
        <w:t xml:space="preserve">. </w:t>
      </w:r>
      <w:bookmarkStart w:id="43" w:name="_Toc484810352"/>
      <w:r w:rsidR="003526B9">
        <w:t>Filtering Invalid Combination</w:t>
      </w:r>
      <w:bookmarkEnd w:id="43"/>
    </w:p>
    <w:tbl>
      <w:tblPr>
        <w:tblStyle w:val="a7"/>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4CE37A47" w14:textId="77777777" w:rsidTr="009F2DCF">
        <w:tc>
          <w:tcPr>
            <w:tcW w:w="2425" w:type="dxa"/>
          </w:tcPr>
          <w:p w14:paraId="2C1755FE" w14:textId="77777777" w:rsidR="00847B1C" w:rsidRDefault="001C31C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164AC13A" w14:textId="77777777" w:rsidR="00847B1C" w:rsidRDefault="001C31C4">
            <w:pPr>
              <w:spacing w:line="480" w:lineRule="auto"/>
              <w:jc w:val="both"/>
              <w:rPr>
                <w:rFonts w:ascii="Times New Roman" w:eastAsia="Times New Roman" w:hAnsi="Times New Roman" w:cs="Times New Roman"/>
                <w:sz w:val="24"/>
                <w:szCs w:val="24"/>
              </w:rPr>
            </w:pPr>
            <w:r w:rsidRPr="007E0C20">
              <w:rPr>
                <w:rFonts w:ascii="Times New Roman" w:eastAsia="Times New Roman" w:hAnsi="Times New Roman" w:cs="Times New Roman"/>
                <w:noProof/>
                <w:sz w:val="24"/>
                <w:szCs w:val="24"/>
              </w:rPr>
              <w:t>C</w:t>
            </w:r>
            <w:r w:rsidRPr="007E0C20">
              <w:rPr>
                <w:rFonts w:ascii="Times New Roman" w:eastAsia="Times New Roman" w:hAnsi="Times New Roman" w:cs="Times New Roman"/>
                <w:noProof/>
                <w:sz w:val="24"/>
                <w:szCs w:val="24"/>
                <w:vertAlign w:val="subscript"/>
              </w:rPr>
              <w:t>CUR</w:t>
            </w:r>
            <w:r w:rsidRPr="007E0C20">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previous</w:t>
            </w:r>
            <w:r>
              <w:rPr>
                <w:rFonts w:ascii="Times New Roman" w:eastAsia="Times New Roman" w:hAnsi="Times New Roman" w:cs="Times New Roman"/>
                <w:sz w:val="24"/>
                <w:szCs w:val="24"/>
              </w:rPr>
              <w:t xml:space="preserve"> character typed by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w:t>
            </w:r>
          </w:p>
        </w:tc>
      </w:tr>
      <w:tr w:rsidR="00847B1C" w14:paraId="2A4DBFAB" w14:textId="77777777" w:rsidTr="009F2DCF">
        <w:tc>
          <w:tcPr>
            <w:tcW w:w="2425" w:type="dxa"/>
          </w:tcPr>
          <w:p w14:paraId="4DD6D613" w14:textId="77777777" w:rsidR="00847B1C" w:rsidRDefault="001C31C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tc>
        <w:tc>
          <w:tcPr>
            <w:tcW w:w="6930" w:type="dxa"/>
          </w:tcPr>
          <w:p w14:paraId="45DF8067" w14:textId="77777777" w:rsidR="00847B1C" w:rsidRDefault="001C31C4">
            <w:pPr>
              <w:keepNext/>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where N denotes occurrences of this combination of characters.</w:t>
            </w:r>
          </w:p>
        </w:tc>
      </w:tr>
    </w:tbl>
    <w:p w14:paraId="498659B0" w14:textId="77777777" w:rsidR="00847B1C" w:rsidRDefault="00780DF3"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 n</w:t>
      </w:r>
      <w:r w:rsidR="001C31C4" w:rsidRPr="00780DF3">
        <w:rPr>
          <w:rFonts w:ascii="Times New Roman" w:eastAsia="Times New Roman" w:hAnsi="Times New Roman" w:cs="Times New Roman"/>
          <w:noProof/>
          <w:sz w:val="24"/>
          <w:szCs w:val="24"/>
        </w:rPr>
        <w:t>ew</w:t>
      </w:r>
      <w:r w:rsidR="001C31C4">
        <w:rPr>
          <w:rFonts w:ascii="Times New Roman" w:eastAsia="Times New Roman" w:hAnsi="Times New Roman" w:cs="Times New Roman"/>
          <w:sz w:val="24"/>
          <w:szCs w:val="24"/>
        </w:rPr>
        <w:t xml:space="preserve"> set of combinations again checks possible words from</w:t>
      </w:r>
      <w:r>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dictionary</w:t>
      </w:r>
      <w:r w:rsidR="001C31C4">
        <w:rPr>
          <w:rFonts w:ascii="Times New Roman" w:eastAsia="Times New Roman" w:hAnsi="Times New Roman" w:cs="Times New Roman"/>
          <w:sz w:val="24"/>
          <w:szCs w:val="24"/>
        </w:rPr>
        <w:t xml:space="preserve"> using</w:t>
      </w:r>
      <w:r>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regular</w:t>
      </w:r>
      <w:r w:rsidR="001C31C4">
        <w:rPr>
          <w:rFonts w:ascii="Times New Roman" w:eastAsia="Times New Roman" w:hAnsi="Times New Roman" w:cs="Times New Roman"/>
          <w:sz w:val="24"/>
          <w:szCs w:val="24"/>
        </w:rPr>
        <w:t xml:space="preserve"> expression. Dictionary is already sorted according to words’ frequency, so system suggests possible words in order to its frequency. </w:t>
      </w:r>
      <w:r>
        <w:rPr>
          <w:rFonts w:ascii="Times New Roman" w:eastAsia="Times New Roman" w:hAnsi="Times New Roman" w:cs="Times New Roman"/>
          <w:noProof/>
          <w:sz w:val="24"/>
          <w:szCs w:val="24"/>
        </w:rPr>
        <w:t>The c</w:t>
      </w:r>
      <w:r w:rsidR="001C31C4" w:rsidRPr="00780DF3">
        <w:rPr>
          <w:rFonts w:ascii="Times New Roman" w:eastAsia="Times New Roman" w:hAnsi="Times New Roman" w:cs="Times New Roman"/>
          <w:noProof/>
          <w:sz w:val="24"/>
          <w:szCs w:val="24"/>
        </w:rPr>
        <w:t>urrent</w:t>
      </w:r>
      <w:r w:rsidR="001C31C4">
        <w:rPr>
          <w:rFonts w:ascii="Times New Roman" w:eastAsia="Times New Roman" w:hAnsi="Times New Roman" w:cs="Times New Roman"/>
          <w:sz w:val="24"/>
          <w:szCs w:val="24"/>
        </w:rPr>
        <w:t xml:space="preserve"> system only </w:t>
      </w:r>
      <w:r w:rsidR="001C31C4" w:rsidRPr="00780DF3">
        <w:rPr>
          <w:rFonts w:ascii="Times New Roman" w:eastAsia="Times New Roman" w:hAnsi="Times New Roman" w:cs="Times New Roman"/>
          <w:noProof/>
          <w:sz w:val="24"/>
          <w:szCs w:val="24"/>
        </w:rPr>
        <w:t>suggest</w:t>
      </w:r>
      <w:r>
        <w:rPr>
          <w:rFonts w:ascii="Times New Roman" w:eastAsia="Times New Roman" w:hAnsi="Times New Roman" w:cs="Times New Roman"/>
          <w:noProof/>
          <w:sz w:val="24"/>
          <w:szCs w:val="24"/>
        </w:rPr>
        <w:t>s</w:t>
      </w:r>
      <w:r w:rsidR="001C31C4">
        <w:rPr>
          <w:rFonts w:ascii="Times New Roman" w:eastAsia="Times New Roman" w:hAnsi="Times New Roman" w:cs="Times New Roman"/>
          <w:sz w:val="24"/>
          <w:szCs w:val="24"/>
        </w:rPr>
        <w:t xml:space="preserve"> top 10 most probable words from</w:t>
      </w:r>
      <w:r>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dictionary</w:t>
      </w:r>
      <w:r w:rsidR="001C31C4">
        <w:rPr>
          <w:rFonts w:ascii="Times New Roman" w:eastAsia="Times New Roman" w:hAnsi="Times New Roman" w:cs="Times New Roman"/>
          <w:sz w:val="24"/>
          <w:szCs w:val="24"/>
        </w:rPr>
        <w:t xml:space="preserve">. </w:t>
      </w:r>
    </w:p>
    <w:p w14:paraId="422B9FEF" w14:textId="44AAD54D" w:rsidR="00847B1C" w:rsidRDefault="00780DF3"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typing process, at each keystroke activity, the </w:t>
      </w:r>
      <w:r w:rsidRPr="00780DF3">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shows predicted set of alphabets. If the </w:t>
      </w:r>
      <w:r w:rsidRPr="00780DF3">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feels to backward his last finger tapping activity, he can do so </w:t>
      </w:r>
      <w:r w:rsidRPr="00780DF3">
        <w:rPr>
          <w:rFonts w:ascii="Times New Roman" w:eastAsia="Times New Roman" w:hAnsi="Times New Roman" w:cs="Times New Roman"/>
          <w:sz w:val="24"/>
          <w:szCs w:val="24"/>
        </w:rPr>
        <w:t>up</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4 times. As of now, he can use his </w:t>
      </w:r>
      <w:r w:rsidRPr="00780DF3">
        <w:rPr>
          <w:rFonts w:ascii="Times New Roman" w:eastAsia="Times New Roman" w:hAnsi="Times New Roman" w:cs="Times New Roman"/>
          <w:sz w:val="24"/>
          <w:szCs w:val="24"/>
        </w:rPr>
        <w:t>right</w:t>
      </w:r>
      <w:r>
        <w:rPr>
          <w:rFonts w:ascii="Times New Roman" w:eastAsia="Times New Roman" w:hAnsi="Times New Roman" w:cs="Times New Roman"/>
          <w:sz w:val="24"/>
          <w:szCs w:val="24"/>
        </w:rPr>
        <w:t>-</w:t>
      </w:r>
      <w:r w:rsidRPr="00780DF3">
        <w:rPr>
          <w:rFonts w:ascii="Times New Roman" w:eastAsia="Times New Roman" w:hAnsi="Times New Roman" w:cs="Times New Roman"/>
          <w:sz w:val="24"/>
          <w:szCs w:val="24"/>
        </w:rPr>
        <w:t>hand</w:t>
      </w:r>
      <w:r>
        <w:rPr>
          <w:rFonts w:ascii="Times New Roman" w:eastAsia="Times New Roman" w:hAnsi="Times New Roman" w:cs="Times New Roman"/>
          <w:sz w:val="24"/>
          <w:szCs w:val="24"/>
        </w:rPr>
        <w:t xml:space="preserve"> little finger to do backspace activity. In </w:t>
      </w:r>
      <w:r w:rsidRPr="00780DF3">
        <w:rPr>
          <w:rFonts w:ascii="Times New Roman" w:eastAsia="Times New Roman" w:hAnsi="Times New Roman" w:cs="Times New Roman"/>
          <w:sz w:val="24"/>
          <w:szCs w:val="24"/>
        </w:rPr>
        <w:t>future</w:t>
      </w:r>
      <w:r>
        <w:rPr>
          <w:rFonts w:ascii="Times New Roman" w:eastAsia="Times New Roman" w:hAnsi="Times New Roman" w:cs="Times New Roman"/>
          <w:sz w:val="24"/>
          <w:szCs w:val="24"/>
        </w:rPr>
        <w:t>, this action will be done by</w:t>
      </w:r>
      <w:r w:rsidR="007E0C20">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right-hand</w:t>
      </w:r>
      <w:r>
        <w:rPr>
          <w:rFonts w:ascii="Times New Roman" w:eastAsia="Times New Roman" w:hAnsi="Times New Roman" w:cs="Times New Roman"/>
          <w:sz w:val="24"/>
          <w:szCs w:val="24"/>
        </w:rPr>
        <w:t xml:space="preserve"> thumb.  </w:t>
      </w:r>
    </w:p>
    <w:p w14:paraId="59910960" w14:textId="78E468D6" w:rsidR="006A7D24" w:rsidRPr="004608B3" w:rsidRDefault="009F2DC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r w:rsidR="006A7D24" w:rsidRPr="004608B3">
        <w:rPr>
          <w:rFonts w:ascii="Times New Roman" w:eastAsia="Times New Roman" w:hAnsi="Times New Roman" w:cs="Times New Roman"/>
          <w:b/>
          <w:sz w:val="24"/>
          <w:szCs w:val="24"/>
        </w:rPr>
        <w:t xml:space="preserve"> </w:t>
      </w:r>
    </w:p>
    <w:p w14:paraId="5C554092" w14:textId="77777777" w:rsidR="006A7D24" w:rsidRDefault="006A7D24" w:rsidP="004608B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example illustrates prediction process of our model. Inputs are given to the system with the desire to type word ‘universe’. When we connect Arduino board with computer and run prediction model, it will load all pre-requisites and print a log on consol. Below image shows that all required data has been loaded. </w:t>
      </w:r>
    </w:p>
    <w:p w14:paraId="321C361D" w14:textId="77777777" w:rsidR="006A7D24" w:rsidRDefault="006A7D24" w:rsidP="006A7D24">
      <w:pPr>
        <w:keepNext/>
      </w:pPr>
      <w:r>
        <w:rPr>
          <w:noProof/>
        </w:rPr>
        <w:drawing>
          <wp:inline distT="0" distB="0" distL="0" distR="0" wp14:anchorId="0541B55E" wp14:editId="3319474B">
            <wp:extent cx="5943600" cy="922020"/>
            <wp:effectExtent l="19050" t="19050" r="1905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2020"/>
                    </a:xfrm>
                    <a:prstGeom prst="rect">
                      <a:avLst/>
                    </a:prstGeom>
                    <a:ln>
                      <a:solidFill>
                        <a:schemeClr val="tx1"/>
                      </a:solidFill>
                    </a:ln>
                  </pic:spPr>
                </pic:pic>
              </a:graphicData>
            </a:graphic>
          </wp:inline>
        </w:drawing>
      </w:r>
    </w:p>
    <w:p w14:paraId="7F54C714" w14:textId="05BC27A8" w:rsidR="006A7D24" w:rsidRDefault="00217107" w:rsidP="006A7D24">
      <w:pPr>
        <w:pStyle w:val="Caption"/>
      </w:pPr>
      <w:r>
        <w:t>FIGURE</w:t>
      </w:r>
      <w:r w:rsidR="006A7D24">
        <w:t xml:space="preserve"> </w:t>
      </w:r>
      <w:r w:rsidR="008A2027">
        <w:t>4.1</w:t>
      </w:r>
      <w:r w:rsidR="006A7D24">
        <w:t xml:space="preserve">. </w:t>
      </w:r>
      <w:bookmarkStart w:id="44" w:name="_Hlk484809425"/>
      <w:r w:rsidR="006A7D24">
        <w:t>Console print when we connect device with computer and run the module</w:t>
      </w:r>
      <w:bookmarkEnd w:id="44"/>
      <w:r w:rsidR="006A7D24">
        <w:t>.</w:t>
      </w:r>
    </w:p>
    <w:p w14:paraId="1E553CB8" w14:textId="77777777" w:rsidR="006A7D24" w:rsidRDefault="006A7D24" w:rsidP="009F2DC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Below image shows reading of first input and model’s prediction outputs.</w:t>
      </w:r>
    </w:p>
    <w:p w14:paraId="32B9E329" w14:textId="77777777" w:rsidR="006A7D24" w:rsidRDefault="006A7D24" w:rsidP="006A7D24">
      <w:pPr>
        <w:keepNext/>
      </w:pPr>
      <w:r>
        <w:rPr>
          <w:noProof/>
        </w:rPr>
        <w:drawing>
          <wp:inline distT="0" distB="0" distL="0" distR="0" wp14:anchorId="0D00667D" wp14:editId="01512F25">
            <wp:extent cx="5943600" cy="1675765"/>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75765"/>
                    </a:xfrm>
                    <a:prstGeom prst="rect">
                      <a:avLst/>
                    </a:prstGeom>
                    <a:ln>
                      <a:solidFill>
                        <a:schemeClr val="tx1"/>
                      </a:solidFill>
                    </a:ln>
                  </pic:spPr>
                </pic:pic>
              </a:graphicData>
            </a:graphic>
          </wp:inline>
        </w:drawing>
      </w:r>
    </w:p>
    <w:p w14:paraId="204C6B9F" w14:textId="50549B66" w:rsidR="006A7D24" w:rsidRDefault="00217107" w:rsidP="006A7D24">
      <w:pPr>
        <w:pStyle w:val="Caption"/>
      </w:pPr>
      <w:r>
        <w:t>FIGURE</w:t>
      </w:r>
      <w:r w:rsidR="006A7D24">
        <w:t xml:space="preserve"> </w:t>
      </w:r>
      <w:r w:rsidR="00F5233C">
        <w:t>4</w:t>
      </w:r>
      <w:r w:rsidR="008A2027">
        <w:t>.</w:t>
      </w:r>
      <w:bookmarkStart w:id="45" w:name="_Toc484805321"/>
      <w:bookmarkStart w:id="46" w:name="_Toc484805502"/>
      <w:r w:rsidR="008A2027">
        <w:t>2</w:t>
      </w:r>
      <w:r w:rsidR="006A7D24">
        <w:t xml:space="preserve">. </w:t>
      </w:r>
      <w:bookmarkStart w:id="47" w:name="_Hlk484809559"/>
      <w:r w:rsidR="006A7D24">
        <w:t>Console print of input data and prediction algorithm</w:t>
      </w:r>
      <w:bookmarkEnd w:id="47"/>
      <w:r w:rsidR="006A7D24">
        <w:t>.</w:t>
      </w:r>
      <w:bookmarkEnd w:id="45"/>
      <w:bookmarkEnd w:id="46"/>
    </w:p>
    <w:p w14:paraId="60BC94CC" w14:textId="77777777" w:rsidR="00F7736D" w:rsidRDefault="00F7736D" w:rsidP="004608B3">
      <w:pPr>
        <w:spacing w:line="480" w:lineRule="auto"/>
        <w:jc w:val="both"/>
        <w:rPr>
          <w:rFonts w:ascii="Times New Roman" w:eastAsia="Times New Roman" w:hAnsi="Times New Roman" w:cs="Times New Roman"/>
          <w:sz w:val="24"/>
          <w:szCs w:val="24"/>
        </w:rPr>
      </w:pPr>
    </w:p>
    <w:p w14:paraId="24852788" w14:textId="6672E4B3" w:rsidR="00AA0113" w:rsidRDefault="006A7D24"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input predicts characters set {‘u’,’y’,’i’}. Now we try to type letter </w:t>
      </w:r>
      <w:r w:rsidR="00AA0113">
        <w:rPr>
          <w:rFonts w:ascii="Times New Roman" w:eastAsia="Times New Roman" w:hAnsi="Times New Roman" w:cs="Times New Roman"/>
          <w:sz w:val="24"/>
          <w:szCs w:val="24"/>
        </w:rPr>
        <w:t xml:space="preserve">‘n’ and we get this print on the console. </w:t>
      </w:r>
      <w:r>
        <w:rPr>
          <w:rFonts w:ascii="Times New Roman" w:eastAsia="Times New Roman" w:hAnsi="Times New Roman" w:cs="Times New Roman"/>
          <w:sz w:val="24"/>
          <w:szCs w:val="24"/>
        </w:rPr>
        <w:t xml:space="preserve"> </w:t>
      </w:r>
    </w:p>
    <w:p w14:paraId="72B40E9B" w14:textId="77777777" w:rsidR="00AA0113" w:rsidRDefault="00AA0113" w:rsidP="00AA0113">
      <w:pPr>
        <w:keepNext/>
      </w:pPr>
      <w:r>
        <w:rPr>
          <w:noProof/>
        </w:rPr>
        <w:drawing>
          <wp:inline distT="0" distB="0" distL="0" distR="0" wp14:anchorId="674C9D99" wp14:editId="1D81BD6E">
            <wp:extent cx="5943600" cy="1833245"/>
            <wp:effectExtent l="19050" t="19050" r="1905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33245"/>
                    </a:xfrm>
                    <a:prstGeom prst="rect">
                      <a:avLst/>
                    </a:prstGeom>
                    <a:ln>
                      <a:solidFill>
                        <a:schemeClr val="tx1"/>
                      </a:solidFill>
                    </a:ln>
                  </pic:spPr>
                </pic:pic>
              </a:graphicData>
            </a:graphic>
          </wp:inline>
        </w:drawing>
      </w:r>
    </w:p>
    <w:p w14:paraId="00A141FB" w14:textId="1A1925CA" w:rsidR="00AA0113" w:rsidRDefault="00217107" w:rsidP="00AA0113">
      <w:pPr>
        <w:pStyle w:val="Caption"/>
      </w:pPr>
      <w:r>
        <w:t>FIGURE</w:t>
      </w:r>
      <w:r w:rsidR="00AA0113">
        <w:t xml:space="preserve"> </w:t>
      </w:r>
      <w:r w:rsidR="008A2027">
        <w:t>4.3</w:t>
      </w:r>
      <w:r w:rsidR="00AA0113">
        <w:t xml:space="preserve">. </w:t>
      </w:r>
      <w:bookmarkStart w:id="48" w:name="_Hlk484809572"/>
      <w:r w:rsidR="00AA0113">
        <w:t>Console print for second key input</w:t>
      </w:r>
      <w:bookmarkEnd w:id="48"/>
      <w:r w:rsidR="00AA0113">
        <w:t>.</w:t>
      </w:r>
    </w:p>
    <w:p w14:paraId="7241FA0E" w14:textId="77777777" w:rsidR="00AA0113" w:rsidRDefault="00AA0113" w:rsidP="00AA0113">
      <w:pPr>
        <w:keepNext/>
      </w:pPr>
      <w:r>
        <w:rPr>
          <w:noProof/>
        </w:rPr>
        <w:drawing>
          <wp:inline distT="0" distB="0" distL="0" distR="0" wp14:anchorId="5E7C345D" wp14:editId="54AFA891">
            <wp:extent cx="5943600" cy="1566545"/>
            <wp:effectExtent l="19050" t="19050" r="1905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66545"/>
                    </a:xfrm>
                    <a:prstGeom prst="rect">
                      <a:avLst/>
                    </a:prstGeom>
                    <a:ln>
                      <a:solidFill>
                        <a:schemeClr val="tx1"/>
                      </a:solidFill>
                    </a:ln>
                  </pic:spPr>
                </pic:pic>
              </a:graphicData>
            </a:graphic>
          </wp:inline>
        </w:drawing>
      </w:r>
    </w:p>
    <w:p w14:paraId="3F03AFD5" w14:textId="2FF07CBC" w:rsidR="00AA0113" w:rsidRDefault="00217107" w:rsidP="00AA0113">
      <w:pPr>
        <w:pStyle w:val="Caption"/>
      </w:pPr>
      <w:r>
        <w:t>FIGURE</w:t>
      </w:r>
      <w:r w:rsidR="00AA0113">
        <w:t xml:space="preserve"> </w:t>
      </w:r>
      <w:r w:rsidR="008A2027">
        <w:t>4.4</w:t>
      </w:r>
      <w:r w:rsidR="00AA0113">
        <w:t xml:space="preserve">. </w:t>
      </w:r>
      <w:bookmarkStart w:id="49" w:name="_Hlk484809583"/>
      <w:r w:rsidR="00AA0113">
        <w:t>Console print for third input</w:t>
      </w:r>
      <w:bookmarkEnd w:id="49"/>
      <w:r w:rsidR="00AA0113">
        <w:t>.</w:t>
      </w:r>
    </w:p>
    <w:p w14:paraId="6D3D688B" w14:textId="77777777" w:rsidR="00AA0113" w:rsidRDefault="00AA0113" w:rsidP="00AA0113">
      <w:pPr>
        <w:keepNext/>
      </w:pPr>
      <w:r>
        <w:rPr>
          <w:noProof/>
        </w:rPr>
        <w:lastRenderedPageBreak/>
        <w:drawing>
          <wp:inline distT="0" distB="0" distL="0" distR="0" wp14:anchorId="7E98CCB6" wp14:editId="6C3EB41B">
            <wp:extent cx="5943600" cy="1877695"/>
            <wp:effectExtent l="19050" t="19050" r="19050" b="273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77695"/>
                    </a:xfrm>
                    <a:prstGeom prst="rect">
                      <a:avLst/>
                    </a:prstGeom>
                    <a:ln>
                      <a:solidFill>
                        <a:schemeClr val="tx1"/>
                      </a:solidFill>
                    </a:ln>
                  </pic:spPr>
                </pic:pic>
              </a:graphicData>
            </a:graphic>
          </wp:inline>
        </w:drawing>
      </w:r>
    </w:p>
    <w:p w14:paraId="6B35D80C" w14:textId="05D7E6F0" w:rsidR="00AA0113" w:rsidRPr="00AA0113" w:rsidRDefault="00217107" w:rsidP="00AA0113">
      <w:pPr>
        <w:pStyle w:val="Caption"/>
      </w:pPr>
      <w:r>
        <w:t>FIGURE</w:t>
      </w:r>
      <w:r w:rsidR="00AA0113">
        <w:t xml:space="preserve"> </w:t>
      </w:r>
      <w:r w:rsidR="008A2027">
        <w:t>4.5</w:t>
      </w:r>
      <w:r w:rsidR="00AA0113">
        <w:t xml:space="preserve">. </w:t>
      </w:r>
      <w:bookmarkStart w:id="50" w:name="_Hlk484809593"/>
      <w:r w:rsidR="00AA0113" w:rsidRPr="00983CED">
        <w:t xml:space="preserve">Console print for </w:t>
      </w:r>
      <w:r w:rsidR="00AA0113">
        <w:t>forth</w:t>
      </w:r>
      <w:r w:rsidR="00AA0113" w:rsidRPr="00983CED">
        <w:t xml:space="preserve"> input</w:t>
      </w:r>
      <w:bookmarkEnd w:id="50"/>
      <w:r w:rsidR="00AA0113">
        <w:t>.</w:t>
      </w:r>
    </w:p>
    <w:p w14:paraId="39E6A1CC" w14:textId="62971E49" w:rsidR="00AA0113" w:rsidRDefault="00AA0113"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have word ‘universe’ as third word. If user wants to confirm the third word </w:t>
      </w:r>
      <w:r w:rsidR="009F2DCF">
        <w:rPr>
          <w:rFonts w:ascii="Times New Roman" w:eastAsia="Times New Roman" w:hAnsi="Times New Roman" w:cs="Times New Roman"/>
          <w:sz w:val="24"/>
          <w:szCs w:val="24"/>
        </w:rPr>
        <w:t>without</w:t>
      </w:r>
      <w:r>
        <w:rPr>
          <w:rFonts w:ascii="Times New Roman" w:eastAsia="Times New Roman" w:hAnsi="Times New Roman" w:cs="Times New Roman"/>
          <w:sz w:val="24"/>
          <w:szCs w:val="24"/>
        </w:rPr>
        <w:t xml:space="preserve"> typing further. He needs to press his left-hand thumb for longer time and one by one word will iterate and asks user to confirm the word. Once user lift his left-hand thumb, last iterated word will become confirmed word. </w:t>
      </w:r>
    </w:p>
    <w:p w14:paraId="182FBF35" w14:textId="77777777" w:rsidR="00AA0113" w:rsidRDefault="00AA0113" w:rsidP="00AA0113">
      <w:pPr>
        <w:keepNext/>
      </w:pPr>
      <w:r>
        <w:rPr>
          <w:noProof/>
        </w:rPr>
        <w:drawing>
          <wp:inline distT="0" distB="0" distL="0" distR="0" wp14:anchorId="0DA291A2" wp14:editId="5E316A3A">
            <wp:extent cx="5943600" cy="1661160"/>
            <wp:effectExtent l="19050" t="19050" r="19050" b="152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1160"/>
                    </a:xfrm>
                    <a:prstGeom prst="rect">
                      <a:avLst/>
                    </a:prstGeom>
                    <a:ln>
                      <a:solidFill>
                        <a:schemeClr val="tx1"/>
                      </a:solidFill>
                    </a:ln>
                  </pic:spPr>
                </pic:pic>
              </a:graphicData>
            </a:graphic>
          </wp:inline>
        </w:drawing>
      </w:r>
    </w:p>
    <w:p w14:paraId="7AC719C9" w14:textId="4CCCFF27" w:rsidR="00AA0113" w:rsidRDefault="00217107" w:rsidP="00AA0113">
      <w:pPr>
        <w:pStyle w:val="Caption"/>
      </w:pPr>
      <w:r>
        <w:t>FIGURE</w:t>
      </w:r>
      <w:r w:rsidR="00AA0113">
        <w:t xml:space="preserve"> </w:t>
      </w:r>
      <w:r w:rsidR="008A2027">
        <w:t>4.6</w:t>
      </w:r>
      <w:r w:rsidR="00AA0113">
        <w:t xml:space="preserve">. </w:t>
      </w:r>
      <w:bookmarkStart w:id="51" w:name="_Hlk484809603"/>
      <w:r w:rsidR="00AA0113">
        <w:t>Word confirmation process</w:t>
      </w:r>
      <w:bookmarkEnd w:id="51"/>
    </w:p>
    <w:p w14:paraId="5A2406AA" w14:textId="77777777" w:rsidR="00AA0113" w:rsidRDefault="00AA0113"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if user wants to continue typing till the end of word. He can start typing and this word will further come ahead in list. </w:t>
      </w:r>
    </w:p>
    <w:p w14:paraId="692F7A3A" w14:textId="77777777" w:rsidR="00AA0113" w:rsidRDefault="00AA0113" w:rsidP="00AA0113">
      <w:pPr>
        <w:keepNext/>
      </w:pPr>
      <w:r>
        <w:rPr>
          <w:noProof/>
        </w:rPr>
        <w:lastRenderedPageBreak/>
        <w:drawing>
          <wp:inline distT="0" distB="0" distL="0" distR="0" wp14:anchorId="0FE8F05C" wp14:editId="1A153F2B">
            <wp:extent cx="5943600" cy="1803400"/>
            <wp:effectExtent l="19050" t="19050" r="19050" b="254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03400"/>
                    </a:xfrm>
                    <a:prstGeom prst="rect">
                      <a:avLst/>
                    </a:prstGeom>
                    <a:ln>
                      <a:solidFill>
                        <a:schemeClr val="tx1"/>
                      </a:solidFill>
                    </a:ln>
                  </pic:spPr>
                </pic:pic>
              </a:graphicData>
            </a:graphic>
          </wp:inline>
        </w:drawing>
      </w:r>
    </w:p>
    <w:p w14:paraId="5D710418" w14:textId="5B2448A0" w:rsidR="00AA0113" w:rsidRDefault="00217107" w:rsidP="00AA0113">
      <w:pPr>
        <w:pStyle w:val="Caption"/>
      </w:pPr>
      <w:r>
        <w:t>FIGURE</w:t>
      </w:r>
      <w:r w:rsidR="008A2027">
        <w:t xml:space="preserve"> 4.7</w:t>
      </w:r>
      <w:r w:rsidR="00AA0113">
        <w:t xml:space="preserve">. </w:t>
      </w:r>
      <w:bookmarkStart w:id="52" w:name="_Hlk484809613"/>
      <w:r w:rsidR="00AA0113" w:rsidRPr="00597399">
        <w:t xml:space="preserve">Console print for </w:t>
      </w:r>
      <w:r w:rsidR="00AA0113">
        <w:t>fifth</w:t>
      </w:r>
      <w:r w:rsidR="00AA0113" w:rsidRPr="00597399">
        <w:t xml:space="preserve"> input</w:t>
      </w:r>
      <w:bookmarkEnd w:id="52"/>
      <w:r w:rsidR="00AA0113" w:rsidRPr="00597399">
        <w:t>.</w:t>
      </w:r>
    </w:p>
    <w:p w14:paraId="32FA55BA" w14:textId="77777777" w:rsidR="00AA0113" w:rsidRDefault="00AA0113" w:rsidP="00AA0113">
      <w:pPr>
        <w:keepNext/>
      </w:pPr>
      <w:r>
        <w:rPr>
          <w:noProof/>
        </w:rPr>
        <w:drawing>
          <wp:inline distT="0" distB="0" distL="0" distR="0" wp14:anchorId="7E043B37" wp14:editId="4C1D98CF">
            <wp:extent cx="5943600" cy="2174875"/>
            <wp:effectExtent l="19050" t="19050" r="19050" b="158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74875"/>
                    </a:xfrm>
                    <a:prstGeom prst="rect">
                      <a:avLst/>
                    </a:prstGeom>
                    <a:ln>
                      <a:solidFill>
                        <a:schemeClr val="tx1"/>
                      </a:solidFill>
                    </a:ln>
                  </pic:spPr>
                </pic:pic>
              </a:graphicData>
            </a:graphic>
          </wp:inline>
        </w:drawing>
      </w:r>
    </w:p>
    <w:p w14:paraId="0F3535DC" w14:textId="1AE5B782" w:rsidR="00AA0113" w:rsidRPr="00AA0113" w:rsidRDefault="00217107" w:rsidP="00AA0113">
      <w:pPr>
        <w:pStyle w:val="Caption"/>
      </w:pPr>
      <w:r>
        <w:t>FIGURE</w:t>
      </w:r>
      <w:r w:rsidR="00AA0113">
        <w:t xml:space="preserve"> </w:t>
      </w:r>
      <w:r w:rsidR="008A2027">
        <w:t>4.8</w:t>
      </w:r>
      <w:r w:rsidR="00AA0113">
        <w:t xml:space="preserve">. </w:t>
      </w:r>
      <w:bookmarkStart w:id="53" w:name="_Hlk484809623"/>
      <w:r w:rsidR="00AA0113" w:rsidRPr="0098141C">
        <w:t xml:space="preserve">Console print for </w:t>
      </w:r>
      <w:r w:rsidR="00AA0113">
        <w:t>sixth</w:t>
      </w:r>
      <w:r w:rsidR="00AA0113" w:rsidRPr="0098141C">
        <w:t xml:space="preserve"> input</w:t>
      </w:r>
      <w:bookmarkEnd w:id="53"/>
      <w:r w:rsidR="00AA0113" w:rsidRPr="0098141C">
        <w:t>.</w:t>
      </w:r>
    </w:p>
    <w:p w14:paraId="5BBB75AF" w14:textId="77777777" w:rsidR="00AA0113" w:rsidRDefault="00AA0113" w:rsidP="00AA0113">
      <w:pPr>
        <w:keepNext/>
      </w:pPr>
      <w:r>
        <w:rPr>
          <w:noProof/>
        </w:rPr>
        <w:lastRenderedPageBreak/>
        <w:drawing>
          <wp:inline distT="0" distB="0" distL="0" distR="0" wp14:anchorId="2BA9CF19" wp14:editId="684F3BD8">
            <wp:extent cx="5943600" cy="2312035"/>
            <wp:effectExtent l="19050" t="19050" r="19050" b="1206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2035"/>
                    </a:xfrm>
                    <a:prstGeom prst="rect">
                      <a:avLst/>
                    </a:prstGeom>
                    <a:ln>
                      <a:solidFill>
                        <a:schemeClr val="tx1"/>
                      </a:solidFill>
                    </a:ln>
                  </pic:spPr>
                </pic:pic>
              </a:graphicData>
            </a:graphic>
          </wp:inline>
        </w:drawing>
      </w:r>
    </w:p>
    <w:p w14:paraId="419EA665" w14:textId="2F6C0E46" w:rsidR="00AA0113" w:rsidRDefault="00217107" w:rsidP="00AA0113">
      <w:pPr>
        <w:pStyle w:val="Caption"/>
      </w:pPr>
      <w:r>
        <w:t>FIGURE</w:t>
      </w:r>
      <w:r w:rsidR="00AA0113">
        <w:t xml:space="preserve"> </w:t>
      </w:r>
      <w:r w:rsidR="008A2027">
        <w:t>4.9</w:t>
      </w:r>
      <w:r w:rsidR="00AA0113">
        <w:t xml:space="preserve">. </w:t>
      </w:r>
      <w:bookmarkStart w:id="54" w:name="_Hlk484809635"/>
      <w:r w:rsidR="00AA0113" w:rsidRPr="006256D0">
        <w:t xml:space="preserve">Console print for </w:t>
      </w:r>
      <w:r w:rsidR="00AA0113">
        <w:t>seventh</w:t>
      </w:r>
      <w:r w:rsidR="00AA0113" w:rsidRPr="006256D0">
        <w:t xml:space="preserve"> input</w:t>
      </w:r>
      <w:bookmarkEnd w:id="54"/>
      <w:r w:rsidR="00AA0113" w:rsidRPr="006256D0">
        <w:t>.</w:t>
      </w:r>
    </w:p>
    <w:p w14:paraId="3149837C" w14:textId="77777777" w:rsidR="00AA0113" w:rsidRDefault="00AA0113" w:rsidP="00AA0113">
      <w:pPr>
        <w:keepNext/>
      </w:pPr>
      <w:r>
        <w:rPr>
          <w:noProof/>
        </w:rPr>
        <w:drawing>
          <wp:inline distT="0" distB="0" distL="0" distR="0" wp14:anchorId="655327EA" wp14:editId="7C410A70">
            <wp:extent cx="5943600" cy="2470150"/>
            <wp:effectExtent l="19050" t="19050" r="19050" b="2540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0150"/>
                    </a:xfrm>
                    <a:prstGeom prst="rect">
                      <a:avLst/>
                    </a:prstGeom>
                    <a:ln>
                      <a:solidFill>
                        <a:schemeClr val="tx1"/>
                      </a:solidFill>
                    </a:ln>
                  </pic:spPr>
                </pic:pic>
              </a:graphicData>
            </a:graphic>
          </wp:inline>
        </w:drawing>
      </w:r>
    </w:p>
    <w:p w14:paraId="6225998C" w14:textId="334A93F4" w:rsidR="00AA0113" w:rsidRDefault="00217107" w:rsidP="00AA0113">
      <w:pPr>
        <w:pStyle w:val="Caption"/>
      </w:pPr>
      <w:r>
        <w:t>FIGURE</w:t>
      </w:r>
      <w:r w:rsidR="00AA0113">
        <w:t xml:space="preserve"> </w:t>
      </w:r>
      <w:r w:rsidR="008A2027">
        <w:t>4.10</w:t>
      </w:r>
      <w:r w:rsidR="00AA0113">
        <w:t xml:space="preserve">. </w:t>
      </w:r>
      <w:bookmarkStart w:id="55" w:name="_Hlk484809645"/>
      <w:r w:rsidR="00AA0113" w:rsidRPr="001E74E2">
        <w:t xml:space="preserve">Console print for </w:t>
      </w:r>
      <w:r w:rsidR="00AA0113">
        <w:t>eighth</w:t>
      </w:r>
      <w:r w:rsidR="00AA0113" w:rsidRPr="001E74E2">
        <w:t xml:space="preserve"> input</w:t>
      </w:r>
      <w:bookmarkEnd w:id="55"/>
      <w:r w:rsidR="00AA0113" w:rsidRPr="001E74E2">
        <w:t>.</w:t>
      </w:r>
    </w:p>
    <w:p w14:paraId="06E06691" w14:textId="0A916A2B" w:rsidR="00AA0113" w:rsidRDefault="00AA0113" w:rsidP="009F2DCF">
      <w:pPr>
        <w:spacing w:line="480" w:lineRule="auto"/>
        <w:ind w:firstLine="720"/>
        <w:jc w:val="both"/>
      </w:pPr>
      <w:r>
        <w:t xml:space="preserve">Now, user has typed all 8 letters that </w:t>
      </w:r>
      <w:r w:rsidR="004608B3">
        <w:t xml:space="preserve">build word universe. Here word ‘universe’ is still at second place. Once user confirm the word length, that is 8 in our example, words having length other than confirmed length will be removed from the list. Below image shows length confirming process. </w:t>
      </w:r>
    </w:p>
    <w:p w14:paraId="0C632B9E" w14:textId="77777777" w:rsidR="004608B3" w:rsidRDefault="004608B3" w:rsidP="004608B3">
      <w:pPr>
        <w:keepNext/>
      </w:pPr>
      <w:r>
        <w:rPr>
          <w:noProof/>
        </w:rPr>
        <w:lastRenderedPageBreak/>
        <w:drawing>
          <wp:inline distT="0" distB="0" distL="0" distR="0" wp14:anchorId="0553C123" wp14:editId="1670A15E">
            <wp:extent cx="5943600" cy="577850"/>
            <wp:effectExtent l="19050" t="19050" r="19050" b="1270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7850"/>
                    </a:xfrm>
                    <a:prstGeom prst="rect">
                      <a:avLst/>
                    </a:prstGeom>
                    <a:ln>
                      <a:solidFill>
                        <a:schemeClr val="tx1"/>
                      </a:solidFill>
                    </a:ln>
                  </pic:spPr>
                </pic:pic>
              </a:graphicData>
            </a:graphic>
          </wp:inline>
        </w:drawing>
      </w:r>
    </w:p>
    <w:p w14:paraId="07A2987D" w14:textId="221A918E" w:rsidR="004608B3" w:rsidRPr="00AA0113" w:rsidRDefault="00217107" w:rsidP="004608B3">
      <w:pPr>
        <w:pStyle w:val="Caption"/>
      </w:pPr>
      <w:r>
        <w:t>FIGURE</w:t>
      </w:r>
      <w:r w:rsidR="004608B3">
        <w:t xml:space="preserve"> </w:t>
      </w:r>
      <w:r w:rsidR="008A2027">
        <w:t>4.11</w:t>
      </w:r>
      <w:r w:rsidR="004608B3">
        <w:t xml:space="preserve">. </w:t>
      </w:r>
      <w:bookmarkStart w:id="56" w:name="_Hlk484809656"/>
      <w:r w:rsidR="004608B3" w:rsidRPr="001E74E2">
        <w:t xml:space="preserve">Console print for </w:t>
      </w:r>
      <w:r w:rsidR="004608B3">
        <w:t>word length confirmation process</w:t>
      </w:r>
      <w:bookmarkEnd w:id="56"/>
      <w:r w:rsidR="004608B3">
        <w:t>.</w:t>
      </w:r>
    </w:p>
    <w:p w14:paraId="209DC501" w14:textId="77777777" w:rsidR="004608B3" w:rsidRDefault="004608B3"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image shows word confirmation process. </w:t>
      </w:r>
    </w:p>
    <w:p w14:paraId="03E7916D" w14:textId="77777777" w:rsidR="004608B3" w:rsidRDefault="004608B3" w:rsidP="004608B3">
      <w:pPr>
        <w:keepNext/>
      </w:pPr>
      <w:r>
        <w:rPr>
          <w:noProof/>
        </w:rPr>
        <w:drawing>
          <wp:inline distT="0" distB="0" distL="0" distR="0" wp14:anchorId="62C02E5E" wp14:editId="2DBAA802">
            <wp:extent cx="5943600" cy="1169670"/>
            <wp:effectExtent l="19050" t="19050" r="19050" b="1143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69670"/>
                    </a:xfrm>
                    <a:prstGeom prst="rect">
                      <a:avLst/>
                    </a:prstGeom>
                    <a:ln>
                      <a:solidFill>
                        <a:schemeClr val="tx1"/>
                      </a:solidFill>
                    </a:ln>
                  </pic:spPr>
                </pic:pic>
              </a:graphicData>
            </a:graphic>
          </wp:inline>
        </w:drawing>
      </w:r>
    </w:p>
    <w:p w14:paraId="65C2ACB5" w14:textId="79B40AAB" w:rsidR="004608B3" w:rsidRDefault="00217107" w:rsidP="004608B3">
      <w:pPr>
        <w:pStyle w:val="Caption"/>
      </w:pPr>
      <w:r>
        <w:t>FIGURE</w:t>
      </w:r>
      <w:r w:rsidR="004608B3">
        <w:t xml:space="preserve"> </w:t>
      </w:r>
      <w:r w:rsidR="008A2027">
        <w:t>4.12</w:t>
      </w:r>
      <w:r w:rsidR="004608B3">
        <w:t xml:space="preserve">. </w:t>
      </w:r>
      <w:bookmarkStart w:id="57" w:name="_Hlk484809665"/>
      <w:r w:rsidR="004608B3">
        <w:t>Console print for word prediction process</w:t>
      </w:r>
      <w:bookmarkEnd w:id="57"/>
      <w:r w:rsidR="004608B3">
        <w:t>.</w:t>
      </w:r>
    </w:p>
    <w:p w14:paraId="1EA37C5A" w14:textId="202343AA" w:rsidR="00CF2C09" w:rsidRDefault="004608B3" w:rsidP="00AA01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F2C09">
        <w:rPr>
          <w:rFonts w:ascii="Times New Roman" w:eastAsia="Times New Roman" w:hAnsi="Times New Roman" w:cs="Times New Roman"/>
          <w:sz w:val="24"/>
          <w:szCs w:val="24"/>
        </w:rPr>
        <w:br w:type="page"/>
      </w:r>
    </w:p>
    <w:p w14:paraId="2A628632" w14:textId="2094B9E8" w:rsidR="003719AC" w:rsidRDefault="003D7856"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14:paraId="00E64B16" w14:textId="245E5A16" w:rsidR="00847B1C" w:rsidRDefault="00727057"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LEARNING</w:t>
      </w:r>
    </w:p>
    <w:p w14:paraId="1DDB3BEC" w14:textId="77777777" w:rsidR="00847B1C" w:rsidRPr="003526B9" w:rsidRDefault="001C31C4" w:rsidP="003526B9">
      <w:pPr>
        <w:spacing w:line="480" w:lineRule="auto"/>
        <w:ind w:firstLine="720"/>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This prototype works with machine learning techniques. After getting trained,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machine</w:t>
      </w:r>
      <w:r>
        <w:rPr>
          <w:rFonts w:ascii="Times New Roman" w:eastAsia="Times New Roman" w:hAnsi="Times New Roman" w:cs="Times New Roman"/>
          <w:sz w:val="24"/>
          <w:szCs w:val="24"/>
        </w:rPr>
        <w:t xml:space="preserve"> has to learn user’s typing behavior continuously to improve its prediction algorithm. In our prediction model,</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will get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list</w:t>
      </w:r>
      <w:r>
        <w:rPr>
          <w:rFonts w:ascii="Times New Roman" w:eastAsia="Times New Roman" w:hAnsi="Times New Roman" w:cs="Times New Roman"/>
          <w:sz w:val="24"/>
          <w:szCs w:val="24"/>
        </w:rPr>
        <w:t xml:space="preserve"> of most possible words at each keystroke activity. The keystrokes activity by the user is directly proportional to </w:t>
      </w:r>
      <w:r w:rsidR="00780DF3">
        <w:rPr>
          <w:rFonts w:ascii="Times New Roman" w:eastAsia="Times New Roman" w:hAnsi="Times New Roman" w:cs="Times New Roman"/>
          <w:sz w:val="24"/>
          <w:szCs w:val="24"/>
        </w:rPr>
        <w:t xml:space="preserve">a </w:t>
      </w:r>
      <w:r w:rsidRPr="00780DF3">
        <w:rPr>
          <w:rFonts w:ascii="Times New Roman" w:eastAsia="Times New Roman" w:hAnsi="Times New Roman" w:cs="Times New Roman"/>
          <w:noProof/>
          <w:sz w:val="24"/>
          <w:szCs w:val="24"/>
        </w:rPr>
        <w:t>number</w:t>
      </w:r>
      <w:r>
        <w:rPr>
          <w:rFonts w:ascii="Times New Roman" w:eastAsia="Times New Roman" w:hAnsi="Times New Roman" w:cs="Times New Roman"/>
          <w:sz w:val="24"/>
          <w:szCs w:val="24"/>
        </w:rPr>
        <w:t xml:space="preserve"> of characters in the word. The user needs to confirm the length of the word by tapping left thumb, after typing the desired </w:t>
      </w:r>
      <w:r w:rsidRPr="003526B9">
        <w:rPr>
          <w:rFonts w:ascii="Times New Roman" w:eastAsia="Times New Roman" w:hAnsi="Times New Roman" w:cs="Times New Roman"/>
          <w:color w:val="auto"/>
          <w:sz w:val="24"/>
          <w:szCs w:val="24"/>
        </w:rPr>
        <w:t xml:space="preserve">number of characters. </w:t>
      </w:r>
      <w:r w:rsidR="00780DF3" w:rsidRPr="003526B9">
        <w:rPr>
          <w:rFonts w:ascii="Times New Roman" w:eastAsia="Times New Roman" w:hAnsi="Times New Roman" w:cs="Times New Roman"/>
          <w:noProof/>
          <w:color w:val="auto"/>
          <w:sz w:val="24"/>
          <w:szCs w:val="24"/>
        </w:rPr>
        <w:t>The s</w:t>
      </w:r>
      <w:r w:rsidRPr="003526B9">
        <w:rPr>
          <w:rFonts w:ascii="Times New Roman" w:eastAsia="Times New Roman" w:hAnsi="Times New Roman" w:cs="Times New Roman"/>
          <w:noProof/>
          <w:color w:val="auto"/>
          <w:sz w:val="24"/>
          <w:szCs w:val="24"/>
        </w:rPr>
        <w:t>ystem</w:t>
      </w:r>
      <w:r w:rsidRPr="003526B9">
        <w:rPr>
          <w:rFonts w:ascii="Times New Roman" w:eastAsia="Times New Roman" w:hAnsi="Times New Roman" w:cs="Times New Roman"/>
          <w:color w:val="auto"/>
          <w:sz w:val="24"/>
          <w:szCs w:val="24"/>
        </w:rPr>
        <w:t xml:space="preserve"> only displays</w:t>
      </w:r>
      <w:r w:rsidR="00780DF3" w:rsidRPr="003526B9">
        <w:rPr>
          <w:rFonts w:ascii="Times New Roman" w:eastAsia="Times New Roman" w:hAnsi="Times New Roman" w:cs="Times New Roman"/>
          <w:color w:val="auto"/>
          <w:sz w:val="24"/>
          <w:szCs w:val="24"/>
        </w:rPr>
        <w:t xml:space="preserve"> a</w:t>
      </w:r>
      <w:r w:rsidRPr="003526B9">
        <w:rPr>
          <w:rFonts w:ascii="Times New Roman" w:eastAsia="Times New Roman" w:hAnsi="Times New Roman" w:cs="Times New Roman"/>
          <w:color w:val="auto"/>
          <w:sz w:val="24"/>
          <w:szCs w:val="24"/>
        </w:rPr>
        <w:t xml:space="preserve"> </w:t>
      </w:r>
      <w:r w:rsidRPr="003526B9">
        <w:rPr>
          <w:rFonts w:ascii="Times New Roman" w:eastAsia="Times New Roman" w:hAnsi="Times New Roman" w:cs="Times New Roman"/>
          <w:noProof/>
          <w:color w:val="auto"/>
          <w:sz w:val="24"/>
          <w:szCs w:val="24"/>
        </w:rPr>
        <w:t>list</w:t>
      </w:r>
      <w:r w:rsidRPr="003526B9">
        <w:rPr>
          <w:rFonts w:ascii="Times New Roman" w:eastAsia="Times New Roman" w:hAnsi="Times New Roman" w:cs="Times New Roman"/>
          <w:color w:val="auto"/>
          <w:sz w:val="24"/>
          <w:szCs w:val="24"/>
        </w:rPr>
        <w:t xml:space="preserve"> of words which have</w:t>
      </w:r>
      <w:r w:rsidR="00780DF3" w:rsidRPr="003526B9">
        <w:rPr>
          <w:rFonts w:ascii="Times New Roman" w:eastAsia="Times New Roman" w:hAnsi="Times New Roman" w:cs="Times New Roman"/>
          <w:color w:val="auto"/>
          <w:sz w:val="24"/>
          <w:szCs w:val="24"/>
        </w:rPr>
        <w:t xml:space="preserve"> a</w:t>
      </w:r>
      <w:r w:rsidRPr="003526B9">
        <w:rPr>
          <w:rFonts w:ascii="Times New Roman" w:eastAsia="Times New Roman" w:hAnsi="Times New Roman" w:cs="Times New Roman"/>
          <w:color w:val="auto"/>
          <w:sz w:val="24"/>
          <w:szCs w:val="24"/>
        </w:rPr>
        <w:t xml:space="preserve"> </w:t>
      </w:r>
      <w:r w:rsidRPr="003526B9">
        <w:rPr>
          <w:rFonts w:ascii="Times New Roman" w:eastAsia="Times New Roman" w:hAnsi="Times New Roman" w:cs="Times New Roman"/>
          <w:noProof/>
          <w:color w:val="auto"/>
          <w:sz w:val="24"/>
          <w:szCs w:val="24"/>
        </w:rPr>
        <w:t>similar</w:t>
      </w:r>
      <w:r w:rsidRPr="003526B9">
        <w:rPr>
          <w:rFonts w:ascii="Times New Roman" w:eastAsia="Times New Roman" w:hAnsi="Times New Roman" w:cs="Times New Roman"/>
          <w:color w:val="auto"/>
          <w:sz w:val="24"/>
          <w:szCs w:val="24"/>
        </w:rPr>
        <w:t xml:space="preserve"> length that is confirmed by</w:t>
      </w:r>
      <w:r w:rsidR="00780DF3" w:rsidRPr="003526B9">
        <w:rPr>
          <w:rFonts w:ascii="Times New Roman" w:eastAsia="Times New Roman" w:hAnsi="Times New Roman" w:cs="Times New Roman"/>
          <w:color w:val="auto"/>
          <w:sz w:val="24"/>
          <w:szCs w:val="24"/>
        </w:rPr>
        <w:t xml:space="preserve"> the</w:t>
      </w:r>
      <w:r w:rsidRPr="003526B9">
        <w:rPr>
          <w:rFonts w:ascii="Times New Roman" w:eastAsia="Times New Roman" w:hAnsi="Times New Roman" w:cs="Times New Roman"/>
          <w:color w:val="auto"/>
          <w:sz w:val="24"/>
          <w:szCs w:val="24"/>
        </w:rPr>
        <w:t xml:space="preserve"> </w:t>
      </w:r>
      <w:r w:rsidRPr="003526B9">
        <w:rPr>
          <w:rFonts w:ascii="Times New Roman" w:eastAsia="Times New Roman" w:hAnsi="Times New Roman" w:cs="Times New Roman"/>
          <w:noProof/>
          <w:color w:val="auto"/>
          <w:sz w:val="24"/>
          <w:szCs w:val="24"/>
        </w:rPr>
        <w:t>user</w:t>
      </w:r>
      <w:r w:rsidRPr="003526B9">
        <w:rPr>
          <w:rFonts w:ascii="Times New Roman" w:eastAsia="Times New Roman" w:hAnsi="Times New Roman" w:cs="Times New Roman"/>
          <w:color w:val="auto"/>
          <w:sz w:val="24"/>
          <w:szCs w:val="24"/>
        </w:rPr>
        <w:t xml:space="preserve">. </w:t>
      </w:r>
      <w:r w:rsidR="00780DF3" w:rsidRPr="003526B9">
        <w:rPr>
          <w:rFonts w:ascii="Times New Roman" w:eastAsia="Times New Roman" w:hAnsi="Times New Roman" w:cs="Times New Roman"/>
          <w:noProof/>
          <w:color w:val="auto"/>
          <w:sz w:val="24"/>
          <w:szCs w:val="24"/>
        </w:rPr>
        <w:t>The l</w:t>
      </w:r>
      <w:r w:rsidRPr="003526B9">
        <w:rPr>
          <w:rFonts w:ascii="Times New Roman" w:eastAsia="Times New Roman" w:hAnsi="Times New Roman" w:cs="Times New Roman"/>
          <w:noProof/>
          <w:color w:val="auto"/>
          <w:sz w:val="24"/>
          <w:szCs w:val="24"/>
        </w:rPr>
        <w:t>ong</w:t>
      </w:r>
      <w:r w:rsidRPr="003526B9">
        <w:rPr>
          <w:rFonts w:ascii="Times New Roman" w:eastAsia="Times New Roman" w:hAnsi="Times New Roman" w:cs="Times New Roman"/>
          <w:color w:val="auto"/>
          <w:sz w:val="24"/>
          <w:szCs w:val="24"/>
        </w:rPr>
        <w:t xml:space="preserve"> pressing activity of left thumb will further </w:t>
      </w:r>
      <w:r w:rsidRPr="003526B9">
        <w:rPr>
          <w:rFonts w:ascii="Times New Roman" w:eastAsia="Times New Roman" w:hAnsi="Times New Roman" w:cs="Times New Roman"/>
          <w:noProof/>
          <w:color w:val="auto"/>
          <w:sz w:val="24"/>
          <w:szCs w:val="24"/>
        </w:rPr>
        <w:t>allow</w:t>
      </w:r>
      <w:r w:rsidRPr="003526B9">
        <w:rPr>
          <w:rFonts w:ascii="Times New Roman" w:eastAsia="Times New Roman" w:hAnsi="Times New Roman" w:cs="Times New Roman"/>
          <w:color w:val="auto"/>
          <w:sz w:val="24"/>
          <w:szCs w:val="24"/>
        </w:rPr>
        <w:t xml:space="preserve"> </w:t>
      </w:r>
      <w:r w:rsidRPr="003526B9">
        <w:rPr>
          <w:rFonts w:ascii="Times New Roman" w:eastAsia="Times New Roman" w:hAnsi="Times New Roman" w:cs="Times New Roman"/>
          <w:noProof/>
          <w:color w:val="auto"/>
          <w:sz w:val="24"/>
          <w:szCs w:val="24"/>
        </w:rPr>
        <w:t>user</w:t>
      </w:r>
      <w:r w:rsidRPr="003526B9">
        <w:rPr>
          <w:rFonts w:ascii="Times New Roman" w:eastAsia="Times New Roman" w:hAnsi="Times New Roman" w:cs="Times New Roman"/>
          <w:color w:val="auto"/>
          <w:sz w:val="24"/>
          <w:szCs w:val="24"/>
        </w:rPr>
        <w:t xml:space="preserve"> to switch between different choices of possible words provided to confirm the word. </w:t>
      </w:r>
    </w:p>
    <w:p w14:paraId="7E9697A9"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confirms the word, system updates following data: </w:t>
      </w:r>
    </w:p>
    <w:p w14:paraId="72452C4F" w14:textId="0B440316" w:rsidR="00847B1C" w:rsidRPr="003526B9" w:rsidRDefault="001C31C4" w:rsidP="003526B9">
      <w:pPr>
        <w:pStyle w:val="ListParagraph"/>
        <w:numPr>
          <w:ilvl w:val="0"/>
          <w:numId w:val="17"/>
        </w:numPr>
        <w:spacing w:line="480" w:lineRule="auto"/>
        <w:jc w:val="both"/>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 xml:space="preserve">It updates particular word frequency in the dictionary. So, next time particular word comes ahead with given combinations </w:t>
      </w:r>
      <w:r w:rsidRPr="003526B9">
        <w:rPr>
          <w:rFonts w:ascii="Times New Roman" w:eastAsia="Times New Roman" w:hAnsi="Times New Roman" w:cs="Times New Roman"/>
          <w:noProof/>
          <w:sz w:val="24"/>
          <w:szCs w:val="24"/>
        </w:rPr>
        <w:t>of alphabets</w:t>
      </w:r>
      <w:r w:rsidRPr="003526B9">
        <w:rPr>
          <w:rFonts w:ascii="Times New Roman" w:eastAsia="Times New Roman" w:hAnsi="Times New Roman" w:cs="Times New Roman"/>
          <w:sz w:val="24"/>
          <w:szCs w:val="24"/>
        </w:rPr>
        <w:t xml:space="preserve"> set. </w:t>
      </w:r>
    </w:p>
    <w:p w14:paraId="62C1C94F" w14:textId="1A064F79" w:rsidR="00847B1C" w:rsidRPr="003526B9" w:rsidRDefault="001C31C4" w:rsidP="003526B9">
      <w:pPr>
        <w:pStyle w:val="ListParagraph"/>
        <w:numPr>
          <w:ilvl w:val="0"/>
          <w:numId w:val="17"/>
        </w:numPr>
        <w:spacing w:line="480" w:lineRule="auto"/>
        <w:jc w:val="both"/>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 xml:space="preserve">It updates Viterbi matrix, which helps to predict best alphabet combinations. </w:t>
      </w:r>
    </w:p>
    <w:p w14:paraId="3F54CA38" w14:textId="0B9DECBB" w:rsidR="00847B1C" w:rsidRPr="003526B9" w:rsidRDefault="001C31C4" w:rsidP="003526B9">
      <w:pPr>
        <w:pStyle w:val="ListParagraph"/>
        <w:numPr>
          <w:ilvl w:val="0"/>
          <w:numId w:val="17"/>
        </w:numPr>
        <w:spacing w:line="480" w:lineRule="auto"/>
        <w:jc w:val="both"/>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When</w:t>
      </w:r>
      <w:r w:rsidR="00780DF3" w:rsidRPr="003526B9">
        <w:rPr>
          <w:rFonts w:ascii="Times New Roman" w:eastAsia="Times New Roman" w:hAnsi="Times New Roman" w:cs="Times New Roman"/>
          <w:sz w:val="24"/>
          <w:szCs w:val="24"/>
        </w:rPr>
        <w:t xml:space="preserve"> the</w:t>
      </w:r>
      <w:r w:rsidRPr="003526B9">
        <w:rPr>
          <w:rFonts w:ascii="Times New Roman" w:eastAsia="Times New Roman" w:hAnsi="Times New Roman" w:cs="Times New Roman"/>
          <w:sz w:val="24"/>
          <w:szCs w:val="24"/>
        </w:rPr>
        <w:t xml:space="preserve"> </w:t>
      </w:r>
      <w:r w:rsidRPr="003526B9">
        <w:rPr>
          <w:rFonts w:ascii="Times New Roman" w:eastAsia="Times New Roman" w:hAnsi="Times New Roman" w:cs="Times New Roman"/>
          <w:noProof/>
          <w:sz w:val="24"/>
          <w:szCs w:val="24"/>
        </w:rPr>
        <w:t>prototype</w:t>
      </w:r>
      <w:r w:rsidRPr="003526B9">
        <w:rPr>
          <w:rFonts w:ascii="Times New Roman" w:eastAsia="Times New Roman" w:hAnsi="Times New Roman" w:cs="Times New Roman"/>
          <w:sz w:val="24"/>
          <w:szCs w:val="24"/>
        </w:rPr>
        <w:t xml:space="preserve"> is in use, it records user’s finger data until</w:t>
      </w:r>
      <w:r w:rsidR="00780DF3" w:rsidRPr="003526B9">
        <w:rPr>
          <w:rFonts w:ascii="Times New Roman" w:eastAsia="Times New Roman" w:hAnsi="Times New Roman" w:cs="Times New Roman"/>
          <w:sz w:val="24"/>
          <w:szCs w:val="24"/>
        </w:rPr>
        <w:t xml:space="preserve"> the</w:t>
      </w:r>
      <w:r w:rsidRPr="003526B9">
        <w:rPr>
          <w:rFonts w:ascii="Times New Roman" w:eastAsia="Times New Roman" w:hAnsi="Times New Roman" w:cs="Times New Roman"/>
          <w:sz w:val="24"/>
          <w:szCs w:val="24"/>
        </w:rPr>
        <w:t xml:space="preserve"> </w:t>
      </w:r>
      <w:r w:rsidRPr="003526B9">
        <w:rPr>
          <w:rFonts w:ascii="Times New Roman" w:eastAsia="Times New Roman" w:hAnsi="Times New Roman" w:cs="Times New Roman"/>
          <w:noProof/>
          <w:sz w:val="24"/>
          <w:szCs w:val="24"/>
        </w:rPr>
        <w:t>user</w:t>
      </w:r>
      <w:r w:rsidRPr="003526B9">
        <w:rPr>
          <w:rFonts w:ascii="Times New Roman" w:eastAsia="Times New Roman" w:hAnsi="Times New Roman" w:cs="Times New Roman"/>
          <w:sz w:val="24"/>
          <w:szCs w:val="24"/>
        </w:rPr>
        <w:t xml:space="preserve"> confirms the word so that system can update alphabets occurrence for associated finger in matrix F. </w:t>
      </w:r>
    </w:p>
    <w:p w14:paraId="32DE9D1D" w14:textId="768208DF" w:rsidR="00847B1C" w:rsidRPr="003719AC" w:rsidRDefault="009F2DC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p w14:paraId="213E220D" w14:textId="326D130F" w:rsidR="00847B1C" w:rsidRDefault="001C31C4" w:rsidP="003526B9">
      <w:pPr>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keys</w:t>
      </w:r>
      <w:r w:rsidR="009F2DCF">
        <w:rPr>
          <w:rFonts w:ascii="Times New Roman" w:eastAsia="Times New Roman" w:hAnsi="Times New Roman" w:cs="Times New Roman"/>
          <w:sz w:val="24"/>
          <w:szCs w:val="24"/>
        </w:rPr>
        <w:t xml:space="preserve">troke activity is [‘LI’, ‘RM’, </w:t>
      </w:r>
      <w:r>
        <w:rPr>
          <w:rFonts w:ascii="Times New Roman" w:eastAsia="Times New Roman" w:hAnsi="Times New Roman" w:cs="Times New Roman"/>
          <w:sz w:val="24"/>
          <w:szCs w:val="24"/>
        </w:rPr>
        <w:t>‘RI’, ‘LM’] and confirmed word is [‘find’] then system will update following parameters:</w:t>
      </w:r>
    </w:p>
    <w:p w14:paraId="67AD0F42" w14:textId="2D13BAE7" w:rsidR="00847B1C" w:rsidRDefault="001C31C4">
      <w:pPr>
        <w:numPr>
          <w:ilvl w:val="0"/>
          <w:numId w:val="15"/>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frequency(‘find’) = frequency(‘find’) + 1</w:t>
      </w:r>
    </w:p>
    <w:p w14:paraId="752F3C34" w14:textId="586805B5" w:rsidR="00847B1C" w:rsidRDefault="009F2DCF">
      <w:pPr>
        <w:numPr>
          <w:ilvl w:val="0"/>
          <w:numId w:val="15"/>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Matrix T</w:t>
      </w:r>
      <w:r w:rsidR="001C31C4">
        <w:rPr>
          <w:rFonts w:ascii="Times New Roman" w:eastAsia="Times New Roman" w:hAnsi="Times New Roman" w:cs="Times New Roman"/>
          <w:sz w:val="24"/>
          <w:szCs w:val="24"/>
        </w:rPr>
        <w:t xml:space="preserve">: </w:t>
      </w:r>
    </w:p>
    <w:p w14:paraId="30257FF1" w14:textId="77777777" w:rsidR="00847B1C" w:rsidRDefault="001C31C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Matrix[‘f’][‘i’] = Matrix[‘f’][‘i’] + 1</w:t>
      </w:r>
    </w:p>
    <w:p w14:paraId="29AA0D81" w14:textId="77777777" w:rsidR="00847B1C" w:rsidRDefault="001C31C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Matrix[‘i’][‘n’] = Matrix[‘i’][‘n’] + 1</w:t>
      </w:r>
    </w:p>
    <w:p w14:paraId="7BD4D63E" w14:textId="77777777" w:rsidR="00847B1C" w:rsidRDefault="001C31C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Matrix[‘n’][‘d’] = Matrix[‘n’][‘d’] + 1 </w:t>
      </w:r>
    </w:p>
    <w:p w14:paraId="2F2BF432" w14:textId="22F69518" w:rsidR="00847B1C" w:rsidRDefault="003719AC" w:rsidP="003526B9">
      <w:pPr>
        <w:numPr>
          <w:ilvl w:val="0"/>
          <w:numId w:val="15"/>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F:</w:t>
      </w:r>
    </w:p>
    <w:p w14:paraId="4443FCC1" w14:textId="77777777" w:rsidR="00847B1C" w:rsidRDefault="001C31C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F[‘LI’][‘f’] = F[‘LI’][‘f’] + 1</w:t>
      </w:r>
    </w:p>
    <w:p w14:paraId="7F4442BD" w14:textId="77777777" w:rsidR="00847B1C" w:rsidRDefault="001C31C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F[‘RM’][‘i’] = F[‘RM’][‘i’] + 1</w:t>
      </w:r>
    </w:p>
    <w:p w14:paraId="78C14990" w14:textId="77777777" w:rsidR="00847B1C" w:rsidRDefault="001C31C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F[‘RI’][‘n’] = F[‘RI’][‘n’] + 1</w:t>
      </w:r>
    </w:p>
    <w:p w14:paraId="2A3011B9" w14:textId="77777777" w:rsidR="00847B1C" w:rsidRDefault="001C31C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F[‘LM’][‘d’] = F[‘LM’][‘d’] + 1</w:t>
      </w:r>
    </w:p>
    <w:p w14:paraId="1124BC27" w14:textId="6B8C8C96" w:rsidR="00CF2C09" w:rsidRDefault="00CF2C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CCF462" w14:textId="234520DE" w:rsidR="003719AC" w:rsidRDefault="003D7856"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6</w:t>
      </w:r>
    </w:p>
    <w:p w14:paraId="4952E4C2" w14:textId="3CB890DA" w:rsidR="00847B1C" w:rsidRDefault="003719AC"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w:t>
      </w:r>
    </w:p>
    <w:p w14:paraId="18CCF8FB" w14:textId="383F21DF" w:rsidR="00847B1C" w:rsidRDefault="001C31C4" w:rsidP="003719A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of now, this prototype is trained as per my keystroke dynamics. We do not have any reference to compare results with any other </w:t>
      </w:r>
      <w:r w:rsidRPr="00780DF3">
        <w:rPr>
          <w:rFonts w:ascii="Times New Roman" w:eastAsia="Times New Roman" w:hAnsi="Times New Roman" w:cs="Times New Roman"/>
          <w:noProof/>
          <w:sz w:val="24"/>
          <w:szCs w:val="24"/>
        </w:rPr>
        <w:t>devices</w:t>
      </w:r>
      <w:r>
        <w:rPr>
          <w:rFonts w:ascii="Times New Roman" w:eastAsia="Times New Roman" w:hAnsi="Times New Roman" w:cs="Times New Roman"/>
          <w:sz w:val="24"/>
          <w:szCs w:val="24"/>
        </w:rPr>
        <w:t xml:space="preserve"> so that we compare results with its previous experiments. Predictive model’s one of the evaluation parameter is the amount of data required to train the gloves. Early experiments were done by pressing each </w:t>
      </w:r>
      <w:r w:rsidRPr="00780DF3">
        <w:rPr>
          <w:rFonts w:ascii="Times New Roman" w:eastAsia="Times New Roman" w:hAnsi="Times New Roman" w:cs="Times New Roman"/>
          <w:noProof/>
          <w:sz w:val="24"/>
          <w:szCs w:val="24"/>
        </w:rPr>
        <w:t>alphabet</w:t>
      </w:r>
      <w:r>
        <w:rPr>
          <w:rFonts w:ascii="Times New Roman" w:eastAsia="Times New Roman" w:hAnsi="Times New Roman" w:cs="Times New Roman"/>
          <w:sz w:val="24"/>
          <w:szCs w:val="24"/>
        </w:rPr>
        <w:t xml:space="preserve"> for 15-20 times, which was not enough to predict letters and it also gives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narrow</w:t>
      </w:r>
      <w:r>
        <w:rPr>
          <w:rFonts w:ascii="Times New Roman" w:eastAsia="Times New Roman" w:hAnsi="Times New Roman" w:cs="Times New Roman"/>
          <w:sz w:val="24"/>
          <w:szCs w:val="24"/>
        </w:rPr>
        <w:t xml:space="preserve"> range for layer limits. After some initial testing, I could conclude that using every </w:t>
      </w:r>
      <w:r w:rsidRPr="00780DF3">
        <w:rPr>
          <w:rFonts w:ascii="Times New Roman" w:eastAsia="Times New Roman" w:hAnsi="Times New Roman" w:cs="Times New Roman"/>
          <w:noProof/>
          <w:sz w:val="24"/>
          <w:szCs w:val="24"/>
        </w:rPr>
        <w:t>alphabet</w:t>
      </w:r>
      <w:r>
        <w:rPr>
          <w:rFonts w:ascii="Times New Roman" w:eastAsia="Times New Roman" w:hAnsi="Times New Roman" w:cs="Times New Roman"/>
          <w:sz w:val="24"/>
          <w:szCs w:val="24"/>
        </w:rPr>
        <w:t xml:space="preserve"> for at least 45-50 times provides better predictive analysis of characters as well as the layer. It will also reduce the overlapping of layer limits. The readings mentioned below are taken by providing gloves each </w:t>
      </w:r>
      <w:r w:rsidRPr="00780DF3">
        <w:rPr>
          <w:rFonts w:ascii="Times New Roman" w:eastAsia="Times New Roman" w:hAnsi="Times New Roman" w:cs="Times New Roman"/>
          <w:noProof/>
          <w:sz w:val="24"/>
          <w:szCs w:val="24"/>
        </w:rPr>
        <w:t>alphabet</w:t>
      </w:r>
      <w:r>
        <w:rPr>
          <w:rFonts w:ascii="Times New Roman" w:eastAsia="Times New Roman" w:hAnsi="Times New Roman" w:cs="Times New Roman"/>
          <w:sz w:val="24"/>
          <w:szCs w:val="24"/>
        </w:rPr>
        <w:t xml:space="preserve"> for 15-20 times. Blue marked readings </w:t>
      </w:r>
      <w:r w:rsidR="009F2DCF">
        <w:rPr>
          <w:rFonts w:ascii="Times New Roman" w:eastAsia="Times New Roman" w:hAnsi="Times New Roman" w:cs="Times New Roman"/>
          <w:sz w:val="24"/>
          <w:szCs w:val="24"/>
        </w:rPr>
        <w:t>show</w:t>
      </w:r>
      <w:r>
        <w:rPr>
          <w:rFonts w:ascii="Times New Roman" w:eastAsia="Times New Roman" w:hAnsi="Times New Roman" w:cs="Times New Roman"/>
          <w:sz w:val="24"/>
          <w:szCs w:val="24"/>
        </w:rPr>
        <w:t xml:space="preserve"> that layer range values are overlapping with each other. </w:t>
      </w:r>
    </w:p>
    <w:p w14:paraId="1E91D29C" w14:textId="6F02B26D" w:rsidR="003526B9" w:rsidRDefault="00217107" w:rsidP="003526B9">
      <w:pPr>
        <w:pStyle w:val="Caption"/>
        <w:keepNext/>
        <w:jc w:val="left"/>
      </w:pPr>
      <w:r>
        <w:t>TABLE</w:t>
      </w:r>
      <w:r w:rsidR="003526B9">
        <w:t xml:space="preserve"> </w:t>
      </w:r>
      <w:fldSimple w:instr=" SEQ Table \* ARABIC ">
        <w:r w:rsidR="00ED0273">
          <w:rPr>
            <w:noProof/>
          </w:rPr>
          <w:t>10</w:t>
        </w:r>
      </w:fldSimple>
      <w:r w:rsidR="003526B9">
        <w:t xml:space="preserve">. </w:t>
      </w:r>
      <w:bookmarkStart w:id="58" w:name="_Toc484810353"/>
      <w:r w:rsidR="003526B9" w:rsidRPr="00F6094A">
        <w:t xml:space="preserve">Matrix </w:t>
      </w:r>
      <w:r w:rsidR="003526B9">
        <w:t xml:space="preserve">L </w:t>
      </w:r>
      <w:r w:rsidR="003526B9" w:rsidRPr="00F6094A">
        <w:t xml:space="preserve">for </w:t>
      </w:r>
      <w:r w:rsidR="003526B9">
        <w:t>L</w:t>
      </w:r>
      <w:r w:rsidR="003526B9" w:rsidRPr="00F6094A">
        <w:t xml:space="preserve">eft-hand </w:t>
      </w:r>
      <w:r w:rsidR="003526B9">
        <w:t>F</w:t>
      </w:r>
      <w:r w:rsidR="003526B9" w:rsidRPr="00F6094A">
        <w:t xml:space="preserve">ingers </w:t>
      </w:r>
      <w:r w:rsidR="003526B9">
        <w:t>in T</w:t>
      </w:r>
      <w:r w:rsidR="003526B9" w:rsidRPr="00F6094A">
        <w:t>est 1</w:t>
      </w:r>
      <w:bookmarkEnd w:id="58"/>
    </w:p>
    <w:tbl>
      <w:tblPr>
        <w:tblStyle w:val="a8"/>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14:paraId="38CB824D" w14:textId="77777777" w:rsidTr="009F2DCF">
        <w:tc>
          <w:tcPr>
            <w:tcW w:w="1036" w:type="dxa"/>
          </w:tcPr>
          <w:p w14:paraId="0A788164" w14:textId="77777777" w:rsidR="00847B1C" w:rsidRDefault="00847B1C">
            <w:pPr>
              <w:spacing w:line="480" w:lineRule="auto"/>
              <w:contextualSpacing w:val="0"/>
              <w:jc w:val="both"/>
              <w:rPr>
                <w:rFonts w:ascii="Times New Roman" w:eastAsia="Times New Roman" w:hAnsi="Times New Roman" w:cs="Times New Roman"/>
                <w:sz w:val="24"/>
                <w:szCs w:val="24"/>
              </w:rPr>
            </w:pPr>
          </w:p>
        </w:tc>
        <w:tc>
          <w:tcPr>
            <w:tcW w:w="1039" w:type="dxa"/>
          </w:tcPr>
          <w:p w14:paraId="4C088263"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14:paraId="7D7EFE7B"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14:paraId="0BF5B1D1"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14:paraId="6BB35F96"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14:paraId="5B66F454"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14:paraId="17B817A7"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14:paraId="0C70330B"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c>
          <w:tcPr>
            <w:tcW w:w="1039" w:type="dxa"/>
          </w:tcPr>
          <w:p w14:paraId="4762EA83"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r>
      <w:tr w:rsidR="00847B1C" w14:paraId="75A21A32" w14:textId="77777777" w:rsidTr="009F2DCF">
        <w:tc>
          <w:tcPr>
            <w:tcW w:w="1036" w:type="dxa"/>
          </w:tcPr>
          <w:p w14:paraId="72528E39"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14:paraId="6427212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1039" w:type="dxa"/>
            <w:vAlign w:val="bottom"/>
          </w:tcPr>
          <w:p w14:paraId="4C2EFC1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w:t>
            </w:r>
          </w:p>
        </w:tc>
        <w:tc>
          <w:tcPr>
            <w:tcW w:w="1039" w:type="dxa"/>
            <w:vAlign w:val="bottom"/>
          </w:tcPr>
          <w:p w14:paraId="4189663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820</w:t>
            </w:r>
          </w:p>
        </w:tc>
        <w:tc>
          <w:tcPr>
            <w:tcW w:w="1039" w:type="dxa"/>
            <w:vAlign w:val="bottom"/>
          </w:tcPr>
          <w:p w14:paraId="4F23AC8A"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545</w:t>
            </w:r>
          </w:p>
        </w:tc>
        <w:tc>
          <w:tcPr>
            <w:tcW w:w="1039" w:type="dxa"/>
            <w:vAlign w:val="bottom"/>
          </w:tcPr>
          <w:p w14:paraId="269F126F"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670</w:t>
            </w:r>
          </w:p>
        </w:tc>
        <w:tc>
          <w:tcPr>
            <w:tcW w:w="1039" w:type="dxa"/>
            <w:vAlign w:val="bottom"/>
          </w:tcPr>
          <w:p w14:paraId="3F93002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501</w:t>
            </w:r>
          </w:p>
        </w:tc>
        <w:tc>
          <w:tcPr>
            <w:tcW w:w="1039" w:type="dxa"/>
            <w:vAlign w:val="bottom"/>
          </w:tcPr>
          <w:p w14:paraId="057A5548"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702</w:t>
            </w:r>
          </w:p>
        </w:tc>
        <w:tc>
          <w:tcPr>
            <w:tcW w:w="1039" w:type="dxa"/>
            <w:vAlign w:val="bottom"/>
          </w:tcPr>
          <w:p w14:paraId="41264E99"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554</w:t>
            </w:r>
          </w:p>
        </w:tc>
      </w:tr>
      <w:tr w:rsidR="00847B1C" w14:paraId="23155321" w14:textId="77777777" w:rsidTr="009F2DCF">
        <w:tc>
          <w:tcPr>
            <w:tcW w:w="1036" w:type="dxa"/>
          </w:tcPr>
          <w:p w14:paraId="66D3EF77"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14:paraId="6B96997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401</w:t>
            </w:r>
          </w:p>
        </w:tc>
        <w:tc>
          <w:tcPr>
            <w:tcW w:w="1039" w:type="dxa"/>
            <w:vAlign w:val="bottom"/>
          </w:tcPr>
          <w:p w14:paraId="0B8995D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357</w:t>
            </w:r>
          </w:p>
        </w:tc>
        <w:tc>
          <w:tcPr>
            <w:tcW w:w="1039" w:type="dxa"/>
            <w:vAlign w:val="bottom"/>
          </w:tcPr>
          <w:p w14:paraId="3847050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900</w:t>
            </w:r>
          </w:p>
        </w:tc>
        <w:tc>
          <w:tcPr>
            <w:tcW w:w="1039" w:type="dxa"/>
            <w:vAlign w:val="bottom"/>
          </w:tcPr>
          <w:p w14:paraId="179954F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817</w:t>
            </w:r>
          </w:p>
        </w:tc>
        <w:tc>
          <w:tcPr>
            <w:tcW w:w="1039" w:type="dxa"/>
            <w:vAlign w:val="bottom"/>
          </w:tcPr>
          <w:p w14:paraId="705D0C4C"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864</w:t>
            </w:r>
          </w:p>
        </w:tc>
        <w:tc>
          <w:tcPr>
            <w:tcW w:w="1039" w:type="dxa"/>
            <w:vAlign w:val="bottom"/>
          </w:tcPr>
          <w:p w14:paraId="3CADC2E2"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644</w:t>
            </w:r>
          </w:p>
        </w:tc>
        <w:tc>
          <w:tcPr>
            <w:tcW w:w="1039" w:type="dxa"/>
            <w:vAlign w:val="bottom"/>
          </w:tcPr>
          <w:p w14:paraId="711A3AE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804</w:t>
            </w:r>
          </w:p>
        </w:tc>
        <w:tc>
          <w:tcPr>
            <w:tcW w:w="1039" w:type="dxa"/>
            <w:vAlign w:val="bottom"/>
          </w:tcPr>
          <w:p w14:paraId="1653ACB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562</w:t>
            </w:r>
          </w:p>
        </w:tc>
      </w:tr>
      <w:tr w:rsidR="00847B1C" w14:paraId="290BDF5B" w14:textId="77777777" w:rsidTr="009F2DCF">
        <w:tc>
          <w:tcPr>
            <w:tcW w:w="1036" w:type="dxa"/>
          </w:tcPr>
          <w:p w14:paraId="0422D56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14:paraId="4760D383"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vAlign w:val="bottom"/>
          </w:tcPr>
          <w:p w14:paraId="689F2A4B"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3D267A0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932</w:t>
            </w:r>
          </w:p>
        </w:tc>
        <w:tc>
          <w:tcPr>
            <w:tcW w:w="1039" w:type="dxa"/>
            <w:vAlign w:val="bottom"/>
          </w:tcPr>
          <w:p w14:paraId="082539C4"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890</w:t>
            </w:r>
          </w:p>
        </w:tc>
        <w:tc>
          <w:tcPr>
            <w:tcW w:w="1039" w:type="dxa"/>
            <w:vAlign w:val="bottom"/>
          </w:tcPr>
          <w:p w14:paraId="1725BD0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873</w:t>
            </w:r>
          </w:p>
        </w:tc>
        <w:tc>
          <w:tcPr>
            <w:tcW w:w="1039" w:type="dxa"/>
            <w:vAlign w:val="bottom"/>
          </w:tcPr>
          <w:p w14:paraId="1DD20240"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790</w:t>
            </w:r>
          </w:p>
        </w:tc>
        <w:tc>
          <w:tcPr>
            <w:tcW w:w="1039" w:type="dxa"/>
            <w:vAlign w:val="bottom"/>
          </w:tcPr>
          <w:p w14:paraId="1CAD0E0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819</w:t>
            </w:r>
          </w:p>
        </w:tc>
        <w:tc>
          <w:tcPr>
            <w:tcW w:w="1039" w:type="dxa"/>
            <w:vAlign w:val="bottom"/>
          </w:tcPr>
          <w:p w14:paraId="35FF953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720</w:t>
            </w:r>
          </w:p>
        </w:tc>
      </w:tr>
    </w:tbl>
    <w:p w14:paraId="47847C60" w14:textId="3350F1AF" w:rsidR="00847B1C" w:rsidRDefault="00847B1C" w:rsidP="003526B9">
      <w:pPr>
        <w:spacing w:after="200" w:line="240" w:lineRule="auto"/>
        <w:rPr>
          <w:i/>
          <w:color w:val="44546A"/>
          <w:sz w:val="18"/>
          <w:szCs w:val="18"/>
        </w:rPr>
      </w:pPr>
    </w:p>
    <w:p w14:paraId="43548E95" w14:textId="3069D2D4" w:rsidR="003526B9" w:rsidRDefault="003526B9" w:rsidP="003526B9">
      <w:pPr>
        <w:spacing w:after="200" w:line="240" w:lineRule="auto"/>
        <w:rPr>
          <w:i/>
          <w:color w:val="44546A"/>
          <w:sz w:val="18"/>
          <w:szCs w:val="18"/>
        </w:rPr>
      </w:pPr>
    </w:p>
    <w:p w14:paraId="66C9E8A1" w14:textId="44AEEEDD" w:rsidR="003526B9" w:rsidRDefault="003526B9" w:rsidP="003526B9">
      <w:pPr>
        <w:spacing w:after="200" w:line="240" w:lineRule="auto"/>
        <w:rPr>
          <w:i/>
          <w:color w:val="44546A"/>
          <w:sz w:val="18"/>
          <w:szCs w:val="18"/>
        </w:rPr>
      </w:pPr>
    </w:p>
    <w:p w14:paraId="060E77CB" w14:textId="720257C3" w:rsidR="003526B9" w:rsidRDefault="003526B9" w:rsidP="003526B9">
      <w:pPr>
        <w:spacing w:after="200" w:line="240" w:lineRule="auto"/>
        <w:rPr>
          <w:i/>
          <w:color w:val="44546A"/>
          <w:sz w:val="18"/>
          <w:szCs w:val="18"/>
        </w:rPr>
      </w:pPr>
    </w:p>
    <w:p w14:paraId="5EEDC92D" w14:textId="44478002" w:rsidR="003526B9" w:rsidRDefault="003526B9" w:rsidP="003526B9">
      <w:pPr>
        <w:spacing w:after="200" w:line="240" w:lineRule="auto"/>
        <w:rPr>
          <w:i/>
          <w:color w:val="44546A"/>
          <w:sz w:val="18"/>
          <w:szCs w:val="18"/>
        </w:rPr>
      </w:pPr>
    </w:p>
    <w:p w14:paraId="0606AF1C" w14:textId="77777777" w:rsidR="003526B9" w:rsidRDefault="003526B9" w:rsidP="003526B9">
      <w:pPr>
        <w:spacing w:after="200" w:line="240" w:lineRule="auto"/>
        <w:rPr>
          <w:i/>
          <w:color w:val="44546A"/>
          <w:sz w:val="18"/>
          <w:szCs w:val="18"/>
        </w:rPr>
      </w:pPr>
    </w:p>
    <w:p w14:paraId="76116B86" w14:textId="25D47825" w:rsidR="003526B9" w:rsidRDefault="00217107" w:rsidP="003526B9">
      <w:pPr>
        <w:pStyle w:val="Caption"/>
        <w:keepNext/>
        <w:jc w:val="left"/>
      </w:pPr>
      <w:bookmarkStart w:id="59" w:name="OLE_LINK21"/>
      <w:r>
        <w:lastRenderedPageBreak/>
        <w:t>TABLE</w:t>
      </w:r>
      <w:r w:rsidR="003526B9">
        <w:t xml:space="preserve"> </w:t>
      </w:r>
      <w:fldSimple w:instr=" SEQ Table \* ARABIC ">
        <w:r w:rsidR="00ED0273">
          <w:rPr>
            <w:noProof/>
          </w:rPr>
          <w:t>11</w:t>
        </w:r>
      </w:fldSimple>
      <w:r w:rsidR="003526B9">
        <w:t xml:space="preserve">. </w:t>
      </w:r>
      <w:bookmarkStart w:id="60" w:name="_Toc484810354"/>
      <w:r w:rsidR="003526B9" w:rsidRPr="00531F89">
        <w:t>Matrix</w:t>
      </w:r>
      <w:r w:rsidR="003526B9">
        <w:t xml:space="preserve"> L</w:t>
      </w:r>
      <w:r w:rsidR="003526B9" w:rsidRPr="00531F89">
        <w:t xml:space="preserve"> for </w:t>
      </w:r>
      <w:r w:rsidR="003526B9">
        <w:t>Right</w:t>
      </w:r>
      <w:r w:rsidR="003526B9" w:rsidRPr="00531F89">
        <w:t xml:space="preserve">-hand </w:t>
      </w:r>
      <w:r w:rsidR="003526B9">
        <w:t>F</w:t>
      </w:r>
      <w:r w:rsidR="003526B9" w:rsidRPr="00531F89">
        <w:t>ingers</w:t>
      </w:r>
      <w:r w:rsidR="003526B9">
        <w:t xml:space="preserve"> in</w:t>
      </w:r>
      <w:r w:rsidR="003526B9" w:rsidRPr="00531F89">
        <w:t xml:space="preserve"> </w:t>
      </w:r>
      <w:r w:rsidR="003526B9">
        <w:t>T</w:t>
      </w:r>
      <w:r w:rsidR="003526B9" w:rsidRPr="00531F89">
        <w:t>est 1</w:t>
      </w:r>
      <w:bookmarkEnd w:id="60"/>
    </w:p>
    <w:bookmarkEnd w:id="59"/>
    <w:tbl>
      <w:tblPr>
        <w:tblStyle w:val="a9"/>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14:paraId="1A9A7B0A" w14:textId="77777777" w:rsidTr="009F2DCF">
        <w:tc>
          <w:tcPr>
            <w:tcW w:w="1036" w:type="dxa"/>
          </w:tcPr>
          <w:p w14:paraId="40A4524E" w14:textId="77777777" w:rsidR="00847B1C" w:rsidRDefault="00847B1C">
            <w:pPr>
              <w:spacing w:line="480" w:lineRule="auto"/>
              <w:contextualSpacing w:val="0"/>
              <w:rPr>
                <w:rFonts w:ascii="Times New Roman" w:eastAsia="Times New Roman" w:hAnsi="Times New Roman" w:cs="Times New Roman"/>
                <w:sz w:val="24"/>
                <w:szCs w:val="24"/>
              </w:rPr>
            </w:pPr>
          </w:p>
        </w:tc>
        <w:tc>
          <w:tcPr>
            <w:tcW w:w="1039" w:type="dxa"/>
          </w:tcPr>
          <w:p w14:paraId="7AF65598"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14:paraId="573EB190"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14:paraId="1B2EB935"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14:paraId="6A83DC33"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14:paraId="5FA38856"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14:paraId="1FB23618"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14:paraId="12D1EAF2"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c>
          <w:tcPr>
            <w:tcW w:w="1039" w:type="dxa"/>
          </w:tcPr>
          <w:p w14:paraId="1A2F108C"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r>
      <w:tr w:rsidR="00847B1C" w14:paraId="2C2971D7" w14:textId="77777777" w:rsidTr="009F2DCF">
        <w:tc>
          <w:tcPr>
            <w:tcW w:w="1036" w:type="dxa"/>
          </w:tcPr>
          <w:p w14:paraId="336F009B"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14:paraId="4477093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752</w:t>
            </w:r>
          </w:p>
        </w:tc>
        <w:tc>
          <w:tcPr>
            <w:tcW w:w="1039" w:type="dxa"/>
          </w:tcPr>
          <w:p w14:paraId="25A91A5C"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574</w:t>
            </w:r>
          </w:p>
        </w:tc>
        <w:tc>
          <w:tcPr>
            <w:tcW w:w="1039" w:type="dxa"/>
          </w:tcPr>
          <w:p w14:paraId="636508AC"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1006</w:t>
            </w:r>
          </w:p>
        </w:tc>
        <w:tc>
          <w:tcPr>
            <w:tcW w:w="1039" w:type="dxa"/>
          </w:tcPr>
          <w:p w14:paraId="360A92BD"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931</w:t>
            </w:r>
          </w:p>
        </w:tc>
        <w:tc>
          <w:tcPr>
            <w:tcW w:w="1039" w:type="dxa"/>
          </w:tcPr>
          <w:p w14:paraId="4EAC37D9"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p>
        </w:tc>
        <w:tc>
          <w:tcPr>
            <w:tcW w:w="1039" w:type="dxa"/>
          </w:tcPr>
          <w:p w14:paraId="3FE75BD8"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464</w:t>
            </w:r>
          </w:p>
        </w:tc>
        <w:tc>
          <w:tcPr>
            <w:tcW w:w="1039" w:type="dxa"/>
          </w:tcPr>
          <w:p w14:paraId="29BB4968"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10FBEFC1"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r w:rsidR="00847B1C" w14:paraId="0C75689E" w14:textId="77777777" w:rsidTr="009F2DCF">
        <w:tc>
          <w:tcPr>
            <w:tcW w:w="1036" w:type="dxa"/>
          </w:tcPr>
          <w:p w14:paraId="4D011DD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14:paraId="3EE1DD87"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896</w:t>
            </w:r>
          </w:p>
        </w:tc>
        <w:tc>
          <w:tcPr>
            <w:tcW w:w="1039" w:type="dxa"/>
          </w:tcPr>
          <w:p w14:paraId="79FC4E8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750</w:t>
            </w:r>
          </w:p>
        </w:tc>
        <w:tc>
          <w:tcPr>
            <w:tcW w:w="1039" w:type="dxa"/>
          </w:tcPr>
          <w:p w14:paraId="5F5D3349"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1270</w:t>
            </w:r>
          </w:p>
        </w:tc>
        <w:tc>
          <w:tcPr>
            <w:tcW w:w="1039" w:type="dxa"/>
          </w:tcPr>
          <w:p w14:paraId="158551D0"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997</w:t>
            </w:r>
          </w:p>
        </w:tc>
        <w:tc>
          <w:tcPr>
            <w:tcW w:w="1039" w:type="dxa"/>
          </w:tcPr>
          <w:p w14:paraId="36A0475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679</w:t>
            </w:r>
          </w:p>
        </w:tc>
        <w:tc>
          <w:tcPr>
            <w:tcW w:w="1039" w:type="dxa"/>
          </w:tcPr>
          <w:p w14:paraId="3DDCD57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588</w:t>
            </w:r>
          </w:p>
        </w:tc>
        <w:tc>
          <w:tcPr>
            <w:tcW w:w="1039" w:type="dxa"/>
          </w:tcPr>
          <w:p w14:paraId="5BF5939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772CCB0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r w:rsidR="00847B1C" w14:paraId="7A97FD52" w14:textId="77777777" w:rsidTr="009F2DCF">
        <w:tc>
          <w:tcPr>
            <w:tcW w:w="1036" w:type="dxa"/>
          </w:tcPr>
          <w:p w14:paraId="0F3B3B29"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14:paraId="6E594B7D"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921</w:t>
            </w:r>
          </w:p>
        </w:tc>
        <w:tc>
          <w:tcPr>
            <w:tcW w:w="1039" w:type="dxa"/>
          </w:tcPr>
          <w:p w14:paraId="72B1F211"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851</w:t>
            </w:r>
          </w:p>
        </w:tc>
        <w:tc>
          <w:tcPr>
            <w:tcW w:w="1039" w:type="dxa"/>
          </w:tcPr>
          <w:p w14:paraId="2FA07987"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1304</w:t>
            </w:r>
          </w:p>
        </w:tc>
        <w:tc>
          <w:tcPr>
            <w:tcW w:w="1039" w:type="dxa"/>
          </w:tcPr>
          <w:p w14:paraId="3A62F38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1257</w:t>
            </w:r>
          </w:p>
        </w:tc>
        <w:tc>
          <w:tcPr>
            <w:tcW w:w="1039" w:type="dxa"/>
          </w:tcPr>
          <w:p w14:paraId="01265B51"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3789E5E7"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tcPr>
          <w:p w14:paraId="4045A097"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4A2EA5B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bl>
    <w:p w14:paraId="2FF72DD5" w14:textId="313F6801" w:rsidR="003526B9" w:rsidRDefault="00217107" w:rsidP="003526B9">
      <w:pPr>
        <w:pStyle w:val="Caption"/>
        <w:keepNext/>
        <w:jc w:val="left"/>
      </w:pPr>
      <w:bookmarkStart w:id="61" w:name="OLE_LINK20"/>
      <w:r>
        <w:t>TABLE</w:t>
      </w:r>
      <w:r w:rsidR="003526B9">
        <w:t xml:space="preserve"> </w:t>
      </w:r>
      <w:fldSimple w:instr=" SEQ Table \* ARABIC ">
        <w:r w:rsidR="00ED0273">
          <w:rPr>
            <w:noProof/>
          </w:rPr>
          <w:t>12</w:t>
        </w:r>
      </w:fldSimple>
      <w:r w:rsidR="003526B9">
        <w:t xml:space="preserve">. </w:t>
      </w:r>
      <w:bookmarkStart w:id="62" w:name="_Toc484810355"/>
      <w:r w:rsidR="003526B9">
        <w:t>Matrix F in Test 1</w:t>
      </w:r>
      <w:bookmarkEnd w:id="62"/>
    </w:p>
    <w:tbl>
      <w:tblPr>
        <w:tblStyle w:val="aa"/>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847B1C" w14:paraId="2D712221" w14:textId="77777777" w:rsidTr="009F2DCF">
        <w:trPr>
          <w:trHeight w:val="520"/>
        </w:trPr>
        <w:tc>
          <w:tcPr>
            <w:tcW w:w="945" w:type="dxa"/>
          </w:tcPr>
          <w:bookmarkEnd w:id="61"/>
          <w:p w14:paraId="2DD04F31" w14:textId="77777777" w:rsidR="00847B1C" w:rsidRDefault="001C31C4">
            <w:pPr>
              <w:contextualSpacing w:val="0"/>
            </w:pPr>
            <w:r>
              <w:t>LETTER</w:t>
            </w:r>
          </w:p>
        </w:tc>
        <w:tc>
          <w:tcPr>
            <w:tcW w:w="855" w:type="dxa"/>
          </w:tcPr>
          <w:p w14:paraId="2B7ADA14" w14:textId="77777777" w:rsidR="00847B1C" w:rsidRDefault="001C31C4">
            <w:pPr>
              <w:contextualSpacing w:val="0"/>
            </w:pPr>
            <w:r>
              <w:t>LAYER</w:t>
            </w:r>
          </w:p>
        </w:tc>
        <w:tc>
          <w:tcPr>
            <w:tcW w:w="600" w:type="dxa"/>
          </w:tcPr>
          <w:p w14:paraId="230CEB7D" w14:textId="77777777" w:rsidR="00847B1C" w:rsidRDefault="001C31C4">
            <w:pPr>
              <w:contextualSpacing w:val="0"/>
            </w:pPr>
            <w:r>
              <w:t>LL</w:t>
            </w:r>
          </w:p>
        </w:tc>
        <w:tc>
          <w:tcPr>
            <w:tcW w:w="716" w:type="dxa"/>
          </w:tcPr>
          <w:p w14:paraId="41B2D30E" w14:textId="77777777" w:rsidR="00847B1C" w:rsidRDefault="001C31C4">
            <w:pPr>
              <w:contextualSpacing w:val="0"/>
            </w:pPr>
            <w:r>
              <w:t>LR</w:t>
            </w:r>
          </w:p>
        </w:tc>
        <w:tc>
          <w:tcPr>
            <w:tcW w:w="735" w:type="dxa"/>
          </w:tcPr>
          <w:p w14:paraId="0457A638" w14:textId="77777777" w:rsidR="00847B1C" w:rsidRDefault="001C31C4">
            <w:pPr>
              <w:contextualSpacing w:val="0"/>
            </w:pPr>
            <w:r>
              <w:t>LM</w:t>
            </w:r>
          </w:p>
        </w:tc>
        <w:tc>
          <w:tcPr>
            <w:tcW w:w="716" w:type="dxa"/>
          </w:tcPr>
          <w:p w14:paraId="31905590" w14:textId="77777777" w:rsidR="00847B1C" w:rsidRDefault="001C31C4">
            <w:pPr>
              <w:contextualSpacing w:val="0"/>
            </w:pPr>
            <w:r>
              <w:t>LI</w:t>
            </w:r>
          </w:p>
        </w:tc>
        <w:tc>
          <w:tcPr>
            <w:tcW w:w="716" w:type="dxa"/>
          </w:tcPr>
          <w:p w14:paraId="092F3707" w14:textId="77777777" w:rsidR="00847B1C" w:rsidRDefault="001C31C4">
            <w:pPr>
              <w:contextualSpacing w:val="0"/>
            </w:pPr>
            <w:r>
              <w:t>RI</w:t>
            </w:r>
          </w:p>
        </w:tc>
        <w:tc>
          <w:tcPr>
            <w:tcW w:w="743" w:type="dxa"/>
          </w:tcPr>
          <w:p w14:paraId="735EC67B" w14:textId="77777777" w:rsidR="00847B1C" w:rsidRDefault="001C31C4">
            <w:pPr>
              <w:contextualSpacing w:val="0"/>
            </w:pPr>
            <w:r>
              <w:t>RM</w:t>
            </w:r>
          </w:p>
        </w:tc>
        <w:tc>
          <w:tcPr>
            <w:tcW w:w="721" w:type="dxa"/>
          </w:tcPr>
          <w:p w14:paraId="15F14CB4" w14:textId="77777777" w:rsidR="00847B1C" w:rsidRDefault="001C31C4">
            <w:pPr>
              <w:contextualSpacing w:val="0"/>
            </w:pPr>
            <w:r>
              <w:t>RR</w:t>
            </w:r>
          </w:p>
        </w:tc>
        <w:tc>
          <w:tcPr>
            <w:tcW w:w="653" w:type="dxa"/>
          </w:tcPr>
          <w:p w14:paraId="65185E25" w14:textId="77777777" w:rsidR="00847B1C" w:rsidRDefault="001C31C4">
            <w:pPr>
              <w:contextualSpacing w:val="0"/>
            </w:pPr>
            <w:r>
              <w:t>RL</w:t>
            </w:r>
          </w:p>
        </w:tc>
        <w:tc>
          <w:tcPr>
            <w:tcW w:w="1952" w:type="dxa"/>
          </w:tcPr>
          <w:p w14:paraId="72E09997" w14:textId="77777777" w:rsidR="00847B1C" w:rsidRDefault="001C31C4">
            <w:pPr>
              <w:contextualSpacing w:val="0"/>
            </w:pPr>
            <w:r>
              <w:t>Total_Occurrences</w:t>
            </w:r>
          </w:p>
        </w:tc>
      </w:tr>
      <w:tr w:rsidR="00847B1C" w14:paraId="2F8962FD" w14:textId="77777777" w:rsidTr="009F2DCF">
        <w:trPr>
          <w:trHeight w:val="520"/>
        </w:trPr>
        <w:tc>
          <w:tcPr>
            <w:tcW w:w="945" w:type="dxa"/>
          </w:tcPr>
          <w:p w14:paraId="68371198" w14:textId="77777777" w:rsidR="00847B1C" w:rsidRDefault="001C31C4">
            <w:pPr>
              <w:contextualSpacing w:val="0"/>
            </w:pPr>
            <w:r>
              <w:t>q</w:t>
            </w:r>
          </w:p>
        </w:tc>
        <w:tc>
          <w:tcPr>
            <w:tcW w:w="855" w:type="dxa"/>
          </w:tcPr>
          <w:p w14:paraId="23AAEA9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6EF715D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3</w:t>
            </w:r>
          </w:p>
        </w:tc>
        <w:tc>
          <w:tcPr>
            <w:tcW w:w="716" w:type="dxa"/>
          </w:tcPr>
          <w:p w14:paraId="180E01F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14</w:t>
            </w:r>
          </w:p>
        </w:tc>
        <w:tc>
          <w:tcPr>
            <w:tcW w:w="735" w:type="dxa"/>
          </w:tcPr>
          <w:p w14:paraId="6C6F574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0674D94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4BC0242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2538B2B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0B2C93D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48312B0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214D5A2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r>
      <w:tr w:rsidR="00847B1C" w14:paraId="680D23E9" w14:textId="77777777" w:rsidTr="009F2DCF">
        <w:trPr>
          <w:trHeight w:val="520"/>
        </w:trPr>
        <w:tc>
          <w:tcPr>
            <w:tcW w:w="945" w:type="dxa"/>
          </w:tcPr>
          <w:p w14:paraId="44A75A4D" w14:textId="77777777" w:rsidR="00847B1C" w:rsidRDefault="001C31C4">
            <w:pPr>
              <w:contextualSpacing w:val="0"/>
            </w:pPr>
            <w:r>
              <w:t>w</w:t>
            </w:r>
          </w:p>
        </w:tc>
        <w:tc>
          <w:tcPr>
            <w:tcW w:w="855" w:type="dxa"/>
          </w:tcPr>
          <w:p w14:paraId="6340265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2F0CE1A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C39A70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15</w:t>
            </w:r>
          </w:p>
        </w:tc>
        <w:tc>
          <w:tcPr>
            <w:tcW w:w="735" w:type="dxa"/>
          </w:tcPr>
          <w:p w14:paraId="6AC9657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w:t>
            </w:r>
          </w:p>
        </w:tc>
        <w:tc>
          <w:tcPr>
            <w:tcW w:w="716" w:type="dxa"/>
          </w:tcPr>
          <w:p w14:paraId="4B46BA0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35CA8E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44C80BB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49756FA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39481D4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1E98D41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r>
      <w:tr w:rsidR="00847B1C" w14:paraId="23CE077F" w14:textId="77777777" w:rsidTr="009F2DCF">
        <w:trPr>
          <w:trHeight w:val="520"/>
        </w:trPr>
        <w:tc>
          <w:tcPr>
            <w:tcW w:w="945" w:type="dxa"/>
          </w:tcPr>
          <w:p w14:paraId="5B278C44" w14:textId="77777777" w:rsidR="00847B1C" w:rsidRDefault="001C31C4">
            <w:pPr>
              <w:contextualSpacing w:val="0"/>
            </w:pPr>
            <w:r>
              <w:t>e</w:t>
            </w:r>
          </w:p>
        </w:tc>
        <w:tc>
          <w:tcPr>
            <w:tcW w:w="855" w:type="dxa"/>
          </w:tcPr>
          <w:p w14:paraId="173CF8C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191FB4B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065B27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3</w:t>
            </w:r>
          </w:p>
        </w:tc>
        <w:tc>
          <w:tcPr>
            <w:tcW w:w="735" w:type="dxa"/>
          </w:tcPr>
          <w:p w14:paraId="087B759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c>
          <w:tcPr>
            <w:tcW w:w="716" w:type="dxa"/>
          </w:tcPr>
          <w:p w14:paraId="035AE1E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099D9D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39464B3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58C1705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0FFF021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44FFC8F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19</w:t>
            </w:r>
          </w:p>
        </w:tc>
      </w:tr>
      <w:tr w:rsidR="00847B1C" w14:paraId="11047894" w14:textId="77777777" w:rsidTr="009F2DCF">
        <w:trPr>
          <w:trHeight w:val="520"/>
        </w:trPr>
        <w:tc>
          <w:tcPr>
            <w:tcW w:w="945" w:type="dxa"/>
          </w:tcPr>
          <w:p w14:paraId="32026376" w14:textId="77777777" w:rsidR="00847B1C" w:rsidRDefault="001C31C4">
            <w:pPr>
              <w:contextualSpacing w:val="0"/>
            </w:pPr>
            <w:r>
              <w:t>r</w:t>
            </w:r>
          </w:p>
        </w:tc>
        <w:tc>
          <w:tcPr>
            <w:tcW w:w="855" w:type="dxa"/>
          </w:tcPr>
          <w:p w14:paraId="20AE74E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5FC8270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C8EE2B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309D04F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w:t>
            </w:r>
          </w:p>
        </w:tc>
        <w:tc>
          <w:tcPr>
            <w:tcW w:w="716" w:type="dxa"/>
          </w:tcPr>
          <w:p w14:paraId="12D33F5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c>
          <w:tcPr>
            <w:tcW w:w="716" w:type="dxa"/>
          </w:tcPr>
          <w:p w14:paraId="4D31790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7DFD7AA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00583D5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54358A5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250A239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18</w:t>
            </w:r>
          </w:p>
        </w:tc>
      </w:tr>
      <w:tr w:rsidR="00847B1C" w14:paraId="1F9AEB5D" w14:textId="77777777" w:rsidTr="009F2DCF">
        <w:trPr>
          <w:trHeight w:val="520"/>
        </w:trPr>
        <w:tc>
          <w:tcPr>
            <w:tcW w:w="945" w:type="dxa"/>
          </w:tcPr>
          <w:p w14:paraId="739290FE" w14:textId="77777777" w:rsidR="00847B1C" w:rsidRDefault="001C31C4">
            <w:pPr>
              <w:contextualSpacing w:val="0"/>
            </w:pPr>
            <w:r>
              <w:t>t</w:t>
            </w:r>
          </w:p>
        </w:tc>
        <w:tc>
          <w:tcPr>
            <w:tcW w:w="855" w:type="dxa"/>
          </w:tcPr>
          <w:p w14:paraId="58D1483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6FCBA3F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25E39F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23E2565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3D16A4C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15</w:t>
            </w:r>
          </w:p>
        </w:tc>
        <w:tc>
          <w:tcPr>
            <w:tcW w:w="716" w:type="dxa"/>
          </w:tcPr>
          <w:p w14:paraId="28BBBB4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450CAF5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12AEA16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507394C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7D1EBF3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15</w:t>
            </w:r>
          </w:p>
        </w:tc>
      </w:tr>
      <w:tr w:rsidR="00847B1C" w14:paraId="5AC43AA0" w14:textId="77777777" w:rsidTr="009F2DCF">
        <w:trPr>
          <w:trHeight w:val="520"/>
        </w:trPr>
        <w:tc>
          <w:tcPr>
            <w:tcW w:w="945" w:type="dxa"/>
          </w:tcPr>
          <w:p w14:paraId="154419CB" w14:textId="77777777" w:rsidR="00847B1C" w:rsidRDefault="001C31C4">
            <w:pPr>
              <w:contextualSpacing w:val="0"/>
            </w:pPr>
            <w:r>
              <w:t>y</w:t>
            </w:r>
          </w:p>
        </w:tc>
        <w:tc>
          <w:tcPr>
            <w:tcW w:w="855" w:type="dxa"/>
          </w:tcPr>
          <w:p w14:paraId="709E2D6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7F40AC2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6F18FEA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2CEE263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473C9B7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3</w:t>
            </w:r>
          </w:p>
        </w:tc>
        <w:tc>
          <w:tcPr>
            <w:tcW w:w="716" w:type="dxa"/>
          </w:tcPr>
          <w:p w14:paraId="7B25FB4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13</w:t>
            </w:r>
          </w:p>
        </w:tc>
        <w:tc>
          <w:tcPr>
            <w:tcW w:w="743" w:type="dxa"/>
          </w:tcPr>
          <w:p w14:paraId="7B24B53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4A48FFA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6D83BF0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7244F6F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r>
      <w:tr w:rsidR="00847B1C" w14:paraId="00E43448" w14:textId="77777777" w:rsidTr="009F2DCF">
        <w:trPr>
          <w:trHeight w:val="520"/>
        </w:trPr>
        <w:tc>
          <w:tcPr>
            <w:tcW w:w="945" w:type="dxa"/>
          </w:tcPr>
          <w:p w14:paraId="3509E990" w14:textId="77777777" w:rsidR="00847B1C" w:rsidRDefault="001C31C4">
            <w:pPr>
              <w:contextualSpacing w:val="0"/>
            </w:pPr>
            <w:r>
              <w:t>u</w:t>
            </w:r>
          </w:p>
        </w:tc>
        <w:tc>
          <w:tcPr>
            <w:tcW w:w="855" w:type="dxa"/>
          </w:tcPr>
          <w:p w14:paraId="5852003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5CDE518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7EBBB2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0977D01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475CA2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45DA34C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19</w:t>
            </w:r>
          </w:p>
        </w:tc>
        <w:tc>
          <w:tcPr>
            <w:tcW w:w="743" w:type="dxa"/>
          </w:tcPr>
          <w:p w14:paraId="5F27AFF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1096E31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07919D1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7844C27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19</w:t>
            </w:r>
          </w:p>
        </w:tc>
      </w:tr>
      <w:tr w:rsidR="00847B1C" w14:paraId="7A49C07A" w14:textId="77777777" w:rsidTr="009F2DCF">
        <w:trPr>
          <w:trHeight w:val="520"/>
        </w:trPr>
        <w:tc>
          <w:tcPr>
            <w:tcW w:w="945" w:type="dxa"/>
          </w:tcPr>
          <w:p w14:paraId="4DB66FB8" w14:textId="77777777" w:rsidR="00847B1C" w:rsidRDefault="001C31C4">
            <w:pPr>
              <w:contextualSpacing w:val="0"/>
            </w:pPr>
            <w:r>
              <w:t>i</w:t>
            </w:r>
          </w:p>
        </w:tc>
        <w:tc>
          <w:tcPr>
            <w:tcW w:w="855" w:type="dxa"/>
          </w:tcPr>
          <w:p w14:paraId="6AE8BD3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7DAF9DF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54C663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6EFB646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3D48151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15D100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w:t>
            </w:r>
          </w:p>
        </w:tc>
        <w:tc>
          <w:tcPr>
            <w:tcW w:w="743" w:type="dxa"/>
          </w:tcPr>
          <w:p w14:paraId="3A3BE69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c>
          <w:tcPr>
            <w:tcW w:w="721" w:type="dxa"/>
          </w:tcPr>
          <w:p w14:paraId="270AA5E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5E8B170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18FE993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19</w:t>
            </w:r>
          </w:p>
        </w:tc>
      </w:tr>
      <w:tr w:rsidR="00847B1C" w14:paraId="06330300" w14:textId="77777777" w:rsidTr="009F2DCF">
        <w:trPr>
          <w:trHeight w:val="520"/>
        </w:trPr>
        <w:tc>
          <w:tcPr>
            <w:tcW w:w="945" w:type="dxa"/>
          </w:tcPr>
          <w:p w14:paraId="7A6A0A2B" w14:textId="77777777" w:rsidR="00847B1C" w:rsidRDefault="001C31C4">
            <w:pPr>
              <w:contextualSpacing w:val="0"/>
            </w:pPr>
            <w:r>
              <w:t>o</w:t>
            </w:r>
          </w:p>
        </w:tc>
        <w:tc>
          <w:tcPr>
            <w:tcW w:w="855" w:type="dxa"/>
          </w:tcPr>
          <w:p w14:paraId="51150B9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2F6A25A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632447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21786A4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2393289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F885B0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0D1819C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c>
          <w:tcPr>
            <w:tcW w:w="721" w:type="dxa"/>
          </w:tcPr>
          <w:p w14:paraId="70A15D5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7986334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2C6A545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r>
      <w:tr w:rsidR="00847B1C" w14:paraId="633D9CCC" w14:textId="77777777" w:rsidTr="009F2DCF">
        <w:trPr>
          <w:trHeight w:val="520"/>
        </w:trPr>
        <w:tc>
          <w:tcPr>
            <w:tcW w:w="945" w:type="dxa"/>
          </w:tcPr>
          <w:p w14:paraId="6E06C59A" w14:textId="77777777" w:rsidR="00847B1C" w:rsidRDefault="001C31C4">
            <w:pPr>
              <w:contextualSpacing w:val="0"/>
            </w:pPr>
            <w:r>
              <w:t>p</w:t>
            </w:r>
          </w:p>
        </w:tc>
        <w:tc>
          <w:tcPr>
            <w:tcW w:w="855" w:type="dxa"/>
          </w:tcPr>
          <w:p w14:paraId="14D7A46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2FCAB5D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0EAF02A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6B066D3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098533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EBDFBA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796B8A2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14</w:t>
            </w:r>
          </w:p>
        </w:tc>
        <w:tc>
          <w:tcPr>
            <w:tcW w:w="721" w:type="dxa"/>
          </w:tcPr>
          <w:p w14:paraId="2D9F261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4</w:t>
            </w:r>
          </w:p>
        </w:tc>
        <w:tc>
          <w:tcPr>
            <w:tcW w:w="653" w:type="dxa"/>
          </w:tcPr>
          <w:p w14:paraId="4D856EB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12F52FF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14</w:t>
            </w:r>
          </w:p>
        </w:tc>
      </w:tr>
      <w:tr w:rsidR="00847B1C" w14:paraId="4B5B5237" w14:textId="77777777" w:rsidTr="009F2DCF">
        <w:trPr>
          <w:trHeight w:val="520"/>
        </w:trPr>
        <w:tc>
          <w:tcPr>
            <w:tcW w:w="945" w:type="dxa"/>
          </w:tcPr>
          <w:p w14:paraId="4DB5334C" w14:textId="77777777" w:rsidR="00847B1C" w:rsidRDefault="001C31C4">
            <w:pPr>
              <w:contextualSpacing w:val="0"/>
            </w:pPr>
            <w:r>
              <w:t>a</w:t>
            </w:r>
          </w:p>
        </w:tc>
        <w:tc>
          <w:tcPr>
            <w:tcW w:w="855" w:type="dxa"/>
          </w:tcPr>
          <w:p w14:paraId="3B7DC7B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w:t>
            </w:r>
          </w:p>
        </w:tc>
        <w:tc>
          <w:tcPr>
            <w:tcW w:w="600" w:type="dxa"/>
          </w:tcPr>
          <w:p w14:paraId="6364BBC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c>
          <w:tcPr>
            <w:tcW w:w="716" w:type="dxa"/>
          </w:tcPr>
          <w:p w14:paraId="2A83E55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2102B2C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F90F9D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7CCC75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0608AE6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1618404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3B668B8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6802B80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r>
      <w:tr w:rsidR="00847B1C" w14:paraId="4D1AABB6" w14:textId="77777777" w:rsidTr="009F2DCF">
        <w:trPr>
          <w:trHeight w:val="520"/>
        </w:trPr>
        <w:tc>
          <w:tcPr>
            <w:tcW w:w="945" w:type="dxa"/>
          </w:tcPr>
          <w:p w14:paraId="096DE81E" w14:textId="77777777" w:rsidR="00847B1C" w:rsidRDefault="001C31C4">
            <w:pPr>
              <w:contextualSpacing w:val="0"/>
            </w:pPr>
            <w:r>
              <w:t>s</w:t>
            </w:r>
          </w:p>
        </w:tc>
        <w:tc>
          <w:tcPr>
            <w:tcW w:w="855" w:type="dxa"/>
          </w:tcPr>
          <w:p w14:paraId="586E7C1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w:t>
            </w:r>
          </w:p>
        </w:tc>
        <w:tc>
          <w:tcPr>
            <w:tcW w:w="600" w:type="dxa"/>
          </w:tcPr>
          <w:p w14:paraId="219BA39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6ADF05B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c>
          <w:tcPr>
            <w:tcW w:w="735" w:type="dxa"/>
          </w:tcPr>
          <w:p w14:paraId="08EBD42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A3630A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6BF4A29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230EA91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0478B0C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2523176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4E45214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r>
      <w:tr w:rsidR="00847B1C" w14:paraId="1F06626D" w14:textId="77777777" w:rsidTr="009F2DCF">
        <w:trPr>
          <w:trHeight w:val="520"/>
        </w:trPr>
        <w:tc>
          <w:tcPr>
            <w:tcW w:w="945" w:type="dxa"/>
          </w:tcPr>
          <w:p w14:paraId="133A35D1" w14:textId="77777777" w:rsidR="00847B1C" w:rsidRDefault="001C31C4">
            <w:pPr>
              <w:contextualSpacing w:val="0"/>
            </w:pPr>
            <w:r>
              <w:t>d</w:t>
            </w:r>
          </w:p>
        </w:tc>
        <w:tc>
          <w:tcPr>
            <w:tcW w:w="855" w:type="dxa"/>
          </w:tcPr>
          <w:p w14:paraId="3B2F5E7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w:t>
            </w:r>
          </w:p>
        </w:tc>
        <w:tc>
          <w:tcPr>
            <w:tcW w:w="600" w:type="dxa"/>
          </w:tcPr>
          <w:p w14:paraId="2347659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0510A5A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6AAFA4B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c>
          <w:tcPr>
            <w:tcW w:w="716" w:type="dxa"/>
          </w:tcPr>
          <w:p w14:paraId="6F4E473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290FAB5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592C89F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1CB5710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77BE823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629591C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r>
    </w:tbl>
    <w:p w14:paraId="3A9049AB" w14:textId="404AFA8E" w:rsidR="003526B9" w:rsidRDefault="003526B9">
      <w:pPr>
        <w:spacing w:line="480" w:lineRule="auto"/>
        <w:jc w:val="both"/>
        <w:rPr>
          <w:i/>
          <w:color w:val="44546A"/>
          <w:sz w:val="18"/>
          <w:szCs w:val="18"/>
        </w:rPr>
      </w:pPr>
    </w:p>
    <w:p w14:paraId="177ADE86" w14:textId="30456A90" w:rsidR="003526B9" w:rsidRPr="00C95366" w:rsidRDefault="00217107" w:rsidP="00C95366">
      <w:pPr>
        <w:pStyle w:val="Caption"/>
        <w:keepNext/>
        <w:jc w:val="left"/>
      </w:pPr>
      <w:r>
        <w:lastRenderedPageBreak/>
        <w:t>TABLE</w:t>
      </w:r>
      <w:r w:rsidR="00C95366">
        <w:t xml:space="preserve"> </w:t>
      </w:r>
      <w:r w:rsidR="000458B9">
        <w:t>12.</w:t>
      </w:r>
      <w:r w:rsidR="00C95366">
        <w:t xml:space="preserve"> </w:t>
      </w:r>
      <w:bookmarkStart w:id="63" w:name="_Toc484810356"/>
      <w:r w:rsidR="00C95366">
        <w:t>Continued</w:t>
      </w:r>
      <w:bookmarkEnd w:id="63"/>
    </w:p>
    <w:tbl>
      <w:tblPr>
        <w:tblW w:w="9540" w:type="dxa"/>
        <w:tblInd w:w="108" w:type="dxa"/>
        <w:tblLayout w:type="fixed"/>
        <w:tblCellMar>
          <w:top w:w="15" w:type="dxa"/>
          <w:bottom w:w="15" w:type="dxa"/>
        </w:tblCellMar>
        <w:tblLook w:val="04A0" w:firstRow="1" w:lastRow="0" w:firstColumn="1" w:lastColumn="0" w:noHBand="0" w:noVBand="1"/>
      </w:tblPr>
      <w:tblGrid>
        <w:gridCol w:w="984"/>
        <w:gridCol w:w="809"/>
        <w:gridCol w:w="630"/>
        <w:gridCol w:w="720"/>
        <w:gridCol w:w="720"/>
        <w:gridCol w:w="724"/>
        <w:gridCol w:w="720"/>
        <w:gridCol w:w="720"/>
        <w:gridCol w:w="720"/>
        <w:gridCol w:w="724"/>
        <w:gridCol w:w="2069"/>
      </w:tblGrid>
      <w:tr w:rsidR="003526B9" w:rsidRPr="00CA740D" w14:paraId="35291DD9"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tcPr>
          <w:p w14:paraId="4399E9DC"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Letters</w:t>
            </w:r>
          </w:p>
        </w:tc>
        <w:tc>
          <w:tcPr>
            <w:tcW w:w="809" w:type="dxa"/>
            <w:tcBorders>
              <w:top w:val="single" w:sz="4" w:space="0" w:color="000000"/>
              <w:left w:val="single" w:sz="4" w:space="0" w:color="000000"/>
              <w:bottom w:val="single" w:sz="4" w:space="0" w:color="000000"/>
              <w:right w:val="single" w:sz="4" w:space="0" w:color="000000"/>
            </w:tcBorders>
            <w:vAlign w:val="bottom"/>
          </w:tcPr>
          <w:p w14:paraId="02AD653B"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30" w:type="dxa"/>
            <w:tcBorders>
              <w:top w:val="single" w:sz="4" w:space="0" w:color="000000"/>
              <w:left w:val="single" w:sz="4" w:space="0" w:color="000000"/>
              <w:bottom w:val="single" w:sz="4" w:space="0" w:color="000000"/>
              <w:right w:val="single" w:sz="4" w:space="0" w:color="000000"/>
            </w:tcBorders>
            <w:vAlign w:val="bottom"/>
          </w:tcPr>
          <w:p w14:paraId="511146C6"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20" w:type="dxa"/>
            <w:tcBorders>
              <w:top w:val="single" w:sz="4" w:space="0" w:color="000000"/>
              <w:left w:val="single" w:sz="4" w:space="0" w:color="000000"/>
              <w:bottom w:val="single" w:sz="4" w:space="0" w:color="000000"/>
              <w:right w:val="single" w:sz="4" w:space="0" w:color="000000"/>
            </w:tcBorders>
            <w:vAlign w:val="bottom"/>
          </w:tcPr>
          <w:p w14:paraId="1ED4F892"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20" w:type="dxa"/>
            <w:tcBorders>
              <w:top w:val="single" w:sz="4" w:space="0" w:color="000000"/>
              <w:left w:val="single" w:sz="4" w:space="0" w:color="000000"/>
              <w:bottom w:val="single" w:sz="4" w:space="0" w:color="000000"/>
              <w:right w:val="single" w:sz="4" w:space="0" w:color="000000"/>
            </w:tcBorders>
            <w:vAlign w:val="bottom"/>
          </w:tcPr>
          <w:p w14:paraId="6B50ACF6"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24" w:type="dxa"/>
            <w:tcBorders>
              <w:top w:val="single" w:sz="4" w:space="0" w:color="000000"/>
              <w:left w:val="single" w:sz="4" w:space="0" w:color="000000"/>
              <w:bottom w:val="single" w:sz="4" w:space="0" w:color="000000"/>
              <w:right w:val="single" w:sz="4" w:space="0" w:color="000000"/>
            </w:tcBorders>
            <w:vAlign w:val="bottom"/>
          </w:tcPr>
          <w:p w14:paraId="110854DA"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20" w:type="dxa"/>
            <w:tcBorders>
              <w:top w:val="single" w:sz="4" w:space="0" w:color="000000"/>
              <w:left w:val="single" w:sz="4" w:space="0" w:color="000000"/>
              <w:bottom w:val="single" w:sz="4" w:space="0" w:color="000000"/>
              <w:right w:val="single" w:sz="4" w:space="0" w:color="000000"/>
            </w:tcBorders>
            <w:vAlign w:val="bottom"/>
          </w:tcPr>
          <w:p w14:paraId="07ABEFDD"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20" w:type="dxa"/>
            <w:tcBorders>
              <w:top w:val="single" w:sz="4" w:space="0" w:color="000000"/>
              <w:left w:val="single" w:sz="4" w:space="0" w:color="000000"/>
              <w:bottom w:val="single" w:sz="4" w:space="0" w:color="000000"/>
              <w:right w:val="single" w:sz="4" w:space="0" w:color="000000"/>
            </w:tcBorders>
            <w:vAlign w:val="bottom"/>
          </w:tcPr>
          <w:p w14:paraId="6A1D9B65"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0" w:type="dxa"/>
            <w:tcBorders>
              <w:top w:val="single" w:sz="4" w:space="0" w:color="000000"/>
              <w:left w:val="single" w:sz="4" w:space="0" w:color="000000"/>
              <w:bottom w:val="single" w:sz="4" w:space="0" w:color="000000"/>
              <w:right w:val="single" w:sz="4" w:space="0" w:color="000000"/>
            </w:tcBorders>
            <w:vAlign w:val="bottom"/>
          </w:tcPr>
          <w:p w14:paraId="0CDF4EAE"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24" w:type="dxa"/>
            <w:tcBorders>
              <w:top w:val="single" w:sz="4" w:space="0" w:color="000000"/>
              <w:left w:val="single" w:sz="4" w:space="0" w:color="000000"/>
              <w:bottom w:val="single" w:sz="4" w:space="0" w:color="000000"/>
              <w:right w:val="single" w:sz="4" w:space="0" w:color="000000"/>
            </w:tcBorders>
            <w:vAlign w:val="bottom"/>
          </w:tcPr>
          <w:p w14:paraId="6DDA2CA5"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9" w:type="dxa"/>
            <w:tcBorders>
              <w:top w:val="single" w:sz="4" w:space="0" w:color="000000"/>
              <w:left w:val="single" w:sz="4" w:space="0" w:color="000000"/>
              <w:bottom w:val="single" w:sz="4" w:space="0" w:color="000000"/>
              <w:right w:val="single" w:sz="4" w:space="0" w:color="000000"/>
            </w:tcBorders>
            <w:vAlign w:val="bottom"/>
          </w:tcPr>
          <w:p w14:paraId="65EFA210"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tr w:rsidR="003526B9" w:rsidRPr="00CA740D" w14:paraId="59E68294"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tcPr>
          <w:p w14:paraId="1096B617" w14:textId="41F7F962" w:rsidR="003526B9" w:rsidRPr="00CA740D" w:rsidRDefault="003526B9" w:rsidP="003526B9">
            <w:pPr>
              <w:spacing w:line="480" w:lineRule="auto"/>
              <w:rPr>
                <w:rFonts w:ascii="Times New Roman" w:eastAsia="Times New Roman" w:hAnsi="Times New Roman" w:cs="Times New Roman"/>
                <w:sz w:val="24"/>
                <w:szCs w:val="24"/>
              </w:rPr>
            </w:pPr>
            <w:r>
              <w:t>f</w:t>
            </w:r>
          </w:p>
        </w:tc>
        <w:tc>
          <w:tcPr>
            <w:tcW w:w="809" w:type="dxa"/>
            <w:tcBorders>
              <w:top w:val="single" w:sz="4" w:space="0" w:color="000000"/>
              <w:left w:val="single" w:sz="4" w:space="0" w:color="000000"/>
              <w:bottom w:val="single" w:sz="4" w:space="0" w:color="000000"/>
              <w:right w:val="single" w:sz="4" w:space="0" w:color="000000"/>
            </w:tcBorders>
          </w:tcPr>
          <w:p w14:paraId="00D452BF" w14:textId="612700E9"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tcPr>
          <w:p w14:paraId="6C771A50" w14:textId="305AE275"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tcPr>
          <w:p w14:paraId="3039605B" w14:textId="29AE66FD"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tcPr>
          <w:p w14:paraId="24325AA7" w14:textId="22B1D280"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tcPr>
          <w:p w14:paraId="3ACC791B" w14:textId="1AE54322"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c>
          <w:tcPr>
            <w:tcW w:w="720" w:type="dxa"/>
            <w:tcBorders>
              <w:top w:val="single" w:sz="4" w:space="0" w:color="000000"/>
              <w:left w:val="single" w:sz="4" w:space="0" w:color="000000"/>
              <w:bottom w:val="single" w:sz="4" w:space="0" w:color="000000"/>
              <w:right w:val="single" w:sz="4" w:space="0" w:color="000000"/>
            </w:tcBorders>
          </w:tcPr>
          <w:p w14:paraId="514EE2BD" w14:textId="684D1F87"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tcPr>
          <w:p w14:paraId="5A5D5602" w14:textId="71BF7660"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tcPr>
          <w:p w14:paraId="49B97367" w14:textId="592D3623"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tcPr>
          <w:p w14:paraId="6A8D06BD" w14:textId="3682C0E5"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tcPr>
          <w:p w14:paraId="3F487613" w14:textId="512EE569"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r>
      <w:tr w:rsidR="003526B9" w:rsidRPr="00CA740D" w14:paraId="53E922C0"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56AE61A" w14:textId="7D665344" w:rsidR="003526B9" w:rsidRPr="00CA740D" w:rsidRDefault="003526B9" w:rsidP="003526B9">
            <w:pPr>
              <w:spacing w:line="480" w:lineRule="auto"/>
              <w:rPr>
                <w:rFonts w:ascii="Times New Roman" w:eastAsia="Times New Roman" w:hAnsi="Times New Roman" w:cs="Times New Roman"/>
                <w:sz w:val="24"/>
                <w:szCs w:val="24"/>
              </w:rPr>
            </w:pPr>
            <w:r>
              <w:t>g</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10A25DF" w14:textId="51F849FD"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D5BBF38" w14:textId="28EF4211"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3C38DB4" w14:textId="3C16C561"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01FFB5E" w14:textId="7BDB826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5FB4235" w14:textId="5D730AFA"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327A4DF" w14:textId="3A15D724"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2ECF301" w14:textId="4A8EF66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73327BB" w14:textId="564FF10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0881DE1" w14:textId="12DE834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0EF35A0" w14:textId="1581300E"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r>
      <w:tr w:rsidR="003526B9" w:rsidRPr="00CA740D" w14:paraId="505E4AD2"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31E7019C" w14:textId="377D9165" w:rsidR="003526B9" w:rsidRPr="00CA740D" w:rsidRDefault="003526B9" w:rsidP="003526B9">
            <w:pPr>
              <w:spacing w:line="480" w:lineRule="auto"/>
              <w:rPr>
                <w:rFonts w:ascii="Times New Roman" w:eastAsia="Times New Roman" w:hAnsi="Times New Roman" w:cs="Times New Roman"/>
                <w:sz w:val="24"/>
                <w:szCs w:val="24"/>
              </w:rPr>
            </w:pPr>
            <w:r>
              <w:t>h</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063579B1" w14:textId="0FDEDD83"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C8A41BC" w14:textId="2770A2B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F08993E" w14:textId="157A8D9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7EBD875" w14:textId="39804F33"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DDBE0EF" w14:textId="4A71D5E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7512843" w14:textId="15006E88"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F825A7E" w14:textId="407AC8F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6D690E7" w14:textId="764A4FC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081D4F2" w14:textId="2182C5F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FD31877" w14:textId="1A9E289C"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r>
      <w:tr w:rsidR="003526B9" w:rsidRPr="00CA740D" w14:paraId="17A6A541"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C693FF7" w14:textId="557BFCB9" w:rsidR="003526B9" w:rsidRPr="00CA740D" w:rsidRDefault="003526B9" w:rsidP="003526B9">
            <w:pPr>
              <w:spacing w:line="480" w:lineRule="auto"/>
              <w:rPr>
                <w:rFonts w:ascii="Times New Roman" w:eastAsia="Times New Roman" w:hAnsi="Times New Roman" w:cs="Times New Roman"/>
                <w:sz w:val="24"/>
                <w:szCs w:val="24"/>
              </w:rPr>
            </w:pPr>
            <w:r>
              <w:t>j</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CC7D339" w14:textId="2C6165BF"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18FF3283" w14:textId="3840519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141885C" w14:textId="7A35A85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A18F0D0" w14:textId="6529F42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9DB28AA" w14:textId="3CFC05B8"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7B3D812" w14:textId="23868A3C"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9753455" w14:textId="5A32E58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0657C38" w14:textId="3D54E5A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05B33EE" w14:textId="5637C8F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5E40529" w14:textId="12BA7845"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r>
      <w:tr w:rsidR="003526B9" w:rsidRPr="00CA740D" w14:paraId="6E14BB6D"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F1E5A4B" w14:textId="4410CAC6" w:rsidR="003526B9" w:rsidRPr="00CA740D" w:rsidRDefault="003526B9" w:rsidP="003526B9">
            <w:pPr>
              <w:spacing w:line="480" w:lineRule="auto"/>
              <w:rPr>
                <w:rFonts w:ascii="Times New Roman" w:eastAsia="Times New Roman" w:hAnsi="Times New Roman" w:cs="Times New Roman"/>
                <w:sz w:val="24"/>
                <w:szCs w:val="24"/>
              </w:rPr>
            </w:pPr>
            <w:r>
              <w:t>k</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A7AEB79" w14:textId="54804FB0"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8A88774" w14:textId="4FDD155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46148C7" w14:textId="0115041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331D9C1" w14:textId="57DB7B4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A7B8454" w14:textId="632D4304"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F903B5F" w14:textId="34976AB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B426F79" w14:textId="168BD0CD" w:rsidR="003526B9" w:rsidRPr="00CA740D" w:rsidRDefault="003526B9" w:rsidP="003526B9">
            <w:pPr>
              <w:spacing w:after="0" w:line="480" w:lineRule="auto"/>
              <w:jc w:val="right"/>
              <w:rPr>
                <w:rFonts w:ascii="Times New Roman" w:eastAsia="Times New Roman" w:hAnsi="Times New Roman" w:cs="Times New Roman"/>
                <w:sz w:val="24"/>
                <w:szCs w:val="24"/>
              </w:rPr>
            </w:pPr>
            <w:r>
              <w:t>16</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EBB4522" w14:textId="097CDBF3"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157EA76" w14:textId="4F0E56D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4CAAB27" w14:textId="24FCFA1E" w:rsidR="003526B9" w:rsidRPr="00CA740D" w:rsidRDefault="003526B9" w:rsidP="003526B9">
            <w:pPr>
              <w:spacing w:after="0" w:line="480" w:lineRule="auto"/>
              <w:jc w:val="right"/>
              <w:rPr>
                <w:rFonts w:ascii="Times New Roman" w:eastAsia="Times New Roman" w:hAnsi="Times New Roman" w:cs="Times New Roman"/>
                <w:sz w:val="24"/>
                <w:szCs w:val="24"/>
              </w:rPr>
            </w:pPr>
            <w:r>
              <w:t>16</w:t>
            </w:r>
          </w:p>
        </w:tc>
      </w:tr>
      <w:tr w:rsidR="003526B9" w:rsidRPr="00CA740D" w14:paraId="5E552BA5"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2C6730A5" w14:textId="57DDF029" w:rsidR="003526B9" w:rsidRPr="00CA740D" w:rsidRDefault="003526B9" w:rsidP="003526B9">
            <w:pPr>
              <w:spacing w:line="480" w:lineRule="auto"/>
              <w:rPr>
                <w:rFonts w:ascii="Times New Roman" w:eastAsia="Times New Roman" w:hAnsi="Times New Roman" w:cs="Times New Roman"/>
                <w:sz w:val="24"/>
                <w:szCs w:val="24"/>
              </w:rPr>
            </w:pPr>
            <w:r>
              <w:t>l</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0DC20116" w14:textId="2B14E9E2"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66B065FB" w14:textId="02847518"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84548D8" w14:textId="67A0ABC1"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5084735" w14:textId="40682F21"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9A093B3" w14:textId="1F0C41C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04EEC88" w14:textId="61EC2B6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ED4E138" w14:textId="10A13D54"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7D0E395" w14:textId="504D46C6" w:rsidR="003526B9" w:rsidRPr="00CA740D" w:rsidRDefault="003526B9" w:rsidP="003526B9">
            <w:pPr>
              <w:spacing w:after="0" w:line="480" w:lineRule="auto"/>
              <w:jc w:val="right"/>
              <w:rPr>
                <w:rFonts w:ascii="Times New Roman" w:eastAsia="Times New Roman" w:hAnsi="Times New Roman" w:cs="Times New Roman"/>
                <w:sz w:val="24"/>
                <w:szCs w:val="24"/>
              </w:rPr>
            </w:pPr>
            <w:r>
              <w:t>15</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3B7947B" w14:textId="1AEE72A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4C82C38" w14:textId="71096668" w:rsidR="003526B9" w:rsidRPr="00CA740D" w:rsidRDefault="003526B9" w:rsidP="003526B9">
            <w:pPr>
              <w:spacing w:after="0" w:line="480" w:lineRule="auto"/>
              <w:jc w:val="right"/>
              <w:rPr>
                <w:rFonts w:ascii="Times New Roman" w:eastAsia="Times New Roman" w:hAnsi="Times New Roman" w:cs="Times New Roman"/>
                <w:sz w:val="24"/>
                <w:szCs w:val="24"/>
              </w:rPr>
            </w:pPr>
            <w:r>
              <w:t>15</w:t>
            </w:r>
          </w:p>
        </w:tc>
      </w:tr>
      <w:tr w:rsidR="003526B9" w:rsidRPr="00CA740D" w14:paraId="46C6B155"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47847D7" w14:textId="7E2B033D" w:rsidR="003526B9" w:rsidRPr="00CA740D" w:rsidRDefault="003526B9" w:rsidP="003526B9">
            <w:pPr>
              <w:spacing w:line="480" w:lineRule="auto"/>
              <w:rPr>
                <w:rFonts w:ascii="Times New Roman" w:eastAsia="Times New Roman" w:hAnsi="Times New Roman" w:cs="Times New Roman"/>
                <w:sz w:val="24"/>
                <w:szCs w:val="24"/>
              </w:rPr>
            </w:pPr>
            <w:r>
              <w:t>z</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1568AFFE" w14:textId="4777A79B"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6C344F2E" w14:textId="5FA1F81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DCE827C" w14:textId="3BE86DDA" w:rsidR="003526B9" w:rsidRPr="00CA740D" w:rsidRDefault="003526B9" w:rsidP="003526B9">
            <w:pPr>
              <w:spacing w:after="0" w:line="480" w:lineRule="auto"/>
              <w:jc w:val="right"/>
              <w:rPr>
                <w:rFonts w:ascii="Times New Roman" w:eastAsia="Times New Roman" w:hAnsi="Times New Roman" w:cs="Times New Roman"/>
                <w:sz w:val="24"/>
                <w:szCs w:val="24"/>
              </w:rPr>
            </w:pPr>
            <w:r>
              <w:t>14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670A2BD" w14:textId="2E18D5C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A2028BF" w14:textId="61118FF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EC7D313" w14:textId="62BAE30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2F92F69" w14:textId="33EDC7E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C9C88C4" w14:textId="7ADE03C7"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C3794D5" w14:textId="722DC135"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B5569BF" w14:textId="7A81C951" w:rsidR="003526B9" w:rsidRPr="00CA740D" w:rsidRDefault="003526B9" w:rsidP="003526B9">
            <w:pPr>
              <w:spacing w:after="0" w:line="480" w:lineRule="auto"/>
              <w:jc w:val="right"/>
              <w:rPr>
                <w:rFonts w:ascii="Times New Roman" w:eastAsia="Times New Roman" w:hAnsi="Times New Roman" w:cs="Times New Roman"/>
                <w:sz w:val="24"/>
                <w:szCs w:val="24"/>
              </w:rPr>
            </w:pPr>
            <w:r>
              <w:t>14</w:t>
            </w:r>
          </w:p>
        </w:tc>
      </w:tr>
      <w:tr w:rsidR="003526B9" w:rsidRPr="00CA740D" w14:paraId="1F156E75"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F8DE7EA" w14:textId="287686C9" w:rsidR="003526B9" w:rsidRPr="00CA740D" w:rsidRDefault="003526B9" w:rsidP="003526B9">
            <w:pPr>
              <w:spacing w:line="480" w:lineRule="auto"/>
              <w:rPr>
                <w:rFonts w:ascii="Times New Roman" w:eastAsia="Times New Roman" w:hAnsi="Times New Roman" w:cs="Times New Roman"/>
                <w:sz w:val="24"/>
                <w:szCs w:val="24"/>
              </w:rPr>
            </w:pPr>
            <w:r>
              <w:t>x</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1206D447" w14:textId="1597F126"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B0A5A39" w14:textId="1AC9F3A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733F98C" w14:textId="191EBCD1" w:rsidR="003526B9" w:rsidRPr="00CA740D" w:rsidRDefault="003526B9" w:rsidP="003526B9">
            <w:pPr>
              <w:spacing w:after="0" w:line="480" w:lineRule="auto"/>
              <w:jc w:val="right"/>
              <w:rPr>
                <w:rFonts w:ascii="Times New Roman" w:eastAsia="Times New Roman" w:hAnsi="Times New Roman" w:cs="Times New Roman"/>
                <w:sz w:val="24"/>
                <w:szCs w:val="24"/>
              </w:rPr>
            </w:pPr>
            <w:r>
              <w:t>12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FF95C95" w14:textId="2FD718D3"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C61891D" w14:textId="582449C8"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4D5CDDE" w14:textId="4BAF442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9477731" w14:textId="1D96AA3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5B47FD2" w14:textId="05BBECF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8988025" w14:textId="151AF53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7D78D1CC" w14:textId="2C88EE6F" w:rsidR="003526B9" w:rsidRPr="00CA740D" w:rsidRDefault="003526B9" w:rsidP="003526B9">
            <w:pPr>
              <w:spacing w:after="0" w:line="480" w:lineRule="auto"/>
              <w:jc w:val="right"/>
              <w:rPr>
                <w:rFonts w:ascii="Times New Roman" w:eastAsia="Times New Roman" w:hAnsi="Times New Roman" w:cs="Times New Roman"/>
                <w:sz w:val="24"/>
                <w:szCs w:val="24"/>
              </w:rPr>
            </w:pPr>
            <w:r>
              <w:t>14</w:t>
            </w:r>
          </w:p>
        </w:tc>
      </w:tr>
      <w:tr w:rsidR="003526B9" w:rsidRPr="00CA740D" w14:paraId="69290808"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43B2EFC" w14:textId="76B4C390" w:rsidR="003526B9" w:rsidRPr="00CA740D" w:rsidRDefault="003526B9" w:rsidP="003526B9">
            <w:pPr>
              <w:spacing w:line="480" w:lineRule="auto"/>
              <w:rPr>
                <w:rFonts w:ascii="Times New Roman" w:eastAsia="Times New Roman" w:hAnsi="Times New Roman" w:cs="Times New Roman"/>
                <w:sz w:val="24"/>
                <w:szCs w:val="24"/>
              </w:rPr>
            </w:pPr>
            <w:r>
              <w:t>c</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3D864107" w14:textId="3EABEBC5"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62798E52" w14:textId="36CB3359"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C55C564" w14:textId="6AD26838"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18272DB" w14:textId="6A0607D9" w:rsidR="003526B9" w:rsidRPr="00CA740D" w:rsidRDefault="003526B9" w:rsidP="003526B9">
            <w:pPr>
              <w:spacing w:after="0" w:line="480" w:lineRule="auto"/>
              <w:jc w:val="right"/>
              <w:rPr>
                <w:rFonts w:ascii="Times New Roman" w:eastAsia="Times New Roman" w:hAnsi="Times New Roman" w:cs="Times New Roman"/>
                <w:sz w:val="24"/>
                <w:szCs w:val="24"/>
              </w:rPr>
            </w:pPr>
            <w:r>
              <w:t>9</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47D1A31" w14:textId="22DDCD40" w:rsidR="003526B9" w:rsidRPr="00CA740D" w:rsidRDefault="003526B9" w:rsidP="003526B9">
            <w:pPr>
              <w:spacing w:after="0" w:line="480" w:lineRule="auto"/>
              <w:jc w:val="right"/>
              <w:rPr>
                <w:rFonts w:ascii="Times New Roman" w:eastAsia="Times New Roman" w:hAnsi="Times New Roman" w:cs="Times New Roman"/>
                <w:sz w:val="24"/>
                <w:szCs w:val="24"/>
              </w:rPr>
            </w:pPr>
            <w:r>
              <w:t>6</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E62B372" w14:textId="5931B4E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B8B211D" w14:textId="0933BEB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3822364" w14:textId="3A1A820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2945C3E" w14:textId="5998CC2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0A370BF" w14:textId="7A496F3B" w:rsidR="003526B9" w:rsidRPr="00CA740D" w:rsidRDefault="003526B9" w:rsidP="003526B9">
            <w:pPr>
              <w:spacing w:after="0" w:line="480" w:lineRule="auto"/>
              <w:jc w:val="right"/>
              <w:rPr>
                <w:rFonts w:ascii="Times New Roman" w:eastAsia="Times New Roman" w:hAnsi="Times New Roman" w:cs="Times New Roman"/>
                <w:sz w:val="24"/>
                <w:szCs w:val="24"/>
              </w:rPr>
            </w:pPr>
            <w:r>
              <w:t>15</w:t>
            </w:r>
          </w:p>
        </w:tc>
      </w:tr>
      <w:tr w:rsidR="003526B9" w:rsidRPr="00CA740D" w14:paraId="5ABC44AF"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6261809" w14:textId="3B23A657" w:rsidR="003526B9" w:rsidRPr="00CA740D" w:rsidRDefault="003526B9" w:rsidP="003526B9">
            <w:pPr>
              <w:spacing w:line="480" w:lineRule="auto"/>
              <w:rPr>
                <w:rFonts w:ascii="Times New Roman" w:eastAsia="Times New Roman" w:hAnsi="Times New Roman" w:cs="Times New Roman"/>
                <w:sz w:val="24"/>
                <w:szCs w:val="24"/>
              </w:rPr>
            </w:pPr>
            <w:r>
              <w:t>v</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5E74F825" w14:textId="645E441F"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8608C57" w14:textId="2D4369A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AF4CAD6" w14:textId="6AAA0B25"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C16366D" w14:textId="2B23A74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B32E6C3" w14:textId="4FEE1E63" w:rsidR="003526B9" w:rsidRPr="00CA740D" w:rsidRDefault="003526B9" w:rsidP="003526B9">
            <w:pPr>
              <w:spacing w:after="0" w:line="480" w:lineRule="auto"/>
              <w:jc w:val="right"/>
              <w:rPr>
                <w:rFonts w:ascii="Times New Roman" w:eastAsia="Times New Roman" w:hAnsi="Times New Roman" w:cs="Times New Roman"/>
                <w:sz w:val="24"/>
                <w:szCs w:val="24"/>
              </w:rPr>
            </w:pPr>
            <w:r>
              <w:t>16</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ACBA7A6" w14:textId="039CEB7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1EB58DC" w14:textId="26F7343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CBCA353" w14:textId="192EC33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BD271DC" w14:textId="5387A0B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4366D312" w14:textId="6EF09E08" w:rsidR="003526B9" w:rsidRPr="00CA740D" w:rsidRDefault="003526B9" w:rsidP="003526B9">
            <w:pPr>
              <w:spacing w:after="0" w:line="480" w:lineRule="auto"/>
              <w:jc w:val="right"/>
              <w:rPr>
                <w:rFonts w:ascii="Times New Roman" w:eastAsia="Times New Roman" w:hAnsi="Times New Roman" w:cs="Times New Roman"/>
                <w:sz w:val="24"/>
                <w:szCs w:val="24"/>
              </w:rPr>
            </w:pPr>
            <w:r>
              <w:t>16</w:t>
            </w:r>
          </w:p>
        </w:tc>
      </w:tr>
      <w:tr w:rsidR="003526B9" w:rsidRPr="00CA740D" w14:paraId="50B94490"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3A3E40A" w14:textId="2852C77A" w:rsidR="003526B9" w:rsidRPr="00CA740D" w:rsidRDefault="003526B9" w:rsidP="003526B9">
            <w:pPr>
              <w:spacing w:line="480" w:lineRule="auto"/>
              <w:rPr>
                <w:rFonts w:ascii="Times New Roman" w:eastAsia="Times New Roman" w:hAnsi="Times New Roman" w:cs="Times New Roman"/>
                <w:sz w:val="24"/>
                <w:szCs w:val="24"/>
              </w:rPr>
            </w:pPr>
            <w:r>
              <w:t>b</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1700DC7" w14:textId="526EBA0A"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02CD6356" w14:textId="52C404F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C689E21" w14:textId="238FD46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4872131" w14:textId="7AD6623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F115766" w14:textId="54D08A2B" w:rsidR="003526B9" w:rsidRPr="00CA740D" w:rsidRDefault="003526B9" w:rsidP="003526B9">
            <w:pPr>
              <w:spacing w:after="0" w:line="480" w:lineRule="auto"/>
              <w:jc w:val="right"/>
              <w:rPr>
                <w:rFonts w:ascii="Times New Roman" w:eastAsia="Times New Roman" w:hAnsi="Times New Roman" w:cs="Times New Roman"/>
                <w:sz w:val="24"/>
                <w:szCs w:val="24"/>
              </w:rPr>
            </w:pPr>
            <w:r>
              <w:t>6</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752D4F8" w14:textId="52963164" w:rsidR="003526B9" w:rsidRPr="00CA740D" w:rsidRDefault="003526B9" w:rsidP="003526B9">
            <w:pPr>
              <w:spacing w:after="0" w:line="480" w:lineRule="auto"/>
              <w:jc w:val="right"/>
              <w:rPr>
                <w:rFonts w:ascii="Times New Roman" w:eastAsia="Times New Roman" w:hAnsi="Times New Roman" w:cs="Times New Roman"/>
                <w:sz w:val="24"/>
                <w:szCs w:val="24"/>
              </w:rPr>
            </w:pPr>
            <w:r>
              <w:t>12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FC1241C" w14:textId="60524BA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F92FCDE" w14:textId="157F6A5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4FBC16A" w14:textId="6641203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5937E782" w14:textId="7788293E" w:rsidR="003526B9" w:rsidRPr="00CA740D" w:rsidRDefault="003526B9" w:rsidP="003526B9">
            <w:pPr>
              <w:spacing w:after="0" w:line="480" w:lineRule="auto"/>
              <w:jc w:val="right"/>
              <w:rPr>
                <w:rFonts w:ascii="Times New Roman" w:eastAsia="Times New Roman" w:hAnsi="Times New Roman" w:cs="Times New Roman"/>
                <w:sz w:val="24"/>
                <w:szCs w:val="24"/>
              </w:rPr>
            </w:pPr>
            <w:r>
              <w:t>18</w:t>
            </w:r>
          </w:p>
        </w:tc>
      </w:tr>
      <w:tr w:rsidR="003526B9" w:rsidRPr="00CA740D" w14:paraId="2F8C8655"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E881616" w14:textId="351DAA57" w:rsidR="003526B9" w:rsidRPr="00CA740D" w:rsidRDefault="003526B9" w:rsidP="003526B9">
            <w:pPr>
              <w:spacing w:line="480" w:lineRule="auto"/>
              <w:rPr>
                <w:rFonts w:ascii="Times New Roman" w:eastAsia="Times New Roman" w:hAnsi="Times New Roman" w:cs="Times New Roman"/>
                <w:sz w:val="24"/>
                <w:szCs w:val="24"/>
              </w:rPr>
            </w:pPr>
            <w:r>
              <w:t>n</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5C438A9" w14:textId="3A96C883"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03BE902D" w14:textId="5017BD13"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0ADCDAA" w14:textId="3221A66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6B7B8E3" w14:textId="5791248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13CDD45" w14:textId="1DB25CF7"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7015CC3" w14:textId="02EADB69" w:rsidR="003526B9" w:rsidRPr="00CA740D" w:rsidRDefault="003526B9" w:rsidP="003526B9">
            <w:pPr>
              <w:spacing w:after="0" w:line="480" w:lineRule="auto"/>
              <w:jc w:val="right"/>
              <w:rPr>
                <w:rFonts w:ascii="Times New Roman" w:eastAsia="Times New Roman" w:hAnsi="Times New Roman" w:cs="Times New Roman"/>
                <w:sz w:val="24"/>
                <w:szCs w:val="24"/>
              </w:rPr>
            </w:pPr>
            <w:r>
              <w:t>17</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A505D42" w14:textId="3DF1437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816A490" w14:textId="66D6434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B3FE41" w14:textId="580FF1F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4F2DEA90" w14:textId="42B4F11B" w:rsidR="003526B9" w:rsidRPr="00CA740D" w:rsidRDefault="003526B9" w:rsidP="003526B9">
            <w:pPr>
              <w:spacing w:after="0" w:line="480" w:lineRule="auto"/>
              <w:jc w:val="right"/>
              <w:rPr>
                <w:rFonts w:ascii="Times New Roman" w:eastAsia="Times New Roman" w:hAnsi="Times New Roman" w:cs="Times New Roman"/>
                <w:sz w:val="24"/>
                <w:szCs w:val="24"/>
              </w:rPr>
            </w:pPr>
            <w:r>
              <w:t>17</w:t>
            </w:r>
          </w:p>
        </w:tc>
      </w:tr>
      <w:tr w:rsidR="003526B9" w:rsidRPr="00CA740D" w14:paraId="7681EC49"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3D0A338F" w14:textId="368D2441" w:rsidR="003526B9" w:rsidRPr="00CA740D" w:rsidRDefault="003526B9" w:rsidP="003526B9">
            <w:pPr>
              <w:spacing w:line="480" w:lineRule="auto"/>
              <w:rPr>
                <w:rFonts w:ascii="Times New Roman" w:eastAsia="Times New Roman" w:hAnsi="Times New Roman" w:cs="Times New Roman"/>
                <w:sz w:val="24"/>
                <w:szCs w:val="24"/>
              </w:rPr>
            </w:pPr>
            <w:r>
              <w:t>m</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B68D621" w14:textId="30591BDE"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0FEBA062" w14:textId="346546A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D7494C2" w14:textId="566993F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C7BC96A" w14:textId="3C61C14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3EAD9C7" w14:textId="2A05030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3B15AD8" w14:textId="7CAC3AE7"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5F6E91C" w14:textId="5EBA918A" w:rsidR="003526B9" w:rsidRPr="00CA740D" w:rsidRDefault="003526B9" w:rsidP="003526B9">
            <w:pPr>
              <w:spacing w:after="0" w:line="480" w:lineRule="auto"/>
              <w:jc w:val="right"/>
              <w:rPr>
                <w:rFonts w:ascii="Times New Roman" w:eastAsia="Times New Roman" w:hAnsi="Times New Roman" w:cs="Times New Roman"/>
                <w:sz w:val="24"/>
                <w:szCs w:val="24"/>
              </w:rPr>
            </w:pPr>
            <w:r>
              <w:t>18</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C59AC70" w14:textId="3EE72FA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3939A6" w14:textId="12D04FB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96583E6" w14:textId="2009553F"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r>
    </w:tbl>
    <w:p w14:paraId="27410FB5" w14:textId="77777777" w:rsidR="003526B9" w:rsidRDefault="003526B9">
      <w:pPr>
        <w:spacing w:line="480" w:lineRule="auto"/>
        <w:jc w:val="both"/>
        <w:rPr>
          <w:i/>
          <w:color w:val="44546A"/>
          <w:sz w:val="18"/>
          <w:szCs w:val="18"/>
        </w:rPr>
      </w:pPr>
    </w:p>
    <w:p w14:paraId="3C2A7A72" w14:textId="4DCC074E" w:rsidR="00847B1C" w:rsidRDefault="001C31C4" w:rsidP="006C344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training gloves by giving each </w:t>
      </w:r>
      <w:r w:rsidRPr="00780DF3">
        <w:rPr>
          <w:rFonts w:ascii="Times New Roman" w:eastAsia="Times New Roman" w:hAnsi="Times New Roman" w:cs="Times New Roman"/>
          <w:noProof/>
          <w:sz w:val="24"/>
          <w:szCs w:val="24"/>
        </w:rPr>
        <w:t>character</w:t>
      </w:r>
      <w:r>
        <w:rPr>
          <w:rFonts w:ascii="Times New Roman" w:eastAsia="Times New Roman" w:hAnsi="Times New Roman" w:cs="Times New Roman"/>
          <w:sz w:val="24"/>
          <w:szCs w:val="24"/>
        </w:rPr>
        <w:t xml:space="preserve"> for 45-50 times. We got improvement in overlapping as well as in predicting alphabet sets by</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particular</w:t>
      </w:r>
      <w:r>
        <w:rPr>
          <w:rFonts w:ascii="Times New Roman" w:eastAsia="Times New Roman" w:hAnsi="Times New Roman" w:cs="Times New Roman"/>
          <w:sz w:val="24"/>
          <w:szCs w:val="24"/>
        </w:rPr>
        <w:t xml:space="preserve"> key. </w:t>
      </w:r>
    </w:p>
    <w:p w14:paraId="0A4CAB7C" w14:textId="14AC4DB6" w:rsidR="006C3442" w:rsidRDefault="00217107" w:rsidP="006C3442">
      <w:pPr>
        <w:pStyle w:val="Caption"/>
        <w:keepNext/>
        <w:jc w:val="left"/>
      </w:pPr>
      <w:r>
        <w:t>TABLE</w:t>
      </w:r>
      <w:r w:rsidR="006C3442">
        <w:t xml:space="preserve"> </w:t>
      </w:r>
      <w:fldSimple w:instr=" SEQ Table \* ARABIC ">
        <w:r w:rsidR="000458B9">
          <w:rPr>
            <w:noProof/>
          </w:rPr>
          <w:t>13</w:t>
        </w:r>
      </w:fldSimple>
      <w:r w:rsidR="006C3442">
        <w:t xml:space="preserve">. </w:t>
      </w:r>
      <w:bookmarkStart w:id="64" w:name="_Toc484810357"/>
      <w:r w:rsidR="006C3442" w:rsidRPr="002C1F24">
        <w:t xml:space="preserve">Matrix L </w:t>
      </w:r>
      <w:r w:rsidR="006C3442">
        <w:t>for Left-hand Fingers in Test 2</w:t>
      </w:r>
      <w:bookmarkEnd w:id="64"/>
    </w:p>
    <w:tbl>
      <w:tblPr>
        <w:tblStyle w:val="ab"/>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14:paraId="70F7357B" w14:textId="77777777" w:rsidTr="00AC1681">
        <w:tc>
          <w:tcPr>
            <w:tcW w:w="1036" w:type="dxa"/>
          </w:tcPr>
          <w:p w14:paraId="44A83FFB" w14:textId="77777777" w:rsidR="00847B1C" w:rsidRDefault="00847B1C">
            <w:pPr>
              <w:spacing w:line="480" w:lineRule="auto"/>
              <w:contextualSpacing w:val="0"/>
              <w:jc w:val="both"/>
              <w:rPr>
                <w:rFonts w:ascii="Times New Roman" w:eastAsia="Times New Roman" w:hAnsi="Times New Roman" w:cs="Times New Roman"/>
                <w:sz w:val="24"/>
                <w:szCs w:val="24"/>
              </w:rPr>
            </w:pPr>
          </w:p>
        </w:tc>
        <w:tc>
          <w:tcPr>
            <w:tcW w:w="1039" w:type="dxa"/>
          </w:tcPr>
          <w:p w14:paraId="05AB4E7D"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14:paraId="17EEBDC5"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14:paraId="3CF2F66C"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14:paraId="4FE46E7E"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14:paraId="096FA8C6"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14:paraId="1BAA74F8"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14:paraId="75561B0B"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c>
          <w:tcPr>
            <w:tcW w:w="1039" w:type="dxa"/>
          </w:tcPr>
          <w:p w14:paraId="035863BF"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r>
      <w:tr w:rsidR="00847B1C" w14:paraId="15FC9A0F" w14:textId="77777777" w:rsidTr="00AC1681">
        <w:tc>
          <w:tcPr>
            <w:tcW w:w="1036" w:type="dxa"/>
          </w:tcPr>
          <w:p w14:paraId="56CB982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14:paraId="5B983248"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tcPr>
          <w:p w14:paraId="78CDDD81"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0CB7868B"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544</w:t>
            </w:r>
          </w:p>
        </w:tc>
        <w:tc>
          <w:tcPr>
            <w:tcW w:w="1039" w:type="dxa"/>
          </w:tcPr>
          <w:p w14:paraId="77B12C87"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508</w:t>
            </w:r>
          </w:p>
        </w:tc>
        <w:tc>
          <w:tcPr>
            <w:tcW w:w="1039" w:type="dxa"/>
          </w:tcPr>
          <w:p w14:paraId="6306336C"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664</w:t>
            </w:r>
          </w:p>
        </w:tc>
        <w:tc>
          <w:tcPr>
            <w:tcW w:w="1039" w:type="dxa"/>
          </w:tcPr>
          <w:p w14:paraId="7FEFA427"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505</w:t>
            </w:r>
          </w:p>
        </w:tc>
        <w:tc>
          <w:tcPr>
            <w:tcW w:w="1039" w:type="dxa"/>
          </w:tcPr>
          <w:p w14:paraId="277957E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648</w:t>
            </w:r>
          </w:p>
        </w:tc>
        <w:tc>
          <w:tcPr>
            <w:tcW w:w="1039" w:type="dxa"/>
          </w:tcPr>
          <w:p w14:paraId="752E8DA3"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563</w:t>
            </w:r>
          </w:p>
        </w:tc>
      </w:tr>
      <w:tr w:rsidR="00847B1C" w14:paraId="09FAF912" w14:textId="77777777" w:rsidTr="00AC1681">
        <w:tc>
          <w:tcPr>
            <w:tcW w:w="1036" w:type="dxa"/>
          </w:tcPr>
          <w:p w14:paraId="16AEDE09"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14:paraId="4D88B5AB"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405</w:t>
            </w:r>
          </w:p>
        </w:tc>
        <w:tc>
          <w:tcPr>
            <w:tcW w:w="1039" w:type="dxa"/>
          </w:tcPr>
          <w:p w14:paraId="10AE360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351</w:t>
            </w:r>
          </w:p>
        </w:tc>
        <w:tc>
          <w:tcPr>
            <w:tcW w:w="1039" w:type="dxa"/>
          </w:tcPr>
          <w:p w14:paraId="065B099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838</w:t>
            </w:r>
          </w:p>
        </w:tc>
        <w:tc>
          <w:tcPr>
            <w:tcW w:w="1039" w:type="dxa"/>
          </w:tcPr>
          <w:p w14:paraId="6D8B293C"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817</w:t>
            </w:r>
          </w:p>
        </w:tc>
        <w:tc>
          <w:tcPr>
            <w:tcW w:w="1039" w:type="dxa"/>
          </w:tcPr>
          <w:p w14:paraId="0EB9E507"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875</w:t>
            </w:r>
          </w:p>
        </w:tc>
        <w:tc>
          <w:tcPr>
            <w:tcW w:w="1039" w:type="dxa"/>
          </w:tcPr>
          <w:p w14:paraId="0C93E55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739</w:t>
            </w:r>
          </w:p>
        </w:tc>
        <w:tc>
          <w:tcPr>
            <w:tcW w:w="1039" w:type="dxa"/>
          </w:tcPr>
          <w:p w14:paraId="20D1B2AA"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788</w:t>
            </w:r>
          </w:p>
        </w:tc>
        <w:tc>
          <w:tcPr>
            <w:tcW w:w="1039" w:type="dxa"/>
          </w:tcPr>
          <w:p w14:paraId="27BFF3DC"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596</w:t>
            </w:r>
          </w:p>
        </w:tc>
      </w:tr>
      <w:tr w:rsidR="00847B1C" w14:paraId="3630D411" w14:textId="77777777" w:rsidTr="00AC1681">
        <w:tc>
          <w:tcPr>
            <w:tcW w:w="1036" w:type="dxa"/>
          </w:tcPr>
          <w:p w14:paraId="7C31D937"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14:paraId="1F66FD3B"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tcPr>
          <w:p w14:paraId="4D0D89CA"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1B6BDD8E"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932</w:t>
            </w:r>
          </w:p>
        </w:tc>
        <w:tc>
          <w:tcPr>
            <w:tcW w:w="1039" w:type="dxa"/>
          </w:tcPr>
          <w:p w14:paraId="141F5BE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890</w:t>
            </w:r>
          </w:p>
        </w:tc>
        <w:tc>
          <w:tcPr>
            <w:tcW w:w="1039" w:type="dxa"/>
          </w:tcPr>
          <w:p w14:paraId="1215025D"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877</w:t>
            </w:r>
          </w:p>
        </w:tc>
        <w:tc>
          <w:tcPr>
            <w:tcW w:w="1039" w:type="dxa"/>
          </w:tcPr>
          <w:p w14:paraId="4B0856A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781</w:t>
            </w:r>
          </w:p>
        </w:tc>
        <w:tc>
          <w:tcPr>
            <w:tcW w:w="1039" w:type="dxa"/>
          </w:tcPr>
          <w:p w14:paraId="19F1B06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810</w:t>
            </w:r>
          </w:p>
        </w:tc>
        <w:tc>
          <w:tcPr>
            <w:tcW w:w="1039" w:type="dxa"/>
          </w:tcPr>
          <w:p w14:paraId="6808D719" w14:textId="77777777" w:rsidR="00847B1C" w:rsidRDefault="001C31C4">
            <w:pPr>
              <w:keepNext/>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724</w:t>
            </w:r>
          </w:p>
        </w:tc>
      </w:tr>
    </w:tbl>
    <w:p w14:paraId="0A445EEE" w14:textId="2BB739C5" w:rsidR="00847B1C" w:rsidRDefault="00847B1C" w:rsidP="006C3442">
      <w:pPr>
        <w:spacing w:after="200" w:line="240" w:lineRule="auto"/>
        <w:rPr>
          <w:rFonts w:ascii="Times New Roman" w:eastAsia="Times New Roman" w:hAnsi="Times New Roman" w:cs="Times New Roman"/>
          <w:i/>
          <w:color w:val="44546A"/>
          <w:sz w:val="24"/>
          <w:szCs w:val="24"/>
        </w:rPr>
      </w:pPr>
    </w:p>
    <w:p w14:paraId="38778DFA" w14:textId="73FBC6C7" w:rsidR="006C3442" w:rsidRDefault="00217107" w:rsidP="006C3442">
      <w:pPr>
        <w:pStyle w:val="Caption"/>
        <w:keepNext/>
        <w:jc w:val="left"/>
      </w:pPr>
      <w:r>
        <w:t>TABLE</w:t>
      </w:r>
      <w:r w:rsidR="006C3442">
        <w:t xml:space="preserve"> </w:t>
      </w:r>
      <w:fldSimple w:instr=" SEQ Table \* ARABIC ">
        <w:r w:rsidR="000458B9">
          <w:rPr>
            <w:noProof/>
          </w:rPr>
          <w:t>14</w:t>
        </w:r>
      </w:fldSimple>
      <w:r w:rsidR="006C3442">
        <w:t xml:space="preserve">. </w:t>
      </w:r>
      <w:bookmarkStart w:id="65" w:name="_Toc484810358"/>
      <w:r w:rsidR="006C3442" w:rsidRPr="00A94115">
        <w:t xml:space="preserve">Matrix L </w:t>
      </w:r>
      <w:r w:rsidR="006C3442">
        <w:t>for Right-hand Fingers in Test 2</w:t>
      </w:r>
      <w:bookmarkEnd w:id="65"/>
    </w:p>
    <w:tbl>
      <w:tblPr>
        <w:tblStyle w:val="ac"/>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14:paraId="7314CA7D" w14:textId="77777777" w:rsidTr="00AC1681">
        <w:tc>
          <w:tcPr>
            <w:tcW w:w="1036" w:type="dxa"/>
          </w:tcPr>
          <w:p w14:paraId="7BFA8043" w14:textId="77777777" w:rsidR="00847B1C" w:rsidRDefault="00847B1C">
            <w:pPr>
              <w:spacing w:line="480" w:lineRule="auto"/>
              <w:contextualSpacing w:val="0"/>
              <w:rPr>
                <w:rFonts w:ascii="Times New Roman" w:eastAsia="Times New Roman" w:hAnsi="Times New Roman" w:cs="Times New Roman"/>
                <w:sz w:val="24"/>
                <w:szCs w:val="24"/>
              </w:rPr>
            </w:pPr>
          </w:p>
        </w:tc>
        <w:tc>
          <w:tcPr>
            <w:tcW w:w="1039" w:type="dxa"/>
          </w:tcPr>
          <w:p w14:paraId="54178632"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14:paraId="25840FBF"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14:paraId="565CD539"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14:paraId="426CC67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14:paraId="6205DBFA"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14:paraId="15D4FA7D"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14:paraId="269A39C5"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c>
          <w:tcPr>
            <w:tcW w:w="1039" w:type="dxa"/>
          </w:tcPr>
          <w:p w14:paraId="05A7026D"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r>
      <w:tr w:rsidR="00847B1C" w14:paraId="78535164" w14:textId="77777777" w:rsidTr="00AC1681">
        <w:tc>
          <w:tcPr>
            <w:tcW w:w="1036" w:type="dxa"/>
          </w:tcPr>
          <w:p w14:paraId="7FA914C4"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14:paraId="148EB10C"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730</w:t>
            </w:r>
          </w:p>
        </w:tc>
        <w:tc>
          <w:tcPr>
            <w:tcW w:w="1039" w:type="dxa"/>
            <w:vAlign w:val="bottom"/>
          </w:tcPr>
          <w:p w14:paraId="412AC6FE"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588</w:t>
            </w:r>
          </w:p>
        </w:tc>
        <w:tc>
          <w:tcPr>
            <w:tcW w:w="1039" w:type="dxa"/>
            <w:vAlign w:val="bottom"/>
          </w:tcPr>
          <w:p w14:paraId="2120C981"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1080</w:t>
            </w:r>
          </w:p>
        </w:tc>
        <w:tc>
          <w:tcPr>
            <w:tcW w:w="1039" w:type="dxa"/>
            <w:vAlign w:val="bottom"/>
          </w:tcPr>
          <w:p w14:paraId="01DF1B6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954</w:t>
            </w:r>
          </w:p>
        </w:tc>
        <w:tc>
          <w:tcPr>
            <w:tcW w:w="1039" w:type="dxa"/>
            <w:vAlign w:val="bottom"/>
          </w:tcPr>
          <w:p w14:paraId="672BFBF6"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532</w:t>
            </w:r>
          </w:p>
        </w:tc>
        <w:tc>
          <w:tcPr>
            <w:tcW w:w="1039" w:type="dxa"/>
            <w:vAlign w:val="bottom"/>
          </w:tcPr>
          <w:p w14:paraId="1D6E04A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498</w:t>
            </w:r>
          </w:p>
        </w:tc>
        <w:tc>
          <w:tcPr>
            <w:tcW w:w="1039" w:type="dxa"/>
            <w:vAlign w:val="bottom"/>
          </w:tcPr>
          <w:p w14:paraId="20B4736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45BCD56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47B1C" w14:paraId="1D80A8FA" w14:textId="77777777" w:rsidTr="00AC1681">
        <w:tc>
          <w:tcPr>
            <w:tcW w:w="1036" w:type="dxa"/>
          </w:tcPr>
          <w:p w14:paraId="2F665108"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14:paraId="033F625F"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878</w:t>
            </w:r>
          </w:p>
        </w:tc>
        <w:tc>
          <w:tcPr>
            <w:tcW w:w="1039" w:type="dxa"/>
            <w:vAlign w:val="bottom"/>
          </w:tcPr>
          <w:p w14:paraId="31AD8E69"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783</w:t>
            </w:r>
          </w:p>
        </w:tc>
        <w:tc>
          <w:tcPr>
            <w:tcW w:w="1039" w:type="dxa"/>
            <w:vAlign w:val="bottom"/>
          </w:tcPr>
          <w:p w14:paraId="6A3D18F4"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1273</w:t>
            </w:r>
          </w:p>
        </w:tc>
        <w:tc>
          <w:tcPr>
            <w:tcW w:w="1039" w:type="dxa"/>
            <w:vAlign w:val="bottom"/>
          </w:tcPr>
          <w:p w14:paraId="44F32C12"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1154</w:t>
            </w:r>
          </w:p>
        </w:tc>
        <w:tc>
          <w:tcPr>
            <w:tcW w:w="1039" w:type="dxa"/>
            <w:vAlign w:val="bottom"/>
          </w:tcPr>
          <w:p w14:paraId="3FEE89C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645</w:t>
            </w:r>
          </w:p>
        </w:tc>
        <w:tc>
          <w:tcPr>
            <w:tcW w:w="1039" w:type="dxa"/>
            <w:vAlign w:val="bottom"/>
          </w:tcPr>
          <w:p w14:paraId="3D29607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596</w:t>
            </w:r>
          </w:p>
        </w:tc>
        <w:tc>
          <w:tcPr>
            <w:tcW w:w="1039" w:type="dxa"/>
            <w:vAlign w:val="bottom"/>
          </w:tcPr>
          <w:p w14:paraId="776619F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22FEA159"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47B1C" w14:paraId="13D40A9F" w14:textId="77777777" w:rsidTr="00AC1681">
        <w:tc>
          <w:tcPr>
            <w:tcW w:w="1036" w:type="dxa"/>
          </w:tcPr>
          <w:p w14:paraId="6BDF49E5"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14:paraId="7022D68A"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907</w:t>
            </w:r>
          </w:p>
        </w:tc>
        <w:tc>
          <w:tcPr>
            <w:tcW w:w="1039" w:type="dxa"/>
            <w:vAlign w:val="bottom"/>
          </w:tcPr>
          <w:p w14:paraId="038D722F"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811</w:t>
            </w:r>
          </w:p>
        </w:tc>
        <w:tc>
          <w:tcPr>
            <w:tcW w:w="1039" w:type="dxa"/>
            <w:vAlign w:val="bottom"/>
          </w:tcPr>
          <w:p w14:paraId="646226E6"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1357</w:t>
            </w:r>
          </w:p>
        </w:tc>
        <w:tc>
          <w:tcPr>
            <w:tcW w:w="1039" w:type="dxa"/>
            <w:vAlign w:val="bottom"/>
          </w:tcPr>
          <w:p w14:paraId="247B3DB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1264</w:t>
            </w:r>
          </w:p>
        </w:tc>
        <w:tc>
          <w:tcPr>
            <w:tcW w:w="1039" w:type="dxa"/>
            <w:vAlign w:val="bottom"/>
          </w:tcPr>
          <w:p w14:paraId="26FC62F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3B6E49E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vAlign w:val="bottom"/>
          </w:tcPr>
          <w:p w14:paraId="1115A2B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060F4B9A" w14:textId="77777777" w:rsidR="00847B1C" w:rsidRDefault="001C31C4">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B8381D6" w14:textId="77777777" w:rsidR="000D50B4" w:rsidRDefault="000D50B4" w:rsidP="000D50B4">
      <w:pPr>
        <w:pStyle w:val="Caption"/>
        <w:keepNext/>
        <w:jc w:val="left"/>
      </w:pPr>
    </w:p>
    <w:p w14:paraId="50EF4A34" w14:textId="3A39AC23" w:rsidR="000D50B4" w:rsidRDefault="00217107" w:rsidP="000D50B4">
      <w:pPr>
        <w:pStyle w:val="Caption"/>
        <w:keepNext/>
        <w:jc w:val="left"/>
      </w:pPr>
      <w:r>
        <w:t>TABLE</w:t>
      </w:r>
      <w:r w:rsidR="000D50B4">
        <w:t xml:space="preserve"> </w:t>
      </w:r>
      <w:fldSimple w:instr=" SEQ Table \* ARABIC ">
        <w:r w:rsidR="000458B9">
          <w:rPr>
            <w:noProof/>
          </w:rPr>
          <w:t>15</w:t>
        </w:r>
      </w:fldSimple>
      <w:r w:rsidR="000D50B4">
        <w:t xml:space="preserve">. </w:t>
      </w:r>
      <w:bookmarkStart w:id="66" w:name="_Toc484810359"/>
      <w:r w:rsidR="000D50B4">
        <w:t>Matrix F in Test 2</w:t>
      </w:r>
      <w:bookmarkEnd w:id="66"/>
    </w:p>
    <w:tbl>
      <w:tblPr>
        <w:tblStyle w:val="ad"/>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847B1C" w14:paraId="2428FA5B" w14:textId="77777777" w:rsidTr="00AC1681">
        <w:trPr>
          <w:trHeight w:val="520"/>
        </w:trPr>
        <w:tc>
          <w:tcPr>
            <w:tcW w:w="945" w:type="dxa"/>
          </w:tcPr>
          <w:p w14:paraId="35B21D89" w14:textId="77777777" w:rsidR="00847B1C" w:rsidRDefault="001C31C4">
            <w:pPr>
              <w:contextualSpacing w:val="0"/>
            </w:pPr>
            <w:r>
              <w:t>LETTER</w:t>
            </w:r>
          </w:p>
        </w:tc>
        <w:tc>
          <w:tcPr>
            <w:tcW w:w="855" w:type="dxa"/>
          </w:tcPr>
          <w:p w14:paraId="0D23D9D4" w14:textId="77777777" w:rsidR="00847B1C" w:rsidRDefault="001C31C4">
            <w:pPr>
              <w:contextualSpacing w:val="0"/>
            </w:pPr>
            <w:r>
              <w:t>LAYER</w:t>
            </w:r>
          </w:p>
        </w:tc>
        <w:tc>
          <w:tcPr>
            <w:tcW w:w="600" w:type="dxa"/>
          </w:tcPr>
          <w:p w14:paraId="33685150" w14:textId="77777777" w:rsidR="00847B1C" w:rsidRDefault="001C31C4">
            <w:pPr>
              <w:contextualSpacing w:val="0"/>
            </w:pPr>
            <w:r>
              <w:t>LL</w:t>
            </w:r>
          </w:p>
        </w:tc>
        <w:tc>
          <w:tcPr>
            <w:tcW w:w="716" w:type="dxa"/>
          </w:tcPr>
          <w:p w14:paraId="440445DA" w14:textId="77777777" w:rsidR="00847B1C" w:rsidRDefault="001C31C4">
            <w:pPr>
              <w:contextualSpacing w:val="0"/>
            </w:pPr>
            <w:r>
              <w:t>LR</w:t>
            </w:r>
          </w:p>
        </w:tc>
        <w:tc>
          <w:tcPr>
            <w:tcW w:w="735" w:type="dxa"/>
          </w:tcPr>
          <w:p w14:paraId="72F88339" w14:textId="77777777" w:rsidR="00847B1C" w:rsidRDefault="001C31C4">
            <w:pPr>
              <w:contextualSpacing w:val="0"/>
            </w:pPr>
            <w:r>
              <w:t>LM</w:t>
            </w:r>
          </w:p>
        </w:tc>
        <w:tc>
          <w:tcPr>
            <w:tcW w:w="716" w:type="dxa"/>
          </w:tcPr>
          <w:p w14:paraId="42CF2967" w14:textId="77777777" w:rsidR="00847B1C" w:rsidRDefault="001C31C4">
            <w:pPr>
              <w:contextualSpacing w:val="0"/>
            </w:pPr>
            <w:r>
              <w:t>LI</w:t>
            </w:r>
          </w:p>
        </w:tc>
        <w:tc>
          <w:tcPr>
            <w:tcW w:w="716" w:type="dxa"/>
          </w:tcPr>
          <w:p w14:paraId="20742C76" w14:textId="77777777" w:rsidR="00847B1C" w:rsidRDefault="001C31C4">
            <w:pPr>
              <w:contextualSpacing w:val="0"/>
            </w:pPr>
            <w:r>
              <w:t>RI</w:t>
            </w:r>
          </w:p>
        </w:tc>
        <w:tc>
          <w:tcPr>
            <w:tcW w:w="743" w:type="dxa"/>
          </w:tcPr>
          <w:p w14:paraId="23DA6EC1" w14:textId="77777777" w:rsidR="00847B1C" w:rsidRDefault="001C31C4">
            <w:pPr>
              <w:contextualSpacing w:val="0"/>
            </w:pPr>
            <w:r>
              <w:t>RM</w:t>
            </w:r>
          </w:p>
        </w:tc>
        <w:tc>
          <w:tcPr>
            <w:tcW w:w="721" w:type="dxa"/>
          </w:tcPr>
          <w:p w14:paraId="0DD7AB52" w14:textId="77777777" w:rsidR="00847B1C" w:rsidRDefault="001C31C4">
            <w:pPr>
              <w:contextualSpacing w:val="0"/>
            </w:pPr>
            <w:r>
              <w:t>RR</w:t>
            </w:r>
          </w:p>
        </w:tc>
        <w:tc>
          <w:tcPr>
            <w:tcW w:w="653" w:type="dxa"/>
          </w:tcPr>
          <w:p w14:paraId="25D42E06" w14:textId="77777777" w:rsidR="00847B1C" w:rsidRDefault="001C31C4">
            <w:pPr>
              <w:contextualSpacing w:val="0"/>
            </w:pPr>
            <w:r>
              <w:t>RL</w:t>
            </w:r>
          </w:p>
        </w:tc>
        <w:tc>
          <w:tcPr>
            <w:tcW w:w="1952" w:type="dxa"/>
          </w:tcPr>
          <w:p w14:paraId="57F66FB9" w14:textId="77777777" w:rsidR="00847B1C" w:rsidRDefault="001C31C4">
            <w:pPr>
              <w:contextualSpacing w:val="0"/>
            </w:pPr>
            <w:r>
              <w:t>Total_Occurrences</w:t>
            </w:r>
          </w:p>
        </w:tc>
      </w:tr>
      <w:tr w:rsidR="00847B1C" w14:paraId="400AB20E" w14:textId="77777777" w:rsidTr="00AC1681">
        <w:trPr>
          <w:trHeight w:val="520"/>
        </w:trPr>
        <w:tc>
          <w:tcPr>
            <w:tcW w:w="945" w:type="dxa"/>
          </w:tcPr>
          <w:p w14:paraId="531928FC" w14:textId="77777777" w:rsidR="00847B1C" w:rsidRDefault="001C31C4" w:rsidP="000D50B4">
            <w:pPr>
              <w:spacing w:after="160" w:line="480" w:lineRule="auto"/>
              <w:contextualSpacing w:val="0"/>
            </w:pPr>
            <w:r>
              <w:t>q</w:t>
            </w:r>
          </w:p>
        </w:tc>
        <w:tc>
          <w:tcPr>
            <w:tcW w:w="855" w:type="dxa"/>
          </w:tcPr>
          <w:p w14:paraId="074620AB" w14:textId="77777777" w:rsidR="00847B1C" w:rsidRDefault="001C31C4" w:rsidP="000D50B4">
            <w:pPr>
              <w:spacing w:after="160" w:line="480" w:lineRule="auto"/>
              <w:contextualSpacing w:val="0"/>
            </w:pPr>
            <w:r>
              <w:t>0</w:t>
            </w:r>
          </w:p>
        </w:tc>
        <w:tc>
          <w:tcPr>
            <w:tcW w:w="600" w:type="dxa"/>
          </w:tcPr>
          <w:p w14:paraId="286000C9" w14:textId="77777777" w:rsidR="00847B1C" w:rsidRDefault="001C31C4" w:rsidP="000D50B4">
            <w:pPr>
              <w:spacing w:after="160" w:line="480" w:lineRule="auto"/>
              <w:contextualSpacing w:val="0"/>
            </w:pPr>
            <w:r>
              <w:t>11</w:t>
            </w:r>
          </w:p>
        </w:tc>
        <w:tc>
          <w:tcPr>
            <w:tcW w:w="716" w:type="dxa"/>
          </w:tcPr>
          <w:p w14:paraId="060AEF7F" w14:textId="77777777" w:rsidR="00847B1C" w:rsidRDefault="001C31C4" w:rsidP="000D50B4">
            <w:pPr>
              <w:spacing w:after="160" w:line="480" w:lineRule="auto"/>
              <w:contextualSpacing w:val="0"/>
            </w:pPr>
            <w:r>
              <w:t>34</w:t>
            </w:r>
          </w:p>
        </w:tc>
        <w:tc>
          <w:tcPr>
            <w:tcW w:w="735" w:type="dxa"/>
          </w:tcPr>
          <w:p w14:paraId="6C9291C2" w14:textId="77777777" w:rsidR="00847B1C" w:rsidRDefault="001C31C4" w:rsidP="000D50B4">
            <w:pPr>
              <w:spacing w:after="160" w:line="480" w:lineRule="auto"/>
              <w:contextualSpacing w:val="0"/>
            </w:pPr>
            <w:r>
              <w:t>0</w:t>
            </w:r>
          </w:p>
        </w:tc>
        <w:tc>
          <w:tcPr>
            <w:tcW w:w="716" w:type="dxa"/>
          </w:tcPr>
          <w:p w14:paraId="4DEEA946" w14:textId="77777777" w:rsidR="00847B1C" w:rsidRDefault="001C31C4" w:rsidP="000D50B4">
            <w:pPr>
              <w:spacing w:after="160" w:line="480" w:lineRule="auto"/>
              <w:contextualSpacing w:val="0"/>
            </w:pPr>
            <w:r>
              <w:t>0</w:t>
            </w:r>
          </w:p>
        </w:tc>
        <w:tc>
          <w:tcPr>
            <w:tcW w:w="716" w:type="dxa"/>
          </w:tcPr>
          <w:p w14:paraId="57E0CE8D" w14:textId="77777777" w:rsidR="00847B1C" w:rsidRDefault="001C31C4" w:rsidP="000D50B4">
            <w:pPr>
              <w:spacing w:after="160" w:line="480" w:lineRule="auto"/>
              <w:contextualSpacing w:val="0"/>
            </w:pPr>
            <w:r>
              <w:t>0</w:t>
            </w:r>
          </w:p>
        </w:tc>
        <w:tc>
          <w:tcPr>
            <w:tcW w:w="743" w:type="dxa"/>
          </w:tcPr>
          <w:p w14:paraId="6660D52E" w14:textId="77777777" w:rsidR="00847B1C" w:rsidRDefault="001C31C4" w:rsidP="000D50B4">
            <w:pPr>
              <w:spacing w:after="160" w:line="480" w:lineRule="auto"/>
              <w:contextualSpacing w:val="0"/>
            </w:pPr>
            <w:r>
              <w:t>0</w:t>
            </w:r>
          </w:p>
        </w:tc>
        <w:tc>
          <w:tcPr>
            <w:tcW w:w="721" w:type="dxa"/>
          </w:tcPr>
          <w:p w14:paraId="2BDF3D5F" w14:textId="77777777" w:rsidR="00847B1C" w:rsidRDefault="001C31C4" w:rsidP="000D50B4">
            <w:pPr>
              <w:spacing w:after="160" w:line="480" w:lineRule="auto"/>
              <w:contextualSpacing w:val="0"/>
            </w:pPr>
            <w:r>
              <w:t>0</w:t>
            </w:r>
          </w:p>
        </w:tc>
        <w:tc>
          <w:tcPr>
            <w:tcW w:w="653" w:type="dxa"/>
          </w:tcPr>
          <w:p w14:paraId="2E42426D" w14:textId="77777777" w:rsidR="00847B1C" w:rsidRDefault="001C31C4" w:rsidP="000D50B4">
            <w:pPr>
              <w:spacing w:after="160" w:line="480" w:lineRule="auto"/>
              <w:contextualSpacing w:val="0"/>
            </w:pPr>
            <w:r>
              <w:t>0</w:t>
            </w:r>
          </w:p>
        </w:tc>
        <w:tc>
          <w:tcPr>
            <w:tcW w:w="1952" w:type="dxa"/>
          </w:tcPr>
          <w:p w14:paraId="3EFB0C11" w14:textId="77777777" w:rsidR="00847B1C" w:rsidRDefault="001C31C4" w:rsidP="000D50B4">
            <w:pPr>
              <w:spacing w:after="160" w:line="480" w:lineRule="auto"/>
              <w:contextualSpacing w:val="0"/>
            </w:pPr>
            <w:r>
              <w:t>45</w:t>
            </w:r>
          </w:p>
        </w:tc>
      </w:tr>
      <w:tr w:rsidR="00847B1C" w14:paraId="6E89E04A" w14:textId="77777777" w:rsidTr="00AC1681">
        <w:trPr>
          <w:trHeight w:val="520"/>
        </w:trPr>
        <w:tc>
          <w:tcPr>
            <w:tcW w:w="945" w:type="dxa"/>
          </w:tcPr>
          <w:p w14:paraId="755DA0AB" w14:textId="77777777" w:rsidR="00847B1C" w:rsidRDefault="001C31C4" w:rsidP="000D50B4">
            <w:pPr>
              <w:spacing w:after="160" w:line="480" w:lineRule="auto"/>
              <w:contextualSpacing w:val="0"/>
            </w:pPr>
            <w:r>
              <w:t>w</w:t>
            </w:r>
          </w:p>
        </w:tc>
        <w:tc>
          <w:tcPr>
            <w:tcW w:w="855" w:type="dxa"/>
          </w:tcPr>
          <w:p w14:paraId="23E9BB4E" w14:textId="77777777" w:rsidR="00847B1C" w:rsidRDefault="001C31C4" w:rsidP="000D50B4">
            <w:pPr>
              <w:spacing w:after="160" w:line="480" w:lineRule="auto"/>
              <w:contextualSpacing w:val="0"/>
            </w:pPr>
            <w:r>
              <w:t>0</w:t>
            </w:r>
          </w:p>
        </w:tc>
        <w:tc>
          <w:tcPr>
            <w:tcW w:w="600" w:type="dxa"/>
          </w:tcPr>
          <w:p w14:paraId="58C36A7D" w14:textId="77777777" w:rsidR="00847B1C" w:rsidRDefault="001C31C4" w:rsidP="000D50B4">
            <w:pPr>
              <w:spacing w:after="160" w:line="480" w:lineRule="auto"/>
              <w:contextualSpacing w:val="0"/>
            </w:pPr>
            <w:r>
              <w:t>0</w:t>
            </w:r>
          </w:p>
        </w:tc>
        <w:tc>
          <w:tcPr>
            <w:tcW w:w="716" w:type="dxa"/>
          </w:tcPr>
          <w:p w14:paraId="5BD91E5E" w14:textId="77777777" w:rsidR="00847B1C" w:rsidRDefault="001C31C4" w:rsidP="000D50B4">
            <w:pPr>
              <w:spacing w:after="160" w:line="480" w:lineRule="auto"/>
              <w:contextualSpacing w:val="0"/>
            </w:pPr>
            <w:r>
              <w:t>37</w:t>
            </w:r>
          </w:p>
        </w:tc>
        <w:tc>
          <w:tcPr>
            <w:tcW w:w="735" w:type="dxa"/>
          </w:tcPr>
          <w:p w14:paraId="3E5359BD" w14:textId="1C933FD7" w:rsidR="00847B1C" w:rsidRDefault="001C31C4" w:rsidP="000D50B4">
            <w:pPr>
              <w:spacing w:after="160" w:line="480" w:lineRule="auto"/>
              <w:contextualSpacing w:val="0"/>
            </w:pPr>
            <w:r>
              <w:t>7</w:t>
            </w:r>
          </w:p>
        </w:tc>
        <w:tc>
          <w:tcPr>
            <w:tcW w:w="716" w:type="dxa"/>
          </w:tcPr>
          <w:p w14:paraId="1EA6731E" w14:textId="77777777" w:rsidR="00847B1C" w:rsidRDefault="001C31C4" w:rsidP="000D50B4">
            <w:pPr>
              <w:spacing w:after="160" w:line="480" w:lineRule="auto"/>
              <w:contextualSpacing w:val="0"/>
            </w:pPr>
            <w:r>
              <w:t>0</w:t>
            </w:r>
          </w:p>
        </w:tc>
        <w:tc>
          <w:tcPr>
            <w:tcW w:w="716" w:type="dxa"/>
          </w:tcPr>
          <w:p w14:paraId="729AF600" w14:textId="77777777" w:rsidR="00847B1C" w:rsidRDefault="001C31C4" w:rsidP="000D50B4">
            <w:pPr>
              <w:spacing w:after="160" w:line="480" w:lineRule="auto"/>
              <w:contextualSpacing w:val="0"/>
            </w:pPr>
            <w:r>
              <w:t>0</w:t>
            </w:r>
          </w:p>
        </w:tc>
        <w:tc>
          <w:tcPr>
            <w:tcW w:w="743" w:type="dxa"/>
          </w:tcPr>
          <w:p w14:paraId="3DDC4F5E" w14:textId="77777777" w:rsidR="00847B1C" w:rsidRDefault="001C31C4" w:rsidP="000D50B4">
            <w:pPr>
              <w:spacing w:after="160" w:line="480" w:lineRule="auto"/>
              <w:contextualSpacing w:val="0"/>
            </w:pPr>
            <w:r>
              <w:t>0</w:t>
            </w:r>
          </w:p>
        </w:tc>
        <w:tc>
          <w:tcPr>
            <w:tcW w:w="721" w:type="dxa"/>
          </w:tcPr>
          <w:p w14:paraId="47DD9C3E" w14:textId="77777777" w:rsidR="00847B1C" w:rsidRDefault="001C31C4" w:rsidP="000D50B4">
            <w:pPr>
              <w:spacing w:after="160" w:line="480" w:lineRule="auto"/>
              <w:contextualSpacing w:val="0"/>
            </w:pPr>
            <w:r>
              <w:t>0</w:t>
            </w:r>
          </w:p>
        </w:tc>
        <w:tc>
          <w:tcPr>
            <w:tcW w:w="653" w:type="dxa"/>
          </w:tcPr>
          <w:p w14:paraId="1BBFE139" w14:textId="77777777" w:rsidR="00847B1C" w:rsidRDefault="001C31C4" w:rsidP="000D50B4">
            <w:pPr>
              <w:spacing w:after="160" w:line="480" w:lineRule="auto"/>
              <w:contextualSpacing w:val="0"/>
            </w:pPr>
            <w:r>
              <w:t>0</w:t>
            </w:r>
          </w:p>
        </w:tc>
        <w:tc>
          <w:tcPr>
            <w:tcW w:w="1952" w:type="dxa"/>
          </w:tcPr>
          <w:p w14:paraId="2B30145C" w14:textId="77777777" w:rsidR="00847B1C" w:rsidRDefault="001C31C4" w:rsidP="000D50B4">
            <w:pPr>
              <w:spacing w:after="160" w:line="480" w:lineRule="auto"/>
              <w:contextualSpacing w:val="0"/>
            </w:pPr>
            <w:r>
              <w:t>34</w:t>
            </w:r>
          </w:p>
        </w:tc>
      </w:tr>
      <w:tr w:rsidR="00847B1C" w14:paraId="3B26D130" w14:textId="77777777" w:rsidTr="00AC1681">
        <w:trPr>
          <w:trHeight w:val="520"/>
        </w:trPr>
        <w:tc>
          <w:tcPr>
            <w:tcW w:w="945" w:type="dxa"/>
          </w:tcPr>
          <w:p w14:paraId="3A6E730A" w14:textId="77777777" w:rsidR="00847B1C" w:rsidRDefault="001C31C4" w:rsidP="000D50B4">
            <w:pPr>
              <w:spacing w:after="160" w:line="480" w:lineRule="auto"/>
              <w:contextualSpacing w:val="0"/>
            </w:pPr>
            <w:r>
              <w:t>e</w:t>
            </w:r>
          </w:p>
        </w:tc>
        <w:tc>
          <w:tcPr>
            <w:tcW w:w="855" w:type="dxa"/>
          </w:tcPr>
          <w:p w14:paraId="3A401FB9" w14:textId="77777777" w:rsidR="00847B1C" w:rsidRDefault="001C31C4" w:rsidP="000D50B4">
            <w:pPr>
              <w:spacing w:after="160" w:line="480" w:lineRule="auto"/>
              <w:contextualSpacing w:val="0"/>
            </w:pPr>
            <w:r>
              <w:t>0</w:t>
            </w:r>
          </w:p>
        </w:tc>
        <w:tc>
          <w:tcPr>
            <w:tcW w:w="600" w:type="dxa"/>
          </w:tcPr>
          <w:p w14:paraId="490DD4EC" w14:textId="77777777" w:rsidR="00847B1C" w:rsidRDefault="001C31C4" w:rsidP="000D50B4">
            <w:pPr>
              <w:spacing w:after="160" w:line="480" w:lineRule="auto"/>
              <w:contextualSpacing w:val="0"/>
            </w:pPr>
            <w:r>
              <w:t>0</w:t>
            </w:r>
          </w:p>
        </w:tc>
        <w:tc>
          <w:tcPr>
            <w:tcW w:w="716" w:type="dxa"/>
          </w:tcPr>
          <w:p w14:paraId="32AE3DF9" w14:textId="77777777" w:rsidR="00847B1C" w:rsidRDefault="001C31C4" w:rsidP="000D50B4">
            <w:pPr>
              <w:spacing w:after="160" w:line="480" w:lineRule="auto"/>
              <w:contextualSpacing w:val="0"/>
            </w:pPr>
            <w:r>
              <w:t>6</w:t>
            </w:r>
          </w:p>
        </w:tc>
        <w:tc>
          <w:tcPr>
            <w:tcW w:w="735" w:type="dxa"/>
          </w:tcPr>
          <w:p w14:paraId="618C43EF" w14:textId="77777777" w:rsidR="00847B1C" w:rsidRDefault="001C31C4" w:rsidP="000D50B4">
            <w:pPr>
              <w:spacing w:after="160" w:line="480" w:lineRule="auto"/>
              <w:contextualSpacing w:val="0"/>
            </w:pPr>
            <w:r>
              <w:t>40</w:t>
            </w:r>
          </w:p>
        </w:tc>
        <w:tc>
          <w:tcPr>
            <w:tcW w:w="716" w:type="dxa"/>
          </w:tcPr>
          <w:p w14:paraId="5D1716CB" w14:textId="77777777" w:rsidR="00847B1C" w:rsidRDefault="001C31C4" w:rsidP="000D50B4">
            <w:pPr>
              <w:spacing w:after="160" w:line="480" w:lineRule="auto"/>
              <w:contextualSpacing w:val="0"/>
            </w:pPr>
            <w:r>
              <w:t>0</w:t>
            </w:r>
          </w:p>
        </w:tc>
        <w:tc>
          <w:tcPr>
            <w:tcW w:w="716" w:type="dxa"/>
          </w:tcPr>
          <w:p w14:paraId="59D243F5" w14:textId="77777777" w:rsidR="00847B1C" w:rsidRDefault="001C31C4" w:rsidP="000D50B4">
            <w:pPr>
              <w:spacing w:after="160" w:line="480" w:lineRule="auto"/>
              <w:contextualSpacing w:val="0"/>
            </w:pPr>
            <w:r>
              <w:t>0</w:t>
            </w:r>
          </w:p>
        </w:tc>
        <w:tc>
          <w:tcPr>
            <w:tcW w:w="743" w:type="dxa"/>
          </w:tcPr>
          <w:p w14:paraId="72860284" w14:textId="77777777" w:rsidR="00847B1C" w:rsidRDefault="001C31C4" w:rsidP="000D50B4">
            <w:pPr>
              <w:spacing w:after="160" w:line="480" w:lineRule="auto"/>
              <w:contextualSpacing w:val="0"/>
            </w:pPr>
            <w:r>
              <w:t>0</w:t>
            </w:r>
          </w:p>
        </w:tc>
        <w:tc>
          <w:tcPr>
            <w:tcW w:w="721" w:type="dxa"/>
          </w:tcPr>
          <w:p w14:paraId="1A1B6D1A" w14:textId="77777777" w:rsidR="00847B1C" w:rsidRDefault="001C31C4" w:rsidP="000D50B4">
            <w:pPr>
              <w:spacing w:after="160" w:line="480" w:lineRule="auto"/>
              <w:contextualSpacing w:val="0"/>
            </w:pPr>
            <w:r>
              <w:t>0</w:t>
            </w:r>
          </w:p>
        </w:tc>
        <w:tc>
          <w:tcPr>
            <w:tcW w:w="653" w:type="dxa"/>
          </w:tcPr>
          <w:p w14:paraId="29354EB2" w14:textId="77777777" w:rsidR="00847B1C" w:rsidRDefault="001C31C4" w:rsidP="000D50B4">
            <w:pPr>
              <w:spacing w:after="160" w:line="480" w:lineRule="auto"/>
              <w:contextualSpacing w:val="0"/>
            </w:pPr>
            <w:r>
              <w:t>0</w:t>
            </w:r>
          </w:p>
        </w:tc>
        <w:tc>
          <w:tcPr>
            <w:tcW w:w="1952" w:type="dxa"/>
          </w:tcPr>
          <w:p w14:paraId="7D18CABE" w14:textId="77777777" w:rsidR="00847B1C" w:rsidRDefault="001C31C4" w:rsidP="000D50B4">
            <w:pPr>
              <w:spacing w:after="160" w:line="480" w:lineRule="auto"/>
              <w:contextualSpacing w:val="0"/>
            </w:pPr>
            <w:r>
              <w:t>46</w:t>
            </w:r>
          </w:p>
        </w:tc>
      </w:tr>
    </w:tbl>
    <w:p w14:paraId="296D906C" w14:textId="6DE8C3C1" w:rsidR="00847B1C" w:rsidRDefault="00847B1C">
      <w:pPr>
        <w:spacing w:after="0" w:line="480" w:lineRule="auto"/>
        <w:jc w:val="both"/>
        <w:rPr>
          <w:rFonts w:ascii="Times New Roman" w:eastAsia="Times New Roman" w:hAnsi="Times New Roman" w:cs="Times New Roman"/>
          <w:sz w:val="24"/>
          <w:szCs w:val="24"/>
        </w:rPr>
      </w:pPr>
    </w:p>
    <w:p w14:paraId="15AAAA25" w14:textId="2C29077B" w:rsidR="000D50B4" w:rsidRPr="000D50B4" w:rsidRDefault="00217107" w:rsidP="000D50B4">
      <w:pPr>
        <w:pStyle w:val="Caption"/>
        <w:keepNext/>
        <w:jc w:val="left"/>
      </w:pPr>
      <w:r>
        <w:lastRenderedPageBreak/>
        <w:t>TABLE</w:t>
      </w:r>
      <w:r w:rsidR="000D50B4">
        <w:t xml:space="preserve"> </w:t>
      </w:r>
      <w:r w:rsidR="000458B9">
        <w:t>15.</w:t>
      </w:r>
      <w:r w:rsidR="000D50B4">
        <w:t xml:space="preserve"> </w:t>
      </w:r>
      <w:bookmarkStart w:id="67" w:name="_Toc484810360"/>
      <w:r w:rsidR="000D50B4">
        <w:t>Continued</w:t>
      </w:r>
      <w:bookmarkEnd w:id="67"/>
    </w:p>
    <w:tbl>
      <w:tblPr>
        <w:tblW w:w="9540" w:type="dxa"/>
        <w:tblInd w:w="108" w:type="dxa"/>
        <w:tblLayout w:type="fixed"/>
        <w:tblCellMar>
          <w:top w:w="15" w:type="dxa"/>
          <w:bottom w:w="15" w:type="dxa"/>
        </w:tblCellMar>
        <w:tblLook w:val="04A0" w:firstRow="1" w:lastRow="0" w:firstColumn="1" w:lastColumn="0" w:noHBand="0" w:noVBand="1"/>
      </w:tblPr>
      <w:tblGrid>
        <w:gridCol w:w="984"/>
        <w:gridCol w:w="809"/>
        <w:gridCol w:w="630"/>
        <w:gridCol w:w="720"/>
        <w:gridCol w:w="720"/>
        <w:gridCol w:w="724"/>
        <w:gridCol w:w="720"/>
        <w:gridCol w:w="720"/>
        <w:gridCol w:w="720"/>
        <w:gridCol w:w="724"/>
        <w:gridCol w:w="2069"/>
      </w:tblGrid>
      <w:tr w:rsidR="000D50B4" w:rsidRPr="00CA740D" w14:paraId="59509E08"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23882184"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Letters</w:t>
            </w:r>
          </w:p>
        </w:tc>
        <w:tc>
          <w:tcPr>
            <w:tcW w:w="809" w:type="dxa"/>
            <w:tcBorders>
              <w:top w:val="single" w:sz="4" w:space="0" w:color="000000"/>
              <w:left w:val="single" w:sz="4" w:space="0" w:color="000000"/>
              <w:bottom w:val="single" w:sz="4" w:space="0" w:color="000000"/>
              <w:right w:val="single" w:sz="4" w:space="0" w:color="000000"/>
            </w:tcBorders>
            <w:vAlign w:val="bottom"/>
          </w:tcPr>
          <w:p w14:paraId="387A89AA"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30" w:type="dxa"/>
            <w:tcBorders>
              <w:top w:val="single" w:sz="4" w:space="0" w:color="000000"/>
              <w:left w:val="single" w:sz="4" w:space="0" w:color="000000"/>
              <w:bottom w:val="single" w:sz="4" w:space="0" w:color="000000"/>
              <w:right w:val="single" w:sz="4" w:space="0" w:color="000000"/>
            </w:tcBorders>
            <w:vAlign w:val="bottom"/>
          </w:tcPr>
          <w:p w14:paraId="500007E3"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20" w:type="dxa"/>
            <w:tcBorders>
              <w:top w:val="single" w:sz="4" w:space="0" w:color="000000"/>
              <w:left w:val="single" w:sz="4" w:space="0" w:color="000000"/>
              <w:bottom w:val="single" w:sz="4" w:space="0" w:color="000000"/>
              <w:right w:val="single" w:sz="4" w:space="0" w:color="000000"/>
            </w:tcBorders>
            <w:vAlign w:val="bottom"/>
          </w:tcPr>
          <w:p w14:paraId="2C3B7418"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20" w:type="dxa"/>
            <w:tcBorders>
              <w:top w:val="single" w:sz="4" w:space="0" w:color="000000"/>
              <w:left w:val="single" w:sz="4" w:space="0" w:color="000000"/>
              <w:bottom w:val="single" w:sz="4" w:space="0" w:color="000000"/>
              <w:right w:val="single" w:sz="4" w:space="0" w:color="000000"/>
            </w:tcBorders>
            <w:vAlign w:val="bottom"/>
          </w:tcPr>
          <w:p w14:paraId="7FE19462"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24" w:type="dxa"/>
            <w:tcBorders>
              <w:top w:val="single" w:sz="4" w:space="0" w:color="000000"/>
              <w:left w:val="single" w:sz="4" w:space="0" w:color="000000"/>
              <w:bottom w:val="single" w:sz="4" w:space="0" w:color="000000"/>
              <w:right w:val="single" w:sz="4" w:space="0" w:color="000000"/>
            </w:tcBorders>
            <w:vAlign w:val="bottom"/>
          </w:tcPr>
          <w:p w14:paraId="0C066160"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20" w:type="dxa"/>
            <w:tcBorders>
              <w:top w:val="single" w:sz="4" w:space="0" w:color="000000"/>
              <w:left w:val="single" w:sz="4" w:space="0" w:color="000000"/>
              <w:bottom w:val="single" w:sz="4" w:space="0" w:color="000000"/>
              <w:right w:val="single" w:sz="4" w:space="0" w:color="000000"/>
            </w:tcBorders>
            <w:vAlign w:val="bottom"/>
          </w:tcPr>
          <w:p w14:paraId="6BD25765"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20" w:type="dxa"/>
            <w:tcBorders>
              <w:top w:val="single" w:sz="4" w:space="0" w:color="000000"/>
              <w:left w:val="single" w:sz="4" w:space="0" w:color="000000"/>
              <w:bottom w:val="single" w:sz="4" w:space="0" w:color="000000"/>
              <w:right w:val="single" w:sz="4" w:space="0" w:color="000000"/>
            </w:tcBorders>
            <w:vAlign w:val="bottom"/>
          </w:tcPr>
          <w:p w14:paraId="7F6FAE61"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0" w:type="dxa"/>
            <w:tcBorders>
              <w:top w:val="single" w:sz="4" w:space="0" w:color="000000"/>
              <w:left w:val="single" w:sz="4" w:space="0" w:color="000000"/>
              <w:bottom w:val="single" w:sz="4" w:space="0" w:color="000000"/>
              <w:right w:val="single" w:sz="4" w:space="0" w:color="000000"/>
            </w:tcBorders>
            <w:vAlign w:val="bottom"/>
          </w:tcPr>
          <w:p w14:paraId="7A81C6A1"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24" w:type="dxa"/>
            <w:tcBorders>
              <w:top w:val="single" w:sz="4" w:space="0" w:color="000000"/>
              <w:left w:val="single" w:sz="4" w:space="0" w:color="000000"/>
              <w:bottom w:val="single" w:sz="4" w:space="0" w:color="000000"/>
              <w:right w:val="single" w:sz="4" w:space="0" w:color="000000"/>
            </w:tcBorders>
            <w:vAlign w:val="bottom"/>
          </w:tcPr>
          <w:p w14:paraId="5FAE1761"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9" w:type="dxa"/>
            <w:tcBorders>
              <w:top w:val="single" w:sz="4" w:space="0" w:color="000000"/>
              <w:left w:val="single" w:sz="4" w:space="0" w:color="000000"/>
              <w:bottom w:val="single" w:sz="4" w:space="0" w:color="000000"/>
              <w:right w:val="single" w:sz="4" w:space="0" w:color="000000"/>
            </w:tcBorders>
            <w:vAlign w:val="bottom"/>
          </w:tcPr>
          <w:p w14:paraId="34C3DF0C"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tr w:rsidR="000D50B4" w:rsidRPr="00CA740D" w14:paraId="1C8B173D"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04CB8E79" w14:textId="0D7169BB" w:rsidR="000D50B4" w:rsidRPr="00CA740D" w:rsidRDefault="000D50B4" w:rsidP="000D50B4">
            <w:pPr>
              <w:spacing w:line="480" w:lineRule="auto"/>
              <w:rPr>
                <w:rFonts w:ascii="Times New Roman" w:eastAsia="Times New Roman" w:hAnsi="Times New Roman" w:cs="Times New Roman"/>
                <w:sz w:val="24"/>
                <w:szCs w:val="24"/>
              </w:rPr>
            </w:pPr>
            <w:r>
              <w:t>r</w:t>
            </w:r>
          </w:p>
        </w:tc>
        <w:tc>
          <w:tcPr>
            <w:tcW w:w="809" w:type="dxa"/>
            <w:tcBorders>
              <w:top w:val="single" w:sz="4" w:space="0" w:color="000000"/>
              <w:left w:val="single" w:sz="4" w:space="0" w:color="000000"/>
              <w:bottom w:val="single" w:sz="4" w:space="0" w:color="000000"/>
              <w:right w:val="single" w:sz="4" w:space="0" w:color="000000"/>
            </w:tcBorders>
            <w:vAlign w:val="bottom"/>
          </w:tcPr>
          <w:p w14:paraId="10256B36" w14:textId="257DC1D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tcPr>
          <w:p w14:paraId="068EB363" w14:textId="71A327D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2B849C5B" w14:textId="6A804C5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96F1C2A" w14:textId="6EF98B1C" w:rsidR="000D50B4" w:rsidRPr="00CA740D" w:rsidRDefault="000D50B4" w:rsidP="000D50B4">
            <w:pPr>
              <w:spacing w:after="0" w:line="480" w:lineRule="auto"/>
              <w:jc w:val="right"/>
              <w:rPr>
                <w:rFonts w:ascii="Times New Roman" w:eastAsia="Times New Roman" w:hAnsi="Times New Roman" w:cs="Times New Roman"/>
                <w:sz w:val="24"/>
                <w:szCs w:val="24"/>
              </w:rPr>
            </w:pPr>
            <w:r>
              <w:t>5</w:t>
            </w:r>
          </w:p>
        </w:tc>
        <w:tc>
          <w:tcPr>
            <w:tcW w:w="724" w:type="dxa"/>
            <w:tcBorders>
              <w:top w:val="single" w:sz="4" w:space="0" w:color="000000"/>
              <w:left w:val="single" w:sz="4" w:space="0" w:color="000000"/>
              <w:bottom w:val="single" w:sz="4" w:space="0" w:color="000000"/>
              <w:right w:val="single" w:sz="4" w:space="0" w:color="000000"/>
            </w:tcBorders>
            <w:vAlign w:val="bottom"/>
          </w:tcPr>
          <w:p w14:paraId="56982736" w14:textId="0E22FAC5" w:rsidR="000D50B4" w:rsidRPr="00CA740D" w:rsidRDefault="000D50B4" w:rsidP="000D50B4">
            <w:pPr>
              <w:spacing w:after="0" w:line="480" w:lineRule="auto"/>
              <w:jc w:val="right"/>
              <w:rPr>
                <w:rFonts w:ascii="Times New Roman" w:eastAsia="Times New Roman" w:hAnsi="Times New Roman" w:cs="Times New Roman"/>
                <w:sz w:val="24"/>
                <w:szCs w:val="24"/>
              </w:rPr>
            </w:pPr>
            <w:r>
              <w:t>40</w:t>
            </w:r>
          </w:p>
        </w:tc>
        <w:tc>
          <w:tcPr>
            <w:tcW w:w="720" w:type="dxa"/>
            <w:tcBorders>
              <w:top w:val="single" w:sz="4" w:space="0" w:color="000000"/>
              <w:left w:val="single" w:sz="4" w:space="0" w:color="000000"/>
              <w:bottom w:val="single" w:sz="4" w:space="0" w:color="000000"/>
              <w:right w:val="single" w:sz="4" w:space="0" w:color="000000"/>
            </w:tcBorders>
            <w:vAlign w:val="bottom"/>
          </w:tcPr>
          <w:p w14:paraId="2625260D" w14:textId="2F877AC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A31759E" w14:textId="5641C41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67A37BE" w14:textId="3E31455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29B94BEA" w14:textId="6AE002F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44A22C52" w14:textId="4D6CA87F" w:rsidR="000D50B4" w:rsidRPr="00CA740D" w:rsidRDefault="000D50B4" w:rsidP="000D50B4">
            <w:pPr>
              <w:spacing w:after="0" w:line="480" w:lineRule="auto"/>
              <w:jc w:val="right"/>
              <w:rPr>
                <w:rFonts w:ascii="Times New Roman" w:eastAsia="Times New Roman" w:hAnsi="Times New Roman" w:cs="Times New Roman"/>
                <w:sz w:val="24"/>
                <w:szCs w:val="24"/>
              </w:rPr>
            </w:pPr>
            <w:r>
              <w:t>45</w:t>
            </w:r>
          </w:p>
        </w:tc>
      </w:tr>
      <w:tr w:rsidR="000D50B4" w:rsidRPr="00CA740D" w14:paraId="10EDC8CE"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F0743A6" w14:textId="0B205206" w:rsidR="000D50B4" w:rsidRPr="00CA740D" w:rsidRDefault="000D50B4" w:rsidP="000D50B4">
            <w:pPr>
              <w:spacing w:line="480" w:lineRule="auto"/>
              <w:rPr>
                <w:rFonts w:ascii="Times New Roman" w:eastAsia="Times New Roman" w:hAnsi="Times New Roman" w:cs="Times New Roman"/>
                <w:sz w:val="24"/>
                <w:szCs w:val="24"/>
              </w:rPr>
            </w:pPr>
            <w:r>
              <w:t>t</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4BAEB87" w14:textId="3944266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1EA8B09" w14:textId="2FE3E39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DE4AECF" w14:textId="788730C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9133389" w14:textId="3C7C521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0ACDDAB" w14:textId="4CE4AB10" w:rsidR="000D50B4" w:rsidRPr="00CA740D" w:rsidRDefault="000D50B4" w:rsidP="000D50B4">
            <w:pPr>
              <w:spacing w:after="0" w:line="480" w:lineRule="auto"/>
              <w:jc w:val="right"/>
              <w:rPr>
                <w:rFonts w:ascii="Times New Roman" w:eastAsia="Times New Roman" w:hAnsi="Times New Roman" w:cs="Times New Roman"/>
                <w:sz w:val="24"/>
                <w:szCs w:val="24"/>
              </w:rPr>
            </w:pPr>
            <w:r>
              <w:t>43</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2C0CD39" w14:textId="7B59ECC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98DF753" w14:textId="79E5E84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655E90A" w14:textId="5731CF5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8DA262F" w14:textId="6CBA889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43F7B529" w14:textId="661E1D9C" w:rsidR="000D50B4" w:rsidRPr="00CA740D" w:rsidRDefault="000D50B4" w:rsidP="000D50B4">
            <w:pPr>
              <w:spacing w:after="0" w:line="480" w:lineRule="auto"/>
              <w:jc w:val="right"/>
              <w:rPr>
                <w:rFonts w:ascii="Times New Roman" w:eastAsia="Times New Roman" w:hAnsi="Times New Roman" w:cs="Times New Roman"/>
                <w:sz w:val="24"/>
                <w:szCs w:val="24"/>
              </w:rPr>
            </w:pPr>
            <w:r>
              <w:t>43</w:t>
            </w:r>
          </w:p>
        </w:tc>
      </w:tr>
      <w:tr w:rsidR="000D50B4" w:rsidRPr="00CA740D" w14:paraId="1D23F8A4"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D3D3153" w14:textId="69A4A8B1" w:rsidR="000D50B4" w:rsidRPr="00CA740D" w:rsidRDefault="000D50B4" w:rsidP="000D50B4">
            <w:pPr>
              <w:spacing w:line="480" w:lineRule="auto"/>
              <w:rPr>
                <w:rFonts w:ascii="Times New Roman" w:eastAsia="Times New Roman" w:hAnsi="Times New Roman" w:cs="Times New Roman"/>
                <w:sz w:val="24"/>
                <w:szCs w:val="24"/>
              </w:rPr>
            </w:pPr>
            <w:r>
              <w:t>y</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F99F040" w14:textId="2DF53BF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FA2C2CE" w14:textId="04F28AB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21846E8" w14:textId="60376C5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8650599" w14:textId="7F02CB9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694BE30" w14:textId="6B001723" w:rsidR="000D50B4" w:rsidRPr="00CA740D" w:rsidRDefault="000D50B4" w:rsidP="000D50B4">
            <w:pPr>
              <w:spacing w:after="0" w:line="480" w:lineRule="auto"/>
              <w:jc w:val="right"/>
              <w:rPr>
                <w:rFonts w:ascii="Times New Roman" w:eastAsia="Times New Roman" w:hAnsi="Times New Roman" w:cs="Times New Roman"/>
                <w:sz w:val="24"/>
                <w:szCs w:val="24"/>
              </w:rPr>
            </w:pPr>
            <w:r>
              <w:t>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350F7BB" w14:textId="5E463543" w:rsidR="000D50B4" w:rsidRPr="00CA740D" w:rsidRDefault="000D50B4" w:rsidP="000D50B4">
            <w:pPr>
              <w:spacing w:after="0" w:line="480" w:lineRule="auto"/>
              <w:jc w:val="right"/>
              <w:rPr>
                <w:rFonts w:ascii="Times New Roman" w:eastAsia="Times New Roman" w:hAnsi="Times New Roman" w:cs="Times New Roman"/>
                <w:sz w:val="24"/>
                <w:szCs w:val="24"/>
              </w:rPr>
            </w:pPr>
            <w:r>
              <w:t>35</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43C6E91" w14:textId="426DEE7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D6A7BE7" w14:textId="7B9BBEB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92034D8" w14:textId="3F11278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39819D6" w14:textId="7D520C3B" w:rsidR="000D50B4" w:rsidRPr="00CA740D" w:rsidRDefault="000D50B4" w:rsidP="000D50B4">
            <w:pPr>
              <w:spacing w:after="0" w:line="480" w:lineRule="auto"/>
              <w:jc w:val="right"/>
              <w:rPr>
                <w:rFonts w:ascii="Times New Roman" w:eastAsia="Times New Roman" w:hAnsi="Times New Roman" w:cs="Times New Roman"/>
                <w:sz w:val="24"/>
                <w:szCs w:val="24"/>
              </w:rPr>
            </w:pPr>
            <w:r>
              <w:t>44</w:t>
            </w:r>
          </w:p>
        </w:tc>
      </w:tr>
      <w:tr w:rsidR="000D50B4" w:rsidRPr="00CA740D" w14:paraId="19B74E19"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8067383" w14:textId="1DC414B0" w:rsidR="000D50B4" w:rsidRPr="00CA740D" w:rsidRDefault="000D50B4" w:rsidP="000D50B4">
            <w:pPr>
              <w:spacing w:line="480" w:lineRule="auto"/>
              <w:rPr>
                <w:rFonts w:ascii="Times New Roman" w:eastAsia="Times New Roman" w:hAnsi="Times New Roman" w:cs="Times New Roman"/>
                <w:sz w:val="24"/>
                <w:szCs w:val="24"/>
              </w:rPr>
            </w:pPr>
            <w:r>
              <w:t>u</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A8A2A73" w14:textId="56E040C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18B7105" w14:textId="2E9E397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D7B8E60" w14:textId="72A76D6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811F69C" w14:textId="359ADEC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42E6A5B" w14:textId="57185EE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3B2FAEC" w14:textId="09AB00DE"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4513615" w14:textId="2298A3A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A949155" w14:textId="0DD05C1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0982B38" w14:textId="410D930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8BEC5CF" w14:textId="3DA7F46A"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76795AC3"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283BDBE4" w14:textId="2BA8F130" w:rsidR="000D50B4" w:rsidRPr="00CA740D" w:rsidRDefault="000D50B4" w:rsidP="000D50B4">
            <w:pPr>
              <w:spacing w:line="480" w:lineRule="auto"/>
              <w:rPr>
                <w:rFonts w:ascii="Times New Roman" w:eastAsia="Times New Roman" w:hAnsi="Times New Roman" w:cs="Times New Roman"/>
                <w:sz w:val="24"/>
                <w:szCs w:val="24"/>
              </w:rPr>
            </w:pPr>
            <w:r>
              <w:t>i</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1B6F8642" w14:textId="396046D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07E4FF2" w14:textId="5D5C453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8CDB2B5" w14:textId="2678D91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64DA1A4" w14:textId="16272F4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B3F1341" w14:textId="76AC4A2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DD2760F" w14:textId="5D57283E" w:rsidR="000D50B4" w:rsidRPr="00CA740D" w:rsidRDefault="000D50B4" w:rsidP="000D50B4">
            <w:pPr>
              <w:spacing w:after="0" w:line="480" w:lineRule="auto"/>
              <w:jc w:val="right"/>
              <w:rPr>
                <w:rFonts w:ascii="Times New Roman" w:eastAsia="Times New Roman" w:hAnsi="Times New Roman" w:cs="Times New Roman"/>
                <w:sz w:val="24"/>
                <w:szCs w:val="24"/>
              </w:rPr>
            </w:pPr>
            <w:r>
              <w:t>3</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E08084B" w14:textId="383A3D84"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5332633" w14:textId="728F835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64D3D3B" w14:textId="1BBFB14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C32DDF1" w14:textId="43D688D7"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102C9921"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289BE08E" w14:textId="46BE83CE" w:rsidR="000D50B4" w:rsidRPr="00CA740D" w:rsidRDefault="000D50B4" w:rsidP="000D50B4">
            <w:pPr>
              <w:spacing w:line="480" w:lineRule="auto"/>
              <w:rPr>
                <w:rFonts w:ascii="Times New Roman" w:eastAsia="Times New Roman" w:hAnsi="Times New Roman" w:cs="Times New Roman"/>
                <w:sz w:val="24"/>
                <w:szCs w:val="24"/>
              </w:rPr>
            </w:pPr>
            <w:r>
              <w:t>o</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F0268D8" w14:textId="664595C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1A7D2EB1" w14:textId="344D9B4A"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F74F878" w14:textId="7FE7244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56CE7F6" w14:textId="3856CF2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E0BB670" w14:textId="6174987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262BA02" w14:textId="7CB182C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086B7F8" w14:textId="21286C0B"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B4C6563" w14:textId="05ADAD0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CDA3498" w14:textId="16212AE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3A209CD0" w14:textId="5CDE7D60"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10CC5D29"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9FB37FE" w14:textId="6EAEF1FF" w:rsidR="000D50B4" w:rsidRPr="00CA740D" w:rsidRDefault="000D50B4" w:rsidP="000D50B4">
            <w:pPr>
              <w:spacing w:line="480" w:lineRule="auto"/>
              <w:rPr>
                <w:rFonts w:ascii="Times New Roman" w:eastAsia="Times New Roman" w:hAnsi="Times New Roman" w:cs="Times New Roman"/>
                <w:sz w:val="24"/>
                <w:szCs w:val="24"/>
              </w:rPr>
            </w:pPr>
            <w:r>
              <w:t>p</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559FDD2B" w14:textId="71598BC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70F4A8EA" w14:textId="2F526D8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501013B" w14:textId="2BA20D4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29927C0" w14:textId="6DEFC37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896B936" w14:textId="5429EC0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94BF289" w14:textId="7A0ABC0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1A421CD" w14:textId="748AEC6E" w:rsidR="000D50B4" w:rsidRPr="00CA740D" w:rsidRDefault="000D50B4" w:rsidP="000D50B4">
            <w:pPr>
              <w:spacing w:after="0" w:line="480" w:lineRule="auto"/>
              <w:jc w:val="right"/>
              <w:rPr>
                <w:rFonts w:ascii="Times New Roman" w:eastAsia="Times New Roman" w:hAnsi="Times New Roman" w:cs="Times New Roman"/>
                <w:sz w:val="24"/>
                <w:szCs w:val="24"/>
              </w:rPr>
            </w:pPr>
            <w:r>
              <w:t>40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0B17982" w14:textId="7B078EFF" w:rsidR="000D50B4" w:rsidRPr="00CA740D" w:rsidRDefault="000D50B4" w:rsidP="000D50B4">
            <w:pPr>
              <w:spacing w:after="0" w:line="480" w:lineRule="auto"/>
              <w:jc w:val="right"/>
              <w:rPr>
                <w:rFonts w:ascii="Times New Roman" w:eastAsia="Times New Roman" w:hAnsi="Times New Roman" w:cs="Times New Roman"/>
                <w:sz w:val="24"/>
                <w:szCs w:val="24"/>
              </w:rPr>
            </w:pPr>
            <w:r>
              <w:t>4</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38F475F" w14:textId="374DB1E2"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7AB1C480" w14:textId="3F4B76E1" w:rsidR="000D50B4" w:rsidRPr="00CA740D" w:rsidRDefault="000D50B4" w:rsidP="000D50B4">
            <w:pPr>
              <w:spacing w:after="0" w:line="480" w:lineRule="auto"/>
              <w:jc w:val="right"/>
              <w:rPr>
                <w:rFonts w:ascii="Times New Roman" w:eastAsia="Times New Roman" w:hAnsi="Times New Roman" w:cs="Times New Roman"/>
                <w:sz w:val="24"/>
                <w:szCs w:val="24"/>
              </w:rPr>
            </w:pPr>
            <w:r>
              <w:t>44</w:t>
            </w:r>
          </w:p>
        </w:tc>
      </w:tr>
      <w:tr w:rsidR="000D50B4" w:rsidRPr="00CA740D" w14:paraId="16E94D8F"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B1EAEB6" w14:textId="58C2FD7C" w:rsidR="000D50B4" w:rsidRPr="00CA740D" w:rsidRDefault="000D50B4" w:rsidP="000D50B4">
            <w:pPr>
              <w:spacing w:line="480" w:lineRule="auto"/>
              <w:rPr>
                <w:rFonts w:ascii="Times New Roman" w:eastAsia="Times New Roman" w:hAnsi="Times New Roman" w:cs="Times New Roman"/>
                <w:sz w:val="24"/>
                <w:szCs w:val="24"/>
              </w:rPr>
            </w:pPr>
            <w:r>
              <w:t>a</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3321342A" w14:textId="0C2DCA58"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1BDB0401" w14:textId="5DEE47DD"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C355E8C" w14:textId="719F6E1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67905F0" w14:textId="56B4150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BE5A34D" w14:textId="394A0F0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3B69604" w14:textId="5B9B52B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EA5F783" w14:textId="30AEB24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015312F" w14:textId="6C4E6BD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80CB4AF" w14:textId="1F8AD29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7A7C8AE4" w14:textId="15CE7D11"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1304D600"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F511CD3" w14:textId="0736830F" w:rsidR="000D50B4" w:rsidRPr="00CA740D" w:rsidRDefault="000D50B4" w:rsidP="000D50B4">
            <w:pPr>
              <w:spacing w:line="480" w:lineRule="auto"/>
              <w:rPr>
                <w:rFonts w:ascii="Times New Roman" w:eastAsia="Times New Roman" w:hAnsi="Times New Roman" w:cs="Times New Roman"/>
                <w:sz w:val="24"/>
                <w:szCs w:val="24"/>
              </w:rPr>
            </w:pPr>
            <w:r>
              <w:t>s</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35CB9522" w14:textId="4E756A9A"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E2501F5" w14:textId="2F113E9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CC8EE38" w14:textId="16605CB9"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367A87E" w14:textId="5419103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AB7D4EC" w14:textId="299E3CD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97031D6" w14:textId="586C7E4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03498E3" w14:textId="6285407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CDA1481" w14:textId="73387402"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551831E" w14:textId="1741A34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31FB8E4" w14:textId="4B1A4BF4"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r>
      <w:tr w:rsidR="000D50B4" w:rsidRPr="00CA740D" w14:paraId="25F1E475"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3B92894E" w14:textId="28318117" w:rsidR="000D50B4" w:rsidRPr="00CA740D" w:rsidRDefault="000D50B4" w:rsidP="000D50B4">
            <w:pPr>
              <w:spacing w:line="480" w:lineRule="auto"/>
              <w:rPr>
                <w:rFonts w:ascii="Times New Roman" w:eastAsia="Times New Roman" w:hAnsi="Times New Roman" w:cs="Times New Roman"/>
                <w:sz w:val="24"/>
                <w:szCs w:val="24"/>
              </w:rPr>
            </w:pPr>
            <w:r>
              <w:t>d</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FAA3DDD" w14:textId="322FF9B2"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11440E5" w14:textId="6D97CFC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10A638A" w14:textId="703333E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6997083" w14:textId="7AE61375"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77E2118" w14:textId="06A232E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CC83E7C" w14:textId="580DD79A"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911C754" w14:textId="10E7AE3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A18C8C4" w14:textId="3843CFF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3DAECBB" w14:textId="7B41DE8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0B8A07E" w14:textId="4CD5A3D1"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r>
      <w:tr w:rsidR="000D50B4" w:rsidRPr="00CA740D" w14:paraId="0ACC714E"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BD61872" w14:textId="31167D1C" w:rsidR="000D50B4" w:rsidRPr="00CA740D" w:rsidRDefault="000D50B4" w:rsidP="000D50B4">
            <w:pPr>
              <w:spacing w:line="480" w:lineRule="auto"/>
              <w:rPr>
                <w:rFonts w:ascii="Times New Roman" w:eastAsia="Times New Roman" w:hAnsi="Times New Roman" w:cs="Times New Roman"/>
                <w:sz w:val="24"/>
                <w:szCs w:val="24"/>
              </w:rPr>
            </w:pPr>
            <w:r>
              <w:t>f</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F74B33D" w14:textId="60BE1CD6"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6B0D2597" w14:textId="5C967AA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680A90" w14:textId="63556532"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C6A2822" w14:textId="5DAD9F8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F925088" w14:textId="5B789ED9"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B284361" w14:textId="7AFA9D9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ADAF23" w14:textId="00263C0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C24B5D3" w14:textId="2009B85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600689" w14:textId="4B2B9E9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39E7C063" w14:textId="3E2131CD"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r>
      <w:tr w:rsidR="000D50B4" w:rsidRPr="00CA740D" w14:paraId="544E496C"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02380EB" w14:textId="48AA5F2F" w:rsidR="000D50B4" w:rsidRPr="00CA740D" w:rsidRDefault="000D50B4" w:rsidP="000D50B4">
            <w:pPr>
              <w:spacing w:line="480" w:lineRule="auto"/>
              <w:rPr>
                <w:rFonts w:ascii="Times New Roman" w:eastAsia="Times New Roman" w:hAnsi="Times New Roman" w:cs="Times New Roman"/>
                <w:sz w:val="24"/>
                <w:szCs w:val="24"/>
              </w:rPr>
            </w:pPr>
            <w:r>
              <w:t>g</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D15B16E" w14:textId="1D150314"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4449EAE" w14:textId="5B07C3C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7884B41" w14:textId="1D836EF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BBF8D7" w14:textId="2A894D4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0465674" w14:textId="40C380EB"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56F6DD8" w14:textId="4C08223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ED5B8CE" w14:textId="7BC06EF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81F9FAA" w14:textId="648B00AD"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03CF4BC" w14:textId="4EC905CD"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D8577B6" w14:textId="70F3A7AC"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r>
      <w:tr w:rsidR="000D50B4" w:rsidRPr="00CA740D" w14:paraId="2F3DE41A"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5A6398F0" w14:textId="61ECF945" w:rsidR="000D50B4" w:rsidRPr="00CA740D" w:rsidRDefault="000D50B4" w:rsidP="000D50B4">
            <w:pPr>
              <w:spacing w:line="480" w:lineRule="auto"/>
              <w:rPr>
                <w:rFonts w:ascii="Times New Roman" w:eastAsia="Times New Roman" w:hAnsi="Times New Roman" w:cs="Times New Roman"/>
                <w:sz w:val="24"/>
                <w:szCs w:val="24"/>
              </w:rPr>
            </w:pPr>
            <w:r>
              <w:t>h</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39EF0DD3" w14:textId="03C58E41"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2F21AF1" w14:textId="0BA48FDD"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D00475F" w14:textId="1B2ED7E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EBEEDB7" w14:textId="70C165B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DB25608" w14:textId="510085B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D9B2E80" w14:textId="1CC5AB93"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553A3D1" w14:textId="3EB7066A"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4C04F0F" w14:textId="0C8EECC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0A5CCE4" w14:textId="59E310C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3B20386" w14:textId="0E10F792"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bl>
    <w:p w14:paraId="7F02C5CF" w14:textId="601D8172" w:rsidR="000D50B4" w:rsidRDefault="000D50B4">
      <w:pPr>
        <w:spacing w:after="0" w:line="480" w:lineRule="auto"/>
        <w:jc w:val="both"/>
        <w:rPr>
          <w:rFonts w:ascii="Times New Roman" w:eastAsia="Times New Roman" w:hAnsi="Times New Roman" w:cs="Times New Roman"/>
          <w:sz w:val="24"/>
          <w:szCs w:val="24"/>
        </w:rPr>
      </w:pPr>
    </w:p>
    <w:p w14:paraId="10591CE3" w14:textId="6716F29E" w:rsidR="000D50B4" w:rsidRPr="000D50B4" w:rsidRDefault="00217107" w:rsidP="000D50B4">
      <w:pPr>
        <w:pStyle w:val="Caption"/>
        <w:keepNext/>
        <w:jc w:val="left"/>
      </w:pPr>
      <w:r>
        <w:lastRenderedPageBreak/>
        <w:t>TABLE</w:t>
      </w:r>
      <w:r w:rsidR="000D50B4">
        <w:t xml:space="preserve"> </w:t>
      </w:r>
      <w:r w:rsidR="000458B9">
        <w:t>15.</w:t>
      </w:r>
      <w:r w:rsidR="000D50B4">
        <w:t xml:space="preserve"> </w:t>
      </w:r>
      <w:bookmarkStart w:id="68" w:name="_Toc484810361"/>
      <w:r w:rsidR="000D50B4">
        <w:t>Continued</w:t>
      </w:r>
      <w:bookmarkEnd w:id="68"/>
    </w:p>
    <w:tbl>
      <w:tblPr>
        <w:tblW w:w="9540" w:type="dxa"/>
        <w:tblInd w:w="108" w:type="dxa"/>
        <w:tblLayout w:type="fixed"/>
        <w:tblCellMar>
          <w:top w:w="15" w:type="dxa"/>
          <w:bottom w:w="15" w:type="dxa"/>
        </w:tblCellMar>
        <w:tblLook w:val="04A0" w:firstRow="1" w:lastRow="0" w:firstColumn="1" w:lastColumn="0" w:noHBand="0" w:noVBand="1"/>
      </w:tblPr>
      <w:tblGrid>
        <w:gridCol w:w="984"/>
        <w:gridCol w:w="809"/>
        <w:gridCol w:w="630"/>
        <w:gridCol w:w="720"/>
        <w:gridCol w:w="720"/>
        <w:gridCol w:w="724"/>
        <w:gridCol w:w="720"/>
        <w:gridCol w:w="720"/>
        <w:gridCol w:w="720"/>
        <w:gridCol w:w="724"/>
        <w:gridCol w:w="2069"/>
      </w:tblGrid>
      <w:tr w:rsidR="000D50B4" w:rsidRPr="00CA740D" w14:paraId="5DB70747"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4BF51DF2"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Letters</w:t>
            </w:r>
          </w:p>
        </w:tc>
        <w:tc>
          <w:tcPr>
            <w:tcW w:w="809" w:type="dxa"/>
            <w:tcBorders>
              <w:top w:val="single" w:sz="4" w:space="0" w:color="000000"/>
              <w:left w:val="single" w:sz="4" w:space="0" w:color="000000"/>
              <w:bottom w:val="single" w:sz="4" w:space="0" w:color="000000"/>
              <w:right w:val="single" w:sz="4" w:space="0" w:color="000000"/>
            </w:tcBorders>
            <w:vAlign w:val="bottom"/>
          </w:tcPr>
          <w:p w14:paraId="158AB78A"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30" w:type="dxa"/>
            <w:tcBorders>
              <w:top w:val="single" w:sz="4" w:space="0" w:color="000000"/>
              <w:left w:val="single" w:sz="4" w:space="0" w:color="000000"/>
              <w:bottom w:val="single" w:sz="4" w:space="0" w:color="000000"/>
              <w:right w:val="single" w:sz="4" w:space="0" w:color="000000"/>
            </w:tcBorders>
            <w:vAlign w:val="bottom"/>
          </w:tcPr>
          <w:p w14:paraId="05AFEED2"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20" w:type="dxa"/>
            <w:tcBorders>
              <w:top w:val="single" w:sz="4" w:space="0" w:color="000000"/>
              <w:left w:val="single" w:sz="4" w:space="0" w:color="000000"/>
              <w:bottom w:val="single" w:sz="4" w:space="0" w:color="000000"/>
              <w:right w:val="single" w:sz="4" w:space="0" w:color="000000"/>
            </w:tcBorders>
            <w:vAlign w:val="bottom"/>
          </w:tcPr>
          <w:p w14:paraId="49699EEB"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20" w:type="dxa"/>
            <w:tcBorders>
              <w:top w:val="single" w:sz="4" w:space="0" w:color="000000"/>
              <w:left w:val="single" w:sz="4" w:space="0" w:color="000000"/>
              <w:bottom w:val="single" w:sz="4" w:space="0" w:color="000000"/>
              <w:right w:val="single" w:sz="4" w:space="0" w:color="000000"/>
            </w:tcBorders>
            <w:vAlign w:val="bottom"/>
          </w:tcPr>
          <w:p w14:paraId="740272C9"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24" w:type="dxa"/>
            <w:tcBorders>
              <w:top w:val="single" w:sz="4" w:space="0" w:color="000000"/>
              <w:left w:val="single" w:sz="4" w:space="0" w:color="000000"/>
              <w:bottom w:val="single" w:sz="4" w:space="0" w:color="000000"/>
              <w:right w:val="single" w:sz="4" w:space="0" w:color="000000"/>
            </w:tcBorders>
            <w:vAlign w:val="bottom"/>
          </w:tcPr>
          <w:p w14:paraId="1CFA8BEC"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20" w:type="dxa"/>
            <w:tcBorders>
              <w:top w:val="single" w:sz="4" w:space="0" w:color="000000"/>
              <w:left w:val="single" w:sz="4" w:space="0" w:color="000000"/>
              <w:bottom w:val="single" w:sz="4" w:space="0" w:color="000000"/>
              <w:right w:val="single" w:sz="4" w:space="0" w:color="000000"/>
            </w:tcBorders>
            <w:vAlign w:val="bottom"/>
          </w:tcPr>
          <w:p w14:paraId="52D69CCC"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20" w:type="dxa"/>
            <w:tcBorders>
              <w:top w:val="single" w:sz="4" w:space="0" w:color="000000"/>
              <w:left w:val="single" w:sz="4" w:space="0" w:color="000000"/>
              <w:bottom w:val="single" w:sz="4" w:space="0" w:color="000000"/>
              <w:right w:val="single" w:sz="4" w:space="0" w:color="000000"/>
            </w:tcBorders>
            <w:vAlign w:val="bottom"/>
          </w:tcPr>
          <w:p w14:paraId="0E4A2391"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0" w:type="dxa"/>
            <w:tcBorders>
              <w:top w:val="single" w:sz="4" w:space="0" w:color="000000"/>
              <w:left w:val="single" w:sz="4" w:space="0" w:color="000000"/>
              <w:bottom w:val="single" w:sz="4" w:space="0" w:color="000000"/>
              <w:right w:val="single" w:sz="4" w:space="0" w:color="000000"/>
            </w:tcBorders>
            <w:vAlign w:val="bottom"/>
          </w:tcPr>
          <w:p w14:paraId="4D4322E7"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24" w:type="dxa"/>
            <w:tcBorders>
              <w:top w:val="single" w:sz="4" w:space="0" w:color="000000"/>
              <w:left w:val="single" w:sz="4" w:space="0" w:color="000000"/>
              <w:bottom w:val="single" w:sz="4" w:space="0" w:color="000000"/>
              <w:right w:val="single" w:sz="4" w:space="0" w:color="000000"/>
            </w:tcBorders>
            <w:vAlign w:val="bottom"/>
          </w:tcPr>
          <w:p w14:paraId="239EDEB9"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9" w:type="dxa"/>
            <w:tcBorders>
              <w:top w:val="single" w:sz="4" w:space="0" w:color="000000"/>
              <w:left w:val="single" w:sz="4" w:space="0" w:color="000000"/>
              <w:bottom w:val="single" w:sz="4" w:space="0" w:color="000000"/>
              <w:right w:val="single" w:sz="4" w:space="0" w:color="000000"/>
            </w:tcBorders>
            <w:vAlign w:val="bottom"/>
          </w:tcPr>
          <w:p w14:paraId="20D31AC7"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tr w:rsidR="000D50B4" w:rsidRPr="00CA740D" w14:paraId="16FC954F"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54476C07" w14:textId="630DBB7D" w:rsidR="000D50B4" w:rsidRDefault="000D50B4" w:rsidP="000D50B4">
            <w:pPr>
              <w:spacing w:line="480" w:lineRule="auto"/>
            </w:pPr>
            <w:r>
              <w:t>j</w:t>
            </w:r>
          </w:p>
        </w:tc>
        <w:tc>
          <w:tcPr>
            <w:tcW w:w="809" w:type="dxa"/>
            <w:tcBorders>
              <w:top w:val="single" w:sz="4" w:space="0" w:color="000000"/>
              <w:left w:val="single" w:sz="4" w:space="0" w:color="000000"/>
              <w:bottom w:val="single" w:sz="4" w:space="0" w:color="000000"/>
              <w:right w:val="single" w:sz="4" w:space="0" w:color="000000"/>
            </w:tcBorders>
            <w:vAlign w:val="bottom"/>
          </w:tcPr>
          <w:p w14:paraId="530832DE" w14:textId="20DE9FAD" w:rsidR="000D50B4" w:rsidRDefault="000D50B4" w:rsidP="000D50B4">
            <w:pPr>
              <w:spacing w:after="0" w:line="480" w:lineRule="auto"/>
              <w:jc w:val="right"/>
            </w:pPr>
            <w:r>
              <w:t>1</w:t>
            </w:r>
          </w:p>
        </w:tc>
        <w:tc>
          <w:tcPr>
            <w:tcW w:w="630" w:type="dxa"/>
            <w:tcBorders>
              <w:top w:val="single" w:sz="4" w:space="0" w:color="000000"/>
              <w:left w:val="single" w:sz="4" w:space="0" w:color="000000"/>
              <w:bottom w:val="single" w:sz="4" w:space="0" w:color="000000"/>
              <w:right w:val="single" w:sz="4" w:space="0" w:color="000000"/>
            </w:tcBorders>
            <w:vAlign w:val="bottom"/>
          </w:tcPr>
          <w:p w14:paraId="7C943ED1" w14:textId="17A06D97"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E3AE5C3" w14:textId="0099071C"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48D6433" w14:textId="09B27B11"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0F49C3C2" w14:textId="1F27F001"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BE7AB0B" w14:textId="5A2F1783" w:rsidR="000D50B4" w:rsidRDefault="000D50B4" w:rsidP="000D50B4">
            <w:pPr>
              <w:spacing w:after="0" w:line="480" w:lineRule="auto"/>
              <w:jc w:val="right"/>
            </w:pPr>
            <w:r>
              <w:t>50</w:t>
            </w:r>
          </w:p>
        </w:tc>
        <w:tc>
          <w:tcPr>
            <w:tcW w:w="720" w:type="dxa"/>
            <w:tcBorders>
              <w:top w:val="single" w:sz="4" w:space="0" w:color="000000"/>
              <w:left w:val="single" w:sz="4" w:space="0" w:color="000000"/>
              <w:bottom w:val="single" w:sz="4" w:space="0" w:color="000000"/>
              <w:right w:val="single" w:sz="4" w:space="0" w:color="000000"/>
            </w:tcBorders>
            <w:vAlign w:val="bottom"/>
          </w:tcPr>
          <w:p w14:paraId="21997600" w14:textId="5BA5E72D"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750AFE6" w14:textId="06A27EC5"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0D78D27D" w14:textId="22E601BE"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6F2FC745" w14:textId="6CDD9603" w:rsidR="000D50B4" w:rsidRDefault="000D50B4" w:rsidP="000D50B4">
            <w:pPr>
              <w:spacing w:after="0" w:line="480" w:lineRule="auto"/>
              <w:jc w:val="right"/>
            </w:pPr>
            <w:r>
              <w:t>50</w:t>
            </w:r>
          </w:p>
        </w:tc>
      </w:tr>
      <w:tr w:rsidR="000D50B4" w:rsidRPr="00CA740D" w14:paraId="3AFD479C"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2BDC1A36" w14:textId="0BD0CF94" w:rsidR="000D50B4" w:rsidRDefault="000D50B4" w:rsidP="000D50B4">
            <w:pPr>
              <w:spacing w:line="480" w:lineRule="auto"/>
            </w:pPr>
            <w:r>
              <w:t>k</w:t>
            </w:r>
          </w:p>
        </w:tc>
        <w:tc>
          <w:tcPr>
            <w:tcW w:w="809" w:type="dxa"/>
            <w:tcBorders>
              <w:top w:val="single" w:sz="4" w:space="0" w:color="000000"/>
              <w:left w:val="single" w:sz="4" w:space="0" w:color="000000"/>
              <w:bottom w:val="single" w:sz="4" w:space="0" w:color="000000"/>
              <w:right w:val="single" w:sz="4" w:space="0" w:color="000000"/>
            </w:tcBorders>
            <w:vAlign w:val="bottom"/>
          </w:tcPr>
          <w:p w14:paraId="35E6610F" w14:textId="64B81630" w:rsidR="000D50B4" w:rsidRDefault="000D50B4" w:rsidP="000D50B4">
            <w:pPr>
              <w:spacing w:after="0" w:line="480" w:lineRule="auto"/>
              <w:jc w:val="right"/>
            </w:pPr>
            <w:r>
              <w:t>1</w:t>
            </w:r>
          </w:p>
        </w:tc>
        <w:tc>
          <w:tcPr>
            <w:tcW w:w="630" w:type="dxa"/>
            <w:tcBorders>
              <w:top w:val="single" w:sz="4" w:space="0" w:color="000000"/>
              <w:left w:val="single" w:sz="4" w:space="0" w:color="000000"/>
              <w:bottom w:val="single" w:sz="4" w:space="0" w:color="000000"/>
              <w:right w:val="single" w:sz="4" w:space="0" w:color="000000"/>
            </w:tcBorders>
            <w:vAlign w:val="bottom"/>
          </w:tcPr>
          <w:p w14:paraId="62265550" w14:textId="05381CD6"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3A3C83C" w14:textId="54B6F8B6"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D458E65" w14:textId="0A703616"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2074A869" w14:textId="0DD7A6E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366D9764" w14:textId="252B05F9"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2555A99A" w14:textId="7E90E650" w:rsidR="000D50B4" w:rsidRDefault="000D50B4" w:rsidP="000D50B4">
            <w:pPr>
              <w:spacing w:after="0" w:line="480" w:lineRule="auto"/>
              <w:jc w:val="right"/>
            </w:pPr>
            <w:r>
              <w:t>47</w:t>
            </w:r>
          </w:p>
        </w:tc>
        <w:tc>
          <w:tcPr>
            <w:tcW w:w="720" w:type="dxa"/>
            <w:tcBorders>
              <w:top w:val="single" w:sz="4" w:space="0" w:color="000000"/>
              <w:left w:val="single" w:sz="4" w:space="0" w:color="000000"/>
              <w:bottom w:val="single" w:sz="4" w:space="0" w:color="000000"/>
              <w:right w:val="single" w:sz="4" w:space="0" w:color="000000"/>
            </w:tcBorders>
            <w:vAlign w:val="bottom"/>
          </w:tcPr>
          <w:p w14:paraId="62583D5A" w14:textId="17E0887F"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6E369FAD" w14:textId="1BE12650"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4098A4F6" w14:textId="27878B0E" w:rsidR="000D50B4" w:rsidRDefault="000D50B4" w:rsidP="000D50B4">
            <w:pPr>
              <w:spacing w:after="0" w:line="480" w:lineRule="auto"/>
              <w:jc w:val="right"/>
            </w:pPr>
            <w:r>
              <w:t>47</w:t>
            </w:r>
          </w:p>
        </w:tc>
      </w:tr>
      <w:tr w:rsidR="000D50B4" w:rsidRPr="00CA740D" w14:paraId="6FB2A0F8"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21B10823" w14:textId="15EE5036" w:rsidR="000D50B4" w:rsidRDefault="000D50B4" w:rsidP="000D50B4">
            <w:pPr>
              <w:spacing w:line="480" w:lineRule="auto"/>
            </w:pPr>
            <w:r>
              <w:t>l</w:t>
            </w:r>
          </w:p>
        </w:tc>
        <w:tc>
          <w:tcPr>
            <w:tcW w:w="809" w:type="dxa"/>
            <w:tcBorders>
              <w:top w:val="single" w:sz="4" w:space="0" w:color="000000"/>
              <w:left w:val="single" w:sz="4" w:space="0" w:color="000000"/>
              <w:bottom w:val="single" w:sz="4" w:space="0" w:color="000000"/>
              <w:right w:val="single" w:sz="4" w:space="0" w:color="000000"/>
            </w:tcBorders>
            <w:vAlign w:val="bottom"/>
          </w:tcPr>
          <w:p w14:paraId="1F91DFBD" w14:textId="7287DCF7" w:rsidR="000D50B4" w:rsidRDefault="000D50B4" w:rsidP="000D50B4">
            <w:pPr>
              <w:spacing w:after="0" w:line="480" w:lineRule="auto"/>
              <w:jc w:val="right"/>
            </w:pPr>
            <w:r>
              <w:t>1</w:t>
            </w:r>
          </w:p>
        </w:tc>
        <w:tc>
          <w:tcPr>
            <w:tcW w:w="630" w:type="dxa"/>
            <w:tcBorders>
              <w:top w:val="single" w:sz="4" w:space="0" w:color="000000"/>
              <w:left w:val="single" w:sz="4" w:space="0" w:color="000000"/>
              <w:bottom w:val="single" w:sz="4" w:space="0" w:color="000000"/>
              <w:right w:val="single" w:sz="4" w:space="0" w:color="000000"/>
            </w:tcBorders>
            <w:vAlign w:val="bottom"/>
          </w:tcPr>
          <w:p w14:paraId="3A4111E7" w14:textId="6134D628"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D58A641" w14:textId="4308A20F"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CEEF58F" w14:textId="3D3DF802"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764F6927" w14:textId="0D604769"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F820742" w14:textId="41A04316"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A5D6631" w14:textId="3C3A88D2"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0C2618E8" w14:textId="2C9FB45C" w:rsidR="000D50B4" w:rsidRDefault="000D50B4" w:rsidP="000D50B4">
            <w:pPr>
              <w:spacing w:after="0" w:line="480" w:lineRule="auto"/>
              <w:jc w:val="right"/>
            </w:pPr>
            <w:r>
              <w:t>49</w:t>
            </w:r>
          </w:p>
        </w:tc>
        <w:tc>
          <w:tcPr>
            <w:tcW w:w="724" w:type="dxa"/>
            <w:tcBorders>
              <w:top w:val="single" w:sz="4" w:space="0" w:color="000000"/>
              <w:left w:val="single" w:sz="4" w:space="0" w:color="000000"/>
              <w:bottom w:val="single" w:sz="4" w:space="0" w:color="000000"/>
              <w:right w:val="single" w:sz="4" w:space="0" w:color="000000"/>
            </w:tcBorders>
            <w:vAlign w:val="bottom"/>
          </w:tcPr>
          <w:p w14:paraId="2C962B1D" w14:textId="05D6FF9F"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1800BF2B" w14:textId="24193434" w:rsidR="000D50B4" w:rsidRDefault="000D50B4" w:rsidP="000D50B4">
            <w:pPr>
              <w:spacing w:after="0" w:line="480" w:lineRule="auto"/>
              <w:jc w:val="right"/>
            </w:pPr>
            <w:r>
              <w:t>49</w:t>
            </w:r>
          </w:p>
        </w:tc>
      </w:tr>
      <w:tr w:rsidR="000D50B4" w:rsidRPr="00CA740D" w14:paraId="0B948105"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70AAEC24" w14:textId="75F486A1" w:rsidR="000D50B4" w:rsidRDefault="000D50B4" w:rsidP="000D50B4">
            <w:pPr>
              <w:spacing w:line="480" w:lineRule="auto"/>
            </w:pPr>
            <w:r>
              <w:t>z</w:t>
            </w:r>
          </w:p>
        </w:tc>
        <w:tc>
          <w:tcPr>
            <w:tcW w:w="809" w:type="dxa"/>
            <w:tcBorders>
              <w:top w:val="single" w:sz="4" w:space="0" w:color="000000"/>
              <w:left w:val="single" w:sz="4" w:space="0" w:color="000000"/>
              <w:bottom w:val="single" w:sz="4" w:space="0" w:color="000000"/>
              <w:right w:val="single" w:sz="4" w:space="0" w:color="000000"/>
            </w:tcBorders>
            <w:vAlign w:val="bottom"/>
          </w:tcPr>
          <w:p w14:paraId="683201F5" w14:textId="40DDC33A" w:rsidR="000D50B4" w:rsidRDefault="000D50B4" w:rsidP="000D50B4">
            <w:pPr>
              <w:spacing w:after="0" w:line="480" w:lineRule="auto"/>
              <w:jc w:val="right"/>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61820EF6" w14:textId="169761E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584CFFA" w14:textId="4893F951" w:rsidR="000D50B4" w:rsidRDefault="000D50B4" w:rsidP="000D50B4">
            <w:pPr>
              <w:spacing w:after="0" w:line="480" w:lineRule="auto"/>
              <w:jc w:val="right"/>
            </w:pPr>
            <w:r>
              <w:t>41</w:t>
            </w:r>
          </w:p>
        </w:tc>
        <w:tc>
          <w:tcPr>
            <w:tcW w:w="720" w:type="dxa"/>
            <w:tcBorders>
              <w:top w:val="single" w:sz="4" w:space="0" w:color="000000"/>
              <w:left w:val="single" w:sz="4" w:space="0" w:color="000000"/>
              <w:bottom w:val="single" w:sz="4" w:space="0" w:color="000000"/>
              <w:right w:val="single" w:sz="4" w:space="0" w:color="000000"/>
            </w:tcBorders>
            <w:vAlign w:val="bottom"/>
          </w:tcPr>
          <w:p w14:paraId="632B9724" w14:textId="6FD071D0"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1A521A72" w14:textId="2AAB2D27"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ACD3D23" w14:textId="03EFFCED"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0EAF4AA0" w14:textId="28C6B5B7"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5CE869B" w14:textId="6A35E7FF"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0F0EE824" w14:textId="31121C85"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49EC5C0F" w14:textId="1EDCEFF6" w:rsidR="000D50B4" w:rsidRDefault="000D50B4" w:rsidP="000D50B4">
            <w:pPr>
              <w:spacing w:after="0" w:line="480" w:lineRule="auto"/>
              <w:jc w:val="right"/>
            </w:pPr>
            <w:r>
              <w:t>41</w:t>
            </w:r>
          </w:p>
        </w:tc>
      </w:tr>
      <w:tr w:rsidR="000D50B4" w:rsidRPr="00CA740D" w14:paraId="5D3F539F"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5B2660ED" w14:textId="1CEE7B73" w:rsidR="000D50B4" w:rsidRDefault="000D50B4" w:rsidP="000D50B4">
            <w:pPr>
              <w:spacing w:line="480" w:lineRule="auto"/>
            </w:pPr>
            <w:r>
              <w:t>x</w:t>
            </w:r>
          </w:p>
        </w:tc>
        <w:tc>
          <w:tcPr>
            <w:tcW w:w="809" w:type="dxa"/>
            <w:tcBorders>
              <w:top w:val="single" w:sz="4" w:space="0" w:color="000000"/>
              <w:left w:val="single" w:sz="4" w:space="0" w:color="000000"/>
              <w:bottom w:val="single" w:sz="4" w:space="0" w:color="000000"/>
              <w:right w:val="single" w:sz="4" w:space="0" w:color="000000"/>
            </w:tcBorders>
            <w:vAlign w:val="bottom"/>
          </w:tcPr>
          <w:p w14:paraId="6A614235" w14:textId="04029E68" w:rsidR="000D50B4" w:rsidRDefault="000D50B4" w:rsidP="000D50B4">
            <w:pPr>
              <w:spacing w:after="0" w:line="480" w:lineRule="auto"/>
              <w:jc w:val="right"/>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3035CA7D" w14:textId="7383B506"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AA5F215" w14:textId="1EC49EB1" w:rsidR="000D50B4" w:rsidRDefault="000D50B4" w:rsidP="000D50B4">
            <w:pPr>
              <w:spacing w:after="0" w:line="480" w:lineRule="auto"/>
              <w:jc w:val="right"/>
            </w:pPr>
            <w:r>
              <w:t>40</w:t>
            </w:r>
          </w:p>
        </w:tc>
        <w:tc>
          <w:tcPr>
            <w:tcW w:w="720" w:type="dxa"/>
            <w:tcBorders>
              <w:top w:val="single" w:sz="4" w:space="0" w:color="000000"/>
              <w:left w:val="single" w:sz="4" w:space="0" w:color="000000"/>
              <w:bottom w:val="single" w:sz="4" w:space="0" w:color="000000"/>
              <w:right w:val="single" w:sz="4" w:space="0" w:color="000000"/>
            </w:tcBorders>
            <w:vAlign w:val="bottom"/>
          </w:tcPr>
          <w:p w14:paraId="6B44CCD8" w14:textId="7808BB59" w:rsidR="000D50B4" w:rsidRDefault="000D50B4" w:rsidP="000D50B4">
            <w:pPr>
              <w:spacing w:after="0" w:line="480" w:lineRule="auto"/>
              <w:jc w:val="right"/>
            </w:pPr>
            <w:r>
              <w:t>5</w:t>
            </w:r>
          </w:p>
        </w:tc>
        <w:tc>
          <w:tcPr>
            <w:tcW w:w="724" w:type="dxa"/>
            <w:tcBorders>
              <w:top w:val="single" w:sz="4" w:space="0" w:color="000000"/>
              <w:left w:val="single" w:sz="4" w:space="0" w:color="000000"/>
              <w:bottom w:val="single" w:sz="4" w:space="0" w:color="000000"/>
              <w:right w:val="single" w:sz="4" w:space="0" w:color="000000"/>
            </w:tcBorders>
            <w:vAlign w:val="bottom"/>
          </w:tcPr>
          <w:p w14:paraId="497363AB" w14:textId="02083761"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AC371DB" w14:textId="10412309"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6F3DD7C" w14:textId="2DE9DCD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3484D2B6" w14:textId="7FCA53BC"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669462D6" w14:textId="0FFB4A83"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65A099F6" w14:textId="366636C4" w:rsidR="000D50B4" w:rsidRDefault="000D50B4" w:rsidP="000D50B4">
            <w:pPr>
              <w:spacing w:after="0" w:line="480" w:lineRule="auto"/>
              <w:jc w:val="right"/>
            </w:pPr>
            <w:r>
              <w:t>45</w:t>
            </w:r>
          </w:p>
        </w:tc>
      </w:tr>
      <w:tr w:rsidR="000D50B4" w:rsidRPr="00CA740D" w14:paraId="7C06E918"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6211C29B" w14:textId="0A4FD95E" w:rsidR="000D50B4" w:rsidRDefault="000D50B4" w:rsidP="000D50B4">
            <w:pPr>
              <w:spacing w:line="480" w:lineRule="auto"/>
            </w:pPr>
            <w:r>
              <w:t>c</w:t>
            </w:r>
          </w:p>
        </w:tc>
        <w:tc>
          <w:tcPr>
            <w:tcW w:w="809" w:type="dxa"/>
            <w:tcBorders>
              <w:top w:val="single" w:sz="4" w:space="0" w:color="000000"/>
              <w:left w:val="single" w:sz="4" w:space="0" w:color="000000"/>
              <w:bottom w:val="single" w:sz="4" w:space="0" w:color="000000"/>
              <w:right w:val="single" w:sz="4" w:space="0" w:color="000000"/>
            </w:tcBorders>
            <w:vAlign w:val="bottom"/>
          </w:tcPr>
          <w:p w14:paraId="5E639663" w14:textId="3452AEA9" w:rsidR="000D50B4" w:rsidRDefault="000D50B4" w:rsidP="000D50B4">
            <w:pPr>
              <w:spacing w:after="0" w:line="480" w:lineRule="auto"/>
              <w:jc w:val="right"/>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2D8D4B41" w14:textId="6303561F"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208CB6AF" w14:textId="120BBD1B"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14928A5" w14:textId="6762601D" w:rsidR="000D50B4" w:rsidRDefault="000D50B4" w:rsidP="000D50B4">
            <w:pPr>
              <w:spacing w:after="0" w:line="480" w:lineRule="auto"/>
              <w:jc w:val="right"/>
            </w:pPr>
            <w:r>
              <w:t>30</w:t>
            </w:r>
          </w:p>
        </w:tc>
        <w:tc>
          <w:tcPr>
            <w:tcW w:w="724" w:type="dxa"/>
            <w:tcBorders>
              <w:top w:val="single" w:sz="4" w:space="0" w:color="000000"/>
              <w:left w:val="single" w:sz="4" w:space="0" w:color="000000"/>
              <w:bottom w:val="single" w:sz="4" w:space="0" w:color="000000"/>
              <w:right w:val="single" w:sz="4" w:space="0" w:color="000000"/>
            </w:tcBorders>
            <w:vAlign w:val="bottom"/>
          </w:tcPr>
          <w:p w14:paraId="7EA9304F" w14:textId="440E384A" w:rsidR="000D50B4" w:rsidRDefault="000D50B4" w:rsidP="000D50B4">
            <w:pPr>
              <w:spacing w:after="0" w:line="480" w:lineRule="auto"/>
              <w:jc w:val="right"/>
            </w:pPr>
            <w:r>
              <w:t>16</w:t>
            </w:r>
          </w:p>
        </w:tc>
        <w:tc>
          <w:tcPr>
            <w:tcW w:w="720" w:type="dxa"/>
            <w:tcBorders>
              <w:top w:val="single" w:sz="4" w:space="0" w:color="000000"/>
              <w:left w:val="single" w:sz="4" w:space="0" w:color="000000"/>
              <w:bottom w:val="single" w:sz="4" w:space="0" w:color="000000"/>
              <w:right w:val="single" w:sz="4" w:space="0" w:color="000000"/>
            </w:tcBorders>
            <w:vAlign w:val="bottom"/>
          </w:tcPr>
          <w:p w14:paraId="3BAF35E5" w14:textId="70923D1B"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4BB35AF2" w14:textId="353F26ED"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3AB4DE11" w14:textId="52C51E26"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47B7F815" w14:textId="6F227FA7"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77B52986" w14:textId="1988206F" w:rsidR="000D50B4" w:rsidRDefault="000D50B4" w:rsidP="000D50B4">
            <w:pPr>
              <w:spacing w:after="0" w:line="480" w:lineRule="auto"/>
              <w:jc w:val="right"/>
            </w:pPr>
            <w:r>
              <w:t>46</w:t>
            </w:r>
          </w:p>
        </w:tc>
      </w:tr>
      <w:tr w:rsidR="000D50B4" w:rsidRPr="00CA740D" w14:paraId="7C6D13DA"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7E35CDF4" w14:textId="1650F20E" w:rsidR="000D50B4" w:rsidRDefault="000D50B4" w:rsidP="000D50B4">
            <w:pPr>
              <w:spacing w:line="480" w:lineRule="auto"/>
            </w:pPr>
            <w:r>
              <w:t>v</w:t>
            </w:r>
          </w:p>
        </w:tc>
        <w:tc>
          <w:tcPr>
            <w:tcW w:w="809" w:type="dxa"/>
            <w:tcBorders>
              <w:top w:val="single" w:sz="4" w:space="0" w:color="000000"/>
              <w:left w:val="single" w:sz="4" w:space="0" w:color="000000"/>
              <w:bottom w:val="single" w:sz="4" w:space="0" w:color="000000"/>
              <w:right w:val="single" w:sz="4" w:space="0" w:color="000000"/>
            </w:tcBorders>
            <w:vAlign w:val="bottom"/>
          </w:tcPr>
          <w:p w14:paraId="712AFF80" w14:textId="3A62D19D" w:rsidR="000D50B4" w:rsidRDefault="000D50B4" w:rsidP="000D50B4">
            <w:pPr>
              <w:spacing w:after="0" w:line="480" w:lineRule="auto"/>
              <w:jc w:val="right"/>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1998C711" w14:textId="7C10354B"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5198A81" w14:textId="14D98678"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0FE33A9A" w14:textId="780865C2"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1B4BE137" w14:textId="7534BE35" w:rsidR="000D50B4" w:rsidRDefault="000D50B4" w:rsidP="000D50B4">
            <w:pPr>
              <w:spacing w:after="0" w:line="480" w:lineRule="auto"/>
              <w:jc w:val="right"/>
            </w:pPr>
            <w:r>
              <w:t>50</w:t>
            </w:r>
          </w:p>
        </w:tc>
        <w:tc>
          <w:tcPr>
            <w:tcW w:w="720" w:type="dxa"/>
            <w:tcBorders>
              <w:top w:val="single" w:sz="4" w:space="0" w:color="000000"/>
              <w:left w:val="single" w:sz="4" w:space="0" w:color="000000"/>
              <w:bottom w:val="single" w:sz="4" w:space="0" w:color="000000"/>
              <w:right w:val="single" w:sz="4" w:space="0" w:color="000000"/>
            </w:tcBorders>
            <w:vAlign w:val="bottom"/>
          </w:tcPr>
          <w:p w14:paraId="490BC875" w14:textId="0371E57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416034C" w14:textId="437D344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3B896FCC" w14:textId="354BD2D9"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2292C23F" w14:textId="38E4B21D"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7332BC42" w14:textId="3891CFDD" w:rsidR="000D50B4" w:rsidRDefault="000D50B4" w:rsidP="000D50B4">
            <w:pPr>
              <w:spacing w:after="0" w:line="480" w:lineRule="auto"/>
              <w:jc w:val="right"/>
            </w:pPr>
            <w:r>
              <w:t>50</w:t>
            </w:r>
          </w:p>
        </w:tc>
      </w:tr>
      <w:tr w:rsidR="000D50B4" w:rsidRPr="00CA740D" w14:paraId="4C0E60A5"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519F1778" w14:textId="66A9B7ED" w:rsidR="000D50B4" w:rsidRPr="00CA740D" w:rsidRDefault="000D50B4" w:rsidP="000D50B4">
            <w:pPr>
              <w:spacing w:line="480" w:lineRule="auto"/>
              <w:rPr>
                <w:rFonts w:ascii="Times New Roman" w:eastAsia="Times New Roman" w:hAnsi="Times New Roman" w:cs="Times New Roman"/>
                <w:sz w:val="24"/>
                <w:szCs w:val="24"/>
              </w:rPr>
            </w:pPr>
            <w:r>
              <w:t>b</w:t>
            </w:r>
          </w:p>
        </w:tc>
        <w:tc>
          <w:tcPr>
            <w:tcW w:w="809" w:type="dxa"/>
            <w:tcBorders>
              <w:top w:val="single" w:sz="4" w:space="0" w:color="000000"/>
              <w:left w:val="single" w:sz="4" w:space="0" w:color="000000"/>
              <w:bottom w:val="single" w:sz="4" w:space="0" w:color="000000"/>
              <w:right w:val="single" w:sz="4" w:space="0" w:color="000000"/>
            </w:tcBorders>
            <w:vAlign w:val="bottom"/>
          </w:tcPr>
          <w:p w14:paraId="5F5426EA" w14:textId="1F3EC390" w:rsidR="000D50B4" w:rsidRPr="00CA740D" w:rsidRDefault="000D50B4" w:rsidP="000D50B4">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3A65D46C" w14:textId="68CE786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F92FEE9" w14:textId="62D9ECD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54A1C04" w14:textId="470F36A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3721AA88" w14:textId="5B1C5B35" w:rsidR="000D50B4" w:rsidRPr="00CA740D" w:rsidRDefault="000D50B4" w:rsidP="000D50B4">
            <w:pPr>
              <w:spacing w:after="0" w:line="480" w:lineRule="auto"/>
              <w:jc w:val="right"/>
              <w:rPr>
                <w:rFonts w:ascii="Times New Roman" w:eastAsia="Times New Roman" w:hAnsi="Times New Roman" w:cs="Times New Roman"/>
                <w:sz w:val="24"/>
                <w:szCs w:val="24"/>
              </w:rPr>
            </w:pPr>
            <w:r>
              <w:t>2</w:t>
            </w:r>
          </w:p>
        </w:tc>
        <w:tc>
          <w:tcPr>
            <w:tcW w:w="720" w:type="dxa"/>
            <w:tcBorders>
              <w:top w:val="single" w:sz="4" w:space="0" w:color="000000"/>
              <w:left w:val="single" w:sz="4" w:space="0" w:color="000000"/>
              <w:bottom w:val="single" w:sz="4" w:space="0" w:color="000000"/>
              <w:right w:val="single" w:sz="4" w:space="0" w:color="000000"/>
            </w:tcBorders>
            <w:vAlign w:val="bottom"/>
          </w:tcPr>
          <w:p w14:paraId="2197FE99" w14:textId="66690E6C"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c>
          <w:tcPr>
            <w:tcW w:w="720" w:type="dxa"/>
            <w:tcBorders>
              <w:top w:val="single" w:sz="4" w:space="0" w:color="000000"/>
              <w:left w:val="single" w:sz="4" w:space="0" w:color="000000"/>
              <w:bottom w:val="single" w:sz="4" w:space="0" w:color="000000"/>
              <w:right w:val="single" w:sz="4" w:space="0" w:color="000000"/>
            </w:tcBorders>
            <w:vAlign w:val="bottom"/>
          </w:tcPr>
          <w:p w14:paraId="5F0EE93B" w14:textId="2FFD13F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A16585F" w14:textId="18EAB71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2649097B" w14:textId="688B6D1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5AFD8CC6" w14:textId="15A055BE"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2040C2A6"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5E9E762D" w14:textId="5B20EF15" w:rsidR="000D50B4" w:rsidRPr="00CA740D" w:rsidRDefault="000D50B4" w:rsidP="000D50B4">
            <w:pPr>
              <w:spacing w:line="480" w:lineRule="auto"/>
              <w:rPr>
                <w:rFonts w:ascii="Times New Roman" w:eastAsia="Times New Roman" w:hAnsi="Times New Roman" w:cs="Times New Roman"/>
                <w:sz w:val="24"/>
                <w:szCs w:val="24"/>
              </w:rPr>
            </w:pPr>
            <w:r>
              <w:t>n</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00288D32" w14:textId="0197EEEC" w:rsidR="000D50B4" w:rsidRPr="00CA740D" w:rsidRDefault="000D50B4" w:rsidP="000D50B4">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EBD5968" w14:textId="1808D73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11BC4FF" w14:textId="5818451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161472D" w14:textId="1A2B284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BF44956" w14:textId="35238A4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5AE46BA" w14:textId="63681AEA"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9DC2948" w14:textId="6A86F13A"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E289596" w14:textId="3D77F11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5FF5A96" w14:textId="7E29D94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042DDB9" w14:textId="26941E10"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r>
      <w:tr w:rsidR="000D50B4" w:rsidRPr="00CA740D" w14:paraId="0584FA5C"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F7815DF" w14:textId="3414A78C" w:rsidR="000D50B4" w:rsidRPr="00CA740D" w:rsidRDefault="000D50B4" w:rsidP="000D50B4">
            <w:pPr>
              <w:spacing w:line="480" w:lineRule="auto"/>
              <w:rPr>
                <w:rFonts w:ascii="Times New Roman" w:eastAsia="Times New Roman" w:hAnsi="Times New Roman" w:cs="Times New Roman"/>
                <w:sz w:val="24"/>
                <w:szCs w:val="24"/>
              </w:rPr>
            </w:pPr>
            <w:r>
              <w:t>m</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CEC03BF" w14:textId="3674BE55" w:rsidR="000D50B4" w:rsidRPr="00CA740D" w:rsidRDefault="000D50B4" w:rsidP="000D50B4">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35589A6B" w14:textId="726DBE9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328C13B" w14:textId="7B57E51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D89BD69" w14:textId="760A8E7D"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8346233" w14:textId="1630C9E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CA81E82" w14:textId="0941DF13"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8A75538" w14:textId="037A49B8" w:rsidR="000D50B4" w:rsidRPr="00CA740D" w:rsidRDefault="000D50B4" w:rsidP="000D50B4">
            <w:pPr>
              <w:spacing w:after="0" w:line="480" w:lineRule="auto"/>
              <w:jc w:val="right"/>
              <w:rPr>
                <w:rFonts w:ascii="Times New Roman" w:eastAsia="Times New Roman" w:hAnsi="Times New Roman" w:cs="Times New Roman"/>
                <w:sz w:val="24"/>
                <w:szCs w:val="24"/>
              </w:rPr>
            </w:pPr>
            <w:r>
              <w:t>49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67CFFB7" w14:textId="6D8274E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46AD610" w14:textId="5A82BCE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1A301B3" w14:textId="7B73A4E4"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bl>
    <w:p w14:paraId="484BC6EA" w14:textId="77777777" w:rsidR="000D50B4" w:rsidRDefault="000D50B4">
      <w:pPr>
        <w:spacing w:after="0" w:line="480" w:lineRule="auto"/>
        <w:jc w:val="both"/>
        <w:rPr>
          <w:rFonts w:ascii="Times New Roman" w:eastAsia="Times New Roman" w:hAnsi="Times New Roman" w:cs="Times New Roman"/>
          <w:sz w:val="24"/>
          <w:szCs w:val="24"/>
        </w:rPr>
      </w:pPr>
    </w:p>
    <w:p w14:paraId="6B4A527A" w14:textId="3DF8708E"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w:t>
      </w:r>
      <w:r w:rsidRPr="00780DF3">
        <w:rPr>
          <w:rFonts w:ascii="Times New Roman" w:eastAsia="Times New Roman" w:hAnsi="Times New Roman" w:cs="Times New Roman"/>
          <w:noProof/>
          <w:sz w:val="24"/>
          <w:szCs w:val="24"/>
        </w:rPr>
        <w:t>show</w:t>
      </w:r>
      <w:r>
        <w:rPr>
          <w:rFonts w:ascii="Times New Roman" w:eastAsia="Times New Roman" w:hAnsi="Times New Roman" w:cs="Times New Roman"/>
          <w:sz w:val="24"/>
          <w:szCs w:val="24"/>
        </w:rPr>
        <w:t xml:space="preserve"> that less amount of training is not giving the desired results, while more amount of training will help in predicting layers more precisely. </w:t>
      </w:r>
    </w:p>
    <w:p w14:paraId="1D4B0AF5" w14:textId="170DE10A" w:rsidR="00847B1C" w:rsidRDefault="00780DF3"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The i</w:t>
      </w:r>
      <w:r w:rsidR="001C31C4" w:rsidRPr="00780DF3">
        <w:rPr>
          <w:rFonts w:ascii="Times New Roman" w:eastAsia="Times New Roman" w:hAnsi="Times New Roman" w:cs="Times New Roman"/>
          <w:noProof/>
          <w:sz w:val="24"/>
          <w:szCs w:val="24"/>
        </w:rPr>
        <w:t>ncrement</w:t>
      </w:r>
      <w:r w:rsidR="001C31C4">
        <w:rPr>
          <w:rFonts w:ascii="Times New Roman" w:eastAsia="Times New Roman" w:hAnsi="Times New Roman" w:cs="Times New Roman"/>
          <w:sz w:val="24"/>
          <w:szCs w:val="24"/>
        </w:rPr>
        <w:t xml:space="preserve"> in word frequency will not get improvement immediately, because word frequency difference between extracted most used word and second most used word based on combinations, may be </w:t>
      </w:r>
      <w:r w:rsidR="001C31C4" w:rsidRPr="007E0C20">
        <w:rPr>
          <w:rFonts w:ascii="Times New Roman" w:eastAsia="Times New Roman" w:hAnsi="Times New Roman" w:cs="Times New Roman"/>
          <w:noProof/>
          <w:sz w:val="24"/>
          <w:szCs w:val="24"/>
        </w:rPr>
        <w:t>accountably</w:t>
      </w:r>
      <w:r w:rsidR="001C31C4">
        <w:rPr>
          <w:rFonts w:ascii="Times New Roman" w:eastAsia="Times New Roman" w:hAnsi="Times New Roman" w:cs="Times New Roman"/>
          <w:sz w:val="24"/>
          <w:szCs w:val="24"/>
        </w:rPr>
        <w:t xml:space="preserve"> big. Once</w:t>
      </w:r>
      <w:r>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user</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use</w:t>
      </w:r>
      <w:r>
        <w:rPr>
          <w:rFonts w:ascii="Times New Roman" w:eastAsia="Times New Roman" w:hAnsi="Times New Roman" w:cs="Times New Roman"/>
          <w:noProof/>
          <w:sz w:val="24"/>
          <w:szCs w:val="24"/>
        </w:rPr>
        <w:t>s</w:t>
      </w:r>
      <w:r w:rsidR="001C31C4">
        <w:rPr>
          <w:rFonts w:ascii="Times New Roman" w:eastAsia="Times New Roman" w:hAnsi="Times New Roman" w:cs="Times New Roman"/>
          <w:sz w:val="24"/>
          <w:szCs w:val="24"/>
        </w:rPr>
        <w:t xml:space="preserve"> this device for a longer </w:t>
      </w:r>
      <w:r w:rsidR="00AC1681">
        <w:rPr>
          <w:rFonts w:ascii="Times New Roman" w:eastAsia="Times New Roman" w:hAnsi="Times New Roman" w:cs="Times New Roman"/>
          <w:sz w:val="24"/>
          <w:szCs w:val="24"/>
        </w:rPr>
        <w:t>period</w:t>
      </w:r>
      <w:r w:rsidR="001C31C4">
        <w:rPr>
          <w:rFonts w:ascii="Times New Roman" w:eastAsia="Times New Roman" w:hAnsi="Times New Roman" w:cs="Times New Roman"/>
          <w:sz w:val="24"/>
          <w:szCs w:val="24"/>
        </w:rPr>
        <w:t xml:space="preserve">, it will </w:t>
      </w:r>
      <w:r w:rsidR="001C31C4">
        <w:rPr>
          <w:rFonts w:ascii="Times New Roman" w:eastAsia="Times New Roman" w:hAnsi="Times New Roman" w:cs="Times New Roman"/>
          <w:sz w:val="24"/>
          <w:szCs w:val="24"/>
        </w:rPr>
        <w:lastRenderedPageBreak/>
        <w:t>improve word frequency and desired word can be predicted earlier than it is used to be.</w:t>
      </w:r>
    </w:p>
    <w:p w14:paraId="62F01D90" w14:textId="633B310A"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r w:rsidR="00780DF3">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early</w:t>
      </w:r>
      <w:r>
        <w:rPr>
          <w:rFonts w:ascii="Times New Roman" w:eastAsia="Times New Roman" w:hAnsi="Times New Roman" w:cs="Times New Roman"/>
          <w:sz w:val="24"/>
          <w:szCs w:val="24"/>
        </w:rPr>
        <w:t xml:space="preserve"> stage, the system has stored word’s frequency as it appears in Shakespeare's work. With word combination </w:t>
      </w:r>
      <w:r w:rsidR="00AC1681">
        <w:rPr>
          <w:rFonts w:ascii="Times New Roman" w:eastAsia="Times New Roman" w:hAnsi="Times New Roman" w:cs="Times New Roman"/>
          <w:sz w:val="24"/>
          <w:szCs w:val="24"/>
        </w:rPr>
        <w:t>of “</w:t>
      </w:r>
      <w:r>
        <w:rPr>
          <w:rFonts w:ascii="Times New Roman" w:eastAsia="Times New Roman" w:hAnsi="Times New Roman" w:cs="Times New Roman"/>
          <w:sz w:val="24"/>
          <w:szCs w:val="24"/>
        </w:rPr>
        <w:t>ph”, we could get many words as shown below:</w:t>
      </w:r>
    </w:p>
    <w:p w14:paraId="30AAFEDF" w14:textId="3A3EECD6" w:rsidR="00847B1C" w:rsidRDefault="00AC1681" w:rsidP="000D50B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Wordlist with its frequency</w:t>
      </w:r>
      <w:r w:rsidR="001C31C4">
        <w:rPr>
          <w:rFonts w:ascii="Times New Roman" w:eastAsia="Times New Roman" w:hAnsi="Times New Roman" w:cs="Times New Roman"/>
          <w:sz w:val="24"/>
          <w:szCs w:val="24"/>
        </w:rPr>
        <w:t>: ['philip', 'phrase', 'phebe', 'physician', 'physic', 'physical', '</w:t>
      </w:r>
      <w:r w:rsidR="001C31C4" w:rsidRPr="007E0C20">
        <w:rPr>
          <w:rFonts w:ascii="Times New Roman" w:eastAsia="Times New Roman" w:hAnsi="Times New Roman" w:cs="Times New Roman"/>
          <w:noProof/>
          <w:sz w:val="24"/>
          <w:szCs w:val="24"/>
        </w:rPr>
        <w:t>philario</w:t>
      </w:r>
      <w:r w:rsidR="001C31C4">
        <w:rPr>
          <w:rFonts w:ascii="Times New Roman" w:eastAsia="Times New Roman" w:hAnsi="Times New Roman" w:cs="Times New Roman"/>
          <w:sz w:val="24"/>
          <w:szCs w:val="24"/>
        </w:rPr>
        <w:t>', 'philosophy', 'phonograph', 'philosopher', ...]</w:t>
      </w:r>
    </w:p>
    <w:p w14:paraId="2B007785"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E0C20">
        <w:rPr>
          <w:rFonts w:ascii="Times New Roman" w:eastAsia="Times New Roman" w:hAnsi="Times New Roman" w:cs="Times New Roman"/>
          <w:noProof/>
          <w:sz w:val="24"/>
          <w:szCs w:val="24"/>
        </w:rPr>
        <w:t>philip</w:t>
      </w:r>
      <w:r>
        <w:rPr>
          <w:rFonts w:ascii="Times New Roman" w:eastAsia="Times New Roman" w:hAnsi="Times New Roman" w:cs="Times New Roman"/>
          <w:sz w:val="24"/>
          <w:szCs w:val="24"/>
        </w:rPr>
        <w:t>' - 74</w:t>
      </w:r>
    </w:p>
    <w:p w14:paraId="4BF6003C"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‘phrase’ - 56</w:t>
      </w:r>
    </w:p>
    <w:p w14:paraId="3773CC3F"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‘phebe’ - 47</w:t>
      </w:r>
    </w:p>
    <w:p w14:paraId="706F6D8B"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'physician' - 33</w:t>
      </w:r>
    </w:p>
    <w:p w14:paraId="7DCA5378"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'physic' -  33</w:t>
      </w:r>
    </w:p>
    <w:p w14:paraId="55F12B0A"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- 23</w:t>
      </w:r>
    </w:p>
    <w:p w14:paraId="200CEFA2"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E0C20">
        <w:rPr>
          <w:rFonts w:ascii="Times New Roman" w:eastAsia="Times New Roman" w:hAnsi="Times New Roman" w:cs="Times New Roman"/>
          <w:noProof/>
          <w:sz w:val="24"/>
          <w:szCs w:val="24"/>
        </w:rPr>
        <w:t>philario</w:t>
      </w:r>
      <w:r>
        <w:rPr>
          <w:rFonts w:ascii="Times New Roman" w:eastAsia="Times New Roman" w:hAnsi="Times New Roman" w:cs="Times New Roman"/>
          <w:sz w:val="24"/>
          <w:szCs w:val="24"/>
        </w:rPr>
        <w:t>' - 23</w:t>
      </w:r>
    </w:p>
    <w:p w14:paraId="2B51DAE4"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'philosophy' - 21</w:t>
      </w:r>
    </w:p>
    <w:p w14:paraId="7E4729C7"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'phonograph' - 21</w:t>
      </w:r>
    </w:p>
    <w:p w14:paraId="0B1AA60A"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'philosopher' - 18</w:t>
      </w:r>
    </w:p>
    <w:p w14:paraId="18609318" w14:textId="5957FA32"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Physician, when he types a word physician for 41 more times </w:t>
      </w:r>
      <w:r w:rsidR="00AC1681">
        <w:rPr>
          <w:rFonts w:ascii="Times New Roman" w:eastAsia="Times New Roman" w:hAnsi="Times New Roman" w:cs="Times New Roman"/>
          <w:sz w:val="24"/>
          <w:szCs w:val="24"/>
        </w:rPr>
        <w:t>than</w:t>
      </w:r>
      <w:r>
        <w:rPr>
          <w:rFonts w:ascii="Times New Roman" w:eastAsia="Times New Roman" w:hAnsi="Times New Roman" w:cs="Times New Roman"/>
          <w:sz w:val="24"/>
          <w:szCs w:val="24"/>
        </w:rPr>
        <w:t xml:space="preserve"> onwards, combination ‘ph’ will give him a word ‘physician at the first place as its frequency will cross the most frequent word ‘</w:t>
      </w:r>
      <w:r w:rsidRPr="007E0C20">
        <w:rPr>
          <w:rFonts w:ascii="Times New Roman" w:eastAsia="Times New Roman" w:hAnsi="Times New Roman" w:cs="Times New Roman"/>
          <w:noProof/>
          <w:sz w:val="24"/>
          <w:szCs w:val="24"/>
        </w:rPr>
        <w:t>philip</w:t>
      </w:r>
      <w:r w:rsidR="00AC1681">
        <w:rPr>
          <w:rFonts w:ascii="Times New Roman" w:eastAsia="Times New Roman" w:hAnsi="Times New Roman" w:cs="Times New Roman"/>
          <w:sz w:val="24"/>
          <w:szCs w:val="24"/>
        </w:rPr>
        <w:t xml:space="preserve">’. So, </w:t>
      </w:r>
      <w:r>
        <w:rPr>
          <w:rFonts w:ascii="Times New Roman" w:eastAsia="Times New Roman" w:hAnsi="Times New Roman" w:cs="Times New Roman"/>
          <w:sz w:val="24"/>
          <w:szCs w:val="24"/>
        </w:rPr>
        <w:t xml:space="preserve">to Philosopher, when he types ‘philosophy’ for 53 times more, then in future this gadget will give philosopher a word ‘philosophy’ at first place with ‘ph’ combination. </w:t>
      </w:r>
    </w:p>
    <w:p w14:paraId="4BF7C1CE" w14:textId="33063023"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this device has been tested for 50 random words. Amongst them,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doesn’t </w:t>
      </w:r>
      <w:r w:rsidRPr="00780DF3">
        <w:rPr>
          <w:rFonts w:ascii="Times New Roman" w:eastAsia="Times New Roman" w:hAnsi="Times New Roman" w:cs="Times New Roman"/>
          <w:noProof/>
          <w:sz w:val="24"/>
          <w:szCs w:val="24"/>
        </w:rPr>
        <w:t>recogni</w:t>
      </w:r>
      <w:r w:rsidR="00780DF3">
        <w:rPr>
          <w:rFonts w:ascii="Times New Roman" w:eastAsia="Times New Roman" w:hAnsi="Times New Roman" w:cs="Times New Roman"/>
          <w:noProof/>
          <w:sz w:val="24"/>
          <w:szCs w:val="24"/>
        </w:rPr>
        <w:t>z</w:t>
      </w:r>
      <w:r w:rsidRPr="00780DF3">
        <w:rPr>
          <w:rFonts w:ascii="Times New Roman" w:eastAsia="Times New Roman" w:hAnsi="Times New Roman" w:cs="Times New Roman"/>
          <w:noProof/>
          <w:sz w:val="24"/>
          <w:szCs w:val="24"/>
        </w:rPr>
        <w:t>e</w:t>
      </w:r>
      <w:r>
        <w:rPr>
          <w:rFonts w:ascii="Times New Roman" w:eastAsia="Times New Roman" w:hAnsi="Times New Roman" w:cs="Times New Roman"/>
          <w:sz w:val="24"/>
          <w:szCs w:val="24"/>
        </w:rPr>
        <w:t xml:space="preserve"> 6 words which </w:t>
      </w:r>
      <w:r w:rsidR="00780DF3">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not stored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dictionary</w:t>
      </w:r>
      <w:r>
        <w:rPr>
          <w:rFonts w:ascii="Times New Roman" w:eastAsia="Times New Roman" w:hAnsi="Times New Roman" w:cs="Times New Roman"/>
          <w:sz w:val="24"/>
          <w:szCs w:val="24"/>
        </w:rPr>
        <w:t xml:space="preserve"> and requires </w:t>
      </w:r>
      <w:r w:rsidR="00AC1681">
        <w:rPr>
          <w:rFonts w:ascii="Times New Roman" w:eastAsia="Times New Roman" w:hAnsi="Times New Roman" w:cs="Times New Roman"/>
          <w:sz w:val="24"/>
          <w:szCs w:val="24"/>
        </w:rPr>
        <w:t>pressing</w:t>
      </w:r>
      <w:r>
        <w:rPr>
          <w:rFonts w:ascii="Times New Roman" w:eastAsia="Times New Roman" w:hAnsi="Times New Roman" w:cs="Times New Roman"/>
          <w:sz w:val="24"/>
          <w:szCs w:val="24"/>
        </w:rPr>
        <w:t xml:space="preserve"> backspace for 17 times as this device is not well trained yet. However, when the system was tested with the same 50 words, it required </w:t>
      </w:r>
      <w:r w:rsidR="00780DF3">
        <w:rPr>
          <w:rFonts w:ascii="Times New Roman" w:eastAsia="Times New Roman" w:hAnsi="Times New Roman" w:cs="Times New Roman"/>
          <w:noProof/>
          <w:sz w:val="24"/>
          <w:szCs w:val="24"/>
        </w:rPr>
        <w:t>pressing</w:t>
      </w:r>
      <w:r>
        <w:rPr>
          <w:rFonts w:ascii="Times New Roman" w:eastAsia="Times New Roman" w:hAnsi="Times New Roman" w:cs="Times New Roman"/>
          <w:sz w:val="24"/>
          <w:szCs w:val="24"/>
        </w:rPr>
        <w:t xml:space="preserve"> backspace for only 5 times. This experiment shows that if we don't consider words that were not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dictionary</w:t>
      </w:r>
      <w:r>
        <w:rPr>
          <w:rFonts w:ascii="Times New Roman" w:eastAsia="Times New Roman" w:hAnsi="Times New Roman" w:cs="Times New Roman"/>
          <w:sz w:val="24"/>
          <w:szCs w:val="24"/>
        </w:rPr>
        <w:t xml:space="preserve"> at </w:t>
      </w:r>
      <w:r w:rsidRPr="00780DF3">
        <w:rPr>
          <w:rFonts w:ascii="Times New Roman" w:eastAsia="Times New Roman" w:hAnsi="Times New Roman" w:cs="Times New Roman"/>
          <w:noProof/>
          <w:sz w:val="24"/>
          <w:szCs w:val="24"/>
        </w:rPr>
        <w:t>all,</w:t>
      </w:r>
      <w:r w:rsidR="00780DF3">
        <w:rPr>
          <w:rFonts w:ascii="Times New Roman" w:eastAsia="Times New Roman" w:hAnsi="Times New Roman" w:cs="Times New Roman"/>
          <w:noProof/>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early</w:t>
      </w:r>
      <w:r>
        <w:rPr>
          <w:rFonts w:ascii="Times New Roman" w:eastAsia="Times New Roman" w:hAnsi="Times New Roman" w:cs="Times New Roman"/>
          <w:sz w:val="24"/>
          <w:szCs w:val="24"/>
        </w:rPr>
        <w:t xml:space="preserve"> experiment has</w:t>
      </w:r>
      <w:r w:rsidR="00780DF3">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accuracy</w:t>
      </w:r>
      <w:r>
        <w:rPr>
          <w:rFonts w:ascii="Times New Roman" w:eastAsia="Times New Roman" w:hAnsi="Times New Roman" w:cs="Times New Roman"/>
          <w:sz w:val="24"/>
          <w:szCs w:val="24"/>
        </w:rPr>
        <w:t xml:space="preserve"> </w:t>
      </w:r>
      <w:r w:rsidR="00AC1681">
        <w:rPr>
          <w:rFonts w:ascii="Times New Roman" w:eastAsia="Times New Roman" w:hAnsi="Times New Roman" w:cs="Times New Roman"/>
          <w:sz w:val="24"/>
          <w:szCs w:val="24"/>
        </w:rPr>
        <w:t>of 61.36</w:t>
      </w:r>
      <w:r>
        <w:rPr>
          <w:rFonts w:ascii="Times New Roman" w:eastAsia="Times New Roman" w:hAnsi="Times New Roman" w:cs="Times New Roman"/>
          <w:sz w:val="24"/>
          <w:szCs w:val="24"/>
        </w:rPr>
        <w:t xml:space="preserve">%, but next experiment shows that it increased </w:t>
      </w:r>
      <w:r w:rsidR="00AC1681">
        <w:rPr>
          <w:rFonts w:ascii="Times New Roman" w:eastAsia="Times New Roman" w:hAnsi="Times New Roman" w:cs="Times New Roman"/>
          <w:sz w:val="24"/>
          <w:szCs w:val="24"/>
        </w:rPr>
        <w:t>to 88.63</w:t>
      </w:r>
      <w:r>
        <w:rPr>
          <w:rFonts w:ascii="Times New Roman" w:eastAsia="Times New Roman" w:hAnsi="Times New Roman" w:cs="Times New Roman"/>
          <w:sz w:val="24"/>
          <w:szCs w:val="24"/>
        </w:rPr>
        <w:t xml:space="preserve">%. This increment in accuracy shows that if user trains </w:t>
      </w:r>
      <w:r w:rsidR="00AC1681">
        <w:rPr>
          <w:rFonts w:ascii="Times New Roman" w:eastAsia="Times New Roman" w:hAnsi="Times New Roman" w:cs="Times New Roman"/>
          <w:sz w:val="24"/>
          <w:szCs w:val="24"/>
        </w:rPr>
        <w:t>these gloves</w:t>
      </w:r>
      <w:r>
        <w:rPr>
          <w:rFonts w:ascii="Times New Roman" w:eastAsia="Times New Roman" w:hAnsi="Times New Roman" w:cs="Times New Roman"/>
          <w:sz w:val="24"/>
          <w:szCs w:val="24"/>
        </w:rPr>
        <w:t xml:space="preserve"> well enough and use </w:t>
      </w:r>
      <w:r w:rsidR="00AC1681">
        <w:rPr>
          <w:rFonts w:ascii="Times New Roman" w:eastAsia="Times New Roman" w:hAnsi="Times New Roman" w:cs="Times New Roman"/>
          <w:sz w:val="24"/>
          <w:szCs w:val="24"/>
        </w:rPr>
        <w:t>these gloves</w:t>
      </w:r>
      <w:r>
        <w:rPr>
          <w:rFonts w:ascii="Times New Roman" w:eastAsia="Times New Roman" w:hAnsi="Times New Roman" w:cs="Times New Roman"/>
          <w:sz w:val="24"/>
          <w:szCs w:val="24"/>
        </w:rPr>
        <w:t xml:space="preserve"> for several days, it will increase device’s accuracy. </w:t>
      </w:r>
    </w:p>
    <w:p w14:paraId="7AD2DD9D" w14:textId="77777777"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this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prototype,</w:t>
      </w:r>
      <w:r>
        <w:rPr>
          <w:rFonts w:ascii="Times New Roman" w:eastAsia="Times New Roman" w:hAnsi="Times New Roman" w:cs="Times New Roman"/>
          <w:sz w:val="24"/>
          <w:szCs w:val="24"/>
        </w:rPr>
        <w:t xml:space="preserve"> right now sensors are mounted on regular hand gloves which are made from fabric. All the wires are connected between sensors and </w:t>
      </w:r>
      <w:r w:rsidR="00780DF3">
        <w:rPr>
          <w:rFonts w:ascii="Times New Roman" w:eastAsia="Times New Roman" w:hAnsi="Times New Roman" w:cs="Times New Roman"/>
          <w:noProof/>
          <w:sz w:val="24"/>
          <w:szCs w:val="24"/>
        </w:rPr>
        <w:t>A</w:t>
      </w:r>
      <w:r w:rsidRPr="00780DF3">
        <w:rPr>
          <w:rFonts w:ascii="Times New Roman" w:eastAsia="Times New Roman" w:hAnsi="Times New Roman" w:cs="Times New Roman"/>
          <w:noProof/>
          <w:sz w:val="24"/>
          <w:szCs w:val="24"/>
        </w:rPr>
        <w:t>rduino</w:t>
      </w:r>
      <w:r>
        <w:rPr>
          <w:rFonts w:ascii="Times New Roman" w:eastAsia="Times New Roman" w:hAnsi="Times New Roman" w:cs="Times New Roman"/>
          <w:sz w:val="24"/>
          <w:szCs w:val="24"/>
        </w:rPr>
        <w:t xml:space="preserve"> board. Right now user needs one helping hand who can help</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wear both the gloves. </w:t>
      </w:r>
      <w:r w:rsidR="00780DF3">
        <w:rPr>
          <w:rFonts w:ascii="Times New Roman" w:eastAsia="Times New Roman" w:hAnsi="Times New Roman" w:cs="Times New Roman"/>
          <w:noProof/>
          <w:sz w:val="24"/>
          <w:szCs w:val="24"/>
        </w:rPr>
        <w:t>The d</w:t>
      </w:r>
      <w:r w:rsidRPr="00780DF3">
        <w:rPr>
          <w:rFonts w:ascii="Times New Roman" w:eastAsia="Times New Roman" w:hAnsi="Times New Roman" w:cs="Times New Roman"/>
          <w:noProof/>
          <w:sz w:val="24"/>
          <w:szCs w:val="24"/>
        </w:rPr>
        <w:t>evice</w:t>
      </w:r>
      <w:r>
        <w:rPr>
          <w:rFonts w:ascii="Times New Roman" w:eastAsia="Times New Roman" w:hAnsi="Times New Roman" w:cs="Times New Roman"/>
          <w:sz w:val="24"/>
          <w:szCs w:val="24"/>
        </w:rPr>
        <w:t xml:space="preserve"> is taking one by one keystroke input to predict word. We have measured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response</w:t>
      </w:r>
      <w:r>
        <w:rPr>
          <w:rFonts w:ascii="Times New Roman" w:eastAsia="Times New Roman" w:hAnsi="Times New Roman" w:cs="Times New Roman"/>
          <w:sz w:val="24"/>
          <w:szCs w:val="24"/>
        </w:rPr>
        <w:t xml:space="preserve"> time between the point we are giving input to the system and we are getting predicted</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list</w:t>
      </w:r>
      <w:r>
        <w:rPr>
          <w:rFonts w:ascii="Times New Roman" w:eastAsia="Times New Roman" w:hAnsi="Times New Roman" w:cs="Times New Roman"/>
          <w:sz w:val="24"/>
          <w:szCs w:val="24"/>
        </w:rPr>
        <w:t xml:space="preserve"> of words based on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current</w:t>
      </w:r>
      <w:r>
        <w:rPr>
          <w:rFonts w:ascii="Times New Roman" w:eastAsia="Times New Roman" w:hAnsi="Times New Roman" w:cs="Times New Roman"/>
          <w:sz w:val="24"/>
          <w:szCs w:val="24"/>
        </w:rPr>
        <w:t xml:space="preserve"> input which is less than a second. So,</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is pretty fast enough to use in real time. </w:t>
      </w:r>
    </w:p>
    <w:p w14:paraId="068CD1D1" w14:textId="321CB010" w:rsidR="00CF2C09" w:rsidRDefault="00CF2C0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1110F8B" w14:textId="6A931616" w:rsidR="003719AC" w:rsidRDefault="003D7856" w:rsidP="003719AC">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7</w:t>
      </w:r>
    </w:p>
    <w:p w14:paraId="6359E31D" w14:textId="25664FD3" w:rsidR="00847B1C" w:rsidRPr="00CF2C09" w:rsidRDefault="003719AC" w:rsidP="003719AC">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WORK</w:t>
      </w:r>
    </w:p>
    <w:p w14:paraId="3D26890D" w14:textId="7E8D8046"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this device is unable to predict proper nouns. In future, we can see a feature to learn nouns and remember them for further use by the system. We can also update dictionary with</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large</w:t>
      </w:r>
      <w:r>
        <w:rPr>
          <w:rFonts w:ascii="Times New Roman" w:eastAsia="Times New Roman" w:hAnsi="Times New Roman" w:cs="Times New Roman"/>
          <w:sz w:val="24"/>
          <w:szCs w:val="24"/>
        </w:rPr>
        <w:t xml:space="preserve"> pool of words from </w:t>
      </w:r>
      <w:r w:rsidR="00780DF3">
        <w:rPr>
          <w:rFonts w:ascii="Times New Roman" w:eastAsia="Times New Roman" w:hAnsi="Times New Roman" w:cs="Times New Roman"/>
          <w:sz w:val="24"/>
          <w:szCs w:val="24"/>
        </w:rPr>
        <w:t xml:space="preserve">the </w:t>
      </w:r>
      <w:r w:rsidRPr="00780DF3">
        <w:rPr>
          <w:rFonts w:ascii="Times New Roman" w:eastAsia="Times New Roman" w:hAnsi="Times New Roman" w:cs="Times New Roman"/>
          <w:noProof/>
          <w:sz w:val="24"/>
          <w:szCs w:val="24"/>
        </w:rPr>
        <w:t>internet</w:t>
      </w:r>
      <w:r>
        <w:rPr>
          <w:rFonts w:ascii="Times New Roman" w:eastAsia="Times New Roman" w:hAnsi="Times New Roman" w:cs="Times New Roman"/>
          <w:sz w:val="24"/>
          <w:szCs w:val="24"/>
        </w:rPr>
        <w:t xml:space="preserve"> or from multiple documents to increase word database.  </w:t>
      </w:r>
      <w:r w:rsidRPr="00780DF3">
        <w:rPr>
          <w:rFonts w:ascii="Times New Roman" w:eastAsia="Times New Roman" w:hAnsi="Times New Roman" w:cs="Times New Roman"/>
          <w:noProof/>
          <w:sz w:val="24"/>
          <w:szCs w:val="24"/>
        </w:rPr>
        <w:t>Th</w:t>
      </w:r>
      <w:r w:rsidR="00780DF3" w:rsidRPr="00780DF3">
        <w:rPr>
          <w:rFonts w:ascii="Times New Roman" w:eastAsia="Times New Roman" w:hAnsi="Times New Roman" w:cs="Times New Roman"/>
          <w:noProof/>
          <w:sz w:val="24"/>
          <w:szCs w:val="24"/>
        </w:rPr>
        <w:t>is</w:t>
      </w:r>
      <w:r w:rsidRPr="00780DF3">
        <w:rPr>
          <w:rFonts w:ascii="Times New Roman" w:eastAsia="Times New Roman" w:hAnsi="Times New Roman" w:cs="Times New Roman"/>
          <w:noProof/>
          <w:sz w:val="24"/>
          <w:szCs w:val="24"/>
        </w:rPr>
        <w:t xml:space="preserve"> gloves</w:t>
      </w:r>
      <w:r>
        <w:rPr>
          <w:rFonts w:ascii="Times New Roman" w:eastAsia="Times New Roman" w:hAnsi="Times New Roman" w:cs="Times New Roman"/>
          <w:sz w:val="24"/>
          <w:szCs w:val="24"/>
        </w:rPr>
        <w:t xml:space="preserve"> are made with sensors mounted on fingers and connected physical wires to transmit data to the controller. Physical wires and connections </w:t>
      </w:r>
      <w:r w:rsidRPr="00780DF3">
        <w:rPr>
          <w:rFonts w:ascii="Times New Roman" w:eastAsia="Times New Roman" w:hAnsi="Times New Roman" w:cs="Times New Roman"/>
          <w:noProof/>
          <w:sz w:val="24"/>
          <w:szCs w:val="24"/>
        </w:rPr>
        <w:t>reduce</w:t>
      </w:r>
      <w:r w:rsidR="00780DF3">
        <w:rPr>
          <w:rFonts w:ascii="Times New Roman" w:eastAsia="Times New Roman" w:hAnsi="Times New Roman" w:cs="Times New Roman"/>
          <w:noProof/>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mobility</w:t>
      </w:r>
      <w:r>
        <w:rPr>
          <w:rFonts w:ascii="Times New Roman" w:eastAsia="Times New Roman" w:hAnsi="Times New Roman" w:cs="Times New Roman"/>
          <w:sz w:val="24"/>
          <w:szCs w:val="24"/>
        </w:rPr>
        <w:t xml:space="preserve"> of </w:t>
      </w:r>
      <w:r w:rsidR="00780DF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gloves. Miss handling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device</w:t>
      </w:r>
      <w:r>
        <w:rPr>
          <w:rFonts w:ascii="Times New Roman" w:eastAsia="Times New Roman" w:hAnsi="Times New Roman" w:cs="Times New Roman"/>
          <w:sz w:val="24"/>
          <w:szCs w:val="24"/>
        </w:rPr>
        <w:t xml:space="preserve"> may disconnect these wires and this issue further produce malfunction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prediction</w:t>
      </w:r>
      <w:r>
        <w:rPr>
          <w:rFonts w:ascii="Times New Roman" w:eastAsia="Times New Roman" w:hAnsi="Times New Roman" w:cs="Times New Roman"/>
          <w:sz w:val="24"/>
          <w:szCs w:val="24"/>
        </w:rPr>
        <w:t xml:space="preserve"> process. We can customize sensors and gloves as per its application and usability to avoid hardware malfunction. It will also reduce noise in sensors’ data and increase prediction accuracy. In </w:t>
      </w:r>
      <w:r w:rsidRPr="00780DF3">
        <w:rPr>
          <w:rFonts w:ascii="Times New Roman" w:eastAsia="Times New Roman" w:hAnsi="Times New Roman" w:cs="Times New Roman"/>
          <w:noProof/>
          <w:sz w:val="24"/>
          <w:szCs w:val="24"/>
        </w:rPr>
        <w:t>future</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we can also add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B</w:t>
      </w:r>
      <w:r w:rsidRPr="00780DF3">
        <w:rPr>
          <w:rFonts w:ascii="Times New Roman" w:eastAsia="Times New Roman" w:hAnsi="Times New Roman" w:cs="Times New Roman"/>
          <w:noProof/>
          <w:sz w:val="24"/>
          <w:szCs w:val="24"/>
        </w:rPr>
        <w:t>luetooth</w:t>
      </w:r>
      <w:r>
        <w:rPr>
          <w:rFonts w:ascii="Times New Roman" w:eastAsia="Times New Roman" w:hAnsi="Times New Roman" w:cs="Times New Roman"/>
          <w:sz w:val="24"/>
          <w:szCs w:val="24"/>
        </w:rPr>
        <w:t xml:space="preserve"> module to make wireless communication between controller and sensors. This feature also increases device’s application. After mounting wireless </w:t>
      </w:r>
      <w:r w:rsidR="00AC1681">
        <w:rPr>
          <w:rFonts w:ascii="Times New Roman" w:eastAsia="Times New Roman" w:hAnsi="Times New Roman" w:cs="Times New Roman"/>
          <w:sz w:val="24"/>
          <w:szCs w:val="24"/>
        </w:rPr>
        <w:t>module,</w:t>
      </w:r>
      <w:r>
        <w:rPr>
          <w:rFonts w:ascii="Times New Roman" w:eastAsia="Times New Roman" w:hAnsi="Times New Roman" w:cs="Times New Roman"/>
          <w:sz w:val="24"/>
          <w:szCs w:val="24"/>
        </w:rPr>
        <w:t xml:space="preserve"> we can use this device with mobile devices, too. It can be also used with modern VRs.  </w:t>
      </w:r>
    </w:p>
    <w:p w14:paraId="0A648640" w14:textId="77777777"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device is also capable </w:t>
      </w:r>
      <w:r w:rsidR="00780DF3">
        <w:rPr>
          <w:rFonts w:ascii="Times New Roman" w:eastAsia="Times New Roman" w:hAnsi="Times New Roman" w:cs="Times New Roman"/>
          <w:noProof/>
          <w:sz w:val="24"/>
          <w:szCs w:val="24"/>
        </w:rPr>
        <w:t>of doing</w:t>
      </w:r>
      <w:r>
        <w:rPr>
          <w:rFonts w:ascii="Times New Roman" w:eastAsia="Times New Roman" w:hAnsi="Times New Roman" w:cs="Times New Roman"/>
          <w:sz w:val="24"/>
          <w:szCs w:val="24"/>
        </w:rPr>
        <w:t xml:space="preserve"> some </w:t>
      </w:r>
      <w:r w:rsidRPr="00780DF3">
        <w:rPr>
          <w:rFonts w:ascii="Times New Roman" w:eastAsia="Times New Roman" w:hAnsi="Times New Roman" w:cs="Times New Roman"/>
          <w:noProof/>
          <w:sz w:val="24"/>
          <w:szCs w:val="24"/>
        </w:rPr>
        <w:t>gesture</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based</w:t>
      </w:r>
      <w:r>
        <w:rPr>
          <w:rFonts w:ascii="Times New Roman" w:eastAsia="Times New Roman" w:hAnsi="Times New Roman" w:cs="Times New Roman"/>
          <w:sz w:val="24"/>
          <w:szCs w:val="24"/>
        </w:rPr>
        <w:t xml:space="preserve"> operations. In future, by adding small accelerometer sensor module, we can add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functionality</w:t>
      </w:r>
      <w:r>
        <w:rPr>
          <w:rFonts w:ascii="Times New Roman" w:eastAsia="Times New Roman" w:hAnsi="Times New Roman" w:cs="Times New Roman"/>
          <w:sz w:val="24"/>
          <w:szCs w:val="24"/>
        </w:rPr>
        <w:t xml:space="preserve"> of a touchpad. </w:t>
      </w:r>
      <w:r w:rsidR="00780DF3">
        <w:rPr>
          <w:rFonts w:ascii="Times New Roman" w:eastAsia="Times New Roman" w:hAnsi="Times New Roman" w:cs="Times New Roman"/>
          <w:noProof/>
          <w:sz w:val="24"/>
          <w:szCs w:val="24"/>
        </w:rPr>
        <w:t>The c</w:t>
      </w:r>
      <w:r w:rsidRPr="00780DF3">
        <w:rPr>
          <w:rFonts w:ascii="Times New Roman" w:eastAsia="Times New Roman" w:hAnsi="Times New Roman" w:cs="Times New Roman"/>
          <w:noProof/>
          <w:sz w:val="24"/>
          <w:szCs w:val="24"/>
        </w:rPr>
        <w:t>ombination</w:t>
      </w:r>
      <w:r>
        <w:rPr>
          <w:rFonts w:ascii="Times New Roman" w:eastAsia="Times New Roman" w:hAnsi="Times New Roman" w:cs="Times New Roman"/>
          <w:sz w:val="24"/>
          <w:szCs w:val="24"/>
        </w:rPr>
        <w:t xml:space="preserve"> of these two modules can </w:t>
      </w:r>
      <w:r w:rsidRPr="00780DF3">
        <w:rPr>
          <w:rFonts w:ascii="Times New Roman" w:eastAsia="Times New Roman" w:hAnsi="Times New Roman" w:cs="Times New Roman"/>
          <w:noProof/>
          <w:sz w:val="24"/>
          <w:szCs w:val="24"/>
        </w:rPr>
        <w:t>allow</w:t>
      </w:r>
      <w:r w:rsidR="00780DF3">
        <w:rPr>
          <w:rFonts w:ascii="Times New Roman" w:eastAsia="Times New Roman" w:hAnsi="Times New Roman" w:cs="Times New Roman"/>
          <w:noProof/>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operate computer or VR device fully remotely.  </w:t>
      </w:r>
    </w:p>
    <w:p w14:paraId="4D7F0683" w14:textId="2F8B8764" w:rsidR="00847B1C" w:rsidRDefault="001C31C4" w:rsidP="006C3F85">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add essential modules to this device, we can create multiple application of this gloves in VR technology. For </w:t>
      </w:r>
      <w:r w:rsidRPr="00780DF3">
        <w:rPr>
          <w:rFonts w:ascii="Times New Roman" w:eastAsia="Times New Roman" w:hAnsi="Times New Roman" w:cs="Times New Roman"/>
          <w:noProof/>
          <w:sz w:val="24"/>
          <w:szCs w:val="24"/>
        </w:rPr>
        <w:t>example</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only hardware can be used to create</w:t>
      </w:r>
      <w:r w:rsidR="007E0C20">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robo</w:t>
      </w:r>
      <w:r w:rsidR="00780DF3" w:rsidRPr="007E0C20">
        <w:rPr>
          <w:rFonts w:ascii="Times New Roman" w:eastAsia="Times New Roman" w:hAnsi="Times New Roman" w:cs="Times New Roman"/>
          <w:noProof/>
          <w:sz w:val="24"/>
          <w:szCs w:val="24"/>
        </w:rPr>
        <w:t>tic</w:t>
      </w:r>
      <w:r>
        <w:rPr>
          <w:rFonts w:ascii="Times New Roman" w:eastAsia="Times New Roman" w:hAnsi="Times New Roman" w:cs="Times New Roman"/>
          <w:sz w:val="24"/>
          <w:szCs w:val="24"/>
        </w:rPr>
        <w:t xml:space="preserve"> </w:t>
      </w:r>
      <w:r w:rsidR="00AC1681">
        <w:rPr>
          <w:rFonts w:ascii="Times New Roman" w:eastAsia="Times New Roman" w:hAnsi="Times New Roman" w:cs="Times New Roman"/>
          <w:sz w:val="24"/>
          <w:szCs w:val="24"/>
        </w:rPr>
        <w:t>arm</w:t>
      </w:r>
      <w:r>
        <w:rPr>
          <w:rFonts w:ascii="Times New Roman" w:eastAsia="Times New Roman" w:hAnsi="Times New Roman" w:cs="Times New Roman"/>
          <w:sz w:val="24"/>
          <w:szCs w:val="24"/>
        </w:rPr>
        <w:t xml:space="preserve">. </w:t>
      </w:r>
    </w:p>
    <w:p w14:paraId="1D29B173" w14:textId="77777777" w:rsidR="00847B1C" w:rsidRDefault="00847B1C">
      <w:pPr>
        <w:spacing w:after="0" w:line="480" w:lineRule="auto"/>
        <w:jc w:val="both"/>
        <w:rPr>
          <w:rFonts w:ascii="Times New Roman" w:eastAsia="Times New Roman" w:hAnsi="Times New Roman" w:cs="Times New Roman"/>
          <w:sz w:val="24"/>
          <w:szCs w:val="24"/>
        </w:rPr>
      </w:pPr>
    </w:p>
    <w:p w14:paraId="638944CB" w14:textId="77777777" w:rsidR="00847B1C" w:rsidRDefault="00847B1C">
      <w:pPr>
        <w:spacing w:after="0" w:line="480" w:lineRule="auto"/>
        <w:jc w:val="both"/>
        <w:rPr>
          <w:rFonts w:ascii="Times New Roman" w:eastAsia="Times New Roman" w:hAnsi="Times New Roman" w:cs="Times New Roman"/>
          <w:sz w:val="24"/>
          <w:szCs w:val="24"/>
        </w:rPr>
      </w:pPr>
    </w:p>
    <w:sdt>
      <w:sdtPr>
        <w:id w:val="1798410517"/>
        <w:docPartObj>
          <w:docPartGallery w:val="Bibliographies"/>
          <w:docPartUnique/>
        </w:docPartObj>
      </w:sdtPr>
      <w:sdtEndPr>
        <w:rPr>
          <w:rFonts w:ascii="Calibri" w:eastAsia="Calibri" w:hAnsi="Calibri" w:cs="Calibri"/>
          <w:b w:val="0"/>
          <w:sz w:val="22"/>
          <w:szCs w:val="22"/>
        </w:rPr>
      </w:sdtEndPr>
      <w:sdtContent>
        <w:p w14:paraId="298BD2E4" w14:textId="1F70632A" w:rsidR="00ED0273" w:rsidRDefault="00ED0273">
          <w:pPr>
            <w:pStyle w:val="Heading1"/>
          </w:pPr>
          <w:r>
            <w:t>Bibliography</w:t>
          </w:r>
        </w:p>
        <w:sdt>
          <w:sdtPr>
            <w:id w:val="111145805"/>
            <w:bibliography/>
          </w:sdtPr>
          <w:sdtContent>
            <w:p w14:paraId="4A9B3F7B" w14:textId="77777777" w:rsidR="00AC1681" w:rsidRDefault="00ED0273" w:rsidP="00AC1681">
              <w:pPr>
                <w:pStyle w:val="Bibliography"/>
                <w:ind w:left="720" w:hanging="720"/>
                <w:rPr>
                  <w:noProof/>
                  <w:sz w:val="24"/>
                  <w:szCs w:val="24"/>
                </w:rPr>
              </w:pPr>
              <w:r>
                <w:fldChar w:fldCharType="begin"/>
              </w:r>
              <w:r>
                <w:instrText xml:space="preserve"> BIBLIOGRAPHY </w:instrText>
              </w:r>
              <w:r>
                <w:fldChar w:fldCharType="separate"/>
              </w:r>
              <w:r w:rsidR="00AC1681">
                <w:rPr>
                  <w:noProof/>
                </w:rPr>
                <w:t xml:space="preserve">10fastfingers. </w:t>
              </w:r>
              <w:r w:rsidR="00AC1681">
                <w:rPr>
                  <w:i/>
                  <w:iCs/>
                  <w:noProof/>
                </w:rPr>
                <w:t>A simple Paragraph to practice simple typing.</w:t>
              </w:r>
              <w:r w:rsidR="00AC1681">
                <w:rPr>
                  <w:noProof/>
                </w:rPr>
                <w:t xml:space="preserve"> n.d. https://10fastfingers.com/text/119-A-simple-Paragraph-to-practice-simple-typing.</w:t>
              </w:r>
            </w:p>
            <w:p w14:paraId="40DF2FDE" w14:textId="77777777" w:rsidR="00AC1681" w:rsidRDefault="00AC1681" w:rsidP="00AC1681">
              <w:pPr>
                <w:pStyle w:val="Bibliography"/>
                <w:ind w:left="720" w:hanging="720"/>
                <w:rPr>
                  <w:noProof/>
                </w:rPr>
              </w:pPr>
              <w:r>
                <w:rPr>
                  <w:noProof/>
                </w:rPr>
                <w:t xml:space="preserve">Anna Maria Feit, Daryl Weir, Antti Oulasvirta. "How We Type: Movement Strategies and Performance in Everyday Typing." </w:t>
              </w:r>
              <w:r>
                <w:rPr>
                  <w:i/>
                  <w:iCs/>
                  <w:noProof/>
                </w:rPr>
                <w:t>In Proceedings of the 2016 CHI Conference on Human Factors in Computing Systems (CHI '16). ACM</w:t>
              </w:r>
              <w:r>
                <w:rPr>
                  <w:noProof/>
                </w:rPr>
                <w:t>, n.d.</w:t>
              </w:r>
            </w:p>
            <w:p w14:paraId="4D3C3DDA" w14:textId="77777777" w:rsidR="00AC1681" w:rsidRDefault="00AC1681" w:rsidP="00AC1681">
              <w:pPr>
                <w:pStyle w:val="Bibliography"/>
                <w:ind w:left="720" w:hanging="720"/>
                <w:rPr>
                  <w:noProof/>
                </w:rPr>
              </w:pPr>
              <w:r>
                <w:rPr>
                  <w:noProof/>
                </w:rPr>
                <w:t xml:space="preserve">Arduino. </w:t>
              </w:r>
              <w:r>
                <w:rPr>
                  <w:i/>
                  <w:iCs/>
                  <w:noProof/>
                </w:rPr>
                <w:t>Frequently Asked Questions.</w:t>
              </w:r>
              <w:r>
                <w:rPr>
                  <w:noProof/>
                </w:rPr>
                <w:t xml:space="preserve"> n.d. https://www.arduino.cc/en/Main/FAQ.</w:t>
              </w:r>
            </w:p>
            <w:p w14:paraId="1B1DA4BF" w14:textId="77777777" w:rsidR="00AC1681" w:rsidRDefault="00AC1681" w:rsidP="00AC1681">
              <w:pPr>
                <w:pStyle w:val="Bibliography"/>
                <w:ind w:left="720" w:hanging="720"/>
                <w:rPr>
                  <w:noProof/>
                </w:rPr>
              </w:pPr>
              <w:r>
                <w:rPr>
                  <w:noProof/>
                </w:rPr>
                <w:t xml:space="preserve">Brownlee, Jason. </w:t>
              </w:r>
              <w:r>
                <w:rPr>
                  <w:i/>
                  <w:iCs/>
                  <w:noProof/>
                </w:rPr>
                <w:t>How to Prepare Data For Machine Learning.</w:t>
              </w:r>
              <w:r>
                <w:rPr>
                  <w:noProof/>
                </w:rPr>
                <w:t xml:space="preserve"> 12 25, 2013. http://machinelearningmastery.com/how-to-prepare-data-for-machine-learning/.</w:t>
              </w:r>
            </w:p>
            <w:p w14:paraId="5B45F0FA" w14:textId="77777777" w:rsidR="00AC1681" w:rsidRDefault="00AC1681" w:rsidP="00AC1681">
              <w:pPr>
                <w:pStyle w:val="Bibliography"/>
                <w:ind w:left="720" w:hanging="720"/>
                <w:rPr>
                  <w:noProof/>
                </w:rPr>
              </w:pPr>
              <w:r>
                <w:rPr>
                  <w:noProof/>
                </w:rPr>
                <w:t xml:space="preserve">Gest. </w:t>
              </w:r>
              <w:r>
                <w:rPr>
                  <w:i/>
                  <w:iCs/>
                  <w:noProof/>
                </w:rPr>
                <w:t>Gest - Work with your hands.</w:t>
              </w:r>
              <w:r>
                <w:rPr>
                  <w:noProof/>
                </w:rPr>
                <w:t xml:space="preserve"> n.d. https://www.kickstarter.com/.</w:t>
              </w:r>
            </w:p>
            <w:p w14:paraId="253A8C80" w14:textId="77777777" w:rsidR="00AC1681" w:rsidRDefault="00AC1681" w:rsidP="00AC1681">
              <w:pPr>
                <w:pStyle w:val="Bibliography"/>
                <w:ind w:left="720" w:hanging="720"/>
                <w:rPr>
                  <w:noProof/>
                </w:rPr>
              </w:pPr>
              <w:r>
                <w:rPr>
                  <w:noProof/>
                </w:rPr>
                <w:t xml:space="preserve">—. </w:t>
              </w:r>
              <w:r>
                <w:rPr>
                  <w:i/>
                  <w:iCs/>
                  <w:noProof/>
                </w:rPr>
                <w:t>Gest Homepage.</w:t>
              </w:r>
              <w:r>
                <w:rPr>
                  <w:noProof/>
                </w:rPr>
                <w:t xml:space="preserve"> n.d. https://gest.co/.</w:t>
              </w:r>
            </w:p>
            <w:p w14:paraId="522CD0A2" w14:textId="77777777" w:rsidR="00AC1681" w:rsidRDefault="00AC1681" w:rsidP="00AC1681">
              <w:pPr>
                <w:pStyle w:val="Bibliography"/>
                <w:ind w:left="720" w:hanging="720"/>
                <w:rPr>
                  <w:noProof/>
                </w:rPr>
              </w:pPr>
              <w:r>
                <w:rPr>
                  <w:noProof/>
                </w:rPr>
                <w:t xml:space="preserve">Henry, Alan. </w:t>
              </w:r>
              <w:r>
                <w:rPr>
                  <w:i/>
                  <w:iCs/>
                  <w:noProof/>
                </w:rPr>
                <w:t>How Predictive Keyboards Work (and How You Can Train Yours Better).</w:t>
              </w:r>
              <w:r>
                <w:rPr>
                  <w:noProof/>
                </w:rPr>
                <w:t xml:space="preserve"> 08 11, 2014. http://lifehacker.com/how-predictive-keyboards-work-and-how-you-can-train-yo-1643795640.</w:t>
              </w:r>
            </w:p>
            <w:p w14:paraId="1C4CB14B" w14:textId="77777777" w:rsidR="00AC1681" w:rsidRDefault="00AC1681" w:rsidP="00AC1681">
              <w:pPr>
                <w:pStyle w:val="Bibliography"/>
                <w:ind w:left="720" w:hanging="720"/>
                <w:rPr>
                  <w:noProof/>
                </w:rPr>
              </w:pPr>
              <w:r>
                <w:rPr>
                  <w:noProof/>
                </w:rPr>
                <w:t xml:space="preserve">JAMES, ANTHONY. </w:t>
              </w:r>
              <w:r>
                <w:rPr>
                  <w:i/>
                  <w:iCs/>
                  <w:noProof/>
                </w:rPr>
                <w:t>Light, Camera, Glass ... Action.</w:t>
              </w:r>
              <w:r>
                <w:rPr>
                  <w:noProof/>
                </w:rPr>
                <w:t xml:space="preserve"> 06 12, 2008. http://www.yankodesign.com.</w:t>
              </w:r>
            </w:p>
            <w:p w14:paraId="453A46F0" w14:textId="77777777" w:rsidR="00AC1681" w:rsidRDefault="00AC1681" w:rsidP="00AC1681">
              <w:pPr>
                <w:pStyle w:val="Bibliography"/>
                <w:ind w:left="720" w:hanging="720"/>
                <w:rPr>
                  <w:noProof/>
                </w:rPr>
              </w:pPr>
              <w:r>
                <w:rPr>
                  <w:noProof/>
                </w:rPr>
                <w:t xml:space="preserve">JIMB0. </w:t>
              </w:r>
              <w:r>
                <w:rPr>
                  <w:i/>
                  <w:iCs/>
                  <w:noProof/>
                </w:rPr>
                <w:t>Serial Communication.</w:t>
              </w:r>
              <w:r>
                <w:rPr>
                  <w:noProof/>
                </w:rPr>
                <w:t xml:space="preserve"> n.d. https://learn.sparkfun.com/tutorials/serial-communication/rules-of-serial.</w:t>
              </w:r>
            </w:p>
            <w:p w14:paraId="67C043F8" w14:textId="77777777" w:rsidR="00AC1681" w:rsidRDefault="00AC1681" w:rsidP="00AC1681">
              <w:pPr>
                <w:pStyle w:val="Bibliography"/>
                <w:ind w:left="720" w:hanging="720"/>
                <w:rPr>
                  <w:noProof/>
                </w:rPr>
              </w:pPr>
              <w:r>
                <w:rPr>
                  <w:noProof/>
                </w:rPr>
                <w:t xml:space="preserve">Jimbo. </w:t>
              </w:r>
              <w:r>
                <w:rPr>
                  <w:i/>
                  <w:iCs/>
                  <w:noProof/>
                </w:rPr>
                <w:t>Flex Sensor Hookup Guide.</w:t>
              </w:r>
              <w:r>
                <w:rPr>
                  <w:noProof/>
                </w:rPr>
                <w:t xml:space="preserve"> n.d. https://learn.sparkfun.com/tutorials/flex-sensor-hookup-guide.</w:t>
              </w:r>
            </w:p>
            <w:p w14:paraId="55FC78AE" w14:textId="77777777" w:rsidR="00AC1681" w:rsidRDefault="00AC1681" w:rsidP="00AC1681">
              <w:pPr>
                <w:pStyle w:val="Bibliography"/>
                <w:ind w:left="720" w:hanging="720"/>
                <w:rPr>
                  <w:noProof/>
                </w:rPr>
              </w:pPr>
              <w:r>
                <w:rPr>
                  <w:noProof/>
                </w:rPr>
                <w:t xml:space="preserve">Logbar. </w:t>
              </w:r>
              <w:r>
                <w:rPr>
                  <w:i/>
                  <w:iCs/>
                  <w:noProof/>
                </w:rPr>
                <w:t>Ring by logbar- shortcut to everything.</w:t>
              </w:r>
              <w:r>
                <w:rPr>
                  <w:noProof/>
                </w:rPr>
                <w:t xml:space="preserve"> n.d. https://www.kickstarter.com/.</w:t>
              </w:r>
            </w:p>
            <w:p w14:paraId="51AE8127" w14:textId="77777777" w:rsidR="00AC1681" w:rsidRDefault="00AC1681" w:rsidP="00AC1681">
              <w:pPr>
                <w:pStyle w:val="Bibliography"/>
                <w:ind w:left="720" w:hanging="720"/>
                <w:rPr>
                  <w:noProof/>
                </w:rPr>
              </w:pPr>
              <w:r>
                <w:rPr>
                  <w:noProof/>
                </w:rPr>
                <w:t xml:space="preserve">MARIAN, P. </w:t>
              </w:r>
              <w:r>
                <w:rPr>
                  <w:i/>
                  <w:iCs/>
                  <w:noProof/>
                </w:rPr>
                <w:t>Arduino Mega 2560 Pinout.</w:t>
              </w:r>
              <w:r>
                <w:rPr>
                  <w:noProof/>
                </w:rPr>
                <w:t xml:space="preserve"> n.d. http://www.electroschematics.com/7963/arduino-mega-2560-pinout/.</w:t>
              </w:r>
            </w:p>
            <w:p w14:paraId="2E9D9C1F" w14:textId="77777777" w:rsidR="00AC1681" w:rsidRDefault="00AC1681" w:rsidP="00AC1681">
              <w:pPr>
                <w:pStyle w:val="Bibliography"/>
                <w:ind w:left="720" w:hanging="720"/>
                <w:rPr>
                  <w:noProof/>
                </w:rPr>
              </w:pPr>
              <w:r>
                <w:rPr>
                  <w:noProof/>
                </w:rPr>
                <w:t xml:space="preserve">Maxion, Kevin Killourhy and Roy. </w:t>
              </w:r>
              <w:r>
                <w:rPr>
                  <w:i/>
                  <w:iCs/>
                  <w:noProof/>
                </w:rPr>
                <w:t>Keystroke Dynamics - Benchmark Data Set.</w:t>
              </w:r>
              <w:r>
                <w:rPr>
                  <w:noProof/>
                </w:rPr>
                <w:t xml:space="preserve"> n.d. http://www.cs.cmu.edu/~keystroke/.</w:t>
              </w:r>
            </w:p>
            <w:p w14:paraId="6F7B1AC4" w14:textId="77777777" w:rsidR="00AC1681" w:rsidRDefault="00AC1681" w:rsidP="00AC1681">
              <w:pPr>
                <w:pStyle w:val="Bibliography"/>
                <w:ind w:left="720" w:hanging="720"/>
                <w:rPr>
                  <w:noProof/>
                </w:rPr>
              </w:pPr>
              <w:r>
                <w:rPr>
                  <w:noProof/>
                </w:rPr>
                <w:t xml:space="preserve">McMahon, Russell. </w:t>
              </w:r>
              <w:r>
                <w:rPr>
                  <w:i/>
                  <w:iCs/>
                  <w:noProof/>
                </w:rPr>
                <w:t>Can I connect a PWM pin on one Arduino to an analog input on another?</w:t>
              </w:r>
              <w:r>
                <w:rPr>
                  <w:noProof/>
                </w:rPr>
                <w:t xml:space="preserve"> 04 15, 2015. https://arduino.stackexchange.com/questions/10041/can-i-connect-a-pwm-pin-on-one-arduino-to-an-analog-input-on-another.</w:t>
              </w:r>
            </w:p>
            <w:p w14:paraId="60BEB24F" w14:textId="77777777" w:rsidR="00AC1681" w:rsidRDefault="00AC1681" w:rsidP="00AC1681">
              <w:pPr>
                <w:pStyle w:val="Bibliography"/>
                <w:ind w:left="720" w:hanging="720"/>
                <w:rPr>
                  <w:noProof/>
                </w:rPr>
              </w:pPr>
              <w:r>
                <w:rPr>
                  <w:noProof/>
                </w:rPr>
                <w:t>Obrazki.electroda. n.d. http://obrazki.elektroda.pl/2733383600_1383139811.png.</w:t>
              </w:r>
            </w:p>
            <w:p w14:paraId="0ECB6A20" w14:textId="77777777" w:rsidR="00AC1681" w:rsidRDefault="00AC1681" w:rsidP="00AC1681">
              <w:pPr>
                <w:pStyle w:val="Bibliography"/>
                <w:ind w:left="720" w:hanging="720"/>
                <w:rPr>
                  <w:noProof/>
                </w:rPr>
              </w:pPr>
              <w:r>
                <w:rPr>
                  <w:noProof/>
                </w:rPr>
                <w:t xml:space="preserve">Orbitouch. </w:t>
              </w:r>
              <w:r>
                <w:rPr>
                  <w:i/>
                  <w:iCs/>
                  <w:noProof/>
                </w:rPr>
                <w:t>orbiTouch.</w:t>
              </w:r>
              <w:r>
                <w:rPr>
                  <w:noProof/>
                </w:rPr>
                <w:t xml:space="preserve"> n.d. http://www.orbitouch.com/.</w:t>
              </w:r>
            </w:p>
            <w:p w14:paraId="2CB316E8" w14:textId="77777777" w:rsidR="00AC1681" w:rsidRDefault="00AC1681" w:rsidP="00AC1681">
              <w:pPr>
                <w:pStyle w:val="Bibliography"/>
                <w:ind w:left="720" w:hanging="720"/>
                <w:rPr>
                  <w:noProof/>
                </w:rPr>
              </w:pPr>
              <w:r>
                <w:rPr>
                  <w:noProof/>
                </w:rPr>
                <w:t xml:space="preserve">Photonics. </w:t>
              </w:r>
              <w:r>
                <w:rPr>
                  <w:i/>
                  <w:iCs/>
                  <w:noProof/>
                </w:rPr>
                <w:t>Finbre Optic Sensor.</w:t>
              </w:r>
              <w:r>
                <w:rPr>
                  <w:noProof/>
                </w:rPr>
                <w:t xml:space="preserve"> n.d. http://photonics.cusat.edu/Research_Fiber%20Sensors_work%20at%20ISP.html.</w:t>
              </w:r>
            </w:p>
            <w:p w14:paraId="6D828E7B" w14:textId="77777777" w:rsidR="00AC1681" w:rsidRDefault="00AC1681" w:rsidP="00AC1681">
              <w:pPr>
                <w:pStyle w:val="Bibliography"/>
                <w:ind w:left="720" w:hanging="720"/>
                <w:rPr>
                  <w:noProof/>
                </w:rPr>
              </w:pPr>
              <w:r>
                <w:rPr>
                  <w:noProof/>
                </w:rPr>
                <w:t xml:space="preserve">Pythonhosted. </w:t>
              </w:r>
              <w:r>
                <w:rPr>
                  <w:i/>
                  <w:iCs/>
                  <w:noProof/>
                </w:rPr>
                <w:t>pySerial.</w:t>
              </w:r>
              <w:r>
                <w:rPr>
                  <w:noProof/>
                </w:rPr>
                <w:t xml:space="preserve"> n.d. https://pythonhosted.org/pyserial/pyserial.html#overview.</w:t>
              </w:r>
            </w:p>
            <w:p w14:paraId="44A0FA79" w14:textId="77777777" w:rsidR="00AC1681" w:rsidRDefault="00AC1681" w:rsidP="00AC1681">
              <w:pPr>
                <w:pStyle w:val="Bibliography"/>
                <w:ind w:left="720" w:hanging="720"/>
                <w:rPr>
                  <w:noProof/>
                </w:rPr>
              </w:pPr>
              <w:r>
                <w:rPr>
                  <w:noProof/>
                </w:rPr>
                <w:lastRenderedPageBreak/>
                <w:t xml:space="preserve">rinkworks. </w:t>
              </w:r>
              <w:r>
                <w:rPr>
                  <w:i/>
                  <w:iCs/>
                  <w:noProof/>
                </w:rPr>
                <w:t>Fun with words.</w:t>
              </w:r>
              <w:r>
                <w:rPr>
                  <w:noProof/>
                </w:rPr>
                <w:t xml:space="preserve"> n.d. http://www.rinkworks.com/words/pangrams.shtml.</w:t>
              </w:r>
            </w:p>
            <w:p w14:paraId="6EB5BC1C" w14:textId="77777777" w:rsidR="00AC1681" w:rsidRDefault="00AC1681" w:rsidP="00AC1681">
              <w:pPr>
                <w:pStyle w:val="Bibliography"/>
                <w:ind w:left="720" w:hanging="720"/>
                <w:rPr>
                  <w:noProof/>
                </w:rPr>
              </w:pPr>
              <w:r>
                <w:rPr>
                  <w:noProof/>
                </w:rPr>
                <w:t xml:space="preserve">Sparkfun. </w:t>
              </w:r>
              <w:r>
                <w:rPr>
                  <w:i/>
                  <w:iCs/>
                  <w:noProof/>
                </w:rPr>
                <w:t>Force Sensitive Resistor 0.5".</w:t>
              </w:r>
              <w:r>
                <w:rPr>
                  <w:noProof/>
                </w:rPr>
                <w:t xml:space="preserve"> n.d. https://www.sparkfun.com/products/9375.</w:t>
              </w:r>
            </w:p>
            <w:p w14:paraId="4CFE7B4D" w14:textId="77777777" w:rsidR="00AC1681" w:rsidRDefault="00AC1681" w:rsidP="00AC1681">
              <w:pPr>
                <w:pStyle w:val="Bibliography"/>
                <w:ind w:left="720" w:hanging="720"/>
                <w:rPr>
                  <w:noProof/>
                </w:rPr>
              </w:pPr>
              <w:r>
                <w:rPr>
                  <w:noProof/>
                </w:rPr>
                <w:t xml:space="preserve">TAP. </w:t>
              </w:r>
              <w:r>
                <w:rPr>
                  <w:i/>
                  <w:iCs/>
                  <w:noProof/>
                </w:rPr>
                <w:t>TAP Homepage.</w:t>
              </w:r>
              <w:r>
                <w:rPr>
                  <w:noProof/>
                </w:rPr>
                <w:t xml:space="preserve"> n.d. http://www.tapwithus.com/.</w:t>
              </w:r>
            </w:p>
            <w:p w14:paraId="59CD1FFF" w14:textId="77777777" w:rsidR="00AC1681" w:rsidRDefault="00AC1681" w:rsidP="00AC1681">
              <w:pPr>
                <w:pStyle w:val="Bibliography"/>
                <w:ind w:left="720" w:hanging="720"/>
                <w:rPr>
                  <w:noProof/>
                </w:rPr>
              </w:pPr>
              <w:r>
                <w:rPr>
                  <w:i/>
                  <w:iCs/>
                  <w:noProof/>
                </w:rPr>
                <w:t>The Complete Works of William Shakespeare by William Shakespeare.</w:t>
              </w:r>
              <w:r>
                <w:rPr>
                  <w:noProof/>
                </w:rPr>
                <w:t xml:space="preserve"> n.d. http://www.gutenberg.org/ebooks/100.</w:t>
              </w:r>
            </w:p>
            <w:p w14:paraId="2D517079" w14:textId="77777777" w:rsidR="00AC1681" w:rsidRDefault="00AC1681" w:rsidP="00AC1681">
              <w:pPr>
                <w:pStyle w:val="Bibliography"/>
                <w:ind w:left="720" w:hanging="720"/>
                <w:rPr>
                  <w:noProof/>
                </w:rPr>
              </w:pPr>
              <w:r>
                <w:rPr>
                  <w:noProof/>
                </w:rPr>
                <w:t xml:space="preserve">TypingDNA. </w:t>
              </w:r>
              <w:r>
                <w:rPr>
                  <w:i/>
                  <w:iCs/>
                  <w:noProof/>
                </w:rPr>
                <w:t>Homepage.</w:t>
              </w:r>
              <w:r>
                <w:rPr>
                  <w:noProof/>
                </w:rPr>
                <w:t xml:space="preserve"> n.d. https://typingdna.com/?gclid=CjwKEAjwjunJBRDzl6iCpoKS4G0SJACJAx-VOvzitC4YdNFZYxjoZMB7pmCEHu6YBsUyFdOj2WZkCxoCofbw_wcB.</w:t>
              </w:r>
            </w:p>
            <w:p w14:paraId="2854AEF2" w14:textId="77777777" w:rsidR="00AC1681" w:rsidRDefault="00AC1681" w:rsidP="00AC1681">
              <w:pPr>
                <w:pStyle w:val="Bibliography"/>
                <w:ind w:left="720" w:hanging="720"/>
                <w:rPr>
                  <w:noProof/>
                </w:rPr>
              </w:pPr>
              <w:r>
                <w:rPr>
                  <w:i/>
                  <w:iCs/>
                  <w:noProof/>
                </w:rPr>
                <w:t>Uncommon Goods.</w:t>
              </w:r>
              <w:r>
                <w:rPr>
                  <w:noProof/>
                </w:rPr>
                <w:t xml:space="preserve"> n.d. http://www.uncommongoods.com/.</w:t>
              </w:r>
            </w:p>
            <w:p w14:paraId="53C83D59" w14:textId="77777777" w:rsidR="00AC1681" w:rsidRDefault="00AC1681" w:rsidP="00AC1681">
              <w:pPr>
                <w:pStyle w:val="Bibliography"/>
                <w:ind w:left="720" w:hanging="720"/>
                <w:rPr>
                  <w:noProof/>
                </w:rPr>
              </w:pPr>
              <w:r>
                <w:rPr>
                  <w:noProof/>
                </w:rPr>
                <w:t xml:space="preserve">University, Aalto. </w:t>
              </w:r>
              <w:r>
                <w:rPr>
                  <w:i/>
                  <w:iCs/>
                  <w:noProof/>
                </w:rPr>
                <w:t>Ten fingers not needed for fast typing, study shows.</w:t>
              </w:r>
              <w:r>
                <w:rPr>
                  <w:noProof/>
                </w:rPr>
                <w:t xml:space="preserve"> 02 10, 2016. https://phys.org/news/2016-02-ten-fingers-fast.html.</w:t>
              </w:r>
            </w:p>
            <w:p w14:paraId="43E66B74" w14:textId="77777777" w:rsidR="00AC1681" w:rsidRDefault="00AC1681" w:rsidP="00AC1681">
              <w:pPr>
                <w:pStyle w:val="Bibliography"/>
                <w:ind w:left="720" w:hanging="720"/>
                <w:rPr>
                  <w:noProof/>
                </w:rPr>
              </w:pPr>
              <w:r>
                <w:rPr>
                  <w:noProof/>
                </w:rPr>
                <w:t xml:space="preserve">WikiPedia. </w:t>
              </w:r>
              <w:r>
                <w:rPr>
                  <w:i/>
                  <w:iCs/>
                  <w:noProof/>
                </w:rPr>
                <w:t>Projection Keyboard.</w:t>
              </w:r>
              <w:r>
                <w:rPr>
                  <w:noProof/>
                </w:rPr>
                <w:t xml:space="preserve"> 06 01, 2017. https://en.wikipedia.org.</w:t>
              </w:r>
            </w:p>
            <w:p w14:paraId="79B51F19" w14:textId="77777777" w:rsidR="00AC1681" w:rsidRDefault="00AC1681" w:rsidP="00AC1681">
              <w:pPr>
                <w:pStyle w:val="Bibliography"/>
                <w:ind w:left="720" w:hanging="720"/>
                <w:rPr>
                  <w:noProof/>
                </w:rPr>
              </w:pPr>
              <w:r>
                <w:rPr>
                  <w:noProof/>
                </w:rPr>
                <w:t xml:space="preserve">—. </w:t>
              </w:r>
              <w:r>
                <w:rPr>
                  <w:i/>
                  <w:iCs/>
                  <w:noProof/>
                </w:rPr>
                <w:t>Test Set.</w:t>
              </w:r>
              <w:r>
                <w:rPr>
                  <w:noProof/>
                </w:rPr>
                <w:t xml:space="preserve"> n.d. https://en.wikipedia.org/wiki/Test_set.</w:t>
              </w:r>
            </w:p>
            <w:p w14:paraId="74264DEA" w14:textId="5F497091" w:rsidR="00ED0273" w:rsidRDefault="00ED0273" w:rsidP="00AC1681">
              <w:r>
                <w:rPr>
                  <w:b/>
                  <w:bCs/>
                  <w:noProof/>
                </w:rPr>
                <w:fldChar w:fldCharType="end"/>
              </w:r>
            </w:p>
          </w:sdtContent>
        </w:sdt>
      </w:sdtContent>
    </w:sdt>
    <w:p w14:paraId="014A768F" w14:textId="31746D70" w:rsidR="00ED0273" w:rsidRDefault="00ED0273" w:rsidP="00ED0273"/>
    <w:p w14:paraId="0F4663B0" w14:textId="77777777" w:rsidR="00847B1C" w:rsidRDefault="00847B1C">
      <w:pPr>
        <w:spacing w:line="480" w:lineRule="auto"/>
        <w:rPr>
          <w:rFonts w:ascii="Times New Roman" w:eastAsia="Times New Roman" w:hAnsi="Times New Roman" w:cs="Times New Roman"/>
          <w:sz w:val="24"/>
          <w:szCs w:val="24"/>
        </w:rPr>
      </w:pPr>
    </w:p>
    <w:sectPr w:rsidR="00847B1C" w:rsidSect="00CF2C09">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1CE581" w14:textId="77777777" w:rsidR="000957BF" w:rsidRDefault="000957BF">
      <w:pPr>
        <w:spacing w:after="0" w:line="240" w:lineRule="auto"/>
      </w:pPr>
      <w:r>
        <w:separator/>
      </w:r>
    </w:p>
  </w:endnote>
  <w:endnote w:type="continuationSeparator" w:id="0">
    <w:p w14:paraId="106A99B4" w14:textId="77777777" w:rsidR="000957BF" w:rsidRDefault="00095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93144"/>
      <w:docPartObj>
        <w:docPartGallery w:val="Page Numbers (Bottom of Page)"/>
        <w:docPartUnique/>
      </w:docPartObj>
    </w:sdtPr>
    <w:sdtEndPr>
      <w:rPr>
        <w:noProof/>
      </w:rPr>
    </w:sdtEndPr>
    <w:sdtContent>
      <w:p w14:paraId="5A2B0581" w14:textId="5B842584" w:rsidR="004C6BB2" w:rsidRDefault="004C6BB2">
        <w:pPr>
          <w:pStyle w:val="Footer"/>
          <w:jc w:val="center"/>
        </w:pPr>
        <w:r>
          <w:fldChar w:fldCharType="begin"/>
        </w:r>
        <w:r>
          <w:instrText xml:space="preserve"> PAGE   \* MERGEFORMAT </w:instrText>
        </w:r>
        <w:r>
          <w:fldChar w:fldCharType="separate"/>
        </w:r>
        <w:r w:rsidR="00390FF1">
          <w:rPr>
            <w:noProof/>
          </w:rPr>
          <w:t>iii</w:t>
        </w:r>
        <w:r>
          <w:rPr>
            <w:noProof/>
          </w:rPr>
          <w:fldChar w:fldCharType="end"/>
        </w:r>
      </w:p>
    </w:sdtContent>
  </w:sdt>
  <w:p w14:paraId="18D9B469" w14:textId="77777777" w:rsidR="004C6BB2" w:rsidRDefault="004C6BB2">
    <w:pPr>
      <w:tabs>
        <w:tab w:val="center" w:pos="4680"/>
        <w:tab w:val="right" w:pos="9360"/>
      </w:tabs>
      <w:spacing w:after="144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BE70B" w14:textId="77777777" w:rsidR="000957BF" w:rsidRDefault="000957BF">
      <w:pPr>
        <w:spacing w:after="0" w:line="240" w:lineRule="auto"/>
      </w:pPr>
      <w:r>
        <w:separator/>
      </w:r>
    </w:p>
  </w:footnote>
  <w:footnote w:type="continuationSeparator" w:id="0">
    <w:p w14:paraId="461C3396" w14:textId="77777777" w:rsidR="000957BF" w:rsidRDefault="00095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46B9"/>
    <w:multiLevelType w:val="multilevel"/>
    <w:tmpl w:val="F27408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06FE5DD2"/>
    <w:multiLevelType w:val="hybridMultilevel"/>
    <w:tmpl w:val="179E5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4234B"/>
    <w:multiLevelType w:val="multilevel"/>
    <w:tmpl w:val="6EA660B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132D498D"/>
    <w:multiLevelType w:val="multilevel"/>
    <w:tmpl w:val="E5544A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184B1AE7"/>
    <w:multiLevelType w:val="hybridMultilevel"/>
    <w:tmpl w:val="9B00D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C1618"/>
    <w:multiLevelType w:val="multilevel"/>
    <w:tmpl w:val="B1B28E6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32912860"/>
    <w:multiLevelType w:val="multilevel"/>
    <w:tmpl w:val="312263B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3F141E30"/>
    <w:multiLevelType w:val="multilevel"/>
    <w:tmpl w:val="4CF83D1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FD16D68"/>
    <w:multiLevelType w:val="multilevel"/>
    <w:tmpl w:val="EBA817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40DF75B9"/>
    <w:multiLevelType w:val="multilevel"/>
    <w:tmpl w:val="0F56D73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4282308D"/>
    <w:multiLevelType w:val="hybridMultilevel"/>
    <w:tmpl w:val="8E001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F1F59"/>
    <w:multiLevelType w:val="multilevel"/>
    <w:tmpl w:val="ADCE331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4E3B0511"/>
    <w:multiLevelType w:val="multilevel"/>
    <w:tmpl w:val="F8BA947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15:restartNumberingAfterBreak="0">
    <w:nsid w:val="563A43D5"/>
    <w:multiLevelType w:val="multilevel"/>
    <w:tmpl w:val="F274FF7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15:restartNumberingAfterBreak="0">
    <w:nsid w:val="5A924C3E"/>
    <w:multiLevelType w:val="multilevel"/>
    <w:tmpl w:val="3438CD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DF67C06"/>
    <w:multiLevelType w:val="multilevel"/>
    <w:tmpl w:val="A0D4667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634F1253"/>
    <w:multiLevelType w:val="multilevel"/>
    <w:tmpl w:val="662E924C"/>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7" w15:restartNumberingAfterBreak="0">
    <w:nsid w:val="67C81EE1"/>
    <w:multiLevelType w:val="multilevel"/>
    <w:tmpl w:val="B4BE6D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15:restartNumberingAfterBreak="0">
    <w:nsid w:val="6A4D513E"/>
    <w:multiLevelType w:val="multilevel"/>
    <w:tmpl w:val="E4DA14F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6AC60B43"/>
    <w:multiLevelType w:val="multilevel"/>
    <w:tmpl w:val="5C78DF6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15:restartNumberingAfterBreak="0">
    <w:nsid w:val="77780AD9"/>
    <w:multiLevelType w:val="multilevel"/>
    <w:tmpl w:val="95A8F61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79840E9F"/>
    <w:multiLevelType w:val="multilevel"/>
    <w:tmpl w:val="478C33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E834BB1"/>
    <w:multiLevelType w:val="hybridMultilevel"/>
    <w:tmpl w:val="D52A5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12"/>
  </w:num>
  <w:num w:numId="4">
    <w:abstractNumId w:val="3"/>
  </w:num>
  <w:num w:numId="5">
    <w:abstractNumId w:val="8"/>
  </w:num>
  <w:num w:numId="6">
    <w:abstractNumId w:val="16"/>
  </w:num>
  <w:num w:numId="7">
    <w:abstractNumId w:val="19"/>
  </w:num>
  <w:num w:numId="8">
    <w:abstractNumId w:val="11"/>
  </w:num>
  <w:num w:numId="9">
    <w:abstractNumId w:val="5"/>
  </w:num>
  <w:num w:numId="10">
    <w:abstractNumId w:val="20"/>
  </w:num>
  <w:num w:numId="11">
    <w:abstractNumId w:val="9"/>
  </w:num>
  <w:num w:numId="12">
    <w:abstractNumId w:val="15"/>
  </w:num>
  <w:num w:numId="13">
    <w:abstractNumId w:val="0"/>
  </w:num>
  <w:num w:numId="14">
    <w:abstractNumId w:val="18"/>
  </w:num>
  <w:num w:numId="15">
    <w:abstractNumId w:val="13"/>
  </w:num>
  <w:num w:numId="16">
    <w:abstractNumId w:val="2"/>
  </w:num>
  <w:num w:numId="17">
    <w:abstractNumId w:val="4"/>
  </w:num>
  <w:num w:numId="18">
    <w:abstractNumId w:val="14"/>
  </w:num>
  <w:num w:numId="19">
    <w:abstractNumId w:val="7"/>
  </w:num>
  <w:num w:numId="20">
    <w:abstractNumId w:val="21"/>
  </w:num>
  <w:num w:numId="21">
    <w:abstractNumId w:val="10"/>
  </w:num>
  <w:num w:numId="22">
    <w:abstractNumId w:val="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MTQxs7A0NjWyMLUwMzZQ0lEKTi0uzszPAykwqgUAVCxT4iwAAAA="/>
  </w:docVars>
  <w:rsids>
    <w:rsidRoot w:val="00847B1C"/>
    <w:rsid w:val="000458B9"/>
    <w:rsid w:val="00095551"/>
    <w:rsid w:val="000957BF"/>
    <w:rsid w:val="000D50B4"/>
    <w:rsid w:val="000E1EB6"/>
    <w:rsid w:val="00124C33"/>
    <w:rsid w:val="001A4836"/>
    <w:rsid w:val="001C31C4"/>
    <w:rsid w:val="001F790F"/>
    <w:rsid w:val="00202B45"/>
    <w:rsid w:val="00217107"/>
    <w:rsid w:val="00225AF8"/>
    <w:rsid w:val="0028188B"/>
    <w:rsid w:val="002A76FE"/>
    <w:rsid w:val="002D6EF3"/>
    <w:rsid w:val="003420C5"/>
    <w:rsid w:val="00351C96"/>
    <w:rsid w:val="003526B9"/>
    <w:rsid w:val="003719AC"/>
    <w:rsid w:val="00390FF1"/>
    <w:rsid w:val="003D7856"/>
    <w:rsid w:val="003E17B0"/>
    <w:rsid w:val="004608B3"/>
    <w:rsid w:val="0046310C"/>
    <w:rsid w:val="004C1B31"/>
    <w:rsid w:val="004C6BB2"/>
    <w:rsid w:val="004F58D1"/>
    <w:rsid w:val="00553918"/>
    <w:rsid w:val="005E39E2"/>
    <w:rsid w:val="005F5387"/>
    <w:rsid w:val="006140BF"/>
    <w:rsid w:val="00657281"/>
    <w:rsid w:val="006A7D24"/>
    <w:rsid w:val="006C3442"/>
    <w:rsid w:val="006C3F85"/>
    <w:rsid w:val="006F4FF4"/>
    <w:rsid w:val="00727057"/>
    <w:rsid w:val="00780DF3"/>
    <w:rsid w:val="007A6D7A"/>
    <w:rsid w:val="007E0C20"/>
    <w:rsid w:val="008412C0"/>
    <w:rsid w:val="00847B1C"/>
    <w:rsid w:val="008A2027"/>
    <w:rsid w:val="008C0477"/>
    <w:rsid w:val="0093149F"/>
    <w:rsid w:val="009F2DCF"/>
    <w:rsid w:val="00A36DC9"/>
    <w:rsid w:val="00A552D5"/>
    <w:rsid w:val="00A665BF"/>
    <w:rsid w:val="00AA00E8"/>
    <w:rsid w:val="00AA0113"/>
    <w:rsid w:val="00AC1681"/>
    <w:rsid w:val="00AC302B"/>
    <w:rsid w:val="00AD6404"/>
    <w:rsid w:val="00BD3817"/>
    <w:rsid w:val="00BF17BB"/>
    <w:rsid w:val="00C95366"/>
    <w:rsid w:val="00CA111B"/>
    <w:rsid w:val="00CA740D"/>
    <w:rsid w:val="00CF28A5"/>
    <w:rsid w:val="00CF2C09"/>
    <w:rsid w:val="00D517F0"/>
    <w:rsid w:val="00D66EE0"/>
    <w:rsid w:val="00D7187E"/>
    <w:rsid w:val="00E41661"/>
    <w:rsid w:val="00E55BDE"/>
    <w:rsid w:val="00E56E07"/>
    <w:rsid w:val="00E94065"/>
    <w:rsid w:val="00EC5C09"/>
    <w:rsid w:val="00ED0273"/>
    <w:rsid w:val="00ED4851"/>
    <w:rsid w:val="00F06BD5"/>
    <w:rsid w:val="00F5233C"/>
    <w:rsid w:val="00F52BD9"/>
    <w:rsid w:val="00F7736D"/>
    <w:rsid w:val="00FE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8FCC9"/>
  <w15:docId w15:val="{962794AE-636C-49F0-BBA8-7E70B1FE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526B9"/>
  </w:style>
  <w:style w:type="paragraph" w:styleId="Heading1">
    <w:name w:val="heading 1"/>
    <w:basedOn w:val="Normal"/>
    <w:next w:val="Normal"/>
    <w:link w:val="Heading1Char"/>
    <w:uiPriority w:val="9"/>
    <w:qFormat/>
    <w:rsid w:val="00E41661"/>
    <w:pPr>
      <w:keepNext/>
      <w:keepLines/>
      <w:spacing w:before="240" w:after="0" w:line="360" w:lineRule="auto"/>
      <w:ind w:left="720" w:hanging="360"/>
      <w:jc w:val="center"/>
      <w:outlineLvl w:val="0"/>
    </w:pPr>
    <w:rPr>
      <w:rFonts w:ascii="Times New Roman" w:eastAsia="Times New Roman" w:hAnsi="Times New Roman" w:cs="Times New Roman"/>
      <w:b/>
      <w:sz w:val="24"/>
      <w:szCs w:val="28"/>
    </w:rPr>
  </w:style>
  <w:style w:type="paragraph" w:styleId="Heading2">
    <w:name w:val="heading 2"/>
    <w:basedOn w:val="Normal"/>
    <w:next w:val="Normal"/>
    <w:pPr>
      <w:keepNext/>
      <w:keepLines/>
      <w:spacing w:before="40" w:after="0"/>
      <w:ind w:left="1080" w:hanging="720"/>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40" w:after="0"/>
      <w:ind w:left="1080" w:hanging="720"/>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contextualSpacing/>
    </w:pPr>
    <w:tblPr>
      <w:tblStyleRowBandSize w:val="1"/>
      <w:tblStyleColBandSize w:val="1"/>
      <w:tblCellMar>
        <w:left w:w="115" w:type="dxa"/>
        <w:right w:w="115" w:type="dxa"/>
      </w:tblCellMar>
    </w:tblPr>
  </w:style>
  <w:style w:type="table" w:customStyle="1" w:styleId="a9">
    <w:basedOn w:val="TableNormal"/>
    <w:pPr>
      <w:spacing w:after="0" w:line="240" w:lineRule="auto"/>
      <w:contextualSpacing/>
    </w:pPr>
    <w:tblPr>
      <w:tblStyleRowBandSize w:val="1"/>
      <w:tblStyleColBandSize w:val="1"/>
      <w:tblCellMar>
        <w:left w:w="115" w:type="dxa"/>
        <w:right w:w="115" w:type="dxa"/>
      </w:tblCellMar>
    </w:tblPr>
  </w:style>
  <w:style w:type="table" w:customStyle="1" w:styleId="aa">
    <w:basedOn w:val="TableNormal"/>
    <w:pPr>
      <w:spacing w:after="0" w:line="240" w:lineRule="auto"/>
      <w:contextualSpacing/>
    </w:pPr>
    <w:tblPr>
      <w:tblStyleRowBandSize w:val="1"/>
      <w:tblStyleColBandSize w:val="1"/>
      <w:tblCellMar>
        <w:left w:w="115" w:type="dxa"/>
        <w:right w:w="115" w:type="dxa"/>
      </w:tblCellMar>
    </w:tblPr>
  </w:style>
  <w:style w:type="table" w:customStyle="1" w:styleId="ab">
    <w:basedOn w:val="TableNormal"/>
    <w:pPr>
      <w:spacing w:after="0" w:line="240" w:lineRule="auto"/>
      <w:contextualSpacing/>
    </w:pPr>
    <w:tblPr>
      <w:tblStyleRowBandSize w:val="1"/>
      <w:tblStyleColBandSize w:val="1"/>
      <w:tblCellMar>
        <w:left w:w="115" w:type="dxa"/>
        <w:right w:w="115" w:type="dxa"/>
      </w:tblCellMar>
    </w:tblPr>
  </w:style>
  <w:style w:type="table" w:customStyle="1" w:styleId="ac">
    <w:basedOn w:val="TableNormal"/>
    <w:pPr>
      <w:spacing w:after="0" w:line="240" w:lineRule="auto"/>
      <w:contextualSpacing/>
    </w:pPr>
    <w:tblPr>
      <w:tblStyleRowBandSize w:val="1"/>
      <w:tblStyleColBandSize w:val="1"/>
      <w:tblCellMar>
        <w:left w:w="115" w:type="dxa"/>
        <w:right w:w="115" w:type="dxa"/>
      </w:tblCellMar>
    </w:tblPr>
  </w:style>
  <w:style w:type="table" w:customStyle="1" w:styleId="ad">
    <w:basedOn w:val="TableNormal"/>
    <w:pPr>
      <w:spacing w:after="0" w:line="240" w:lineRule="auto"/>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C31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1C4"/>
    <w:rPr>
      <w:rFonts w:ascii="Segoe UI" w:hAnsi="Segoe UI" w:cs="Segoe UI"/>
      <w:sz w:val="18"/>
      <w:szCs w:val="18"/>
    </w:rPr>
  </w:style>
  <w:style w:type="paragraph" w:styleId="Header">
    <w:name w:val="header"/>
    <w:basedOn w:val="Normal"/>
    <w:link w:val="HeaderChar"/>
    <w:uiPriority w:val="99"/>
    <w:unhideWhenUsed/>
    <w:rsid w:val="00281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88B"/>
  </w:style>
  <w:style w:type="paragraph" w:styleId="Footer">
    <w:name w:val="footer"/>
    <w:basedOn w:val="Normal"/>
    <w:link w:val="FooterChar"/>
    <w:uiPriority w:val="99"/>
    <w:unhideWhenUsed/>
    <w:rsid w:val="00281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88B"/>
  </w:style>
  <w:style w:type="paragraph" w:styleId="ListParagraph">
    <w:name w:val="List Paragraph"/>
    <w:basedOn w:val="Normal"/>
    <w:uiPriority w:val="34"/>
    <w:qFormat/>
    <w:rsid w:val="003719AC"/>
    <w:pPr>
      <w:ind w:left="720"/>
      <w:contextualSpacing/>
    </w:pPr>
  </w:style>
  <w:style w:type="paragraph" w:styleId="Caption">
    <w:name w:val="caption"/>
    <w:basedOn w:val="Normal"/>
    <w:next w:val="Normal"/>
    <w:uiPriority w:val="35"/>
    <w:unhideWhenUsed/>
    <w:qFormat/>
    <w:rsid w:val="008412C0"/>
    <w:pPr>
      <w:spacing w:after="80" w:line="360" w:lineRule="auto"/>
      <w:jc w:val="center"/>
    </w:pPr>
    <w:rPr>
      <w:rFonts w:ascii="Times New Roman" w:hAnsi="Times New Roman"/>
      <w:b/>
      <w:iCs/>
      <w:color w:val="auto"/>
      <w:sz w:val="24"/>
      <w:szCs w:val="18"/>
    </w:rPr>
  </w:style>
  <w:style w:type="character" w:styleId="Hyperlink">
    <w:name w:val="Hyperlink"/>
    <w:basedOn w:val="DefaultParagraphFont"/>
    <w:uiPriority w:val="99"/>
    <w:unhideWhenUsed/>
    <w:rsid w:val="005F5387"/>
    <w:rPr>
      <w:color w:val="0563C1" w:themeColor="hyperlink"/>
      <w:u w:val="single"/>
    </w:rPr>
  </w:style>
  <w:style w:type="character" w:styleId="Mention">
    <w:name w:val="Mention"/>
    <w:basedOn w:val="DefaultParagraphFont"/>
    <w:uiPriority w:val="99"/>
    <w:semiHidden/>
    <w:unhideWhenUsed/>
    <w:rsid w:val="005F5387"/>
    <w:rPr>
      <w:color w:val="2B579A"/>
      <w:shd w:val="clear" w:color="auto" w:fill="E6E6E6"/>
    </w:rPr>
  </w:style>
  <w:style w:type="character" w:customStyle="1" w:styleId="Heading1Char">
    <w:name w:val="Heading 1 Char"/>
    <w:basedOn w:val="DefaultParagraphFont"/>
    <w:link w:val="Heading1"/>
    <w:uiPriority w:val="9"/>
    <w:rsid w:val="00E41661"/>
    <w:rPr>
      <w:rFonts w:ascii="Times New Roman" w:eastAsia="Times New Roman" w:hAnsi="Times New Roman" w:cs="Times New Roman"/>
      <w:b/>
      <w:sz w:val="24"/>
      <w:szCs w:val="28"/>
    </w:rPr>
  </w:style>
  <w:style w:type="paragraph" w:styleId="Bibliography">
    <w:name w:val="Bibliography"/>
    <w:basedOn w:val="Normal"/>
    <w:next w:val="Normal"/>
    <w:uiPriority w:val="37"/>
    <w:unhideWhenUsed/>
    <w:rsid w:val="00ED0273"/>
  </w:style>
  <w:style w:type="paragraph" w:styleId="TableofFigures">
    <w:name w:val="table of figures"/>
    <w:basedOn w:val="Normal"/>
    <w:next w:val="Normal"/>
    <w:uiPriority w:val="99"/>
    <w:unhideWhenUsed/>
    <w:rsid w:val="00A665BF"/>
    <w:pPr>
      <w:spacing w:after="0"/>
      <w:ind w:left="440" w:hanging="44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20335">
      <w:bodyDiv w:val="1"/>
      <w:marLeft w:val="0"/>
      <w:marRight w:val="0"/>
      <w:marTop w:val="0"/>
      <w:marBottom w:val="0"/>
      <w:divBdr>
        <w:top w:val="none" w:sz="0" w:space="0" w:color="auto"/>
        <w:left w:val="none" w:sz="0" w:space="0" w:color="auto"/>
        <w:bottom w:val="none" w:sz="0" w:space="0" w:color="auto"/>
        <w:right w:val="none" w:sz="0" w:space="0" w:color="auto"/>
      </w:divBdr>
    </w:div>
    <w:div w:id="95564187">
      <w:bodyDiv w:val="1"/>
      <w:marLeft w:val="0"/>
      <w:marRight w:val="0"/>
      <w:marTop w:val="0"/>
      <w:marBottom w:val="0"/>
      <w:divBdr>
        <w:top w:val="none" w:sz="0" w:space="0" w:color="auto"/>
        <w:left w:val="none" w:sz="0" w:space="0" w:color="auto"/>
        <w:bottom w:val="none" w:sz="0" w:space="0" w:color="auto"/>
        <w:right w:val="none" w:sz="0" w:space="0" w:color="auto"/>
      </w:divBdr>
    </w:div>
    <w:div w:id="114377167">
      <w:bodyDiv w:val="1"/>
      <w:marLeft w:val="0"/>
      <w:marRight w:val="0"/>
      <w:marTop w:val="0"/>
      <w:marBottom w:val="0"/>
      <w:divBdr>
        <w:top w:val="none" w:sz="0" w:space="0" w:color="auto"/>
        <w:left w:val="none" w:sz="0" w:space="0" w:color="auto"/>
        <w:bottom w:val="none" w:sz="0" w:space="0" w:color="auto"/>
        <w:right w:val="none" w:sz="0" w:space="0" w:color="auto"/>
      </w:divBdr>
    </w:div>
    <w:div w:id="157156377">
      <w:bodyDiv w:val="1"/>
      <w:marLeft w:val="0"/>
      <w:marRight w:val="0"/>
      <w:marTop w:val="0"/>
      <w:marBottom w:val="0"/>
      <w:divBdr>
        <w:top w:val="none" w:sz="0" w:space="0" w:color="auto"/>
        <w:left w:val="none" w:sz="0" w:space="0" w:color="auto"/>
        <w:bottom w:val="none" w:sz="0" w:space="0" w:color="auto"/>
        <w:right w:val="none" w:sz="0" w:space="0" w:color="auto"/>
      </w:divBdr>
    </w:div>
    <w:div w:id="187137035">
      <w:bodyDiv w:val="1"/>
      <w:marLeft w:val="0"/>
      <w:marRight w:val="0"/>
      <w:marTop w:val="0"/>
      <w:marBottom w:val="0"/>
      <w:divBdr>
        <w:top w:val="none" w:sz="0" w:space="0" w:color="auto"/>
        <w:left w:val="none" w:sz="0" w:space="0" w:color="auto"/>
        <w:bottom w:val="none" w:sz="0" w:space="0" w:color="auto"/>
        <w:right w:val="none" w:sz="0" w:space="0" w:color="auto"/>
      </w:divBdr>
    </w:div>
    <w:div w:id="206919050">
      <w:bodyDiv w:val="1"/>
      <w:marLeft w:val="0"/>
      <w:marRight w:val="0"/>
      <w:marTop w:val="0"/>
      <w:marBottom w:val="0"/>
      <w:divBdr>
        <w:top w:val="none" w:sz="0" w:space="0" w:color="auto"/>
        <w:left w:val="none" w:sz="0" w:space="0" w:color="auto"/>
        <w:bottom w:val="none" w:sz="0" w:space="0" w:color="auto"/>
        <w:right w:val="none" w:sz="0" w:space="0" w:color="auto"/>
      </w:divBdr>
    </w:div>
    <w:div w:id="225189607">
      <w:bodyDiv w:val="1"/>
      <w:marLeft w:val="0"/>
      <w:marRight w:val="0"/>
      <w:marTop w:val="0"/>
      <w:marBottom w:val="0"/>
      <w:divBdr>
        <w:top w:val="none" w:sz="0" w:space="0" w:color="auto"/>
        <w:left w:val="none" w:sz="0" w:space="0" w:color="auto"/>
        <w:bottom w:val="none" w:sz="0" w:space="0" w:color="auto"/>
        <w:right w:val="none" w:sz="0" w:space="0" w:color="auto"/>
      </w:divBdr>
    </w:div>
    <w:div w:id="237911820">
      <w:bodyDiv w:val="1"/>
      <w:marLeft w:val="0"/>
      <w:marRight w:val="0"/>
      <w:marTop w:val="0"/>
      <w:marBottom w:val="0"/>
      <w:divBdr>
        <w:top w:val="none" w:sz="0" w:space="0" w:color="auto"/>
        <w:left w:val="none" w:sz="0" w:space="0" w:color="auto"/>
        <w:bottom w:val="none" w:sz="0" w:space="0" w:color="auto"/>
        <w:right w:val="none" w:sz="0" w:space="0" w:color="auto"/>
      </w:divBdr>
    </w:div>
    <w:div w:id="268586240">
      <w:bodyDiv w:val="1"/>
      <w:marLeft w:val="0"/>
      <w:marRight w:val="0"/>
      <w:marTop w:val="0"/>
      <w:marBottom w:val="0"/>
      <w:divBdr>
        <w:top w:val="none" w:sz="0" w:space="0" w:color="auto"/>
        <w:left w:val="none" w:sz="0" w:space="0" w:color="auto"/>
        <w:bottom w:val="none" w:sz="0" w:space="0" w:color="auto"/>
        <w:right w:val="none" w:sz="0" w:space="0" w:color="auto"/>
      </w:divBdr>
    </w:div>
    <w:div w:id="279920499">
      <w:bodyDiv w:val="1"/>
      <w:marLeft w:val="0"/>
      <w:marRight w:val="0"/>
      <w:marTop w:val="0"/>
      <w:marBottom w:val="0"/>
      <w:divBdr>
        <w:top w:val="none" w:sz="0" w:space="0" w:color="auto"/>
        <w:left w:val="none" w:sz="0" w:space="0" w:color="auto"/>
        <w:bottom w:val="none" w:sz="0" w:space="0" w:color="auto"/>
        <w:right w:val="none" w:sz="0" w:space="0" w:color="auto"/>
      </w:divBdr>
    </w:div>
    <w:div w:id="360280189">
      <w:bodyDiv w:val="1"/>
      <w:marLeft w:val="0"/>
      <w:marRight w:val="0"/>
      <w:marTop w:val="0"/>
      <w:marBottom w:val="0"/>
      <w:divBdr>
        <w:top w:val="none" w:sz="0" w:space="0" w:color="auto"/>
        <w:left w:val="none" w:sz="0" w:space="0" w:color="auto"/>
        <w:bottom w:val="none" w:sz="0" w:space="0" w:color="auto"/>
        <w:right w:val="none" w:sz="0" w:space="0" w:color="auto"/>
      </w:divBdr>
    </w:div>
    <w:div w:id="404841973">
      <w:bodyDiv w:val="1"/>
      <w:marLeft w:val="0"/>
      <w:marRight w:val="0"/>
      <w:marTop w:val="0"/>
      <w:marBottom w:val="0"/>
      <w:divBdr>
        <w:top w:val="none" w:sz="0" w:space="0" w:color="auto"/>
        <w:left w:val="none" w:sz="0" w:space="0" w:color="auto"/>
        <w:bottom w:val="none" w:sz="0" w:space="0" w:color="auto"/>
        <w:right w:val="none" w:sz="0" w:space="0" w:color="auto"/>
      </w:divBdr>
    </w:div>
    <w:div w:id="424495876">
      <w:bodyDiv w:val="1"/>
      <w:marLeft w:val="0"/>
      <w:marRight w:val="0"/>
      <w:marTop w:val="0"/>
      <w:marBottom w:val="0"/>
      <w:divBdr>
        <w:top w:val="none" w:sz="0" w:space="0" w:color="auto"/>
        <w:left w:val="none" w:sz="0" w:space="0" w:color="auto"/>
        <w:bottom w:val="none" w:sz="0" w:space="0" w:color="auto"/>
        <w:right w:val="none" w:sz="0" w:space="0" w:color="auto"/>
      </w:divBdr>
    </w:div>
    <w:div w:id="429737927">
      <w:bodyDiv w:val="1"/>
      <w:marLeft w:val="0"/>
      <w:marRight w:val="0"/>
      <w:marTop w:val="0"/>
      <w:marBottom w:val="0"/>
      <w:divBdr>
        <w:top w:val="none" w:sz="0" w:space="0" w:color="auto"/>
        <w:left w:val="none" w:sz="0" w:space="0" w:color="auto"/>
        <w:bottom w:val="none" w:sz="0" w:space="0" w:color="auto"/>
        <w:right w:val="none" w:sz="0" w:space="0" w:color="auto"/>
      </w:divBdr>
    </w:div>
    <w:div w:id="432015104">
      <w:bodyDiv w:val="1"/>
      <w:marLeft w:val="0"/>
      <w:marRight w:val="0"/>
      <w:marTop w:val="0"/>
      <w:marBottom w:val="0"/>
      <w:divBdr>
        <w:top w:val="none" w:sz="0" w:space="0" w:color="auto"/>
        <w:left w:val="none" w:sz="0" w:space="0" w:color="auto"/>
        <w:bottom w:val="none" w:sz="0" w:space="0" w:color="auto"/>
        <w:right w:val="none" w:sz="0" w:space="0" w:color="auto"/>
      </w:divBdr>
    </w:div>
    <w:div w:id="454904843">
      <w:bodyDiv w:val="1"/>
      <w:marLeft w:val="0"/>
      <w:marRight w:val="0"/>
      <w:marTop w:val="0"/>
      <w:marBottom w:val="0"/>
      <w:divBdr>
        <w:top w:val="none" w:sz="0" w:space="0" w:color="auto"/>
        <w:left w:val="none" w:sz="0" w:space="0" w:color="auto"/>
        <w:bottom w:val="none" w:sz="0" w:space="0" w:color="auto"/>
        <w:right w:val="none" w:sz="0" w:space="0" w:color="auto"/>
      </w:divBdr>
    </w:div>
    <w:div w:id="468134432">
      <w:bodyDiv w:val="1"/>
      <w:marLeft w:val="0"/>
      <w:marRight w:val="0"/>
      <w:marTop w:val="0"/>
      <w:marBottom w:val="0"/>
      <w:divBdr>
        <w:top w:val="none" w:sz="0" w:space="0" w:color="auto"/>
        <w:left w:val="none" w:sz="0" w:space="0" w:color="auto"/>
        <w:bottom w:val="none" w:sz="0" w:space="0" w:color="auto"/>
        <w:right w:val="none" w:sz="0" w:space="0" w:color="auto"/>
      </w:divBdr>
    </w:div>
    <w:div w:id="515970615">
      <w:bodyDiv w:val="1"/>
      <w:marLeft w:val="0"/>
      <w:marRight w:val="0"/>
      <w:marTop w:val="0"/>
      <w:marBottom w:val="0"/>
      <w:divBdr>
        <w:top w:val="none" w:sz="0" w:space="0" w:color="auto"/>
        <w:left w:val="none" w:sz="0" w:space="0" w:color="auto"/>
        <w:bottom w:val="none" w:sz="0" w:space="0" w:color="auto"/>
        <w:right w:val="none" w:sz="0" w:space="0" w:color="auto"/>
      </w:divBdr>
    </w:div>
    <w:div w:id="517155450">
      <w:bodyDiv w:val="1"/>
      <w:marLeft w:val="0"/>
      <w:marRight w:val="0"/>
      <w:marTop w:val="0"/>
      <w:marBottom w:val="0"/>
      <w:divBdr>
        <w:top w:val="none" w:sz="0" w:space="0" w:color="auto"/>
        <w:left w:val="none" w:sz="0" w:space="0" w:color="auto"/>
        <w:bottom w:val="none" w:sz="0" w:space="0" w:color="auto"/>
        <w:right w:val="none" w:sz="0" w:space="0" w:color="auto"/>
      </w:divBdr>
    </w:div>
    <w:div w:id="521239512">
      <w:bodyDiv w:val="1"/>
      <w:marLeft w:val="0"/>
      <w:marRight w:val="0"/>
      <w:marTop w:val="0"/>
      <w:marBottom w:val="0"/>
      <w:divBdr>
        <w:top w:val="none" w:sz="0" w:space="0" w:color="auto"/>
        <w:left w:val="none" w:sz="0" w:space="0" w:color="auto"/>
        <w:bottom w:val="none" w:sz="0" w:space="0" w:color="auto"/>
        <w:right w:val="none" w:sz="0" w:space="0" w:color="auto"/>
      </w:divBdr>
    </w:div>
    <w:div w:id="530801604">
      <w:bodyDiv w:val="1"/>
      <w:marLeft w:val="0"/>
      <w:marRight w:val="0"/>
      <w:marTop w:val="0"/>
      <w:marBottom w:val="0"/>
      <w:divBdr>
        <w:top w:val="none" w:sz="0" w:space="0" w:color="auto"/>
        <w:left w:val="none" w:sz="0" w:space="0" w:color="auto"/>
        <w:bottom w:val="none" w:sz="0" w:space="0" w:color="auto"/>
        <w:right w:val="none" w:sz="0" w:space="0" w:color="auto"/>
      </w:divBdr>
    </w:div>
    <w:div w:id="548539132">
      <w:bodyDiv w:val="1"/>
      <w:marLeft w:val="0"/>
      <w:marRight w:val="0"/>
      <w:marTop w:val="0"/>
      <w:marBottom w:val="0"/>
      <w:divBdr>
        <w:top w:val="none" w:sz="0" w:space="0" w:color="auto"/>
        <w:left w:val="none" w:sz="0" w:space="0" w:color="auto"/>
        <w:bottom w:val="none" w:sz="0" w:space="0" w:color="auto"/>
        <w:right w:val="none" w:sz="0" w:space="0" w:color="auto"/>
      </w:divBdr>
    </w:div>
    <w:div w:id="556165677">
      <w:bodyDiv w:val="1"/>
      <w:marLeft w:val="0"/>
      <w:marRight w:val="0"/>
      <w:marTop w:val="0"/>
      <w:marBottom w:val="0"/>
      <w:divBdr>
        <w:top w:val="none" w:sz="0" w:space="0" w:color="auto"/>
        <w:left w:val="none" w:sz="0" w:space="0" w:color="auto"/>
        <w:bottom w:val="none" w:sz="0" w:space="0" w:color="auto"/>
        <w:right w:val="none" w:sz="0" w:space="0" w:color="auto"/>
      </w:divBdr>
    </w:div>
    <w:div w:id="612858530">
      <w:bodyDiv w:val="1"/>
      <w:marLeft w:val="0"/>
      <w:marRight w:val="0"/>
      <w:marTop w:val="0"/>
      <w:marBottom w:val="0"/>
      <w:divBdr>
        <w:top w:val="none" w:sz="0" w:space="0" w:color="auto"/>
        <w:left w:val="none" w:sz="0" w:space="0" w:color="auto"/>
        <w:bottom w:val="none" w:sz="0" w:space="0" w:color="auto"/>
        <w:right w:val="none" w:sz="0" w:space="0" w:color="auto"/>
      </w:divBdr>
    </w:div>
    <w:div w:id="621962319">
      <w:bodyDiv w:val="1"/>
      <w:marLeft w:val="0"/>
      <w:marRight w:val="0"/>
      <w:marTop w:val="0"/>
      <w:marBottom w:val="0"/>
      <w:divBdr>
        <w:top w:val="none" w:sz="0" w:space="0" w:color="auto"/>
        <w:left w:val="none" w:sz="0" w:space="0" w:color="auto"/>
        <w:bottom w:val="none" w:sz="0" w:space="0" w:color="auto"/>
        <w:right w:val="none" w:sz="0" w:space="0" w:color="auto"/>
      </w:divBdr>
    </w:div>
    <w:div w:id="633799288">
      <w:bodyDiv w:val="1"/>
      <w:marLeft w:val="0"/>
      <w:marRight w:val="0"/>
      <w:marTop w:val="0"/>
      <w:marBottom w:val="0"/>
      <w:divBdr>
        <w:top w:val="none" w:sz="0" w:space="0" w:color="auto"/>
        <w:left w:val="none" w:sz="0" w:space="0" w:color="auto"/>
        <w:bottom w:val="none" w:sz="0" w:space="0" w:color="auto"/>
        <w:right w:val="none" w:sz="0" w:space="0" w:color="auto"/>
      </w:divBdr>
    </w:div>
    <w:div w:id="748625212">
      <w:bodyDiv w:val="1"/>
      <w:marLeft w:val="0"/>
      <w:marRight w:val="0"/>
      <w:marTop w:val="0"/>
      <w:marBottom w:val="0"/>
      <w:divBdr>
        <w:top w:val="none" w:sz="0" w:space="0" w:color="auto"/>
        <w:left w:val="none" w:sz="0" w:space="0" w:color="auto"/>
        <w:bottom w:val="none" w:sz="0" w:space="0" w:color="auto"/>
        <w:right w:val="none" w:sz="0" w:space="0" w:color="auto"/>
      </w:divBdr>
    </w:div>
    <w:div w:id="762068880">
      <w:bodyDiv w:val="1"/>
      <w:marLeft w:val="0"/>
      <w:marRight w:val="0"/>
      <w:marTop w:val="0"/>
      <w:marBottom w:val="0"/>
      <w:divBdr>
        <w:top w:val="none" w:sz="0" w:space="0" w:color="auto"/>
        <w:left w:val="none" w:sz="0" w:space="0" w:color="auto"/>
        <w:bottom w:val="none" w:sz="0" w:space="0" w:color="auto"/>
        <w:right w:val="none" w:sz="0" w:space="0" w:color="auto"/>
      </w:divBdr>
    </w:div>
    <w:div w:id="798764564">
      <w:bodyDiv w:val="1"/>
      <w:marLeft w:val="0"/>
      <w:marRight w:val="0"/>
      <w:marTop w:val="0"/>
      <w:marBottom w:val="0"/>
      <w:divBdr>
        <w:top w:val="none" w:sz="0" w:space="0" w:color="auto"/>
        <w:left w:val="none" w:sz="0" w:space="0" w:color="auto"/>
        <w:bottom w:val="none" w:sz="0" w:space="0" w:color="auto"/>
        <w:right w:val="none" w:sz="0" w:space="0" w:color="auto"/>
      </w:divBdr>
    </w:div>
    <w:div w:id="921062267">
      <w:bodyDiv w:val="1"/>
      <w:marLeft w:val="0"/>
      <w:marRight w:val="0"/>
      <w:marTop w:val="0"/>
      <w:marBottom w:val="0"/>
      <w:divBdr>
        <w:top w:val="none" w:sz="0" w:space="0" w:color="auto"/>
        <w:left w:val="none" w:sz="0" w:space="0" w:color="auto"/>
        <w:bottom w:val="none" w:sz="0" w:space="0" w:color="auto"/>
        <w:right w:val="none" w:sz="0" w:space="0" w:color="auto"/>
      </w:divBdr>
    </w:div>
    <w:div w:id="929046662">
      <w:bodyDiv w:val="1"/>
      <w:marLeft w:val="0"/>
      <w:marRight w:val="0"/>
      <w:marTop w:val="0"/>
      <w:marBottom w:val="0"/>
      <w:divBdr>
        <w:top w:val="none" w:sz="0" w:space="0" w:color="auto"/>
        <w:left w:val="none" w:sz="0" w:space="0" w:color="auto"/>
        <w:bottom w:val="none" w:sz="0" w:space="0" w:color="auto"/>
        <w:right w:val="none" w:sz="0" w:space="0" w:color="auto"/>
      </w:divBdr>
    </w:div>
    <w:div w:id="939028961">
      <w:bodyDiv w:val="1"/>
      <w:marLeft w:val="0"/>
      <w:marRight w:val="0"/>
      <w:marTop w:val="0"/>
      <w:marBottom w:val="0"/>
      <w:divBdr>
        <w:top w:val="none" w:sz="0" w:space="0" w:color="auto"/>
        <w:left w:val="none" w:sz="0" w:space="0" w:color="auto"/>
        <w:bottom w:val="none" w:sz="0" w:space="0" w:color="auto"/>
        <w:right w:val="none" w:sz="0" w:space="0" w:color="auto"/>
      </w:divBdr>
    </w:div>
    <w:div w:id="1019039496">
      <w:bodyDiv w:val="1"/>
      <w:marLeft w:val="0"/>
      <w:marRight w:val="0"/>
      <w:marTop w:val="0"/>
      <w:marBottom w:val="0"/>
      <w:divBdr>
        <w:top w:val="none" w:sz="0" w:space="0" w:color="auto"/>
        <w:left w:val="none" w:sz="0" w:space="0" w:color="auto"/>
        <w:bottom w:val="none" w:sz="0" w:space="0" w:color="auto"/>
        <w:right w:val="none" w:sz="0" w:space="0" w:color="auto"/>
      </w:divBdr>
    </w:div>
    <w:div w:id="1020202257">
      <w:bodyDiv w:val="1"/>
      <w:marLeft w:val="0"/>
      <w:marRight w:val="0"/>
      <w:marTop w:val="0"/>
      <w:marBottom w:val="0"/>
      <w:divBdr>
        <w:top w:val="none" w:sz="0" w:space="0" w:color="auto"/>
        <w:left w:val="none" w:sz="0" w:space="0" w:color="auto"/>
        <w:bottom w:val="none" w:sz="0" w:space="0" w:color="auto"/>
        <w:right w:val="none" w:sz="0" w:space="0" w:color="auto"/>
      </w:divBdr>
    </w:div>
    <w:div w:id="1022323026">
      <w:bodyDiv w:val="1"/>
      <w:marLeft w:val="0"/>
      <w:marRight w:val="0"/>
      <w:marTop w:val="0"/>
      <w:marBottom w:val="0"/>
      <w:divBdr>
        <w:top w:val="none" w:sz="0" w:space="0" w:color="auto"/>
        <w:left w:val="none" w:sz="0" w:space="0" w:color="auto"/>
        <w:bottom w:val="none" w:sz="0" w:space="0" w:color="auto"/>
        <w:right w:val="none" w:sz="0" w:space="0" w:color="auto"/>
      </w:divBdr>
    </w:div>
    <w:div w:id="1022630382">
      <w:bodyDiv w:val="1"/>
      <w:marLeft w:val="0"/>
      <w:marRight w:val="0"/>
      <w:marTop w:val="0"/>
      <w:marBottom w:val="0"/>
      <w:divBdr>
        <w:top w:val="none" w:sz="0" w:space="0" w:color="auto"/>
        <w:left w:val="none" w:sz="0" w:space="0" w:color="auto"/>
        <w:bottom w:val="none" w:sz="0" w:space="0" w:color="auto"/>
        <w:right w:val="none" w:sz="0" w:space="0" w:color="auto"/>
      </w:divBdr>
    </w:div>
    <w:div w:id="1077166155">
      <w:bodyDiv w:val="1"/>
      <w:marLeft w:val="0"/>
      <w:marRight w:val="0"/>
      <w:marTop w:val="0"/>
      <w:marBottom w:val="0"/>
      <w:divBdr>
        <w:top w:val="none" w:sz="0" w:space="0" w:color="auto"/>
        <w:left w:val="none" w:sz="0" w:space="0" w:color="auto"/>
        <w:bottom w:val="none" w:sz="0" w:space="0" w:color="auto"/>
        <w:right w:val="none" w:sz="0" w:space="0" w:color="auto"/>
      </w:divBdr>
    </w:div>
    <w:div w:id="1083062280">
      <w:bodyDiv w:val="1"/>
      <w:marLeft w:val="0"/>
      <w:marRight w:val="0"/>
      <w:marTop w:val="0"/>
      <w:marBottom w:val="0"/>
      <w:divBdr>
        <w:top w:val="none" w:sz="0" w:space="0" w:color="auto"/>
        <w:left w:val="none" w:sz="0" w:space="0" w:color="auto"/>
        <w:bottom w:val="none" w:sz="0" w:space="0" w:color="auto"/>
        <w:right w:val="none" w:sz="0" w:space="0" w:color="auto"/>
      </w:divBdr>
    </w:div>
    <w:div w:id="1084494147">
      <w:bodyDiv w:val="1"/>
      <w:marLeft w:val="0"/>
      <w:marRight w:val="0"/>
      <w:marTop w:val="0"/>
      <w:marBottom w:val="0"/>
      <w:divBdr>
        <w:top w:val="none" w:sz="0" w:space="0" w:color="auto"/>
        <w:left w:val="none" w:sz="0" w:space="0" w:color="auto"/>
        <w:bottom w:val="none" w:sz="0" w:space="0" w:color="auto"/>
        <w:right w:val="none" w:sz="0" w:space="0" w:color="auto"/>
      </w:divBdr>
    </w:div>
    <w:div w:id="1085616193">
      <w:bodyDiv w:val="1"/>
      <w:marLeft w:val="0"/>
      <w:marRight w:val="0"/>
      <w:marTop w:val="0"/>
      <w:marBottom w:val="0"/>
      <w:divBdr>
        <w:top w:val="none" w:sz="0" w:space="0" w:color="auto"/>
        <w:left w:val="none" w:sz="0" w:space="0" w:color="auto"/>
        <w:bottom w:val="none" w:sz="0" w:space="0" w:color="auto"/>
        <w:right w:val="none" w:sz="0" w:space="0" w:color="auto"/>
      </w:divBdr>
    </w:div>
    <w:div w:id="1105416579">
      <w:bodyDiv w:val="1"/>
      <w:marLeft w:val="0"/>
      <w:marRight w:val="0"/>
      <w:marTop w:val="0"/>
      <w:marBottom w:val="0"/>
      <w:divBdr>
        <w:top w:val="none" w:sz="0" w:space="0" w:color="auto"/>
        <w:left w:val="none" w:sz="0" w:space="0" w:color="auto"/>
        <w:bottom w:val="none" w:sz="0" w:space="0" w:color="auto"/>
        <w:right w:val="none" w:sz="0" w:space="0" w:color="auto"/>
      </w:divBdr>
    </w:div>
    <w:div w:id="1128402630">
      <w:bodyDiv w:val="1"/>
      <w:marLeft w:val="0"/>
      <w:marRight w:val="0"/>
      <w:marTop w:val="0"/>
      <w:marBottom w:val="0"/>
      <w:divBdr>
        <w:top w:val="none" w:sz="0" w:space="0" w:color="auto"/>
        <w:left w:val="none" w:sz="0" w:space="0" w:color="auto"/>
        <w:bottom w:val="none" w:sz="0" w:space="0" w:color="auto"/>
        <w:right w:val="none" w:sz="0" w:space="0" w:color="auto"/>
      </w:divBdr>
    </w:div>
    <w:div w:id="1133477461">
      <w:bodyDiv w:val="1"/>
      <w:marLeft w:val="0"/>
      <w:marRight w:val="0"/>
      <w:marTop w:val="0"/>
      <w:marBottom w:val="0"/>
      <w:divBdr>
        <w:top w:val="none" w:sz="0" w:space="0" w:color="auto"/>
        <w:left w:val="none" w:sz="0" w:space="0" w:color="auto"/>
        <w:bottom w:val="none" w:sz="0" w:space="0" w:color="auto"/>
        <w:right w:val="none" w:sz="0" w:space="0" w:color="auto"/>
      </w:divBdr>
    </w:div>
    <w:div w:id="1143350006">
      <w:bodyDiv w:val="1"/>
      <w:marLeft w:val="0"/>
      <w:marRight w:val="0"/>
      <w:marTop w:val="0"/>
      <w:marBottom w:val="0"/>
      <w:divBdr>
        <w:top w:val="none" w:sz="0" w:space="0" w:color="auto"/>
        <w:left w:val="none" w:sz="0" w:space="0" w:color="auto"/>
        <w:bottom w:val="none" w:sz="0" w:space="0" w:color="auto"/>
        <w:right w:val="none" w:sz="0" w:space="0" w:color="auto"/>
      </w:divBdr>
    </w:div>
    <w:div w:id="1189371622">
      <w:bodyDiv w:val="1"/>
      <w:marLeft w:val="0"/>
      <w:marRight w:val="0"/>
      <w:marTop w:val="0"/>
      <w:marBottom w:val="0"/>
      <w:divBdr>
        <w:top w:val="none" w:sz="0" w:space="0" w:color="auto"/>
        <w:left w:val="none" w:sz="0" w:space="0" w:color="auto"/>
        <w:bottom w:val="none" w:sz="0" w:space="0" w:color="auto"/>
        <w:right w:val="none" w:sz="0" w:space="0" w:color="auto"/>
      </w:divBdr>
    </w:div>
    <w:div w:id="1209873656">
      <w:bodyDiv w:val="1"/>
      <w:marLeft w:val="0"/>
      <w:marRight w:val="0"/>
      <w:marTop w:val="0"/>
      <w:marBottom w:val="0"/>
      <w:divBdr>
        <w:top w:val="none" w:sz="0" w:space="0" w:color="auto"/>
        <w:left w:val="none" w:sz="0" w:space="0" w:color="auto"/>
        <w:bottom w:val="none" w:sz="0" w:space="0" w:color="auto"/>
        <w:right w:val="none" w:sz="0" w:space="0" w:color="auto"/>
      </w:divBdr>
    </w:div>
    <w:div w:id="1221818308">
      <w:bodyDiv w:val="1"/>
      <w:marLeft w:val="0"/>
      <w:marRight w:val="0"/>
      <w:marTop w:val="0"/>
      <w:marBottom w:val="0"/>
      <w:divBdr>
        <w:top w:val="none" w:sz="0" w:space="0" w:color="auto"/>
        <w:left w:val="none" w:sz="0" w:space="0" w:color="auto"/>
        <w:bottom w:val="none" w:sz="0" w:space="0" w:color="auto"/>
        <w:right w:val="none" w:sz="0" w:space="0" w:color="auto"/>
      </w:divBdr>
    </w:div>
    <w:div w:id="1243832966">
      <w:bodyDiv w:val="1"/>
      <w:marLeft w:val="0"/>
      <w:marRight w:val="0"/>
      <w:marTop w:val="0"/>
      <w:marBottom w:val="0"/>
      <w:divBdr>
        <w:top w:val="none" w:sz="0" w:space="0" w:color="auto"/>
        <w:left w:val="none" w:sz="0" w:space="0" w:color="auto"/>
        <w:bottom w:val="none" w:sz="0" w:space="0" w:color="auto"/>
        <w:right w:val="none" w:sz="0" w:space="0" w:color="auto"/>
      </w:divBdr>
    </w:div>
    <w:div w:id="1250040050">
      <w:bodyDiv w:val="1"/>
      <w:marLeft w:val="0"/>
      <w:marRight w:val="0"/>
      <w:marTop w:val="0"/>
      <w:marBottom w:val="0"/>
      <w:divBdr>
        <w:top w:val="none" w:sz="0" w:space="0" w:color="auto"/>
        <w:left w:val="none" w:sz="0" w:space="0" w:color="auto"/>
        <w:bottom w:val="none" w:sz="0" w:space="0" w:color="auto"/>
        <w:right w:val="none" w:sz="0" w:space="0" w:color="auto"/>
      </w:divBdr>
    </w:div>
    <w:div w:id="1286424526">
      <w:bodyDiv w:val="1"/>
      <w:marLeft w:val="0"/>
      <w:marRight w:val="0"/>
      <w:marTop w:val="0"/>
      <w:marBottom w:val="0"/>
      <w:divBdr>
        <w:top w:val="none" w:sz="0" w:space="0" w:color="auto"/>
        <w:left w:val="none" w:sz="0" w:space="0" w:color="auto"/>
        <w:bottom w:val="none" w:sz="0" w:space="0" w:color="auto"/>
        <w:right w:val="none" w:sz="0" w:space="0" w:color="auto"/>
      </w:divBdr>
    </w:div>
    <w:div w:id="1408114253">
      <w:bodyDiv w:val="1"/>
      <w:marLeft w:val="0"/>
      <w:marRight w:val="0"/>
      <w:marTop w:val="0"/>
      <w:marBottom w:val="0"/>
      <w:divBdr>
        <w:top w:val="none" w:sz="0" w:space="0" w:color="auto"/>
        <w:left w:val="none" w:sz="0" w:space="0" w:color="auto"/>
        <w:bottom w:val="none" w:sz="0" w:space="0" w:color="auto"/>
        <w:right w:val="none" w:sz="0" w:space="0" w:color="auto"/>
      </w:divBdr>
    </w:div>
    <w:div w:id="1419212624">
      <w:bodyDiv w:val="1"/>
      <w:marLeft w:val="0"/>
      <w:marRight w:val="0"/>
      <w:marTop w:val="0"/>
      <w:marBottom w:val="0"/>
      <w:divBdr>
        <w:top w:val="none" w:sz="0" w:space="0" w:color="auto"/>
        <w:left w:val="none" w:sz="0" w:space="0" w:color="auto"/>
        <w:bottom w:val="none" w:sz="0" w:space="0" w:color="auto"/>
        <w:right w:val="none" w:sz="0" w:space="0" w:color="auto"/>
      </w:divBdr>
    </w:div>
    <w:div w:id="1433041976">
      <w:bodyDiv w:val="1"/>
      <w:marLeft w:val="0"/>
      <w:marRight w:val="0"/>
      <w:marTop w:val="0"/>
      <w:marBottom w:val="0"/>
      <w:divBdr>
        <w:top w:val="none" w:sz="0" w:space="0" w:color="auto"/>
        <w:left w:val="none" w:sz="0" w:space="0" w:color="auto"/>
        <w:bottom w:val="none" w:sz="0" w:space="0" w:color="auto"/>
        <w:right w:val="none" w:sz="0" w:space="0" w:color="auto"/>
      </w:divBdr>
    </w:div>
    <w:div w:id="1631594619">
      <w:bodyDiv w:val="1"/>
      <w:marLeft w:val="0"/>
      <w:marRight w:val="0"/>
      <w:marTop w:val="0"/>
      <w:marBottom w:val="0"/>
      <w:divBdr>
        <w:top w:val="none" w:sz="0" w:space="0" w:color="auto"/>
        <w:left w:val="none" w:sz="0" w:space="0" w:color="auto"/>
        <w:bottom w:val="none" w:sz="0" w:space="0" w:color="auto"/>
        <w:right w:val="none" w:sz="0" w:space="0" w:color="auto"/>
      </w:divBdr>
    </w:div>
    <w:div w:id="1632906727">
      <w:bodyDiv w:val="1"/>
      <w:marLeft w:val="0"/>
      <w:marRight w:val="0"/>
      <w:marTop w:val="0"/>
      <w:marBottom w:val="0"/>
      <w:divBdr>
        <w:top w:val="none" w:sz="0" w:space="0" w:color="auto"/>
        <w:left w:val="none" w:sz="0" w:space="0" w:color="auto"/>
        <w:bottom w:val="none" w:sz="0" w:space="0" w:color="auto"/>
        <w:right w:val="none" w:sz="0" w:space="0" w:color="auto"/>
      </w:divBdr>
    </w:div>
    <w:div w:id="1668434355">
      <w:bodyDiv w:val="1"/>
      <w:marLeft w:val="0"/>
      <w:marRight w:val="0"/>
      <w:marTop w:val="0"/>
      <w:marBottom w:val="0"/>
      <w:divBdr>
        <w:top w:val="none" w:sz="0" w:space="0" w:color="auto"/>
        <w:left w:val="none" w:sz="0" w:space="0" w:color="auto"/>
        <w:bottom w:val="none" w:sz="0" w:space="0" w:color="auto"/>
        <w:right w:val="none" w:sz="0" w:space="0" w:color="auto"/>
      </w:divBdr>
    </w:div>
    <w:div w:id="1672099818">
      <w:bodyDiv w:val="1"/>
      <w:marLeft w:val="0"/>
      <w:marRight w:val="0"/>
      <w:marTop w:val="0"/>
      <w:marBottom w:val="0"/>
      <w:divBdr>
        <w:top w:val="none" w:sz="0" w:space="0" w:color="auto"/>
        <w:left w:val="none" w:sz="0" w:space="0" w:color="auto"/>
        <w:bottom w:val="none" w:sz="0" w:space="0" w:color="auto"/>
        <w:right w:val="none" w:sz="0" w:space="0" w:color="auto"/>
      </w:divBdr>
    </w:div>
    <w:div w:id="1676953646">
      <w:bodyDiv w:val="1"/>
      <w:marLeft w:val="0"/>
      <w:marRight w:val="0"/>
      <w:marTop w:val="0"/>
      <w:marBottom w:val="0"/>
      <w:divBdr>
        <w:top w:val="none" w:sz="0" w:space="0" w:color="auto"/>
        <w:left w:val="none" w:sz="0" w:space="0" w:color="auto"/>
        <w:bottom w:val="none" w:sz="0" w:space="0" w:color="auto"/>
        <w:right w:val="none" w:sz="0" w:space="0" w:color="auto"/>
      </w:divBdr>
    </w:div>
    <w:div w:id="1690447802">
      <w:bodyDiv w:val="1"/>
      <w:marLeft w:val="0"/>
      <w:marRight w:val="0"/>
      <w:marTop w:val="0"/>
      <w:marBottom w:val="0"/>
      <w:divBdr>
        <w:top w:val="none" w:sz="0" w:space="0" w:color="auto"/>
        <w:left w:val="none" w:sz="0" w:space="0" w:color="auto"/>
        <w:bottom w:val="none" w:sz="0" w:space="0" w:color="auto"/>
        <w:right w:val="none" w:sz="0" w:space="0" w:color="auto"/>
      </w:divBdr>
    </w:div>
    <w:div w:id="1739865961">
      <w:bodyDiv w:val="1"/>
      <w:marLeft w:val="0"/>
      <w:marRight w:val="0"/>
      <w:marTop w:val="0"/>
      <w:marBottom w:val="0"/>
      <w:divBdr>
        <w:top w:val="none" w:sz="0" w:space="0" w:color="auto"/>
        <w:left w:val="none" w:sz="0" w:space="0" w:color="auto"/>
        <w:bottom w:val="none" w:sz="0" w:space="0" w:color="auto"/>
        <w:right w:val="none" w:sz="0" w:space="0" w:color="auto"/>
      </w:divBdr>
    </w:div>
    <w:div w:id="1773669282">
      <w:bodyDiv w:val="1"/>
      <w:marLeft w:val="0"/>
      <w:marRight w:val="0"/>
      <w:marTop w:val="0"/>
      <w:marBottom w:val="0"/>
      <w:divBdr>
        <w:top w:val="none" w:sz="0" w:space="0" w:color="auto"/>
        <w:left w:val="none" w:sz="0" w:space="0" w:color="auto"/>
        <w:bottom w:val="none" w:sz="0" w:space="0" w:color="auto"/>
        <w:right w:val="none" w:sz="0" w:space="0" w:color="auto"/>
      </w:divBdr>
    </w:div>
    <w:div w:id="1793206005">
      <w:bodyDiv w:val="1"/>
      <w:marLeft w:val="0"/>
      <w:marRight w:val="0"/>
      <w:marTop w:val="0"/>
      <w:marBottom w:val="0"/>
      <w:divBdr>
        <w:top w:val="none" w:sz="0" w:space="0" w:color="auto"/>
        <w:left w:val="none" w:sz="0" w:space="0" w:color="auto"/>
        <w:bottom w:val="none" w:sz="0" w:space="0" w:color="auto"/>
        <w:right w:val="none" w:sz="0" w:space="0" w:color="auto"/>
      </w:divBdr>
    </w:div>
    <w:div w:id="1842965265">
      <w:bodyDiv w:val="1"/>
      <w:marLeft w:val="0"/>
      <w:marRight w:val="0"/>
      <w:marTop w:val="0"/>
      <w:marBottom w:val="0"/>
      <w:divBdr>
        <w:top w:val="none" w:sz="0" w:space="0" w:color="auto"/>
        <w:left w:val="none" w:sz="0" w:space="0" w:color="auto"/>
        <w:bottom w:val="none" w:sz="0" w:space="0" w:color="auto"/>
        <w:right w:val="none" w:sz="0" w:space="0" w:color="auto"/>
      </w:divBdr>
    </w:div>
    <w:div w:id="1890147631">
      <w:bodyDiv w:val="1"/>
      <w:marLeft w:val="0"/>
      <w:marRight w:val="0"/>
      <w:marTop w:val="0"/>
      <w:marBottom w:val="0"/>
      <w:divBdr>
        <w:top w:val="none" w:sz="0" w:space="0" w:color="auto"/>
        <w:left w:val="none" w:sz="0" w:space="0" w:color="auto"/>
        <w:bottom w:val="none" w:sz="0" w:space="0" w:color="auto"/>
        <w:right w:val="none" w:sz="0" w:space="0" w:color="auto"/>
      </w:divBdr>
    </w:div>
    <w:div w:id="1895896219">
      <w:bodyDiv w:val="1"/>
      <w:marLeft w:val="0"/>
      <w:marRight w:val="0"/>
      <w:marTop w:val="0"/>
      <w:marBottom w:val="0"/>
      <w:divBdr>
        <w:top w:val="none" w:sz="0" w:space="0" w:color="auto"/>
        <w:left w:val="none" w:sz="0" w:space="0" w:color="auto"/>
        <w:bottom w:val="none" w:sz="0" w:space="0" w:color="auto"/>
        <w:right w:val="none" w:sz="0" w:space="0" w:color="auto"/>
      </w:divBdr>
    </w:div>
    <w:div w:id="1901475971">
      <w:bodyDiv w:val="1"/>
      <w:marLeft w:val="0"/>
      <w:marRight w:val="0"/>
      <w:marTop w:val="0"/>
      <w:marBottom w:val="0"/>
      <w:divBdr>
        <w:top w:val="none" w:sz="0" w:space="0" w:color="auto"/>
        <w:left w:val="none" w:sz="0" w:space="0" w:color="auto"/>
        <w:bottom w:val="none" w:sz="0" w:space="0" w:color="auto"/>
        <w:right w:val="none" w:sz="0" w:space="0" w:color="auto"/>
      </w:divBdr>
    </w:div>
    <w:div w:id="1913586883">
      <w:bodyDiv w:val="1"/>
      <w:marLeft w:val="0"/>
      <w:marRight w:val="0"/>
      <w:marTop w:val="0"/>
      <w:marBottom w:val="0"/>
      <w:divBdr>
        <w:top w:val="none" w:sz="0" w:space="0" w:color="auto"/>
        <w:left w:val="none" w:sz="0" w:space="0" w:color="auto"/>
        <w:bottom w:val="none" w:sz="0" w:space="0" w:color="auto"/>
        <w:right w:val="none" w:sz="0" w:space="0" w:color="auto"/>
      </w:divBdr>
    </w:div>
    <w:div w:id="2003239907">
      <w:bodyDiv w:val="1"/>
      <w:marLeft w:val="0"/>
      <w:marRight w:val="0"/>
      <w:marTop w:val="0"/>
      <w:marBottom w:val="0"/>
      <w:divBdr>
        <w:top w:val="none" w:sz="0" w:space="0" w:color="auto"/>
        <w:left w:val="none" w:sz="0" w:space="0" w:color="auto"/>
        <w:bottom w:val="none" w:sz="0" w:space="0" w:color="auto"/>
        <w:right w:val="none" w:sz="0" w:space="0" w:color="auto"/>
      </w:divBdr>
    </w:div>
    <w:div w:id="2015104349">
      <w:bodyDiv w:val="1"/>
      <w:marLeft w:val="0"/>
      <w:marRight w:val="0"/>
      <w:marTop w:val="0"/>
      <w:marBottom w:val="0"/>
      <w:divBdr>
        <w:top w:val="none" w:sz="0" w:space="0" w:color="auto"/>
        <w:left w:val="none" w:sz="0" w:space="0" w:color="auto"/>
        <w:bottom w:val="none" w:sz="0" w:space="0" w:color="auto"/>
        <w:right w:val="none" w:sz="0" w:space="0" w:color="auto"/>
      </w:divBdr>
    </w:div>
    <w:div w:id="2047097891">
      <w:bodyDiv w:val="1"/>
      <w:marLeft w:val="0"/>
      <w:marRight w:val="0"/>
      <w:marTop w:val="0"/>
      <w:marBottom w:val="0"/>
      <w:divBdr>
        <w:top w:val="none" w:sz="0" w:space="0" w:color="auto"/>
        <w:left w:val="none" w:sz="0" w:space="0" w:color="auto"/>
        <w:bottom w:val="none" w:sz="0" w:space="0" w:color="auto"/>
        <w:right w:val="none" w:sz="0" w:space="0" w:color="auto"/>
      </w:divBdr>
    </w:div>
    <w:div w:id="2089224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www.nongnu.org/avr-libc/user-manual/FAQ.html" TargetMode="External"/><Relationship Id="rId30" Type="http://schemas.openxmlformats.org/officeDocument/2006/relationships/hyperlink" Target="https://en.wikipedia.org/wiki/Overfit" TargetMode="External"/><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Orb</b:Tag>
    <b:SourceType>InternetSite</b:SourceType>
    <b:Guid>{B24CF59F-965F-4553-8C99-29DB1093FCD5}</b:Guid>
    <b:Author>
      <b:Author>
        <b:NameList>
          <b:Person>
            <b:Last>Orbitouch</b:Last>
          </b:Person>
        </b:NameList>
      </b:Author>
    </b:Author>
    <b:Title>orbiTouch</b:Title>
    <b:URL>http://www.orbitouch.com/</b:URL>
    <b:RefOrder>3</b:RefOrder>
  </b:Source>
  <b:Source>
    <b:Tag>ANT08</b:Tag>
    <b:SourceType>InternetSite</b:SourceType>
    <b:Guid>{092CEADC-9FB8-4C39-B4A8-DB8ADF35F8FC}</b:Guid>
    <b:Author>
      <b:Author>
        <b:NameList>
          <b:Person>
            <b:Last>JAMES</b:Last>
            <b:First>ANTHONY</b:First>
          </b:Person>
        </b:NameList>
      </b:Author>
    </b:Author>
    <b:Title>Light, Camera, Glass ... Action</b:Title>
    <b:Year>2008</b:Year>
    <b:Month>06</b:Month>
    <b:Day>12</b:Day>
    <b:URL>http://www.yankodesign.com</b:URL>
    <b:RefOrder>4</b:RefOrder>
  </b:Source>
  <b:Source>
    <b:Tag>Pro17</b:Tag>
    <b:SourceType>InternetSite</b:SourceType>
    <b:Guid>{7450DB19-A117-4062-AC62-E3723F2313F2}</b:Guid>
    <b:Title>Projection Keyboard</b:Title>
    <b:Year>2017</b:Year>
    <b:Month>06</b:Month>
    <b:Day>01</b:Day>
    <b:URL>https://en.wikipedia.org</b:URL>
    <b:Author>
      <b:Author>
        <b:NameList>
          <b:Person>
            <b:Last>WikiPedia</b:Last>
          </b:Person>
        </b:NameList>
      </b:Author>
    </b:Author>
    <b:RefOrder>5</b:RefOrder>
  </b:Source>
  <b:Source>
    <b:Tag>Unc</b:Tag>
    <b:SourceType>InternetSite</b:SourceType>
    <b:Guid>{57A4BB2A-B5A7-4ED9-AD37-0A7A3BA32C5F}</b:Guid>
    <b:Title>Uncommon Goods</b:Title>
    <b:URL>http://www.uncommongoods.com/</b:URL>
    <b:RefOrder>6</b:RefOrder>
  </b:Source>
  <b:Source>
    <b:Tag>Log</b:Tag>
    <b:SourceType>InternetSite</b:SourceType>
    <b:Guid>{AF5F116E-AD63-415D-855E-664504F1AA13}</b:Guid>
    <b:Author>
      <b:Author>
        <b:NameList>
          <b:Person>
            <b:Last>Logbar</b:Last>
          </b:Person>
        </b:NameList>
      </b:Author>
    </b:Author>
    <b:Title>Ring by logbar- shortcut to everything</b:Title>
    <b:URL>https://www.kickstarter.com/</b:URL>
    <b:RefOrder>7</b:RefOrder>
  </b:Source>
  <b:Source>
    <b:Tag>TAP</b:Tag>
    <b:SourceType>InternetSite</b:SourceType>
    <b:Guid>{FE9FB866-5880-4F6E-B833-F6A80F43587B}</b:Guid>
    <b:Author>
      <b:Author>
        <b:NameList>
          <b:Person>
            <b:Last>TAP</b:Last>
          </b:Person>
        </b:NameList>
      </b:Author>
    </b:Author>
    <b:Title>TAP Homepage</b:Title>
    <b:URL>http://www.tapwithus.com/</b:URL>
    <b:RefOrder>8</b:RefOrder>
  </b:Source>
  <b:Source>
    <b:Tag>Ges</b:Tag>
    <b:SourceType>InternetSite</b:SourceType>
    <b:Guid>{ECD870BC-FA96-415D-833F-4C8938F32460}</b:Guid>
    <b:Author>
      <b:Author>
        <b:NameList>
          <b:Person>
            <b:Last>Gest</b:Last>
          </b:Person>
        </b:NameList>
      </b:Author>
    </b:Author>
    <b:Title>Gest Homepage</b:Title>
    <b:URL>https://gest.co/</b:URL>
    <b:RefOrder>9</b:RefOrder>
  </b:Source>
  <b:Source>
    <b:Tag>Ges1</b:Tag>
    <b:SourceType>InternetSite</b:SourceType>
    <b:Guid>{308CFA8B-48ED-4CA1-9908-80406CCEFB81}</b:Guid>
    <b:Author>
      <b:Author>
        <b:NameList>
          <b:Person>
            <b:Last>Gest</b:Last>
          </b:Person>
        </b:NameList>
      </b:Author>
    </b:Author>
    <b:Title>Gest - Work with your hands</b:Title>
    <b:URL>https://www.kickstarter.com/</b:URL>
    <b:RefOrder>10</b:RefOrder>
  </b:Source>
  <b:Source>
    <b:Tag>Pho</b:Tag>
    <b:SourceType>InternetSite</b:SourceType>
    <b:Guid>{6B3DEA2D-0DC3-4F16-93BA-A4737BA8730B}</b:Guid>
    <b:Author>
      <b:Author>
        <b:NameList>
          <b:Person>
            <b:Last>Photonics</b:Last>
          </b:Person>
        </b:NameList>
      </b:Author>
    </b:Author>
    <b:Title>Finbre Optic Sensor</b:Title>
    <b:URL>http://photonics.cusat.edu/Research_Fiber%20Sensors_work%20at%20ISP.html</b:URL>
    <b:RefOrder>12</b:RefOrder>
  </b:Source>
  <b:Source>
    <b:Tag>Obr</b:Tag>
    <b:SourceType>InternetSite</b:SourceType>
    <b:Guid>{66FE8299-D36A-4467-8C08-F61455A8EEA7}</b:Guid>
    <b:Author>
      <b:Author>
        <b:NameList>
          <b:Person>
            <b:Last>Obrazki.electroda</b:Last>
          </b:Person>
        </b:NameList>
      </b:Author>
    </b:Author>
    <b:URL>http://obrazki.elektroda.pl/2733383600_1383139811.png</b:URL>
    <b:RefOrder>11</b:RefOrder>
  </b:Source>
  <b:Source>
    <b:Tag>Jim</b:Tag>
    <b:SourceType>InternetSite</b:SourceType>
    <b:Guid>{284F8D7E-CEE6-45F2-8A3C-0EB1041BA2BE}</b:Guid>
    <b:Author>
      <b:Author>
        <b:Corporate>Jimbo</b:Corporate>
      </b:Author>
    </b:Author>
    <b:Title>Flex Sensor Hookup Guide</b:Title>
    <b:URL>https://learn.sparkfun.com/tutorials/flex-sensor-hookup-guide</b:URL>
    <b:RefOrder>13</b:RefOrder>
  </b:Source>
  <b:Source>
    <b:Tag>Rus15</b:Tag>
    <b:SourceType>InternetSite</b:SourceType>
    <b:Guid>{8E1A000F-E460-4186-83D1-635D8D135891}</b:Guid>
    <b:Author>
      <b:Author>
        <b:NameList>
          <b:Person>
            <b:Last>McMahon</b:Last>
            <b:First>Russell</b:First>
          </b:Person>
        </b:NameList>
      </b:Author>
    </b:Author>
    <b:Title>Can I connect a PWM pin on one Arduino to an analog input on another?</b:Title>
    <b:Year>2015</b:Year>
    <b:Month>04</b:Month>
    <b:Day>15</b:Day>
    <b:URL>https://arduino.stackexchange.com/questions/10041/can-i-connect-a-pwm-pin-on-one-arduino-to-an-analog-input-on-another</b:URL>
    <b:RefOrder>16</b:RefOrder>
  </b:Source>
  <b:Source>
    <b:Tag>Ard</b:Tag>
    <b:SourceType>InternetSite</b:SourceType>
    <b:Guid>{5A897343-6E7B-47DC-A3D2-63CEEAA890D6}</b:Guid>
    <b:Author>
      <b:Author>
        <b:NameList>
          <b:Person>
            <b:Last>Arduino</b:Last>
          </b:Person>
        </b:NameList>
      </b:Author>
    </b:Author>
    <b:Title>Frequently Asked Questions</b:Title>
    <b:URL>https://www.arduino.cc/en/Main/FAQ</b:URL>
    <b:RefOrder>17</b:RefOrder>
  </b:Source>
  <b:Source>
    <b:Tag>10f</b:Tag>
    <b:SourceType>InternetSite</b:SourceType>
    <b:Guid>{19601F50-5B0F-4C70-9B37-BA809797397A}</b:Guid>
    <b:Author>
      <b:Author>
        <b:NameList>
          <b:Person>
            <b:Last>10fastfingers</b:Last>
          </b:Person>
        </b:NameList>
      </b:Author>
    </b:Author>
    <b:Title>A simple Paragraph to practice simple typing</b:Title>
    <b:URL>https://10fastfingers.com/text/119-A-simple-Paragraph-to-practice-simple-typing</b:URL>
    <b:RefOrder>23</b:RefOrder>
  </b:Source>
  <b:Source>
    <b:Tag>rin</b:Tag>
    <b:SourceType>InternetSite</b:SourceType>
    <b:Guid>{66EB425C-D671-4319-A3EB-58083C2D805C}</b:Guid>
    <b:Author>
      <b:Author>
        <b:NameList>
          <b:Person>
            <b:Last>rinkworks</b:Last>
          </b:Person>
        </b:NameList>
      </b:Author>
    </b:Author>
    <b:Title>Fun with words</b:Title>
    <b:URL>http://www.rinkworks.com/words/pangrams.shtml</b:URL>
    <b:RefOrder>22</b:RefOrder>
  </b:Source>
  <b:Source>
    <b:Tag>Wik</b:Tag>
    <b:SourceType>InternetSite</b:SourceType>
    <b:Guid>{C9452CD9-24F3-4217-94C4-242EF0D9BD09}</b:Guid>
    <b:Author>
      <b:Author>
        <b:NameList>
          <b:Person>
            <b:Last>WikiPedia</b:Last>
          </b:Person>
        </b:NameList>
      </b:Author>
    </b:Author>
    <b:Title>Test Set</b:Title>
    <b:URL>https://en.wikipedia.org/wiki/Test_set</b:URL>
    <b:RefOrder>20</b:RefOrder>
  </b:Source>
  <b:Source>
    <b:Tag>Jas13</b:Tag>
    <b:SourceType>InternetSite</b:SourceType>
    <b:Guid>{A1801A9D-82F4-4B46-9813-E578384EE4C7}</b:Guid>
    <b:Author>
      <b:Author>
        <b:NameList>
          <b:Person>
            <b:Last>Brownlee</b:Last>
            <b:First>Jason</b:First>
          </b:Person>
        </b:NameList>
      </b:Author>
    </b:Author>
    <b:Title>How to Prepare Data For Machine Learning</b:Title>
    <b:Year>2013</b:Year>
    <b:Month>12</b:Month>
    <b:Day>25</b:Day>
    <b:URL>http://machinelearningmastery.com/how-to-prepare-data-for-machine-learning/</b:URL>
    <b:RefOrder>21</b:RefOrder>
  </b:Source>
  <b:Source>
    <b:Tag>Pyt</b:Tag>
    <b:SourceType>InternetSite</b:SourceType>
    <b:Guid>{4A58897B-234F-4C76-8FA7-5A954B833C99}</b:Guid>
    <b:Author>
      <b:Author>
        <b:NameList>
          <b:Person>
            <b:Last>Pythonhosted</b:Last>
          </b:Person>
        </b:NameList>
      </b:Author>
    </b:Author>
    <b:Title>pySerial</b:Title>
    <b:URL>https://pythonhosted.org/pyserial/pyserial.html#overview</b:URL>
    <b:RefOrder>18</b:RefOrder>
  </b:Source>
  <b:Source>
    <b:Tag>Kev</b:Tag>
    <b:SourceType>InternetSite</b:SourceType>
    <b:Guid>{4B06FE7F-6BB4-4C0A-9DF9-DAFBB198A799}</b:Guid>
    <b:Author>
      <b:Author>
        <b:NameList>
          <b:Person>
            <b:Last>Maxion</b:Last>
            <b:First>Kevin</b:First>
            <b:Middle>Killourhy and Roy</b:Middle>
          </b:Person>
        </b:NameList>
      </b:Author>
    </b:Author>
    <b:Title>Keystroke Dynamics - Benchmark Data Set</b:Title>
    <b:URL>http://www.cs.cmu.edu/~keystroke/</b:URL>
    <b:RefOrder>25</b:RefOrder>
  </b:Source>
  <b:Source>
    <b:Tag>Typ</b:Tag>
    <b:SourceType>InternetSite</b:SourceType>
    <b:Guid>{A12A7461-762D-42F7-A6A8-4C874AE9AE35}</b:Guid>
    <b:Author>
      <b:Author>
        <b:NameList>
          <b:Person>
            <b:Last>TypingDNA</b:Last>
          </b:Person>
        </b:NameList>
      </b:Author>
    </b:Author>
    <b:Title>Homepage</b:Title>
    <b:URL>https://typingdna.com/?gclid=CjwKEAjwjunJBRDzl6iCpoKS4G0SJACJAx-VOvzitC4YdNFZYxjoZMB7pmCEHu6YBsUyFdOj2WZkCxoCofbw_wcB</b:URL>
    <b:RefOrder>26</b:RefOrder>
  </b:Source>
  <b:Source>
    <b:Tag>Ala14</b:Tag>
    <b:SourceType>InternetSite</b:SourceType>
    <b:Guid>{30BACA42-771A-4D72-868F-6F9E7009FE0D}</b:Guid>
    <b:Author>
      <b:Author>
        <b:NameList>
          <b:Person>
            <b:Last>Henry</b:Last>
            <b:First>Alan</b:First>
          </b:Person>
        </b:NameList>
      </b:Author>
    </b:Author>
    <b:Title>How Predictive Keyboards Work (and How You Can Train Yours Better)</b:Title>
    <b:Year>2014</b:Year>
    <b:Month>08</b:Month>
    <b:Day>11</b:Day>
    <b:URL>http://lifehacker.com/how-predictive-keyboards-work-and-how-you-can-train-yo-1643795640</b:URL>
    <b:RefOrder>27</b:RefOrder>
  </b:Source>
  <b:Source>
    <b:Tag>Aal16</b:Tag>
    <b:SourceType>InternetSite</b:SourceType>
    <b:Guid>{D839BCEF-3A53-4315-BE6A-58D957C38378}</b:Guid>
    <b:Author>
      <b:Author>
        <b:NameList>
          <b:Person>
            <b:Last>University</b:Last>
            <b:First>Aalto</b:First>
          </b:Person>
        </b:NameList>
      </b:Author>
    </b:Author>
    <b:Title>Ten fingers not needed for fast typing, study shows</b:Title>
    <b:Year>2016</b:Year>
    <b:Month>02</b:Month>
    <b:Day>10</b:Day>
    <b:URL>https://phys.org/news/2016-02-ten-fingers-fast.html</b:URL>
    <b:RefOrder>1</b:RefOrder>
  </b:Source>
  <b:Source>
    <b:Tag>Ann</b:Tag>
    <b:SourceType>JournalArticle</b:SourceType>
    <b:Guid>{7979EB5E-CF3E-46DE-9FF0-72B27F70E7C0}</b:Guid>
    <b:Author>
      <b:Author>
        <b:NameList>
          <b:Person>
            <b:Last>Anna Maria Feit</b:Last>
            <b:First>Daryl</b:First>
            <b:Middle>Weir, Antti Oulasvirta</b:Middle>
          </b:Person>
        </b:NameList>
      </b:Author>
    </b:Author>
    <b:Title>How We Type: Movement Strategies and Performance in Everyday Typing</b:Title>
    <b:URL>http://userinterfaces.aalto.fi/how-we-type/</b:URL>
    <b:JournalName>In Proceedings of the 2016 CHI Conference on Human Factors in Computing Systems (CHI '16). ACM</b:JournalName>
    <b:RefOrder>2</b:RefOrder>
  </b:Source>
  <b:Source>
    <b:Tag>Spa</b:Tag>
    <b:SourceType>InternetSite</b:SourceType>
    <b:Guid>{66D3469F-0FD6-4D84-A478-DC7518AB2430}</b:Guid>
    <b:Title>Force Sensitive Resistor 0.5"</b:Title>
    <b:Author>
      <b:Author>
        <b:NameList>
          <b:Person>
            <b:Last>Sparkfun</b:Last>
          </b:Person>
        </b:NameList>
      </b:Author>
    </b:Author>
    <b:URL>https://www.sparkfun.com/products/9375</b:URL>
    <b:RefOrder>14</b:RefOrder>
  </b:Source>
  <b:Source>
    <b:Tag>PMA</b:Tag>
    <b:SourceType>InternetSite</b:SourceType>
    <b:Guid>{D52F27BF-882F-47DE-8553-13715B58ED37}</b:Guid>
    <b:Author>
      <b:Author>
        <b:NameList>
          <b:Person>
            <b:Last>MARIAN</b:Last>
            <b:First>P.</b:First>
          </b:Person>
        </b:NameList>
      </b:Author>
    </b:Author>
    <b:Title>Arduino Mega 2560 Pinout</b:Title>
    <b:URL>http://www.electroschematics.com/7963/arduino-mega-2560-pinout/</b:URL>
    <b:RefOrder>15</b:RefOrder>
  </b:Source>
  <b:Source>
    <b:Tag>JIM</b:Tag>
    <b:SourceType>InternetSite</b:SourceType>
    <b:Guid>{601BAEF5-62EA-49E3-974B-9248FEB35F03}</b:Guid>
    <b:Author>
      <b:Author>
        <b:NameList>
          <b:Person>
            <b:Last>JIMB0</b:Last>
          </b:Person>
        </b:NameList>
      </b:Author>
    </b:Author>
    <b:Title>Serial Communication</b:Title>
    <b:URL>https://learn.sparkfun.com/tutorials/serial-communication/rules-of-serial</b:URL>
    <b:RefOrder>19</b:RefOrder>
  </b:Source>
  <b:Source>
    <b:Tag>The</b:Tag>
    <b:SourceType>InternetSite</b:SourceType>
    <b:Guid>{C81F3613-816C-4DC3-BF36-51650FB206CB}</b:Guid>
    <b:Title>The Complete Works of William Shakespeare by William Shakespeare</b:Title>
    <b:URL>http://www.gutenberg.org/ebooks/100</b:URL>
    <b:RefOrder>24</b:RefOrder>
  </b:Source>
</b:Sources>
</file>

<file path=customXml/itemProps1.xml><?xml version="1.0" encoding="utf-8"?>
<ds:datastoreItem xmlns:ds="http://schemas.openxmlformats.org/officeDocument/2006/customXml" ds:itemID="{BC23477C-D7B6-45F9-A4F0-FF91B5B49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66</Pages>
  <Words>9754</Words>
  <Characters>55598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Kuldeep Luvani</cp:lastModifiedBy>
  <cp:revision>40</cp:revision>
  <cp:lastPrinted>2017-06-10T02:25:00Z</cp:lastPrinted>
  <dcterms:created xsi:type="dcterms:W3CDTF">2017-06-09T08:02:00Z</dcterms:created>
  <dcterms:modified xsi:type="dcterms:W3CDTF">2017-06-10T07:32:00Z</dcterms:modified>
</cp:coreProperties>
</file>